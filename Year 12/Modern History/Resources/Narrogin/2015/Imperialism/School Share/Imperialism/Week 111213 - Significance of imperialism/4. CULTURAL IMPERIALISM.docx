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2CC7" w:rsidRDefault="008A2CC7" w:rsidP="008A2CC7">
      <w:pPr>
        <w:widowControl w:val="0"/>
        <w:autoSpaceDE w:val="0"/>
        <w:autoSpaceDN w:val="0"/>
        <w:adjustRightInd w:val="0"/>
        <w:spacing w:before="100" w:beforeAutospacing="1"/>
        <w:ind w:right="-22"/>
        <w:jc w:val="center"/>
        <w:rPr>
          <w:rFonts w:ascii="Arial" w:eastAsia="Arial Unicode MS" w:hAnsi="Arial" w:cs="Arial"/>
          <w:b/>
          <w:bCs/>
          <w:sz w:val="32"/>
          <w:szCs w:val="32"/>
          <w:u w:val="single"/>
          <w:lang w:val="en-US"/>
        </w:rPr>
      </w:pPr>
      <w:r w:rsidRPr="000B1DC9">
        <w:rPr>
          <w:rFonts w:ascii="Arial" w:eastAsia="Arial Unicode MS" w:hAnsi="Arial" w:cs="Arial"/>
          <w:b/>
          <w:bCs/>
          <w:sz w:val="32"/>
          <w:szCs w:val="32"/>
          <w:u w:val="single"/>
          <w:lang w:val="en-US"/>
        </w:rPr>
        <w:t>CULTURAL IMPERIALISM</w:t>
      </w:r>
    </w:p>
    <w:p w:rsidR="008A2CC7" w:rsidRPr="000B1DC9" w:rsidRDefault="008A2CC7" w:rsidP="008A2CC7">
      <w:pPr>
        <w:widowControl w:val="0"/>
        <w:autoSpaceDE w:val="0"/>
        <w:autoSpaceDN w:val="0"/>
        <w:adjustRightInd w:val="0"/>
        <w:spacing w:before="100" w:beforeAutospacing="1"/>
        <w:ind w:right="-22"/>
        <w:jc w:val="center"/>
        <w:rPr>
          <w:rFonts w:ascii="Arial" w:eastAsia="Arial Unicode MS" w:hAnsi="Arial" w:cs="Arial"/>
          <w:sz w:val="32"/>
          <w:szCs w:val="32"/>
          <w:u w:val="single"/>
          <w:lang w:val="en-US"/>
        </w:rPr>
      </w:pPr>
    </w:p>
    <w:p w:rsidR="008A2CC7" w:rsidRDefault="008A2CC7" w:rsidP="008A2CC7">
      <w:pPr>
        <w:widowControl w:val="0"/>
        <w:autoSpaceDE w:val="0"/>
        <w:autoSpaceDN w:val="0"/>
        <w:adjustRightInd w:val="0"/>
        <w:ind w:right="-23"/>
        <w:rPr>
          <w:rFonts w:ascii="Arial" w:eastAsia="Arial Unicode MS" w:hAnsi="Arial" w:cs="Arial"/>
          <w:b/>
          <w:bCs/>
          <w:lang w:val="en-US"/>
        </w:rPr>
      </w:pPr>
      <w:r>
        <w:rPr>
          <w:rFonts w:ascii="Arial" w:eastAsia="Arial Unicode MS" w:hAnsi="Arial" w:cs="Arial"/>
          <w:b/>
          <w:bCs/>
          <w:lang w:val="en-US"/>
        </w:rPr>
        <w:t>1. Imperialism and westerniz</w:t>
      </w:r>
      <w:r w:rsidRPr="00BD4D31">
        <w:rPr>
          <w:rFonts w:ascii="Arial" w:eastAsia="Arial Unicode MS" w:hAnsi="Arial" w:cs="Arial"/>
          <w:b/>
          <w:bCs/>
          <w:lang w:val="en-US"/>
        </w:rPr>
        <w:t>ation </w:t>
      </w:r>
    </w:p>
    <w:p w:rsidR="008A2CC7" w:rsidRDefault="008A2CC7" w:rsidP="008A2CC7">
      <w:pPr>
        <w:widowControl w:val="0"/>
        <w:autoSpaceDE w:val="0"/>
        <w:autoSpaceDN w:val="0"/>
        <w:adjustRightInd w:val="0"/>
        <w:ind w:right="-23"/>
        <w:rPr>
          <w:rFonts w:ascii="Arial" w:eastAsia="Arial Unicode MS" w:hAnsi="Arial" w:cs="Arial"/>
          <w:b/>
          <w:bCs/>
          <w:lang w:val="en-US"/>
        </w:rPr>
      </w:pPr>
      <w:r w:rsidRPr="00BD4D31">
        <w:rPr>
          <w:rFonts w:ascii="Arial" w:eastAsia="Arial Unicode MS" w:hAnsi="Arial" w:cs="Arial"/>
          <w:b/>
          <w:bCs/>
          <w:lang w:val="en-US"/>
        </w:rPr>
        <w:t xml:space="preserve">2. Popular imperialism in Britain (Text and Documents) </w:t>
      </w:r>
    </w:p>
    <w:p w:rsidR="008A2CC7" w:rsidRPr="00BD4D31" w:rsidRDefault="008A2CC7" w:rsidP="008A2CC7">
      <w:pPr>
        <w:widowControl w:val="0"/>
        <w:autoSpaceDE w:val="0"/>
        <w:autoSpaceDN w:val="0"/>
        <w:adjustRightInd w:val="0"/>
        <w:ind w:right="-23"/>
        <w:rPr>
          <w:rFonts w:ascii="Arial" w:eastAsia="Arial Unicode MS" w:hAnsi="Arial" w:cs="Arial"/>
          <w:lang w:val="en-US"/>
        </w:rPr>
      </w:pPr>
      <w:r w:rsidRPr="00BD4D31">
        <w:rPr>
          <w:rFonts w:ascii="Arial" w:eastAsia="Arial Unicode MS" w:hAnsi="Arial" w:cs="Arial"/>
          <w:b/>
          <w:bCs/>
          <w:lang w:val="en-US"/>
        </w:rPr>
        <w:t>3. Images of Imperialism (Cartoons and Advertisements)</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The Age of Empire was not only an economic and political but also a cultural phenomenon. The conquest of the globe by a 'developed' minority transformed images, ideas and aspirations both at home, in Britain, and throughout the dependent Empire and the Dominions.</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b/>
          <w:bCs/>
          <w:lang w:val="en-US"/>
        </w:rPr>
        <w:t>1</w:t>
      </w:r>
      <w:r>
        <w:rPr>
          <w:rFonts w:ascii="Arial" w:eastAsia="Arial Unicode MS" w:hAnsi="Arial" w:cs="Arial"/>
          <w:b/>
          <w:bCs/>
          <w:lang w:val="en-US"/>
        </w:rPr>
        <w:t>. Imperialism and westerniz</w:t>
      </w:r>
      <w:r w:rsidRPr="00BD4D31">
        <w:rPr>
          <w:rFonts w:ascii="Arial" w:eastAsia="Arial Unicode MS" w:hAnsi="Arial" w:cs="Arial"/>
          <w:b/>
          <w:bCs/>
          <w:lang w:val="en-US"/>
        </w:rPr>
        <w:t>ation</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b/>
          <w:bCs/>
          <w:lang w:val="en-US"/>
        </w:rPr>
        <w:t xml:space="preserve">In the dependent countries, </w:t>
      </w:r>
      <w:r w:rsidRPr="00BD4D31">
        <w:rPr>
          <w:rFonts w:ascii="Arial" w:eastAsia="Arial Unicode MS" w:hAnsi="Arial" w:cs="Arial"/>
          <w:lang w:val="en-US"/>
        </w:rPr>
        <w:t>westernization hardly touched anyone except the indigenous elites, those who had direct contact with the occupiers: but imperialism, its mechanisms and the Christian missions, by educating these elites in the western manner created the conditions for new social and political elites to develop, ironically often those who then led the struggle for independence in their country.</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Indeed the great mass of the colonial populations hardly changed their way of life at all, though many had no choice. And even when they were in contact with the religion, the ideas and ideals imported from the west, they did not necessarily adopt them totally, but rather just took only those elements which made sense to them as they fitted in with, or could be adapted to, their own existing system of beliefs and institutions.</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 xml:space="preserve">Imperialism brought ‘westernization’ to the elites of the dependent world and even this elite’s eventual resistance to the west remained a westernizing process though it often attacked that same westernization for reasons of religion, morality, ideology or simply for political pragmatism. For example, Mahatma </w:t>
      </w:r>
      <w:r>
        <w:rPr>
          <w:rFonts w:ascii="Arial" w:eastAsia="Arial Unicode MS" w:hAnsi="Arial" w:cs="Arial"/>
          <w:lang w:val="en-US"/>
        </w:rPr>
        <w:t>Gandhi, a Hindu, was a western-</w:t>
      </w:r>
      <w:r w:rsidRPr="00BD4D31">
        <w:rPr>
          <w:rFonts w:ascii="Arial" w:eastAsia="Arial Unicode MS" w:hAnsi="Arial" w:cs="Arial"/>
          <w:lang w:val="en-US"/>
        </w:rPr>
        <w:t>educated lawyer and both western-derived ideology and his own social and cultural origins influe</w:t>
      </w:r>
      <w:r>
        <w:rPr>
          <w:rFonts w:ascii="Arial" w:eastAsia="Arial Unicode MS" w:hAnsi="Arial" w:cs="Arial"/>
          <w:lang w:val="en-US"/>
        </w:rPr>
        <w:t>nced his strategies when organis</w:t>
      </w:r>
      <w:r w:rsidRPr="00BD4D31">
        <w:rPr>
          <w:rFonts w:ascii="Arial" w:eastAsia="Arial Unicode MS" w:hAnsi="Arial" w:cs="Arial"/>
          <w:lang w:val="en-US"/>
        </w:rPr>
        <w:t>ing resistance to Britain.</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The Age of Empire created both the conditions which formed anti-imperialist leaders and the conditions in whi</w:t>
      </w:r>
      <w:r>
        <w:rPr>
          <w:rFonts w:ascii="Arial" w:eastAsia="Arial Unicode MS" w:hAnsi="Arial" w:cs="Arial"/>
          <w:lang w:val="en-US"/>
        </w:rPr>
        <w:t xml:space="preserve">ch their voices could be heard. </w:t>
      </w:r>
      <w:r w:rsidRPr="00BD4D31">
        <w:rPr>
          <w:rFonts w:ascii="Arial" w:eastAsia="Arial Unicode MS" w:hAnsi="Arial" w:cs="Arial"/>
          <w:lang w:val="en-US"/>
        </w:rPr>
        <w:t xml:space="preserve">But the history of the peoples and regions brought under the domination and influence of the western powers should not be told primarily in terms of resistance to the west. Indeed, with rare exceptions, the era of anti-imperial movements began during or after WWI and were led by newly westernized elites who had come into contact with such ideas when visiting, being educated, or fighting, as many colonial troops </w:t>
      </w:r>
      <w:r>
        <w:rPr>
          <w:rFonts w:ascii="Arial" w:eastAsia="Arial Unicode MS" w:hAnsi="Arial" w:cs="Arial"/>
          <w:lang w:val="en-US"/>
        </w:rPr>
        <w:t>did, in the Great War in Europe</w:t>
      </w:r>
      <w:r w:rsidRPr="00BD4D31">
        <w:rPr>
          <w:rFonts w:ascii="Arial" w:eastAsia="Arial Unicode MS" w:hAnsi="Arial" w:cs="Arial"/>
          <w:lang w:val="en-US"/>
        </w:rPr>
        <w:t>.</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i/>
          <w:iCs/>
          <w:lang w:val="en-US"/>
        </w:rPr>
        <w:t>a) Decide whether the following statements are true or false and explain why</w:t>
      </w:r>
    </w:p>
    <w:p w:rsidR="008A2CC7"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 xml:space="preserve">1. The cultural imperialism of western countries affected only a minority of educated indigenous people </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_____________________________________________________________________</w:t>
      </w:r>
      <w:r>
        <w:rPr>
          <w:rFonts w:ascii="Arial" w:eastAsia="Arial Unicode MS" w:hAnsi="Arial" w:cs="Arial"/>
          <w:lang w:val="en-US"/>
        </w:rPr>
        <w:t>________</w:t>
      </w:r>
      <w:r w:rsidRPr="00BD4D31">
        <w:rPr>
          <w:rFonts w:ascii="Arial" w:eastAsia="Arial Unicode MS" w:hAnsi="Arial" w:cs="Arial"/>
          <w:lang w:val="en-US"/>
        </w:rPr>
        <w:t>_</w:t>
      </w:r>
    </w:p>
    <w:p w:rsidR="008A2CC7" w:rsidRDefault="008A2CC7" w:rsidP="008A2CC7">
      <w:pPr>
        <w:widowControl w:val="0"/>
        <w:autoSpaceDE w:val="0"/>
        <w:autoSpaceDN w:val="0"/>
        <w:adjustRightInd w:val="0"/>
        <w:spacing w:before="100" w:beforeAutospacing="1"/>
        <w:ind w:right="-22"/>
      </w:pPr>
      <w:r>
        <w:rPr>
          <w:rFonts w:ascii="Arial" w:eastAsia="Arial Unicode MS" w:hAnsi="Arial" w:cs="Arial"/>
          <w:lang w:val="en-US"/>
        </w:rPr>
        <w:t>______________________________________________________________________________</w:t>
      </w:r>
    </w:p>
    <w:p w:rsidR="008A2CC7"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______________________________________________________________________</w:t>
      </w:r>
      <w:r>
        <w:rPr>
          <w:rFonts w:ascii="Arial" w:eastAsia="Arial Unicode MS" w:hAnsi="Arial" w:cs="Arial"/>
          <w:lang w:val="en-US"/>
        </w:rPr>
        <w:t>________</w:t>
      </w:r>
    </w:p>
    <w:p w:rsidR="008A2CC7" w:rsidRDefault="008A2CC7" w:rsidP="008A2CC7">
      <w:pPr>
        <w:widowControl w:val="0"/>
        <w:autoSpaceDE w:val="0"/>
        <w:autoSpaceDN w:val="0"/>
        <w:adjustRightInd w:val="0"/>
        <w:spacing w:before="100" w:beforeAutospacing="1"/>
        <w:ind w:right="-22"/>
        <w:rPr>
          <w:rFonts w:ascii="Arial" w:eastAsia="Arial Unicode MS" w:hAnsi="Arial" w:cs="Arial"/>
          <w:lang w:val="en-US"/>
        </w:rPr>
      </w:pP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p>
    <w:p w:rsidR="008A2CC7"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lastRenderedPageBreak/>
        <w:t xml:space="preserve">2. Indigenous people who converted to western religions often developed their own versions of the faith. </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___________________________________________________________________</w:t>
      </w:r>
      <w:r>
        <w:rPr>
          <w:rFonts w:ascii="Arial" w:eastAsia="Arial Unicode MS" w:hAnsi="Arial" w:cs="Arial"/>
          <w:lang w:val="en-US"/>
        </w:rPr>
        <w:t>_______</w:t>
      </w:r>
      <w:r w:rsidRPr="00BD4D31">
        <w:rPr>
          <w:rFonts w:ascii="Arial" w:eastAsia="Arial Unicode MS" w:hAnsi="Arial" w:cs="Arial"/>
          <w:lang w:val="en-US"/>
        </w:rPr>
        <w:t>___</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___________________________________________________________________</w:t>
      </w:r>
      <w:r>
        <w:rPr>
          <w:rFonts w:ascii="Arial" w:eastAsia="Arial Unicode MS" w:hAnsi="Arial" w:cs="Arial"/>
          <w:lang w:val="en-US"/>
        </w:rPr>
        <w:t>_______</w:t>
      </w:r>
      <w:r w:rsidRPr="00BD4D31">
        <w:rPr>
          <w:rFonts w:ascii="Arial" w:eastAsia="Arial Unicode MS" w:hAnsi="Arial" w:cs="Arial"/>
          <w:lang w:val="en-US"/>
        </w:rPr>
        <w:t>___</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______________________________________________________________________</w:t>
      </w:r>
      <w:r>
        <w:rPr>
          <w:rFonts w:ascii="Arial" w:eastAsia="Arial Unicode MS" w:hAnsi="Arial" w:cs="Arial"/>
          <w:lang w:val="en-US"/>
        </w:rPr>
        <w:t>_______</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3</w:t>
      </w:r>
      <w:r>
        <w:rPr>
          <w:rFonts w:ascii="Arial" w:eastAsia="Arial Unicode MS" w:hAnsi="Arial" w:cs="Arial"/>
          <w:lang w:val="en-US"/>
        </w:rPr>
        <w:t>.</w:t>
      </w:r>
      <w:r w:rsidRPr="00BD4D31">
        <w:rPr>
          <w:rFonts w:ascii="Arial" w:eastAsia="Arial Unicode MS" w:hAnsi="Arial" w:cs="Arial"/>
          <w:lang w:val="en-US"/>
        </w:rPr>
        <w:t xml:space="preserve"> ‘Westernization’ was a new cultural phenomenon which worked to preserve the Empire. __________________________________________________________________</w:t>
      </w:r>
      <w:r>
        <w:rPr>
          <w:rFonts w:ascii="Arial" w:eastAsia="Arial Unicode MS" w:hAnsi="Arial" w:cs="Arial"/>
          <w:lang w:val="en-US"/>
        </w:rPr>
        <w:t>______</w:t>
      </w:r>
      <w:r w:rsidRPr="00BD4D31">
        <w:rPr>
          <w:rFonts w:ascii="Arial" w:eastAsia="Arial Unicode MS" w:hAnsi="Arial" w:cs="Arial"/>
          <w:lang w:val="en-US"/>
        </w:rPr>
        <w:t>____</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______________________________________________________________________</w:t>
      </w:r>
      <w:r>
        <w:rPr>
          <w:rFonts w:ascii="Arial" w:eastAsia="Arial Unicode MS" w:hAnsi="Arial" w:cs="Arial"/>
          <w:lang w:val="en-US"/>
        </w:rPr>
        <w:t>______</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______________________________________________________________________</w:t>
      </w:r>
      <w:r>
        <w:rPr>
          <w:rFonts w:ascii="Arial" w:eastAsia="Arial Unicode MS" w:hAnsi="Arial" w:cs="Arial"/>
          <w:lang w:val="en-US"/>
        </w:rPr>
        <w:t>______</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4</w:t>
      </w:r>
      <w:r>
        <w:rPr>
          <w:rFonts w:ascii="Arial" w:eastAsia="Arial Unicode MS" w:hAnsi="Arial" w:cs="Arial"/>
          <w:lang w:val="en-US"/>
        </w:rPr>
        <w:t>.</w:t>
      </w:r>
      <w:r w:rsidRPr="00BD4D31">
        <w:rPr>
          <w:rFonts w:ascii="Arial" w:eastAsia="Arial Unicode MS" w:hAnsi="Arial" w:cs="Arial"/>
          <w:lang w:val="en-US"/>
        </w:rPr>
        <w:t xml:space="preserve"> Gandhi strongly opposed westernization</w:t>
      </w:r>
      <w:r>
        <w:rPr>
          <w:rFonts w:ascii="Arial" w:eastAsia="Arial Unicode MS" w:hAnsi="Arial" w:cs="Arial"/>
          <w:lang w:val="en-US"/>
        </w:rPr>
        <w:t>.</w:t>
      </w:r>
      <w:r w:rsidRPr="00BD4D31">
        <w:rPr>
          <w:rFonts w:ascii="Arial" w:eastAsia="Arial Unicode MS" w:hAnsi="Arial" w:cs="Arial"/>
          <w:lang w:val="en-US"/>
        </w:rPr>
        <w:t xml:space="preserve"> ______________________________________________________________________</w:t>
      </w:r>
      <w:r>
        <w:rPr>
          <w:rFonts w:ascii="Arial" w:eastAsia="Arial Unicode MS" w:hAnsi="Arial" w:cs="Arial"/>
          <w:lang w:val="en-US"/>
        </w:rPr>
        <w:t>______</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______________________________________________________________________</w:t>
      </w:r>
      <w:r>
        <w:rPr>
          <w:rFonts w:ascii="Arial" w:eastAsia="Arial Unicode MS" w:hAnsi="Arial" w:cs="Arial"/>
          <w:lang w:val="en-US"/>
        </w:rPr>
        <w:t>______</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______________________________________________________________________</w:t>
      </w:r>
      <w:r>
        <w:rPr>
          <w:rFonts w:ascii="Arial" w:eastAsia="Arial Unicode MS" w:hAnsi="Arial" w:cs="Arial"/>
          <w:lang w:val="en-US"/>
        </w:rPr>
        <w:t>______</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5</w:t>
      </w:r>
      <w:r>
        <w:rPr>
          <w:rFonts w:ascii="Arial" w:eastAsia="Arial Unicode MS" w:hAnsi="Arial" w:cs="Arial"/>
          <w:lang w:val="en-US"/>
        </w:rPr>
        <w:t>.</w:t>
      </w:r>
      <w:r w:rsidRPr="00BD4D31">
        <w:rPr>
          <w:rFonts w:ascii="Arial" w:eastAsia="Arial Unicode MS" w:hAnsi="Arial" w:cs="Arial"/>
          <w:lang w:val="en-US"/>
        </w:rPr>
        <w:t xml:space="preserve"> The Age of Imperialism created the conditions for its eventual collapse. ______________________________________________________________________</w:t>
      </w:r>
      <w:r>
        <w:rPr>
          <w:rFonts w:ascii="Arial" w:eastAsia="Arial Unicode MS" w:hAnsi="Arial" w:cs="Arial"/>
          <w:lang w:val="en-US"/>
        </w:rPr>
        <w:t>______</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______________________________________________________________________</w:t>
      </w:r>
      <w:r>
        <w:rPr>
          <w:rFonts w:ascii="Arial" w:eastAsia="Arial Unicode MS" w:hAnsi="Arial" w:cs="Arial"/>
          <w:lang w:val="en-US"/>
        </w:rPr>
        <w:t>______</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______________________________________________________________________</w:t>
      </w:r>
      <w:r>
        <w:rPr>
          <w:rFonts w:ascii="Arial" w:eastAsia="Arial Unicode MS" w:hAnsi="Arial" w:cs="Arial"/>
          <w:lang w:val="en-US"/>
        </w:rPr>
        <w:t>______</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6. There was widespread resistance to Imperialism among the occupied peoples before 1914. ______________________________________________________________________</w:t>
      </w:r>
      <w:r>
        <w:rPr>
          <w:rFonts w:ascii="Arial" w:eastAsia="Arial Unicode MS" w:hAnsi="Arial" w:cs="Arial"/>
          <w:lang w:val="en-US"/>
        </w:rPr>
        <w:t>______</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______________________________________________________________________</w:t>
      </w:r>
      <w:r>
        <w:rPr>
          <w:rFonts w:ascii="Arial" w:eastAsia="Arial Unicode MS" w:hAnsi="Arial" w:cs="Arial"/>
          <w:lang w:val="en-US"/>
        </w:rPr>
        <w:t>______</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w:t>
      </w:r>
      <w:r>
        <w:rPr>
          <w:rFonts w:ascii="Arial" w:eastAsia="Arial Unicode MS" w:hAnsi="Arial" w:cs="Arial"/>
          <w:lang w:val="en-US"/>
        </w:rPr>
        <w:t>_____________________________________</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Pr>
          <w:rFonts w:ascii="Arial" w:eastAsia="Arial Unicode MS" w:hAnsi="Arial" w:cs="Arial"/>
          <w:i/>
          <w:iCs/>
          <w:lang w:val="en-US"/>
        </w:rPr>
        <w:t>2. Answer the following questions</w:t>
      </w:r>
      <w:r w:rsidRPr="00BD4D31">
        <w:rPr>
          <w:rFonts w:ascii="Arial" w:eastAsia="Arial Unicode MS" w:hAnsi="Arial" w:cs="Arial"/>
          <w:i/>
          <w:iCs/>
          <w:lang w:val="en-US"/>
        </w:rPr>
        <w:t>:</w:t>
      </w:r>
    </w:p>
    <w:p w:rsidR="008A2CC7" w:rsidRPr="00BD4D31" w:rsidRDefault="008A2CC7" w:rsidP="008A2CC7">
      <w:pPr>
        <w:widowControl w:val="0"/>
        <w:numPr>
          <w:ilvl w:val="0"/>
          <w:numId w:val="1"/>
        </w:numPr>
        <w:tabs>
          <w:tab w:val="left" w:pos="284"/>
          <w:tab w:val="left" w:pos="426"/>
          <w:tab w:val="left" w:pos="720"/>
        </w:tabs>
        <w:autoSpaceDE w:val="0"/>
        <w:autoSpaceDN w:val="0"/>
        <w:adjustRightInd w:val="0"/>
        <w:spacing w:before="100" w:beforeAutospacing="1"/>
        <w:ind w:left="567" w:right="-22" w:hanging="283"/>
        <w:rPr>
          <w:rFonts w:ascii="Arial" w:eastAsia="Arial Unicode MS" w:hAnsi="Arial" w:cs="Arial"/>
          <w:lang w:val="en-US"/>
        </w:rPr>
      </w:pPr>
      <w:r w:rsidRPr="00BD4D31">
        <w:rPr>
          <w:rFonts w:ascii="Arial" w:eastAsia="Arial Unicode MS" w:hAnsi="Arial" w:cs="Arial"/>
          <w:lang w:val="en-US"/>
        </w:rPr>
        <w:t xml:space="preserve">What does ‘education in a western manner’ mean? Give some examples </w:t>
      </w:r>
    </w:p>
    <w:p w:rsidR="008A2CC7" w:rsidRPr="00BD4D31" w:rsidRDefault="008A2CC7" w:rsidP="008A2CC7">
      <w:pPr>
        <w:widowControl w:val="0"/>
        <w:numPr>
          <w:ilvl w:val="0"/>
          <w:numId w:val="1"/>
        </w:numPr>
        <w:tabs>
          <w:tab w:val="left" w:pos="220"/>
          <w:tab w:val="left" w:pos="720"/>
        </w:tabs>
        <w:autoSpaceDE w:val="0"/>
        <w:autoSpaceDN w:val="0"/>
        <w:adjustRightInd w:val="0"/>
        <w:spacing w:before="100" w:beforeAutospacing="1"/>
        <w:ind w:left="567" w:right="-22" w:hanging="283"/>
        <w:rPr>
          <w:rFonts w:ascii="Arial" w:eastAsia="Arial Unicode MS" w:hAnsi="Arial" w:cs="Arial"/>
          <w:lang w:val="en-US"/>
        </w:rPr>
      </w:pPr>
      <w:r w:rsidRPr="00BD4D31">
        <w:rPr>
          <w:rFonts w:ascii="Arial" w:eastAsia="Arial Unicode MS" w:hAnsi="Arial" w:cs="Arial"/>
          <w:lang w:val="en-US"/>
        </w:rPr>
        <w:t xml:space="preserve">Try to define the term ‘westernization’ in your own words. What do you think  is the difference between westernization and globalization’? Give examples. </w:t>
      </w:r>
    </w:p>
    <w:p w:rsidR="008A2CC7" w:rsidRPr="00BD4D31" w:rsidRDefault="008A2CC7" w:rsidP="008A2CC7">
      <w:pPr>
        <w:widowControl w:val="0"/>
        <w:numPr>
          <w:ilvl w:val="0"/>
          <w:numId w:val="1"/>
        </w:numPr>
        <w:tabs>
          <w:tab w:val="left" w:pos="220"/>
          <w:tab w:val="left" w:pos="720"/>
        </w:tabs>
        <w:autoSpaceDE w:val="0"/>
        <w:autoSpaceDN w:val="0"/>
        <w:adjustRightInd w:val="0"/>
        <w:spacing w:before="100" w:beforeAutospacing="1"/>
        <w:ind w:left="567" w:right="-22" w:hanging="283"/>
        <w:rPr>
          <w:rFonts w:ascii="Arial" w:eastAsia="Arial Unicode MS" w:hAnsi="Arial" w:cs="Arial"/>
          <w:lang w:val="en-US"/>
        </w:rPr>
      </w:pPr>
      <w:r w:rsidRPr="00BD4D31">
        <w:rPr>
          <w:rFonts w:ascii="Arial" w:eastAsia="Arial Unicode MS" w:hAnsi="Arial" w:cs="Arial"/>
          <w:lang w:val="en-US"/>
        </w:rPr>
        <w:t>Try to describe and explain the relationship betwe</w:t>
      </w:r>
      <w:r>
        <w:rPr>
          <w:rFonts w:ascii="Arial" w:eastAsia="Arial Unicode MS" w:hAnsi="Arial" w:cs="Arial"/>
          <w:lang w:val="en-US"/>
        </w:rPr>
        <w:t xml:space="preserve">en the ‘westernized elites’ in </w:t>
      </w:r>
      <w:r w:rsidRPr="00BD4D31">
        <w:rPr>
          <w:rFonts w:ascii="Arial" w:eastAsia="Arial Unicode MS" w:hAnsi="Arial" w:cs="Arial"/>
          <w:lang w:val="en-US"/>
        </w:rPr>
        <w:t xml:space="preserve">the countries of the Empire and the ‘anti-imperialism’ these same elites developed. Why were they so often leaders in independence movements? </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b/>
          <w:bCs/>
          <w:lang w:val="en-US"/>
        </w:rPr>
        <w:t>2</w:t>
      </w:r>
      <w:r>
        <w:rPr>
          <w:rFonts w:ascii="Arial" w:eastAsia="Arial Unicode MS" w:hAnsi="Arial" w:cs="Arial"/>
          <w:b/>
          <w:bCs/>
          <w:lang w:val="en-US"/>
        </w:rPr>
        <w:t>.</w:t>
      </w:r>
      <w:r w:rsidRPr="00BD4D31">
        <w:rPr>
          <w:rFonts w:ascii="Arial" w:eastAsia="Arial Unicode MS" w:hAnsi="Arial" w:cs="Arial"/>
          <w:b/>
          <w:bCs/>
          <w:lang w:val="en-US"/>
        </w:rPr>
        <w:t xml:space="preserve"> Popular imperialism in Britain</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i/>
          <w:iCs/>
          <w:lang w:val="en-US"/>
        </w:rPr>
        <w:t>1) Before reading find out what the term popular culture means and, with the rest of the class, decide:  </w:t>
      </w:r>
      <w:r w:rsidRPr="00BD4D31">
        <w:rPr>
          <w:rFonts w:ascii="Arial" w:eastAsia="Arial Unicode MS" w:hAnsi="Arial" w:cs="Arial"/>
          <w:lang w:val="en-US"/>
        </w:rPr>
        <w:t>- what its main features are - who it affects</w:t>
      </w:r>
      <w:r>
        <w:rPr>
          <w:rFonts w:ascii="Arial" w:eastAsia="Arial Unicode MS" w:hAnsi="Arial" w:cs="Arial"/>
          <w:lang w:val="en-US"/>
        </w:rPr>
        <w:t xml:space="preserve"> </w:t>
      </w:r>
      <w:r w:rsidRPr="00BD4D31">
        <w:rPr>
          <w:rFonts w:ascii="Arial" w:eastAsia="Arial Unicode MS" w:hAnsi="Arial" w:cs="Arial"/>
          <w:lang w:val="en-US"/>
        </w:rPr>
        <w:t>- who it involves - how it is transmitted - why it is transmitted and by whom? - Is it the same as culture?</w:t>
      </w:r>
    </w:p>
    <w:p w:rsidR="008A2CC7" w:rsidRDefault="008A2CC7" w:rsidP="008A2CC7">
      <w:pPr>
        <w:widowControl w:val="0"/>
        <w:autoSpaceDE w:val="0"/>
        <w:autoSpaceDN w:val="0"/>
        <w:adjustRightInd w:val="0"/>
        <w:spacing w:before="100" w:beforeAutospacing="1"/>
        <w:ind w:right="-22"/>
        <w:rPr>
          <w:rFonts w:ascii="Arial" w:eastAsia="Arial Unicode MS" w:hAnsi="Arial" w:cs="Arial"/>
          <w:lang w:val="en-US"/>
        </w:rPr>
      </w:pPr>
    </w:p>
    <w:p w:rsidR="008A2CC7" w:rsidRPr="00F06364"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 xml:space="preserve">Towards the end of the nineteenth century there was increased enthusiasm for Empire among the ordinary people of Britain which MacKenzie, (1984, 1986) called </w:t>
      </w:r>
      <w:r w:rsidRPr="00BD4D31">
        <w:rPr>
          <w:rFonts w:ascii="Arial" w:eastAsia="Arial Unicode MS" w:hAnsi="Arial" w:cs="Arial"/>
          <w:i/>
          <w:iCs/>
          <w:lang w:val="en-US"/>
        </w:rPr>
        <w:t xml:space="preserve">popular imperialism. </w:t>
      </w:r>
      <w:r w:rsidRPr="00BD4D31">
        <w:rPr>
          <w:rFonts w:ascii="Arial" w:eastAsia="Arial Unicode MS" w:hAnsi="Arial" w:cs="Arial"/>
          <w:lang w:val="en-US"/>
        </w:rPr>
        <w:t xml:space="preserve">Various institutional and cultural forces helped to develop and promote a new vision of Empire among the general public. “Promotion” started in the schools, where </w:t>
      </w:r>
      <w:r w:rsidRPr="00BD4D31">
        <w:rPr>
          <w:rFonts w:ascii="Arial" w:eastAsia="Arial Unicode MS" w:hAnsi="Arial" w:cs="Arial"/>
          <w:i/>
          <w:iCs/>
          <w:lang w:val="en-US"/>
        </w:rPr>
        <w:t xml:space="preserve">British school children </w:t>
      </w:r>
      <w:r w:rsidRPr="00BD4D31">
        <w:rPr>
          <w:rFonts w:ascii="Arial" w:eastAsia="Arial Unicode MS" w:hAnsi="Arial" w:cs="Arial"/>
          <w:lang w:val="en-US"/>
        </w:rPr>
        <w:t xml:space="preserve">were encouraged to feel proud of being part of a nation which ruled the world's largest empire ever, one on which 'the sun never sets'. Hymns, written to be sung not only in Church but also at Sunday School and in school assemblies, often included at least implicit references to Empire. One of the most beautiful of all simple Victorian tunes was written to accompany </w:t>
      </w:r>
      <w:r w:rsidRPr="00BD4D31">
        <w:rPr>
          <w:rFonts w:ascii="Arial" w:eastAsia="Arial Unicode MS" w:hAnsi="Arial" w:cs="Arial"/>
          <w:i/>
          <w:iCs/>
          <w:lang w:val="en-US"/>
        </w:rPr>
        <w:t xml:space="preserve">'The Day Thou Gavest, Lord, is ended'. </w:t>
      </w:r>
      <w:r w:rsidRPr="00BD4D31">
        <w:rPr>
          <w:rFonts w:ascii="Arial" w:eastAsia="Arial Unicode MS" w:hAnsi="Arial" w:cs="Arial"/>
          <w:lang w:val="en-US"/>
        </w:rPr>
        <w:t>An important part of that hymn's message was that, while the sun might be setting on the heart of the Empire (Britain), it was rising elsewhere. National pride, national loyalty but also the association between nation and race patriotism based on ethnic identity (</w:t>
      </w:r>
      <w:r w:rsidRPr="00F06364">
        <w:rPr>
          <w:rFonts w:ascii="Arial" w:eastAsia="Arial Unicode MS" w:hAnsi="Arial" w:cs="Arial"/>
          <w:i/>
          <w:lang w:val="en-US"/>
        </w:rPr>
        <w:t xml:space="preserve">Doc. </w:t>
      </w:r>
      <w:r w:rsidRPr="00F06364">
        <w:rPr>
          <w:rFonts w:ascii="Arial" w:eastAsia="Arial Unicode MS" w:hAnsi="Arial" w:cs="Arial"/>
          <w:i/>
          <w:iCs/>
          <w:lang w:val="en-US"/>
        </w:rPr>
        <w:t>1-2 below</w:t>
      </w:r>
      <w:r w:rsidRPr="00BD4D31">
        <w:rPr>
          <w:rFonts w:ascii="Arial" w:eastAsia="Arial Unicode MS" w:hAnsi="Arial" w:cs="Arial"/>
          <w:i/>
          <w:iCs/>
          <w:lang w:val="en-US"/>
        </w:rPr>
        <w:t xml:space="preserve">) </w:t>
      </w:r>
      <w:r w:rsidRPr="00BD4D31">
        <w:rPr>
          <w:rFonts w:ascii="Arial" w:eastAsia="Arial Unicode MS" w:hAnsi="Arial" w:cs="Arial"/>
          <w:lang w:val="en-US"/>
        </w:rPr>
        <w:t xml:space="preserve">became important contents of the curriculum for </w:t>
      </w:r>
      <w:r w:rsidRPr="00F06364">
        <w:rPr>
          <w:rFonts w:ascii="Arial" w:eastAsia="Arial Unicode MS" w:hAnsi="Arial" w:cs="Arial"/>
          <w:iCs/>
          <w:lang w:val="en-US"/>
        </w:rPr>
        <w:t>children of the upper, middle and working classes.</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Popular literature too, did much to influence and reinforce public attitudes. Towards the end of the century the imperial romances of Rudyard Kipling, H. Rider Haggard and</w:t>
      </w:r>
      <w:r>
        <w:rPr>
          <w:rFonts w:ascii="Arial" w:eastAsia="Arial Unicode MS" w:hAnsi="Arial" w:cs="Arial"/>
          <w:lang w:val="en-US"/>
        </w:rPr>
        <w:t xml:space="preserve"> </w:t>
      </w:r>
      <w:r w:rsidRPr="00BD4D31">
        <w:rPr>
          <w:rFonts w:ascii="Arial" w:eastAsia="Arial Unicode MS" w:hAnsi="Arial" w:cs="Arial"/>
          <w:lang w:val="en-US"/>
        </w:rPr>
        <w:t xml:space="preserve">Robert Louis Stevenson were very widely read. Kipling was recognised as the bard of Empire, especially with his poems 'Recessional' (1897) and </w:t>
      </w:r>
      <w:r w:rsidRPr="00BD4D31">
        <w:rPr>
          <w:rFonts w:ascii="Arial" w:eastAsia="Arial Unicode MS" w:hAnsi="Arial" w:cs="Arial"/>
          <w:i/>
          <w:iCs/>
          <w:lang w:val="en-US"/>
        </w:rPr>
        <w:t xml:space="preserve">'The White Man's Burden' </w:t>
      </w:r>
      <w:r w:rsidRPr="00BD4D31">
        <w:rPr>
          <w:rFonts w:ascii="Arial" w:eastAsia="Arial Unicode MS" w:hAnsi="Arial" w:cs="Arial"/>
          <w:lang w:val="en-US"/>
        </w:rPr>
        <w:t xml:space="preserve">(1898), which portrayed imperialism as a noble, civilising endeavour. Kipling also realised it was important to inculcate the imperial spirit from early on and he produced equally popular literature for children too, for example the </w:t>
      </w:r>
      <w:r w:rsidRPr="00BD4D31">
        <w:rPr>
          <w:rFonts w:ascii="Arial" w:eastAsia="Arial Unicode MS" w:hAnsi="Arial" w:cs="Arial"/>
          <w:i/>
          <w:iCs/>
          <w:lang w:val="en-US"/>
        </w:rPr>
        <w:t xml:space="preserve">Just - So Stories </w:t>
      </w:r>
      <w:r w:rsidRPr="00BD4D31">
        <w:rPr>
          <w:rFonts w:ascii="Arial" w:eastAsia="Arial Unicode MS" w:hAnsi="Arial" w:cs="Arial"/>
          <w:lang w:val="en-US"/>
        </w:rPr>
        <w:t xml:space="preserve">and </w:t>
      </w:r>
      <w:r w:rsidRPr="00BD4D31">
        <w:rPr>
          <w:rFonts w:ascii="Arial" w:eastAsia="Arial Unicode MS" w:hAnsi="Arial" w:cs="Arial"/>
          <w:i/>
          <w:iCs/>
          <w:lang w:val="en-US"/>
        </w:rPr>
        <w:t>The Jungle Book.</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Popular imperialism extended to activities and organisations that instilled discipline and a sense of duty in youth. There was the Boys' Brigade (1883), teetotal (alcohol was seen as a major problem in Victorian society) and with military overtones: it was set up to keep boys off the streets. The Boy Scouts (1907) were founded by Lord Robert Baden- Powell, who “drew directly on his own imperial experiences (especially during the Boer War) in shaping the group's ethos, activities and uniform” (Rosenthal, 1986; Springhall, 1977). These youth groups were just one of the ways imperialism and militarism came to influence late-Victorian popular imagination.</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One of the best known and most influential evangelical organisations was the Salvation Army, which made many converts with its uniforms, bands and marches, its agricultural 'colonies', and the help it offered to migrants within the empire and to the poor at home. The Empire was publicised and commercialised as never before for domestic consumption: international fairs and exhibitions would usually include model villages where Africans and other 'exotic' peoples “lived”, to show, create an image of the Empire, of the need for “civilisation”. Museum curators prepared ethnographic exhibitions of objects from conquered peoples, even religious artefacts became “Art” and lost their true significance, nonetheless they inspired many European artists of the time. In the theatre, the dramas and emotions of imperial conquest were recreated for the entertainment and edification of audiences; while the Music Halls (variety theatres) packed their auditoriums and halls by offering programmes with imperial themes. The more extreme public expressions of patriotism even got their own term: 'Jingoism' (Doc 3 below).</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i/>
          <w:iCs/>
          <w:lang w:val="en-US"/>
        </w:rPr>
        <w:t>2. Underline all the information in the text that could be useful to explain:</w:t>
      </w:r>
    </w:p>
    <w:p w:rsidR="008A2CC7" w:rsidRPr="00BD4D31" w:rsidRDefault="008A2CC7" w:rsidP="008A2CC7">
      <w:pPr>
        <w:widowControl w:val="0"/>
        <w:autoSpaceDE w:val="0"/>
        <w:autoSpaceDN w:val="0"/>
        <w:adjustRightInd w:val="0"/>
        <w:ind w:right="-23"/>
        <w:rPr>
          <w:rFonts w:ascii="Arial" w:eastAsia="Arial Unicode MS" w:hAnsi="Arial" w:cs="Arial"/>
          <w:lang w:val="en-US"/>
        </w:rPr>
      </w:pPr>
      <w:r w:rsidRPr="00BD4D31">
        <w:rPr>
          <w:rFonts w:ascii="Arial" w:eastAsia="Arial Unicode MS" w:hAnsi="Arial" w:cs="Arial"/>
          <w:lang w:val="en-US"/>
        </w:rPr>
        <w:t>A. why popular imperialism spread</w:t>
      </w:r>
    </w:p>
    <w:p w:rsidR="008A2CC7" w:rsidRPr="00F06364" w:rsidRDefault="008A2CC7" w:rsidP="008A2CC7">
      <w:pPr>
        <w:widowControl w:val="0"/>
        <w:numPr>
          <w:ilvl w:val="0"/>
          <w:numId w:val="2"/>
        </w:numPr>
        <w:tabs>
          <w:tab w:val="left" w:pos="220"/>
          <w:tab w:val="left" w:pos="284"/>
          <w:tab w:val="left" w:pos="720"/>
        </w:tabs>
        <w:autoSpaceDE w:val="0"/>
        <w:autoSpaceDN w:val="0"/>
        <w:adjustRightInd w:val="0"/>
        <w:ind w:left="0" w:right="-23" w:firstLine="0"/>
        <w:rPr>
          <w:rFonts w:ascii="Arial" w:eastAsia="Arial Unicode MS" w:hAnsi="Arial" w:cs="Arial"/>
          <w:lang w:val="en-US"/>
        </w:rPr>
      </w:pPr>
      <w:r w:rsidRPr="00BD4D31">
        <w:rPr>
          <w:rFonts w:ascii="Arial" w:eastAsia="Arial Unicode MS" w:hAnsi="Arial" w:cs="Arial"/>
          <w:lang w:val="en-US"/>
        </w:rPr>
        <w:t>what values and ideals it spread and reinforced</w:t>
      </w:r>
      <w:r w:rsidRPr="00F06364">
        <w:rPr>
          <w:rFonts w:ascii="Arial" w:eastAsia="Arial Unicode MS" w:hAnsi="Arial" w:cs="Arial"/>
          <w:lang w:val="en-US"/>
        </w:rPr>
        <w:t xml:space="preserve"> </w:t>
      </w:r>
    </w:p>
    <w:p w:rsidR="008A2CC7" w:rsidRPr="00BD4D31" w:rsidRDefault="008A2CC7" w:rsidP="008A2CC7">
      <w:pPr>
        <w:widowControl w:val="0"/>
        <w:numPr>
          <w:ilvl w:val="0"/>
          <w:numId w:val="2"/>
        </w:numPr>
        <w:tabs>
          <w:tab w:val="left" w:pos="220"/>
          <w:tab w:val="left" w:pos="284"/>
          <w:tab w:val="left" w:pos="720"/>
        </w:tabs>
        <w:autoSpaceDE w:val="0"/>
        <w:autoSpaceDN w:val="0"/>
        <w:adjustRightInd w:val="0"/>
        <w:ind w:left="0" w:right="-23" w:firstLine="0"/>
        <w:rPr>
          <w:rFonts w:ascii="Arial" w:eastAsia="Arial Unicode MS" w:hAnsi="Arial" w:cs="Arial"/>
          <w:lang w:val="en-US"/>
        </w:rPr>
      </w:pPr>
      <w:r w:rsidRPr="00BD4D31">
        <w:rPr>
          <w:rFonts w:ascii="Arial" w:eastAsia="Arial Unicode MS" w:hAnsi="Arial" w:cs="Arial"/>
          <w:lang w:val="en-US"/>
        </w:rPr>
        <w:t xml:space="preserve">who it was mainly aimed at, what type of people </w:t>
      </w:r>
    </w:p>
    <w:p w:rsidR="008A2CC7" w:rsidRPr="00BD4D31" w:rsidRDefault="008A2CC7" w:rsidP="008A2CC7">
      <w:pPr>
        <w:widowControl w:val="0"/>
        <w:autoSpaceDE w:val="0"/>
        <w:autoSpaceDN w:val="0"/>
        <w:adjustRightInd w:val="0"/>
        <w:ind w:right="-23"/>
        <w:rPr>
          <w:rFonts w:ascii="Arial" w:eastAsia="Arial Unicode MS" w:hAnsi="Arial" w:cs="Arial"/>
          <w:lang w:val="en-US"/>
        </w:rPr>
      </w:pPr>
      <w:r w:rsidRPr="00BD4D31">
        <w:rPr>
          <w:rFonts w:ascii="Arial" w:eastAsia="Arial Unicode MS" w:hAnsi="Arial" w:cs="Arial"/>
          <w:lang w:val="en-US"/>
        </w:rPr>
        <w:t>D. with no radio or TV available, how was it transmitted</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i/>
          <w:iCs/>
          <w:lang w:val="en-US"/>
        </w:rPr>
        <w:t>3. Read documents 1 and 2 below and underline expressions, evidence, referring to the attitudes and beliefs that were spread through popular imperialism and check your answers with the rest of the class</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Pr>
          <w:rFonts w:ascii="Arial" w:eastAsia="Arial Unicode MS" w:hAnsi="Arial" w:cs="Arial"/>
          <w:b/>
          <w:bCs/>
          <w:lang w:val="en-US"/>
        </w:rPr>
        <w:t>DOCUMENT 1</w:t>
      </w:r>
      <w:r w:rsidRPr="00BD4D31">
        <w:rPr>
          <w:rFonts w:ascii="Arial" w:eastAsia="Arial Unicode MS" w:hAnsi="Arial" w:cs="Arial"/>
          <w:b/>
          <w:bCs/>
          <w:lang w:val="en-US"/>
        </w:rPr>
        <w:t>: IMPERIALISM AS RACIAL DESTINY</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i/>
          <w:iCs/>
          <w:lang w:val="en-US"/>
        </w:rPr>
        <w:t xml:space="preserve">In </w:t>
      </w:r>
      <w:r w:rsidRPr="00BD4D31">
        <w:rPr>
          <w:rFonts w:ascii="Arial" w:eastAsia="Arial Unicode MS" w:hAnsi="Arial" w:cs="Arial"/>
          <w:lang w:val="en-US"/>
        </w:rPr>
        <w:t xml:space="preserve">1877 </w:t>
      </w:r>
      <w:r w:rsidRPr="00BD4D31">
        <w:rPr>
          <w:rFonts w:ascii="Arial" w:eastAsia="Arial Unicode MS" w:hAnsi="Arial" w:cs="Arial"/>
          <w:i/>
          <w:iCs/>
          <w:lang w:val="en-US"/>
        </w:rPr>
        <w:t xml:space="preserve">Cecil Rhodes, who had just begun to make his fortune in the Kimberley diamond fields of </w:t>
      </w:r>
      <w:r w:rsidRPr="008A2CC7">
        <w:rPr>
          <w:rFonts w:ascii="Arial" w:eastAsia="Arial Unicode MS" w:hAnsi="Arial" w:cs="Arial"/>
          <w:i/>
          <w:iCs/>
        </w:rPr>
        <w:t>South</w:t>
      </w:r>
      <w:r w:rsidRPr="00BD4D31">
        <w:rPr>
          <w:rFonts w:ascii="Arial" w:eastAsia="Arial Unicode MS" w:hAnsi="Arial" w:cs="Arial"/>
          <w:i/>
          <w:iCs/>
          <w:lang w:val="en-US"/>
        </w:rPr>
        <w:t xml:space="preserve"> Africa, drafted a 'confession of faith' that expressed his messianic imperial vision, which held that it was right and proper for the 'Anglo-Saxon race' to expand at the expense of inferior peoples.</w:t>
      </w:r>
    </w:p>
    <w:p w:rsidR="008A2CC7"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I contend that we are the finest race in the world and that the more of the world we inhabit the better it is for the human race. Just fancy those parts that are at present inhabited by the most despicable specimens of human beings what an alternation there would be if they were brought under Anglo-Saxon influence, look again at the extra employment a new country added to our dominions gives ... I contend that every acre added to our territory means in the future birth to some more of the English race who otherwise would not be brought into existence. . .. Africa is still lying ready for us it is our duty to take it. It is our duty to seize every opportunity of acquiring more territory and we should keep this one idea steadily before our eyes that more territory simply means more of the Anglo-Saxon race more of the best the most human, most honorable race the world possesses.</w:t>
      </w:r>
      <w:r>
        <w:rPr>
          <w:rFonts w:ascii="Arial" w:eastAsia="Arial Unicode MS" w:hAnsi="Arial" w:cs="Arial"/>
          <w:lang w:val="en-US"/>
        </w:rPr>
        <w:t xml:space="preserve">           </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i/>
          <w:iCs/>
          <w:lang w:val="en-US"/>
        </w:rPr>
        <w:t xml:space="preserve">Cecil Rhodes, </w:t>
      </w:r>
      <w:r w:rsidRPr="00BD4D31">
        <w:rPr>
          <w:rFonts w:ascii="Arial" w:eastAsia="Arial Unicode MS" w:hAnsi="Arial" w:cs="Arial"/>
          <w:b/>
          <w:bCs/>
          <w:i/>
          <w:iCs/>
          <w:lang w:val="en-US"/>
        </w:rPr>
        <w:t xml:space="preserve">'Confession of Faith', </w:t>
      </w:r>
      <w:r w:rsidRPr="00BD4D31">
        <w:rPr>
          <w:rFonts w:ascii="Arial" w:eastAsia="Arial Unicode MS" w:hAnsi="Arial" w:cs="Arial"/>
          <w:i/>
          <w:iCs/>
          <w:lang w:val="en-US"/>
        </w:rPr>
        <w:t>1877.</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Pr>
          <w:rFonts w:ascii="Arial" w:eastAsia="Arial Unicode MS" w:hAnsi="Arial" w:cs="Arial"/>
          <w:b/>
          <w:bCs/>
          <w:lang w:val="en-US"/>
        </w:rPr>
        <w:t>DOCUMENT 2</w:t>
      </w:r>
      <w:r w:rsidRPr="00BD4D31">
        <w:rPr>
          <w:rFonts w:ascii="Arial" w:eastAsia="Arial Unicode MS" w:hAnsi="Arial" w:cs="Arial"/>
          <w:b/>
          <w:bCs/>
          <w:lang w:val="en-US"/>
        </w:rPr>
        <w:t>: SOCIAL DARWINISM</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i/>
          <w:iCs/>
          <w:lang w:val="en-US"/>
        </w:rPr>
        <w:t>Social Darwinism applied Darwin’s Law of Natural Selection to human society. Darwin’s law had been elaborated to explain the evolution of animals and, when applied to human society, it was turned into not only an ideological justification and explanation of political and economic competition between nations but also of the natural superiority of one race over another. The late-Victorian social theorist Benjamin Kidd was just one who sought to explain the expansion of the 'Anglo-Saxon' across the globe in terms of Darwinian theory, he argued that it was a natural law of progress that overrode humanitarian concerns for the fate of 'weaker races'.</w:t>
      </w:r>
    </w:p>
    <w:p w:rsidR="008A2CC7"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 xml:space="preserve">We watch the Anglo-Saxon overflowing his boundaries, going forth to take possession of new territories, and establishing himself like his ancestors in many lands. A peculiar interest attaches to the sight. He has been deeply affected, more deeply than many others, by the altruistic influences of the ethical system upon which our Western Civilisation is founded. He had seen races like the ancient Peruvians, the Aztecs, and the </w:t>
      </w:r>
      <w:proofErr w:type="spellStart"/>
      <w:r w:rsidRPr="00BD4D31">
        <w:rPr>
          <w:rFonts w:ascii="Arial" w:eastAsia="Arial Unicode MS" w:hAnsi="Arial" w:cs="Arial"/>
          <w:lang w:val="en-US"/>
        </w:rPr>
        <w:t>Caribs</w:t>
      </w:r>
      <w:proofErr w:type="spellEnd"/>
      <w:r w:rsidRPr="00BD4D31">
        <w:rPr>
          <w:rFonts w:ascii="Arial" w:eastAsia="Arial Unicode MS" w:hAnsi="Arial" w:cs="Arial"/>
          <w:lang w:val="en-US"/>
        </w:rPr>
        <w:t xml:space="preserve"> (1), in large part exterminated by others, ruthlessly driven out of existence by the more vigorous invader, and he has at least the wish to do better. . . . Yet neither wish nor intention has power apparently to arrest a destiny which works itself out irresistibly. The Anglo-Saxon has exterminated the less developed peoples with which he has come into competition even more effectively than other races have done in like case; not necessarily indeed by fierce and cruel wars of extermination, but through the operation of laws not less deadly and even more certain in their result. The weaker races disappear before the stronger through the effects of mere contact... No motives appear to be able to stay the progress of such movements, humanize them how we may. We often in a self-accusing spirit attribute the gradual disappearance of aboriginal peoples to the effects of our vices upon them; but the truth is that what may be called the virtues of our civilisation are scarcely less fatal than its vices . . . . Wherever a superior race comes into close contact and competition with an inferior race, the result seems to be much the same, whether it is arrived at by the rude method of wars of conquest, or by the silent process which we see at work in Australia, New Zealand, and the North American Continent. . . . </w:t>
      </w:r>
    </w:p>
    <w:p w:rsidR="008A2CC7" w:rsidRDefault="008A2CC7" w:rsidP="008A2CC7">
      <w:pPr>
        <w:pStyle w:val="ListParagraph"/>
        <w:widowControl w:val="0"/>
        <w:numPr>
          <w:ilvl w:val="0"/>
          <w:numId w:val="3"/>
        </w:numPr>
        <w:autoSpaceDE w:val="0"/>
        <w:autoSpaceDN w:val="0"/>
        <w:adjustRightInd w:val="0"/>
        <w:spacing w:before="100" w:beforeAutospacing="1"/>
        <w:ind w:right="-22"/>
        <w:rPr>
          <w:rFonts w:ascii="Arial" w:eastAsia="Arial Unicode MS" w:hAnsi="Arial" w:cs="Arial"/>
          <w:i/>
          <w:iCs/>
          <w:lang w:val="en-US"/>
        </w:rPr>
      </w:pPr>
      <w:r w:rsidRPr="00F06364">
        <w:rPr>
          <w:rFonts w:ascii="Arial" w:eastAsia="Arial Unicode MS" w:hAnsi="Arial" w:cs="Arial"/>
          <w:i/>
          <w:iCs/>
          <w:lang w:val="en-US"/>
        </w:rPr>
        <w:t xml:space="preserve">Caribs: now extinct tribes of the Caribbean area. </w:t>
      </w:r>
    </w:p>
    <w:p w:rsidR="008A2CC7" w:rsidRPr="00F06364" w:rsidRDefault="008A2CC7" w:rsidP="008A2CC7">
      <w:pPr>
        <w:widowControl w:val="0"/>
        <w:autoSpaceDE w:val="0"/>
        <w:autoSpaceDN w:val="0"/>
        <w:adjustRightInd w:val="0"/>
        <w:spacing w:before="100" w:beforeAutospacing="1"/>
        <w:ind w:right="-22"/>
        <w:rPr>
          <w:rFonts w:ascii="Arial" w:eastAsia="Arial Unicode MS" w:hAnsi="Arial" w:cs="Arial"/>
          <w:i/>
          <w:iCs/>
          <w:lang w:val="en-US"/>
        </w:rPr>
      </w:pPr>
      <w:r w:rsidRPr="00F06364">
        <w:rPr>
          <w:rFonts w:ascii="Arial" w:eastAsia="Arial Unicode MS" w:hAnsi="Arial" w:cs="Arial"/>
          <w:i/>
          <w:iCs/>
          <w:lang w:val="en-US"/>
        </w:rPr>
        <w:t xml:space="preserve">Benjamin Kidd, </w:t>
      </w:r>
      <w:r w:rsidRPr="00F06364">
        <w:rPr>
          <w:rFonts w:ascii="Arial" w:eastAsia="Arial Unicode MS" w:hAnsi="Arial" w:cs="Arial"/>
          <w:b/>
          <w:bCs/>
          <w:i/>
          <w:iCs/>
          <w:lang w:val="en-US"/>
        </w:rPr>
        <w:t xml:space="preserve">Social Evolution, </w:t>
      </w:r>
      <w:r w:rsidRPr="00F06364">
        <w:rPr>
          <w:rFonts w:ascii="Arial" w:eastAsia="Arial Unicode MS" w:hAnsi="Arial" w:cs="Arial"/>
          <w:lang w:val="en-US"/>
        </w:rPr>
        <w:t>(New York: Macmillan, 1894), pp. 45-8</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i/>
          <w:iCs/>
          <w:lang w:val="en-US"/>
        </w:rPr>
        <w:t>4) Read document 3</w:t>
      </w:r>
      <w:r>
        <w:rPr>
          <w:rFonts w:ascii="Arial" w:eastAsia="Arial Unicode MS" w:hAnsi="Arial" w:cs="Arial"/>
          <w:i/>
          <w:iCs/>
          <w:lang w:val="en-US"/>
        </w:rPr>
        <w:t>,</w:t>
      </w:r>
      <w:r w:rsidRPr="00BD4D31">
        <w:rPr>
          <w:rFonts w:ascii="Arial" w:eastAsia="Arial Unicode MS" w:hAnsi="Arial" w:cs="Arial"/>
          <w:i/>
          <w:iCs/>
          <w:lang w:val="en-US"/>
        </w:rPr>
        <w:t xml:space="preserve"> an extract from the Encyclopedia Britannica</w:t>
      </w:r>
      <w:r>
        <w:rPr>
          <w:rFonts w:ascii="Arial" w:eastAsia="Arial Unicode MS" w:hAnsi="Arial" w:cs="Arial"/>
          <w:i/>
          <w:iCs/>
          <w:lang w:val="en-US"/>
        </w:rPr>
        <w:t>,</w:t>
      </w:r>
      <w:r w:rsidRPr="00BD4D31">
        <w:rPr>
          <w:rFonts w:ascii="Arial" w:eastAsia="Arial Unicode MS" w:hAnsi="Arial" w:cs="Arial"/>
          <w:i/>
          <w:iCs/>
          <w:lang w:val="en-US"/>
        </w:rPr>
        <w:t xml:space="preserve"> and answer the questions as you find them in the text below</w:t>
      </w:r>
    </w:p>
    <w:p w:rsidR="008A2CC7" w:rsidRDefault="008A2CC7" w:rsidP="008A2CC7">
      <w:pPr>
        <w:widowControl w:val="0"/>
        <w:autoSpaceDE w:val="0"/>
        <w:autoSpaceDN w:val="0"/>
        <w:adjustRightInd w:val="0"/>
        <w:spacing w:before="100" w:beforeAutospacing="1"/>
        <w:ind w:right="-22"/>
        <w:rPr>
          <w:rFonts w:ascii="Arial" w:eastAsia="Arial Unicode MS" w:hAnsi="Arial" w:cs="Arial"/>
          <w:b/>
          <w:bCs/>
          <w:lang w:val="en-US"/>
        </w:rPr>
      </w:pP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Pr>
          <w:rFonts w:ascii="Arial" w:eastAsia="Arial Unicode MS" w:hAnsi="Arial" w:cs="Arial"/>
          <w:b/>
          <w:bCs/>
          <w:lang w:val="en-US"/>
        </w:rPr>
        <w:t>DOCUMENT 3</w:t>
      </w:r>
      <w:r w:rsidRPr="00BD4D31">
        <w:rPr>
          <w:rFonts w:ascii="Arial" w:eastAsia="Arial Unicode MS" w:hAnsi="Arial" w:cs="Arial"/>
          <w:b/>
          <w:bCs/>
          <w:lang w:val="en-US"/>
        </w:rPr>
        <w:t>: Encyclopedia Britannica 1911</w:t>
      </w:r>
    </w:p>
    <w:p w:rsidR="008A2CC7"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 xml:space="preserve">A) Why does the author feel the word empire should be re-defined? </w:t>
      </w:r>
    </w:p>
    <w:p w:rsidR="008A2CC7"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B) Whose point of view is considered?  </w:t>
      </w:r>
    </w:p>
    <w:p w:rsidR="008A2CC7"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C) What type of market is developing?  </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D) Which sector is going to benefit in particular?</w:t>
      </w:r>
    </w:p>
    <w:p w:rsidR="008A2CC7"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E) Is he saying that increased movement of populations will make “race difference” more or less marked?  </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F) As you read on, underline the categories he uses to classify the human race and note the “emotional” value-laden words used.</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b/>
          <w:bCs/>
          <w:lang w:val="en-US"/>
        </w:rPr>
        <w:t xml:space="preserve">BRITISH EMPIRE, </w:t>
      </w:r>
      <w:r w:rsidRPr="00BD4D31">
        <w:rPr>
          <w:rFonts w:ascii="Arial" w:eastAsia="Arial Unicode MS" w:hAnsi="Arial" w:cs="Arial"/>
          <w:lang w:val="en-US"/>
        </w:rPr>
        <w:t>the name now loosely given to the whole aggregate of territory, the inhabitants of which, under various forms of government, ultimately look to the British crown as the supreme head. The</w:t>
      </w:r>
      <w:r>
        <w:rPr>
          <w:rFonts w:ascii="Arial" w:eastAsia="Arial Unicode MS" w:hAnsi="Arial" w:cs="Arial"/>
          <w:lang w:val="en-US"/>
        </w:rPr>
        <w:t xml:space="preserve"> term "empire" is in this connect</w:t>
      </w:r>
      <w:r w:rsidRPr="00BD4D31">
        <w:rPr>
          <w:rFonts w:ascii="Arial" w:eastAsia="Arial Unicode MS" w:hAnsi="Arial" w:cs="Arial"/>
          <w:lang w:val="en-US"/>
        </w:rPr>
        <w:t>ion obviously used rather for convenience than in any sense equivalent to that of the older or despotic empires of history. (A)</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The land surface of the earth is estimated to extend over about 52,500,000 sq. m. Of this area the British Empire occupies nearly one-quarter, extending over an area of about 12,000,000 sq. m. By far the greater portion lies within the temperate zones, and is suit</w:t>
      </w:r>
      <w:r>
        <w:rPr>
          <w:rFonts w:ascii="Arial" w:eastAsia="Arial Unicode MS" w:hAnsi="Arial" w:cs="Arial"/>
          <w:lang w:val="en-US"/>
        </w:rPr>
        <w:t>able for white settlement.</w:t>
      </w:r>
      <w:r w:rsidRPr="00BD4D31">
        <w:rPr>
          <w:rFonts w:ascii="Arial" w:eastAsia="Arial Unicode MS" w:hAnsi="Arial" w:cs="Arial"/>
          <w:lang w:val="en-US"/>
        </w:rPr>
        <w:t xml:space="preserve"> (B)</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The area of the territory of the empire is divided almost equally between the southern and the northern hemispheres, [...] the southern hemisphere [covers] 5,308,506 sq. m., while [...] the northern hemisphere [covers] 5,271,375 sq. m. The alternation of the seasons is thus complete, one-half of the empire enjoying summer, while one-half is in</w:t>
      </w:r>
      <w:r>
        <w:rPr>
          <w:rFonts w:ascii="Arial" w:eastAsia="Arial Unicode MS" w:hAnsi="Arial" w:cs="Arial"/>
          <w:lang w:val="en-US"/>
        </w:rPr>
        <w:t xml:space="preserve"> </w:t>
      </w:r>
      <w:r w:rsidRPr="00BD4D31">
        <w:rPr>
          <w:rFonts w:ascii="Arial" w:eastAsia="Arial Unicode MS" w:hAnsi="Arial" w:cs="Arial"/>
          <w:lang w:val="en-US"/>
        </w:rPr>
        <w:t>winter. [...] one-half enjoying daylight, while the other half is in darkness. These alternations of time and of seasons [....are thought] to have an increasingly important effect upon the material and industrial, as well as upon the social and political developments of the empire. This will become evident in considering the industrial productions of the different divisions, and the harvest seasons which permit the summer produce of one portion of the empire to supply the winter requirements of its othe</w:t>
      </w:r>
      <w:r>
        <w:rPr>
          <w:rFonts w:ascii="Arial" w:eastAsia="Arial Unicode MS" w:hAnsi="Arial" w:cs="Arial"/>
          <w:lang w:val="en-US"/>
        </w:rPr>
        <w:t>r markets, and conversely.</w:t>
      </w:r>
      <w:r w:rsidRPr="00BD4D31">
        <w:rPr>
          <w:rFonts w:ascii="Arial" w:eastAsia="Arial Unicode MS" w:hAnsi="Arial" w:cs="Arial"/>
          <w:lang w:val="en-US"/>
        </w:rPr>
        <w:t xml:space="preserve"> (C &amp; D)</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The effect of climate throughout the empire in modifying the type of the Anglo-Saxon race has as yet received only partial attention, and conclusions regarding it are of a somewhat empiric nature*. The general tendency in Canada is held to be towards somewhat smaller size, and a hardy active habit; in Australia to a tall, slight, pale development locally known as "cornstalkers," characteri</w:t>
      </w:r>
      <w:r>
        <w:rPr>
          <w:rFonts w:ascii="Arial" w:eastAsia="Arial Unicode MS" w:hAnsi="Arial" w:cs="Arial"/>
          <w:lang w:val="en-US"/>
        </w:rPr>
        <w:t>s</w:t>
      </w:r>
      <w:r w:rsidRPr="00BD4D31">
        <w:rPr>
          <w:rFonts w:ascii="Arial" w:eastAsia="Arial Unicode MS" w:hAnsi="Arial" w:cs="Arial"/>
          <w:lang w:val="en-US"/>
        </w:rPr>
        <w:t xml:space="preserve">ed by considerable nervous and intellectual activity. In New Zealand the type preserves almost exactly the characteristics of the British Isles. The South African, both Dutch </w:t>
      </w:r>
      <w:r>
        <w:rPr>
          <w:rFonts w:ascii="Arial" w:eastAsia="Arial Unicode MS" w:hAnsi="Arial" w:cs="Arial"/>
          <w:lang w:val="en-US"/>
        </w:rPr>
        <w:t>and British, is readily recognis</w:t>
      </w:r>
      <w:r w:rsidRPr="00BD4D31">
        <w:rPr>
          <w:rFonts w:ascii="Arial" w:eastAsia="Arial Unicode MS" w:hAnsi="Arial" w:cs="Arial"/>
          <w:lang w:val="en-US"/>
        </w:rPr>
        <w:t>ed by an apparently sun-dried, lank and hard hab</w:t>
      </w:r>
      <w:r>
        <w:rPr>
          <w:rFonts w:ascii="Arial" w:eastAsia="Arial Unicode MS" w:hAnsi="Arial" w:cs="Arial"/>
          <w:lang w:val="en-US"/>
        </w:rPr>
        <w:t>it of body.</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It is to be observed in reference to this interesting aspect of imperial development, that the multiplication and cheapening of channels of communication and means of travel throughout the empire will tend to modify the future accentuation of race difference, while the variety of elements in the vast area occupied should have an important, though as yet not scientifically traced, effect upon the British imperial type. (E) (F)</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The white population of the empire reached in 1901 a total of over 53,000,000, or something over one-eighth of its entire population. Population, which, including native races, is estimated at about 400,000,000. The white population includes some French, Dutch and Spanish peoples, but is</w:t>
      </w:r>
      <w:r>
        <w:rPr>
          <w:rFonts w:ascii="Arial" w:eastAsia="Arial Unicode MS" w:hAnsi="Arial" w:cs="Arial"/>
          <w:lang w:val="en-US"/>
        </w:rPr>
        <w:t xml:space="preserve"> mainly of Anglo-Saxon race.</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The native population of the empire includes types of the principal black, yellow and brown races, classing with these the high-type races of the East, which may almost be called white. The native population of India, mainly high type, brown, was returned at the censu</w:t>
      </w:r>
      <w:r>
        <w:rPr>
          <w:rFonts w:ascii="Arial" w:eastAsia="Arial Unicode MS" w:hAnsi="Arial" w:cs="Arial"/>
          <w:lang w:val="en-US"/>
        </w:rPr>
        <w:t xml:space="preserve">s of 1901 as 294,191,379. </w:t>
      </w:r>
      <w:r w:rsidRPr="00BD4D31">
        <w:rPr>
          <w:rFonts w:ascii="Arial" w:eastAsia="Arial Unicode MS" w:hAnsi="Arial" w:cs="Arial"/>
          <w:lang w:val="en-US"/>
        </w:rPr>
        <w:t>The aboriginal races of South Africa [...] are rapidly diminishing in numbers, and in British South Africa it is expected that they will in the course of the twentieth century become extinct. Besides these primitive races there are the dark-skinned negroids of Bantu stock [...] From east to west across Africa the aboriginal nations are mostly</w:t>
      </w:r>
      <w:r>
        <w:rPr>
          <w:rFonts w:ascii="Arial" w:eastAsia="Arial Unicode MS" w:hAnsi="Arial" w:cs="Arial"/>
          <w:lang w:val="en-US"/>
        </w:rPr>
        <w:t xml:space="preserve"> of the black negroid type</w:t>
      </w:r>
      <w:r w:rsidRPr="00BD4D31">
        <w:rPr>
          <w:rFonts w:ascii="Arial" w:eastAsia="Arial Unicode MS" w:hAnsi="Arial" w:cs="Arial"/>
          <w:lang w:val="en-US"/>
        </w:rPr>
        <w:t>. The tendency of some of the lower negroid types has been to drift towards the west coas</w:t>
      </w:r>
      <w:r>
        <w:rPr>
          <w:rFonts w:ascii="Arial" w:eastAsia="Arial Unicode MS" w:hAnsi="Arial" w:cs="Arial"/>
          <w:lang w:val="en-US"/>
        </w:rPr>
        <w:t>t, where they still practic</w:t>
      </w:r>
      <w:r w:rsidRPr="00BD4D31">
        <w:rPr>
          <w:rFonts w:ascii="Arial" w:eastAsia="Arial Unicode MS" w:hAnsi="Arial" w:cs="Arial"/>
          <w:lang w:val="en-US"/>
        </w:rPr>
        <w:t>e cannibalistic and fetish rites. On the east coast are found much higher types approaching to the Christian races of Abyssinia, and from east to west there has been a wide admixture of Arab blood producing a light-brown type. In Uganda and Nigeria a large proportion of the population is Arab and relatively light-skinned.</w:t>
      </w:r>
    </w:p>
    <w:p w:rsidR="008A2CC7"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The native races of Australia and the Polynesian groups of islands are divided into two main types known as the dark and light Polynesian. The dark type, which is black, is of a very low order, and in some of the islands still retains its cannibal habits. The aboriginal tribes of Australia are of a low-class black race, but generally peaceful and inoffensive in their habits. The white Polynesian races are of a very superior type, and exhibit, as in the Maoris of New Zealand, characteristics of a high order. The natives of Papua (New Guinea) ar</w:t>
      </w:r>
      <w:r>
        <w:rPr>
          <w:rFonts w:ascii="Arial" w:eastAsia="Arial Unicode MS" w:hAnsi="Arial" w:cs="Arial"/>
          <w:lang w:val="en-US"/>
        </w:rPr>
        <w:t>e in a very low state of civilisation. N</w:t>
      </w:r>
      <w:r w:rsidRPr="00BD4D31">
        <w:rPr>
          <w:rFonts w:ascii="Arial" w:eastAsia="Arial Unicode MS" w:hAnsi="Arial" w:cs="Arial"/>
          <w:lang w:val="en-US"/>
        </w:rPr>
        <w:t xml:space="preserve">umbers </w:t>
      </w:r>
      <w:r>
        <w:rPr>
          <w:rFonts w:ascii="Arial" w:eastAsia="Arial Unicode MS" w:hAnsi="Arial" w:cs="Arial"/>
          <w:lang w:val="en-US"/>
        </w:rPr>
        <w:t>are</w:t>
      </w:r>
      <w:r w:rsidRPr="00BD4D31">
        <w:rPr>
          <w:rFonts w:ascii="Arial" w:eastAsia="Arial Unicode MS" w:hAnsi="Arial" w:cs="Arial"/>
          <w:lang w:val="en-US"/>
        </w:rPr>
        <w:t xml:space="preserve"> approximate, as</w:t>
      </w:r>
      <w:r>
        <w:rPr>
          <w:rFonts w:ascii="Arial" w:eastAsia="Arial Unicode MS" w:hAnsi="Arial" w:cs="Arial"/>
          <w:lang w:val="en-US"/>
        </w:rPr>
        <w:t xml:space="preserve"> no census has been taken.</w:t>
      </w:r>
      <w:r w:rsidRPr="00BD4D31">
        <w:rPr>
          <w:rFonts w:ascii="Arial" w:eastAsia="Arial Unicode MS" w:hAnsi="Arial" w:cs="Arial"/>
          <w:lang w:val="en-US"/>
        </w:rPr>
        <w:t xml:space="preserve"> The population of the empire may be calculated as amounting to something more than one-fourth of the population of the world. </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b/>
          <w:bCs/>
          <w:lang w:val="en-US"/>
        </w:rPr>
        <w:t xml:space="preserve">Source Gutenberg Project: </w:t>
      </w:r>
      <w:r w:rsidRPr="00BD4D31">
        <w:rPr>
          <w:rFonts w:ascii="Arial" w:eastAsia="Arial Unicode MS" w:hAnsi="Arial" w:cs="Arial"/>
          <w:lang w:val="en-US"/>
        </w:rPr>
        <w:t>http://www.gutenberg.org/etext/19699</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i/>
          <w:iCs/>
          <w:lang w:val="en-US"/>
        </w:rPr>
        <w:t>What values did the imperialists think were important? What theories seem to be accepted as “fact” i.e. are not challenged?</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Pr>
          <w:rFonts w:ascii="Arial" w:eastAsia="Arial Unicode MS" w:hAnsi="Arial" w:cs="Arial"/>
          <w:b/>
          <w:bCs/>
          <w:lang w:val="en-US"/>
        </w:rPr>
        <w:t>DOCUMENT 4</w:t>
      </w:r>
      <w:r w:rsidRPr="00BD4D31">
        <w:rPr>
          <w:rFonts w:ascii="Arial" w:eastAsia="Arial Unicode MS" w:hAnsi="Arial" w:cs="Arial"/>
          <w:b/>
          <w:bCs/>
          <w:lang w:val="en-US"/>
        </w:rPr>
        <w:t>: JINGOISM</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i/>
          <w:iCs/>
          <w:lang w:val="en-US"/>
        </w:rPr>
        <w:t>The term 'jingoism' entered the vocabulary of political debate in the late nineteenth century to describe popular enthusiasm for colonial wars and other aggressive assertions of national power. Liberal critics, like J. A. Hobson, believed the music halls and the press manipulated the patriotic emotions of the public and corrupted the democratic process.</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 xml:space="preserve">The quick ebullition </w:t>
      </w:r>
      <w:r>
        <w:rPr>
          <w:rFonts w:ascii="Arial" w:eastAsia="Arial Unicode MS" w:hAnsi="Arial" w:cs="Arial"/>
          <w:lang w:val="en-US"/>
        </w:rPr>
        <w:t xml:space="preserve">(bubbling or boiling over) </w:t>
      </w:r>
      <w:r w:rsidRPr="00BD4D31">
        <w:rPr>
          <w:rFonts w:ascii="Arial" w:eastAsia="Arial Unicode MS" w:hAnsi="Arial" w:cs="Arial"/>
          <w:lang w:val="en-US"/>
        </w:rPr>
        <w:t xml:space="preserve">of national hate termed </w:t>
      </w:r>
      <w:r w:rsidRPr="00BD4D31">
        <w:rPr>
          <w:rFonts w:ascii="Arial" w:eastAsia="Arial Unicode MS" w:hAnsi="Arial" w:cs="Arial"/>
          <w:b/>
          <w:bCs/>
          <w:i/>
          <w:iCs/>
          <w:lang w:val="en-US"/>
        </w:rPr>
        <w:t xml:space="preserve">Jingoism </w:t>
      </w:r>
      <w:r w:rsidRPr="00BD4D31">
        <w:rPr>
          <w:rFonts w:ascii="Arial" w:eastAsia="Arial Unicode MS" w:hAnsi="Arial" w:cs="Arial"/>
          <w:lang w:val="en-US"/>
        </w:rPr>
        <w:t>is a particular form of this primitive passion, modified and intensified by certain condition</w:t>
      </w:r>
      <w:r>
        <w:rPr>
          <w:rFonts w:ascii="Arial" w:eastAsia="Arial Unicode MS" w:hAnsi="Arial" w:cs="Arial"/>
          <w:lang w:val="en-US"/>
        </w:rPr>
        <w:t xml:space="preserve">s of modern civilisation. . . </w:t>
      </w:r>
      <w:r w:rsidRPr="00BD4D31">
        <w:rPr>
          <w:rFonts w:ascii="Arial" w:eastAsia="Arial Unicode MS" w:hAnsi="Arial" w:cs="Arial"/>
          <w:lang w:val="en-US"/>
        </w:rPr>
        <w:t>Among large sections of the middle and labouring classes, the music- hall, and the recreative public-house into which it shades off by imperceptible degrees, are a more potent educator than the church, the school, the political meeting, or even than the press. Into this 'lighter self' of the city populace the artiste conveys by song and recitation crude notions upon morals and politics, appealing by coarse humour or exaggerated pathos to the animal lusts of an audience stimulated by alcohol into appreciative hilarity. In ordinary times politics plays no important part in these feasts of sensationalism, but the glorification of brute force and an ignorant contempt for foreigners are ever-present factors which at great political crises make the music-hall a very serviceable engine for generating military passion.</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 xml:space="preserve">J. A. Hobson, </w:t>
      </w:r>
      <w:r w:rsidRPr="00BD4D31">
        <w:rPr>
          <w:rFonts w:ascii="Arial" w:eastAsia="Arial Unicode MS" w:hAnsi="Arial" w:cs="Arial"/>
          <w:i/>
          <w:iCs/>
          <w:lang w:val="en-US"/>
        </w:rPr>
        <w:t xml:space="preserve">The Psychology of Jingoism </w:t>
      </w:r>
      <w:r w:rsidRPr="00BD4D31">
        <w:rPr>
          <w:rFonts w:ascii="Arial" w:eastAsia="Arial Unicode MS" w:hAnsi="Arial" w:cs="Arial"/>
          <w:lang w:val="en-US"/>
        </w:rPr>
        <w:t>(London: Grant Richards, 1901), pp. 2-3.</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i/>
          <w:iCs/>
          <w:lang w:val="en-US"/>
        </w:rPr>
        <w:t xml:space="preserve">a. Explain Jingoism in your own words. </w:t>
      </w:r>
      <w:r w:rsidRPr="00BD4D31">
        <w:rPr>
          <w:rFonts w:ascii="Arial" w:eastAsia="Arial Unicode MS" w:hAnsi="Arial" w:cs="Arial"/>
          <w:lang w:val="en-US"/>
        </w:rPr>
        <w:t>___________________________________________________________________</w:t>
      </w:r>
      <w:r>
        <w:rPr>
          <w:rFonts w:ascii="Arial" w:eastAsia="Arial Unicode MS" w:hAnsi="Arial" w:cs="Arial"/>
          <w:lang w:val="en-US"/>
        </w:rPr>
        <w:t>________</w:t>
      </w:r>
      <w:r w:rsidRPr="00BD4D31">
        <w:rPr>
          <w:rFonts w:ascii="Arial" w:eastAsia="Arial Unicode MS" w:hAnsi="Arial" w:cs="Arial"/>
          <w:lang w:val="en-US"/>
        </w:rPr>
        <w:t>___</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______________________________________________________________________</w:t>
      </w:r>
      <w:r>
        <w:rPr>
          <w:rFonts w:ascii="Arial" w:eastAsia="Arial Unicode MS" w:hAnsi="Arial" w:cs="Arial"/>
          <w:lang w:val="en-US"/>
        </w:rPr>
        <w:t>________</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______________________________________________________________________</w:t>
      </w:r>
      <w:r>
        <w:rPr>
          <w:rFonts w:ascii="Arial" w:eastAsia="Arial Unicode MS" w:hAnsi="Arial" w:cs="Arial"/>
          <w:lang w:val="en-US"/>
        </w:rPr>
        <w:t>________</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i/>
          <w:iCs/>
          <w:lang w:val="en-US"/>
        </w:rPr>
        <w:t xml:space="preserve">b. How did Hobson define Jingoism? </w:t>
      </w:r>
      <w:r w:rsidRPr="00BD4D31">
        <w:rPr>
          <w:rFonts w:ascii="Arial" w:eastAsia="Arial Unicode MS" w:hAnsi="Arial" w:cs="Arial"/>
          <w:lang w:val="en-US"/>
        </w:rPr>
        <w:t>______________________________________________________________________</w:t>
      </w:r>
      <w:r>
        <w:rPr>
          <w:rFonts w:ascii="Arial" w:eastAsia="Arial Unicode MS" w:hAnsi="Arial" w:cs="Arial"/>
          <w:lang w:val="en-US"/>
        </w:rPr>
        <w:t>________</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______________________________________________________________________</w:t>
      </w:r>
      <w:r>
        <w:rPr>
          <w:rFonts w:ascii="Arial" w:eastAsia="Arial Unicode MS" w:hAnsi="Arial" w:cs="Arial"/>
          <w:lang w:val="en-US"/>
        </w:rPr>
        <w:t>________</w:t>
      </w:r>
    </w:p>
    <w:p w:rsidR="008A2CC7" w:rsidRPr="008A2CC7" w:rsidRDefault="008A2CC7" w:rsidP="008A2CC7">
      <w:pPr>
        <w:widowControl w:val="0"/>
        <w:autoSpaceDE w:val="0"/>
        <w:autoSpaceDN w:val="0"/>
        <w:adjustRightInd w:val="0"/>
        <w:spacing w:before="100" w:beforeAutospacing="1"/>
        <w:ind w:right="-22"/>
      </w:pPr>
      <w:r>
        <w:rPr>
          <w:rFonts w:ascii="Arial" w:eastAsia="Arial Unicode MS" w:hAnsi="Arial" w:cs="Arial"/>
          <w:lang w:val="en-US"/>
        </w:rPr>
        <w:t>______________________________________________________________________________</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i/>
          <w:iCs/>
          <w:lang w:val="en-US"/>
        </w:rPr>
        <w:t xml:space="preserve">c. Find the ways mentioned in the text by which the ideas of popular imperialism are propagated, spread and reinforced. </w:t>
      </w:r>
      <w:r w:rsidRPr="00BD4D31">
        <w:rPr>
          <w:rFonts w:ascii="Arial" w:eastAsia="Arial Unicode MS" w:hAnsi="Arial" w:cs="Arial"/>
          <w:lang w:val="en-US"/>
        </w:rPr>
        <w:t>______________________________________________________________________</w:t>
      </w:r>
      <w:r>
        <w:rPr>
          <w:rFonts w:ascii="Arial" w:eastAsia="Arial Unicode MS" w:hAnsi="Arial" w:cs="Arial"/>
          <w:lang w:val="en-US"/>
        </w:rPr>
        <w:t>_______</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______________________________________________________________________</w:t>
      </w:r>
      <w:r>
        <w:rPr>
          <w:rFonts w:ascii="Arial" w:eastAsia="Arial Unicode MS" w:hAnsi="Arial" w:cs="Arial"/>
          <w:lang w:val="en-US"/>
        </w:rPr>
        <w:t>_______</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______________________________________________________________________</w:t>
      </w:r>
      <w:r>
        <w:rPr>
          <w:rFonts w:ascii="Arial" w:eastAsia="Arial Unicode MS" w:hAnsi="Arial" w:cs="Arial"/>
          <w:lang w:val="en-US"/>
        </w:rPr>
        <w:t>_______</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i/>
          <w:iCs/>
          <w:lang w:val="en-US"/>
        </w:rPr>
        <w:t xml:space="preserve">d. Why does Hobson say that music halls and public houses are “more potent educators than the church, the school, the political meeting or even the press”? </w:t>
      </w:r>
      <w:r w:rsidRPr="00BD4D31">
        <w:rPr>
          <w:rFonts w:ascii="Arial" w:eastAsia="Arial Unicode MS" w:hAnsi="Arial" w:cs="Arial"/>
          <w:lang w:val="en-US"/>
        </w:rPr>
        <w:t>______________________________________________________________________</w:t>
      </w:r>
      <w:r>
        <w:rPr>
          <w:rFonts w:ascii="Arial" w:eastAsia="Arial Unicode MS" w:hAnsi="Arial" w:cs="Arial"/>
          <w:lang w:val="en-US"/>
        </w:rPr>
        <w:t>_______</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______________________________________________________________________</w:t>
      </w:r>
      <w:r>
        <w:rPr>
          <w:rFonts w:ascii="Arial" w:eastAsia="Arial Unicode MS" w:hAnsi="Arial" w:cs="Arial"/>
          <w:lang w:val="en-US"/>
        </w:rPr>
        <w:t>_______</w:t>
      </w:r>
    </w:p>
    <w:p w:rsidR="008A2CC7" w:rsidRPr="008A2CC7"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______________________________________________________________________</w:t>
      </w:r>
      <w:r>
        <w:rPr>
          <w:rFonts w:ascii="Arial" w:eastAsia="Arial Unicode MS" w:hAnsi="Arial" w:cs="Arial"/>
          <w:lang w:val="en-US"/>
        </w:rPr>
        <w:t>_______</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Pr>
          <w:rFonts w:ascii="Arial" w:eastAsia="Arial Unicode MS" w:hAnsi="Arial" w:cs="Arial"/>
          <w:b/>
          <w:bCs/>
          <w:lang w:val="en-US"/>
        </w:rPr>
        <w:t>DOCUMENT 5</w:t>
      </w:r>
      <w:r w:rsidRPr="00BD4D31">
        <w:rPr>
          <w:rFonts w:ascii="Arial" w:eastAsia="Arial Unicode MS" w:hAnsi="Arial" w:cs="Arial"/>
          <w:b/>
          <w:bCs/>
          <w:lang w:val="en-US"/>
        </w:rPr>
        <w:t>: The White Man’s Burden</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i/>
          <w:iCs/>
          <w:lang w:val="en-US"/>
        </w:rPr>
        <w:t xml:space="preserve">3) Read the text, then </w:t>
      </w:r>
      <w:r>
        <w:rPr>
          <w:rFonts w:ascii="Arial" w:eastAsia="Arial Unicode MS" w:hAnsi="Arial" w:cs="Arial"/>
          <w:i/>
          <w:iCs/>
          <w:lang w:val="en-US"/>
        </w:rPr>
        <w:t>complete</w:t>
      </w:r>
      <w:r w:rsidRPr="00BD4D31">
        <w:rPr>
          <w:rFonts w:ascii="Arial" w:eastAsia="Arial Unicode MS" w:hAnsi="Arial" w:cs="Arial"/>
          <w:i/>
          <w:iCs/>
          <w:lang w:val="en-US"/>
        </w:rPr>
        <w:t xml:space="preserve"> the tasks below</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Joseph Rudyard Kipling (1865 - 1936), perhaps best known today for his novel “The Jungle Book”, was a British author and poet, born in British India, but sent to school in England, like many colonists’ children were. In 1882, he returned to India where he worked as a journalist and began publishing poems and stories. He was a prolific writer and for a time very popular. He was awarded the Nobel Prize for Literature in 1907 and is still the youngest person ever to have won it.</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Kipling was a master in his use of language he could convey the feelings and emotions of both the British ruling classes, the common soldiers and the natives</w:t>
      </w:r>
      <w:r>
        <w:rPr>
          <w:rFonts w:ascii="Arial" w:eastAsia="Arial Unicode MS" w:hAnsi="Arial" w:cs="Arial"/>
          <w:lang w:val="en-US"/>
        </w:rPr>
        <w:t>.</w:t>
      </w:r>
      <w:r w:rsidRPr="00BD4D31">
        <w:rPr>
          <w:rFonts w:ascii="Arial" w:eastAsia="Arial Unicode MS" w:hAnsi="Arial" w:cs="Arial"/>
          <w:lang w:val="en-US"/>
        </w:rPr>
        <w:t xml:space="preserve"> He has often been accused of jingoism, of being the voice of imperialism, and of being overly sentimental about colonialism, however much of his writing does suggest that he genuinely believed in the positive role the introduction of Western ideas could play in improving the lives of non-Western peoples. Who knows, it depends on the point of view of the critic. His nationalism, however, was not entirely uncritical: </w:t>
      </w:r>
      <w:r w:rsidRPr="00BD4D31">
        <w:rPr>
          <w:rFonts w:ascii="Arial" w:eastAsia="Arial Unicode MS" w:hAnsi="Arial" w:cs="Arial"/>
          <w:i/>
          <w:iCs/>
          <w:lang w:val="en-US"/>
        </w:rPr>
        <w:t xml:space="preserve">The Old Issue </w:t>
      </w:r>
      <w:r w:rsidRPr="00BD4D31">
        <w:rPr>
          <w:rFonts w:ascii="Arial" w:eastAsia="Arial Unicode MS" w:hAnsi="Arial" w:cs="Arial"/>
          <w:lang w:val="en-US"/>
        </w:rPr>
        <w:t xml:space="preserve">(1900) was strongly critical of the Boer War and the danger of unlimited and despotic power, and his </w:t>
      </w:r>
      <w:r w:rsidRPr="00BD4D31">
        <w:rPr>
          <w:rFonts w:ascii="Arial" w:eastAsia="Arial Unicode MS" w:hAnsi="Arial" w:cs="Arial"/>
          <w:i/>
          <w:iCs/>
          <w:lang w:val="en-US"/>
        </w:rPr>
        <w:t xml:space="preserve">Recessional: a Victorian Ode </w:t>
      </w:r>
      <w:r w:rsidRPr="00BD4D31">
        <w:rPr>
          <w:rFonts w:ascii="Arial" w:eastAsia="Arial Unicode MS" w:hAnsi="Arial" w:cs="Arial"/>
          <w:lang w:val="en-US"/>
        </w:rPr>
        <w:t>(1897), could be read as a warning to Britain that this Empire, like all other empires before it, will end.</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 xml:space="preserve">In 1899, after he had returned to England to live, he published </w:t>
      </w:r>
      <w:r w:rsidRPr="00BD4D31">
        <w:rPr>
          <w:rFonts w:ascii="Arial" w:eastAsia="Arial Unicode MS" w:hAnsi="Arial" w:cs="Arial"/>
          <w:i/>
          <w:iCs/>
          <w:lang w:val="en-US"/>
        </w:rPr>
        <w:t xml:space="preserve">"The White Man's Burden" </w:t>
      </w:r>
      <w:r w:rsidRPr="00BD4D31">
        <w:rPr>
          <w:rFonts w:ascii="Arial" w:eastAsia="Arial Unicode MS" w:hAnsi="Arial" w:cs="Arial"/>
          <w:lang w:val="en-US"/>
        </w:rPr>
        <w:t xml:space="preserve">in a popular US magazine called </w:t>
      </w:r>
      <w:r w:rsidRPr="00BD4D31">
        <w:rPr>
          <w:rFonts w:ascii="Arial" w:eastAsia="Arial Unicode MS" w:hAnsi="Arial" w:cs="Arial"/>
          <w:i/>
          <w:iCs/>
          <w:lang w:val="en-US"/>
        </w:rPr>
        <w:t xml:space="preserve">McClure's. </w:t>
      </w:r>
      <w:r w:rsidRPr="00BD4D31">
        <w:rPr>
          <w:rFonts w:ascii="Arial" w:eastAsia="Arial Unicode MS" w:hAnsi="Arial" w:cs="Arial"/>
          <w:lang w:val="en-US"/>
        </w:rPr>
        <w:t xml:space="preserve">He wrote it partly to help sway (influence) popular opinion in the US and get people to accept their country occupying the Philippines (1899). The poem opens with a declamatory command: “Take </w:t>
      </w:r>
      <w:r w:rsidRPr="00BD4D31">
        <w:rPr>
          <w:rFonts w:ascii="Arial" w:eastAsia="Arial Unicode MS" w:hAnsi="Arial" w:cs="Arial"/>
          <w:i/>
          <w:iCs/>
          <w:lang w:val="en-US"/>
        </w:rPr>
        <w:t xml:space="preserve">up the White Man's burden” </w:t>
      </w:r>
      <w:r w:rsidRPr="00BD4D31">
        <w:rPr>
          <w:rFonts w:ascii="Arial" w:eastAsia="Arial Unicode MS" w:hAnsi="Arial" w:cs="Arial"/>
          <w:lang w:val="en-US"/>
        </w:rPr>
        <w:t xml:space="preserve">and every verse starts with the same words, like a refrain. The poem praises the spirit of self-sacrifice among colonists and the colonising powers that “send </w:t>
      </w:r>
      <w:r w:rsidRPr="00BD4D31">
        <w:rPr>
          <w:rFonts w:ascii="Arial" w:eastAsia="Arial Unicode MS" w:hAnsi="Arial" w:cs="Arial"/>
          <w:i/>
          <w:iCs/>
          <w:lang w:val="en-US"/>
        </w:rPr>
        <w:t xml:space="preserve">their best” </w:t>
      </w:r>
      <w:r w:rsidRPr="00BD4D31">
        <w:rPr>
          <w:rFonts w:ascii="Arial" w:eastAsia="Arial Unicode MS" w:hAnsi="Arial" w:cs="Arial"/>
          <w:lang w:val="en-US"/>
        </w:rPr>
        <w:t>young people to “exile” in the colonies in order to serve the native people. In lines 3 - 5 of the first verse (below) Kipling even seems to suggest that it is not just the native people who are enslaved, but the functionaries of empire too as they feel equally caught up, frustrated and powerless while in Colonial service.</w:t>
      </w:r>
    </w:p>
    <w:p w:rsidR="008A2CC7"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This is the first verse of the poem:</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p>
    <w:p w:rsidR="008A2CC7" w:rsidRDefault="008A2CC7" w:rsidP="008A2CC7">
      <w:pPr>
        <w:widowControl w:val="0"/>
        <w:autoSpaceDE w:val="0"/>
        <w:autoSpaceDN w:val="0"/>
        <w:adjustRightInd w:val="0"/>
        <w:ind w:right="-23"/>
        <w:rPr>
          <w:rFonts w:ascii="Arial" w:eastAsia="Arial Unicode MS" w:hAnsi="Arial" w:cs="Arial"/>
          <w:i/>
          <w:iCs/>
          <w:lang w:val="en-US"/>
        </w:rPr>
      </w:pPr>
      <w:r w:rsidRPr="00BD4D31">
        <w:rPr>
          <w:rFonts w:ascii="Arial" w:eastAsia="Arial Unicode MS" w:hAnsi="Arial" w:cs="Arial"/>
          <w:i/>
          <w:iCs/>
          <w:lang w:val="en-US"/>
        </w:rPr>
        <w:t xml:space="preserve">Take up the White Man's burden </w:t>
      </w:r>
      <w:r>
        <w:rPr>
          <w:rFonts w:ascii="Arial" w:eastAsia="Arial Unicode MS" w:hAnsi="Arial" w:cs="Arial"/>
          <w:i/>
          <w:iCs/>
          <w:lang w:val="en-US"/>
        </w:rPr>
        <w:t>–</w:t>
      </w:r>
      <w:r w:rsidRPr="00BD4D31">
        <w:rPr>
          <w:rFonts w:ascii="Arial" w:eastAsia="Arial Unicode MS" w:hAnsi="Arial" w:cs="Arial"/>
          <w:i/>
          <w:iCs/>
          <w:lang w:val="en-US"/>
        </w:rPr>
        <w:t xml:space="preserve"> </w:t>
      </w:r>
    </w:p>
    <w:p w:rsidR="008A2CC7" w:rsidRDefault="008A2CC7" w:rsidP="008A2CC7">
      <w:pPr>
        <w:widowControl w:val="0"/>
        <w:autoSpaceDE w:val="0"/>
        <w:autoSpaceDN w:val="0"/>
        <w:adjustRightInd w:val="0"/>
        <w:ind w:right="-23"/>
        <w:rPr>
          <w:rFonts w:ascii="Arial" w:eastAsia="Arial Unicode MS" w:hAnsi="Arial" w:cs="Arial"/>
          <w:i/>
          <w:iCs/>
          <w:lang w:val="en-US"/>
        </w:rPr>
      </w:pPr>
      <w:r w:rsidRPr="00BD4D31">
        <w:rPr>
          <w:rFonts w:ascii="Arial" w:eastAsia="Arial Unicode MS" w:hAnsi="Arial" w:cs="Arial"/>
          <w:i/>
          <w:iCs/>
          <w:lang w:val="en-US"/>
        </w:rPr>
        <w:t>Send forth the best ye (1), breed</w:t>
      </w:r>
      <w:r>
        <w:rPr>
          <w:rFonts w:ascii="Arial" w:eastAsia="Arial Unicode MS" w:hAnsi="Arial" w:cs="Arial"/>
          <w:i/>
          <w:iCs/>
          <w:lang w:val="en-US"/>
        </w:rPr>
        <w:t>—</w:t>
      </w:r>
    </w:p>
    <w:p w:rsidR="008A2CC7" w:rsidRDefault="008A2CC7" w:rsidP="008A2CC7">
      <w:pPr>
        <w:widowControl w:val="0"/>
        <w:autoSpaceDE w:val="0"/>
        <w:autoSpaceDN w:val="0"/>
        <w:adjustRightInd w:val="0"/>
        <w:ind w:right="-23"/>
        <w:rPr>
          <w:rFonts w:ascii="Arial" w:eastAsia="Arial Unicode MS" w:hAnsi="Arial" w:cs="Arial"/>
          <w:i/>
          <w:iCs/>
          <w:lang w:val="en-US"/>
        </w:rPr>
      </w:pPr>
      <w:r w:rsidRPr="00BD4D31">
        <w:rPr>
          <w:rFonts w:ascii="Arial" w:eastAsia="Arial Unicode MS" w:hAnsi="Arial" w:cs="Arial"/>
          <w:i/>
          <w:iCs/>
          <w:lang w:val="en-US"/>
        </w:rPr>
        <w:t>Go bind your sons to exile </w:t>
      </w:r>
    </w:p>
    <w:p w:rsidR="008A2CC7" w:rsidRPr="009A7CD6" w:rsidRDefault="008A2CC7" w:rsidP="008A2CC7">
      <w:pPr>
        <w:widowControl w:val="0"/>
        <w:autoSpaceDE w:val="0"/>
        <w:autoSpaceDN w:val="0"/>
        <w:adjustRightInd w:val="0"/>
        <w:ind w:right="-23"/>
        <w:rPr>
          <w:rFonts w:ascii="Arial" w:eastAsia="Arial Unicode MS" w:hAnsi="Arial" w:cs="Arial"/>
          <w:i/>
          <w:iCs/>
          <w:lang w:val="en-US"/>
        </w:rPr>
      </w:pPr>
      <w:r w:rsidRPr="00BD4D31">
        <w:rPr>
          <w:rFonts w:ascii="Arial" w:eastAsia="Arial Unicode MS" w:hAnsi="Arial" w:cs="Arial"/>
          <w:i/>
          <w:iCs/>
          <w:lang w:val="en-US"/>
        </w:rPr>
        <w:t>To serve your captives' need;</w:t>
      </w:r>
    </w:p>
    <w:p w:rsidR="008A2CC7" w:rsidRDefault="008A2CC7" w:rsidP="008A2CC7">
      <w:pPr>
        <w:widowControl w:val="0"/>
        <w:autoSpaceDE w:val="0"/>
        <w:autoSpaceDN w:val="0"/>
        <w:adjustRightInd w:val="0"/>
        <w:ind w:right="-23"/>
        <w:rPr>
          <w:rFonts w:ascii="Arial" w:eastAsia="Arial Unicode MS" w:hAnsi="Arial" w:cs="Arial"/>
          <w:i/>
          <w:iCs/>
          <w:lang w:val="en-US"/>
        </w:rPr>
      </w:pPr>
      <w:r w:rsidRPr="00BD4D31">
        <w:rPr>
          <w:rFonts w:ascii="Arial" w:eastAsia="Arial Unicode MS" w:hAnsi="Arial" w:cs="Arial"/>
          <w:i/>
          <w:iCs/>
          <w:lang w:val="en-US"/>
        </w:rPr>
        <w:t xml:space="preserve">To wait (2), in heavy harness (3), </w:t>
      </w:r>
    </w:p>
    <w:p w:rsidR="008A2CC7" w:rsidRDefault="008A2CC7" w:rsidP="008A2CC7">
      <w:pPr>
        <w:widowControl w:val="0"/>
        <w:autoSpaceDE w:val="0"/>
        <w:autoSpaceDN w:val="0"/>
        <w:adjustRightInd w:val="0"/>
        <w:ind w:right="-23"/>
        <w:rPr>
          <w:rFonts w:ascii="Arial" w:eastAsia="Arial Unicode MS" w:hAnsi="Arial" w:cs="Arial"/>
          <w:i/>
          <w:iCs/>
          <w:lang w:val="en-US"/>
        </w:rPr>
      </w:pPr>
      <w:r w:rsidRPr="00BD4D31">
        <w:rPr>
          <w:rFonts w:ascii="Arial" w:eastAsia="Arial Unicode MS" w:hAnsi="Arial" w:cs="Arial"/>
          <w:i/>
          <w:iCs/>
          <w:lang w:val="en-US"/>
        </w:rPr>
        <w:t>On fluttered (4) folk and wild-- </w:t>
      </w:r>
    </w:p>
    <w:p w:rsidR="008A2CC7" w:rsidRDefault="008A2CC7" w:rsidP="008A2CC7">
      <w:pPr>
        <w:widowControl w:val="0"/>
        <w:autoSpaceDE w:val="0"/>
        <w:autoSpaceDN w:val="0"/>
        <w:adjustRightInd w:val="0"/>
        <w:ind w:right="-23"/>
        <w:rPr>
          <w:rFonts w:ascii="Arial" w:eastAsia="Arial Unicode MS" w:hAnsi="Arial" w:cs="Arial"/>
          <w:i/>
          <w:iCs/>
          <w:lang w:val="en-US"/>
        </w:rPr>
      </w:pPr>
      <w:r w:rsidRPr="00BD4D31">
        <w:rPr>
          <w:rFonts w:ascii="Arial" w:eastAsia="Arial Unicode MS" w:hAnsi="Arial" w:cs="Arial"/>
          <w:i/>
          <w:iCs/>
          <w:lang w:val="en-US"/>
        </w:rPr>
        <w:t xml:space="preserve">Your new-caught, sullen (5) peoples, </w:t>
      </w:r>
    </w:p>
    <w:p w:rsidR="008A2CC7" w:rsidRPr="00BD4D31" w:rsidRDefault="008A2CC7" w:rsidP="008A2CC7">
      <w:pPr>
        <w:widowControl w:val="0"/>
        <w:autoSpaceDE w:val="0"/>
        <w:autoSpaceDN w:val="0"/>
        <w:adjustRightInd w:val="0"/>
        <w:ind w:right="-23"/>
        <w:rPr>
          <w:rFonts w:ascii="Arial" w:eastAsia="Arial Unicode MS" w:hAnsi="Arial" w:cs="Arial"/>
          <w:lang w:val="en-US"/>
        </w:rPr>
      </w:pPr>
      <w:r w:rsidRPr="00BD4D31">
        <w:rPr>
          <w:rFonts w:ascii="Arial" w:eastAsia="Arial Unicode MS" w:hAnsi="Arial" w:cs="Arial"/>
          <w:i/>
          <w:iCs/>
          <w:lang w:val="en-US"/>
        </w:rPr>
        <w:t>Half-devil and half-child.</w:t>
      </w:r>
    </w:p>
    <w:p w:rsidR="008A2CC7"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Kipling recognises that the colonists’ task was not easy and they often failed because of the natives’ lack of co-operation, as he tells them in verse 3 (ll.21-24):</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p>
    <w:p w:rsidR="008A2CC7" w:rsidRDefault="008A2CC7" w:rsidP="008A2CC7">
      <w:pPr>
        <w:widowControl w:val="0"/>
        <w:autoSpaceDE w:val="0"/>
        <w:autoSpaceDN w:val="0"/>
        <w:adjustRightInd w:val="0"/>
        <w:ind w:right="-23"/>
        <w:rPr>
          <w:rFonts w:ascii="Arial" w:eastAsia="Arial Unicode MS" w:hAnsi="Arial" w:cs="Arial"/>
          <w:i/>
          <w:iCs/>
          <w:lang w:val="en-US"/>
        </w:rPr>
      </w:pPr>
      <w:r w:rsidRPr="00BD4D31">
        <w:rPr>
          <w:rFonts w:ascii="Arial" w:eastAsia="Arial Unicode MS" w:hAnsi="Arial" w:cs="Arial"/>
          <w:lang w:val="en-US"/>
        </w:rPr>
        <w:t xml:space="preserve">“And </w:t>
      </w:r>
      <w:r w:rsidRPr="00BD4D31">
        <w:rPr>
          <w:rFonts w:ascii="Arial" w:eastAsia="Arial Unicode MS" w:hAnsi="Arial" w:cs="Arial"/>
          <w:i/>
          <w:iCs/>
          <w:lang w:val="en-US"/>
        </w:rPr>
        <w:t xml:space="preserve">when your goal is nearest </w:t>
      </w:r>
    </w:p>
    <w:p w:rsidR="008A2CC7" w:rsidRDefault="008A2CC7" w:rsidP="008A2CC7">
      <w:pPr>
        <w:widowControl w:val="0"/>
        <w:autoSpaceDE w:val="0"/>
        <w:autoSpaceDN w:val="0"/>
        <w:adjustRightInd w:val="0"/>
        <w:ind w:right="-23"/>
        <w:rPr>
          <w:rFonts w:ascii="Arial" w:eastAsia="Arial Unicode MS" w:hAnsi="Arial" w:cs="Arial"/>
          <w:i/>
          <w:iCs/>
          <w:lang w:val="en-US"/>
        </w:rPr>
      </w:pPr>
      <w:r w:rsidRPr="00BD4D31">
        <w:rPr>
          <w:rFonts w:ascii="Arial" w:eastAsia="Arial Unicode MS" w:hAnsi="Arial" w:cs="Arial"/>
          <w:i/>
          <w:iCs/>
          <w:lang w:val="en-US"/>
        </w:rPr>
        <w:t>The end for others sought,  </w:t>
      </w:r>
    </w:p>
    <w:p w:rsidR="008A2CC7" w:rsidRDefault="008A2CC7" w:rsidP="008A2CC7">
      <w:pPr>
        <w:widowControl w:val="0"/>
        <w:autoSpaceDE w:val="0"/>
        <w:autoSpaceDN w:val="0"/>
        <w:adjustRightInd w:val="0"/>
        <w:ind w:right="-23"/>
        <w:rPr>
          <w:rFonts w:ascii="Arial" w:eastAsia="Arial Unicode MS" w:hAnsi="Arial" w:cs="Arial"/>
          <w:i/>
          <w:iCs/>
          <w:lang w:val="en-US"/>
        </w:rPr>
      </w:pPr>
      <w:r w:rsidRPr="00BD4D31">
        <w:rPr>
          <w:rFonts w:ascii="Arial" w:eastAsia="Arial Unicode MS" w:hAnsi="Arial" w:cs="Arial"/>
          <w:i/>
          <w:iCs/>
          <w:lang w:val="en-US"/>
        </w:rPr>
        <w:t xml:space="preserve">Watch sloth </w:t>
      </w:r>
      <w:r w:rsidRPr="00BD4D31">
        <w:rPr>
          <w:rFonts w:ascii="Arial" w:eastAsia="Arial Unicode MS" w:hAnsi="Arial" w:cs="Arial"/>
          <w:lang w:val="en-US"/>
        </w:rPr>
        <w:t xml:space="preserve">(6) </w:t>
      </w:r>
      <w:r>
        <w:rPr>
          <w:rFonts w:ascii="Arial" w:eastAsia="Arial Unicode MS" w:hAnsi="Arial" w:cs="Arial"/>
          <w:i/>
          <w:iCs/>
          <w:lang w:val="en-US"/>
        </w:rPr>
        <w:t>and heathen f</w:t>
      </w:r>
      <w:r w:rsidRPr="00BD4D31">
        <w:rPr>
          <w:rFonts w:ascii="Arial" w:eastAsia="Arial Unicode MS" w:hAnsi="Arial" w:cs="Arial"/>
          <w:i/>
          <w:iCs/>
          <w:lang w:val="en-US"/>
        </w:rPr>
        <w:t xml:space="preserve">olly </w:t>
      </w:r>
    </w:p>
    <w:p w:rsidR="008A2CC7" w:rsidRPr="00BD4D31" w:rsidRDefault="008A2CC7" w:rsidP="008A2CC7">
      <w:pPr>
        <w:widowControl w:val="0"/>
        <w:autoSpaceDE w:val="0"/>
        <w:autoSpaceDN w:val="0"/>
        <w:adjustRightInd w:val="0"/>
        <w:ind w:right="-23"/>
        <w:rPr>
          <w:rFonts w:ascii="Arial" w:eastAsia="Arial Unicode MS" w:hAnsi="Arial" w:cs="Arial"/>
          <w:lang w:val="en-US"/>
        </w:rPr>
      </w:pPr>
      <w:r w:rsidRPr="00BD4D31">
        <w:rPr>
          <w:rFonts w:ascii="Arial" w:eastAsia="Arial Unicode MS" w:hAnsi="Arial" w:cs="Arial"/>
          <w:i/>
          <w:iCs/>
          <w:lang w:val="en-US"/>
        </w:rPr>
        <w:t xml:space="preserve">Bring all your hopes to nought </w:t>
      </w:r>
      <w:r w:rsidRPr="00BD4D31">
        <w:rPr>
          <w:rFonts w:ascii="Arial" w:eastAsia="Arial Unicode MS" w:hAnsi="Arial" w:cs="Arial"/>
          <w:lang w:val="en-US"/>
        </w:rPr>
        <w:t>(7)”</w:t>
      </w:r>
    </w:p>
    <w:p w:rsidR="008A2CC7"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 xml:space="preserve">In other words: the colonised people did not always co-operate with the colonists and either out of laziness or by directly opposing them stopped the occupiers from always doing whatever they wanted. Kipling also later refers to the ungratefulness of the natives who resent the efforts of the Colonists to help them and would prefer to remain “uncivilized” and they cry out accusingly against the colonist “Why </w:t>
      </w:r>
      <w:r w:rsidRPr="00BD4D31">
        <w:rPr>
          <w:rFonts w:ascii="Arial" w:eastAsia="Arial Unicode MS" w:hAnsi="Arial" w:cs="Arial"/>
          <w:i/>
          <w:iCs/>
          <w:lang w:val="en-US"/>
        </w:rPr>
        <w:t xml:space="preserve">brought he us from bondage / our loved Egyptian night?” </w:t>
      </w:r>
      <w:r w:rsidRPr="00BD4D31">
        <w:rPr>
          <w:rFonts w:ascii="Arial" w:eastAsia="Arial Unicode MS" w:hAnsi="Arial" w:cs="Arial"/>
          <w:lang w:val="en-US"/>
        </w:rPr>
        <w:t>(ll. 39, 40).</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p>
    <w:p w:rsidR="008A2CC7" w:rsidRDefault="008A2CC7" w:rsidP="008A2CC7">
      <w:pPr>
        <w:widowControl w:val="0"/>
        <w:autoSpaceDE w:val="0"/>
        <w:autoSpaceDN w:val="0"/>
        <w:adjustRightInd w:val="0"/>
        <w:ind w:right="-23"/>
        <w:rPr>
          <w:rFonts w:ascii="Arial" w:eastAsia="Arial Unicode MS" w:hAnsi="Arial" w:cs="Arial"/>
          <w:lang w:val="en-US"/>
        </w:rPr>
      </w:pPr>
      <w:r w:rsidRPr="00BD4D31">
        <w:rPr>
          <w:rFonts w:ascii="Arial" w:eastAsia="Arial Unicode MS" w:hAnsi="Arial" w:cs="Arial"/>
          <w:lang w:val="en-US"/>
        </w:rPr>
        <w:t xml:space="preserve">(1) </w:t>
      </w:r>
      <w:r w:rsidRPr="00BD4D31">
        <w:rPr>
          <w:rFonts w:ascii="Arial" w:eastAsia="Arial Unicode MS" w:hAnsi="Arial" w:cs="Arial"/>
          <w:i/>
          <w:iCs/>
          <w:lang w:val="en-US"/>
        </w:rPr>
        <w:t xml:space="preserve">ye </w:t>
      </w:r>
      <w:r w:rsidRPr="00BD4D31">
        <w:rPr>
          <w:rFonts w:ascii="Arial" w:eastAsia="Arial Unicode MS" w:hAnsi="Arial" w:cs="Arial"/>
          <w:lang w:val="en-US"/>
        </w:rPr>
        <w:t xml:space="preserve">= you; </w:t>
      </w:r>
    </w:p>
    <w:p w:rsidR="008A2CC7" w:rsidRDefault="008A2CC7" w:rsidP="008A2CC7">
      <w:pPr>
        <w:widowControl w:val="0"/>
        <w:autoSpaceDE w:val="0"/>
        <w:autoSpaceDN w:val="0"/>
        <w:adjustRightInd w:val="0"/>
        <w:ind w:right="-23"/>
        <w:rPr>
          <w:rFonts w:ascii="Arial" w:eastAsia="Arial Unicode MS" w:hAnsi="Arial" w:cs="Arial"/>
          <w:lang w:val="en-US"/>
        </w:rPr>
      </w:pPr>
      <w:r w:rsidRPr="00BD4D31">
        <w:rPr>
          <w:rFonts w:ascii="Arial" w:eastAsia="Arial Unicode MS" w:hAnsi="Arial" w:cs="Arial"/>
          <w:lang w:val="en-US"/>
        </w:rPr>
        <w:t xml:space="preserve">(2) </w:t>
      </w:r>
      <w:r w:rsidRPr="00BD4D31">
        <w:rPr>
          <w:rFonts w:ascii="Arial" w:eastAsia="Arial Unicode MS" w:hAnsi="Arial" w:cs="Arial"/>
          <w:i/>
          <w:iCs/>
          <w:lang w:val="en-US"/>
        </w:rPr>
        <w:t xml:space="preserve">to wait ... on </w:t>
      </w:r>
      <w:r w:rsidRPr="00BD4D31">
        <w:rPr>
          <w:rFonts w:ascii="Arial" w:eastAsia="Arial Unicode MS" w:hAnsi="Arial" w:cs="Arial"/>
          <w:lang w:val="en-US"/>
        </w:rPr>
        <w:t xml:space="preserve">= to serve; </w:t>
      </w:r>
    </w:p>
    <w:p w:rsidR="008A2CC7" w:rsidRDefault="008A2CC7" w:rsidP="008A2CC7">
      <w:pPr>
        <w:widowControl w:val="0"/>
        <w:autoSpaceDE w:val="0"/>
        <w:autoSpaceDN w:val="0"/>
        <w:adjustRightInd w:val="0"/>
        <w:ind w:right="-23"/>
        <w:rPr>
          <w:rFonts w:ascii="Arial" w:eastAsia="Arial Unicode MS" w:hAnsi="Arial" w:cs="Arial"/>
          <w:lang w:val="en-US"/>
        </w:rPr>
      </w:pPr>
      <w:r w:rsidRPr="00BD4D31">
        <w:rPr>
          <w:rFonts w:ascii="Arial" w:eastAsia="Arial Unicode MS" w:hAnsi="Arial" w:cs="Arial"/>
          <w:lang w:val="en-US"/>
        </w:rPr>
        <w:t xml:space="preserve">(3) </w:t>
      </w:r>
      <w:r w:rsidRPr="00BD4D31">
        <w:rPr>
          <w:rFonts w:ascii="Arial" w:eastAsia="Arial Unicode MS" w:hAnsi="Arial" w:cs="Arial"/>
          <w:i/>
          <w:iCs/>
          <w:lang w:val="en-US"/>
        </w:rPr>
        <w:t xml:space="preserve">in heavy harness </w:t>
      </w:r>
      <w:r w:rsidRPr="00BD4D31">
        <w:rPr>
          <w:rFonts w:ascii="Arial" w:eastAsia="Arial Unicode MS" w:hAnsi="Arial" w:cs="Arial"/>
          <w:lang w:val="en-US"/>
        </w:rPr>
        <w:t xml:space="preserve">= doing difficult tasks; </w:t>
      </w:r>
    </w:p>
    <w:p w:rsidR="008A2CC7" w:rsidRDefault="008A2CC7" w:rsidP="008A2CC7">
      <w:pPr>
        <w:widowControl w:val="0"/>
        <w:autoSpaceDE w:val="0"/>
        <w:autoSpaceDN w:val="0"/>
        <w:adjustRightInd w:val="0"/>
        <w:ind w:right="-23"/>
        <w:rPr>
          <w:rFonts w:ascii="Arial" w:eastAsia="Arial Unicode MS" w:hAnsi="Arial" w:cs="Arial"/>
          <w:lang w:val="en-US"/>
        </w:rPr>
      </w:pPr>
      <w:r w:rsidRPr="00BD4D31">
        <w:rPr>
          <w:rFonts w:ascii="Arial" w:eastAsia="Arial Unicode MS" w:hAnsi="Arial" w:cs="Arial"/>
          <w:lang w:val="en-US"/>
        </w:rPr>
        <w:t xml:space="preserve">(4) </w:t>
      </w:r>
      <w:r w:rsidRPr="00BD4D31">
        <w:rPr>
          <w:rFonts w:ascii="Arial" w:eastAsia="Arial Unicode MS" w:hAnsi="Arial" w:cs="Arial"/>
          <w:i/>
          <w:iCs/>
          <w:lang w:val="en-US"/>
        </w:rPr>
        <w:t xml:space="preserve">to flutter </w:t>
      </w:r>
      <w:r w:rsidRPr="00BD4D31">
        <w:rPr>
          <w:rFonts w:ascii="Arial" w:eastAsia="Arial Unicode MS" w:hAnsi="Arial" w:cs="Arial"/>
          <w:lang w:val="en-US"/>
        </w:rPr>
        <w:t>= to make short quick light movements, associated often with an idea of</w:t>
      </w:r>
      <w:r>
        <w:rPr>
          <w:rFonts w:ascii="Arial" w:eastAsia="Arial Unicode MS" w:hAnsi="Arial" w:cs="Arial"/>
          <w:lang w:val="en-US"/>
        </w:rPr>
        <w:t xml:space="preserve"> </w:t>
      </w:r>
      <w:r w:rsidRPr="00BD4D31">
        <w:rPr>
          <w:rFonts w:ascii="Arial" w:eastAsia="Arial Unicode MS" w:hAnsi="Arial" w:cs="Arial"/>
          <w:lang w:val="en-US"/>
        </w:rPr>
        <w:t xml:space="preserve">inconstancy, unreliability, irresponsibility; </w:t>
      </w:r>
    </w:p>
    <w:p w:rsidR="008A2CC7" w:rsidRDefault="008A2CC7" w:rsidP="008A2CC7">
      <w:pPr>
        <w:widowControl w:val="0"/>
        <w:autoSpaceDE w:val="0"/>
        <w:autoSpaceDN w:val="0"/>
        <w:adjustRightInd w:val="0"/>
        <w:ind w:right="-23"/>
        <w:rPr>
          <w:rFonts w:ascii="Arial" w:eastAsia="Arial Unicode MS" w:hAnsi="Arial" w:cs="Arial"/>
          <w:lang w:val="en-US"/>
        </w:rPr>
      </w:pPr>
      <w:r w:rsidRPr="00BD4D31">
        <w:rPr>
          <w:rFonts w:ascii="Arial" w:eastAsia="Arial Unicode MS" w:hAnsi="Arial" w:cs="Arial"/>
          <w:lang w:val="en-US"/>
        </w:rPr>
        <w:t xml:space="preserve">(5) </w:t>
      </w:r>
      <w:r w:rsidRPr="00BD4D31">
        <w:rPr>
          <w:rFonts w:ascii="Arial" w:eastAsia="Arial Unicode MS" w:hAnsi="Arial" w:cs="Arial"/>
          <w:i/>
          <w:iCs/>
          <w:lang w:val="en-US"/>
        </w:rPr>
        <w:t xml:space="preserve">sullen peoples </w:t>
      </w:r>
      <w:r w:rsidRPr="00BD4D31">
        <w:rPr>
          <w:rFonts w:ascii="Arial" w:eastAsia="Arial Unicode MS" w:hAnsi="Arial" w:cs="Arial"/>
          <w:lang w:val="en-US"/>
        </w:rPr>
        <w:t xml:space="preserve">= uncooperative attitudes and behaviour; </w:t>
      </w:r>
    </w:p>
    <w:p w:rsidR="008A2CC7" w:rsidRDefault="008A2CC7" w:rsidP="008A2CC7">
      <w:pPr>
        <w:widowControl w:val="0"/>
        <w:autoSpaceDE w:val="0"/>
        <w:autoSpaceDN w:val="0"/>
        <w:adjustRightInd w:val="0"/>
        <w:ind w:right="-23"/>
        <w:rPr>
          <w:rFonts w:ascii="Arial" w:eastAsia="Arial Unicode MS" w:hAnsi="Arial" w:cs="Arial"/>
          <w:lang w:val="en-US"/>
        </w:rPr>
      </w:pPr>
      <w:r w:rsidRPr="00BD4D31">
        <w:rPr>
          <w:rFonts w:ascii="Arial" w:eastAsia="Arial Unicode MS" w:hAnsi="Arial" w:cs="Arial"/>
          <w:lang w:val="en-US"/>
        </w:rPr>
        <w:t xml:space="preserve">(6) </w:t>
      </w:r>
      <w:r w:rsidRPr="00BD4D31">
        <w:rPr>
          <w:rFonts w:ascii="Arial" w:eastAsia="Arial Unicode MS" w:hAnsi="Arial" w:cs="Arial"/>
          <w:i/>
          <w:iCs/>
          <w:lang w:val="en-US"/>
        </w:rPr>
        <w:t xml:space="preserve">sloth: </w:t>
      </w:r>
      <w:r w:rsidRPr="00BD4D31">
        <w:rPr>
          <w:rFonts w:ascii="Arial" w:eastAsia="Arial Unicode MS" w:hAnsi="Arial" w:cs="Arial"/>
          <w:lang w:val="en-US"/>
        </w:rPr>
        <w:t xml:space="preserve">laziness = idleness; </w:t>
      </w:r>
    </w:p>
    <w:p w:rsidR="008A2CC7" w:rsidRPr="00BD4D31" w:rsidRDefault="008A2CC7" w:rsidP="008A2CC7">
      <w:pPr>
        <w:widowControl w:val="0"/>
        <w:autoSpaceDE w:val="0"/>
        <w:autoSpaceDN w:val="0"/>
        <w:adjustRightInd w:val="0"/>
        <w:ind w:right="-23"/>
        <w:rPr>
          <w:rFonts w:ascii="Arial" w:eastAsia="Arial Unicode MS" w:hAnsi="Arial" w:cs="Arial"/>
          <w:lang w:val="en-US"/>
        </w:rPr>
      </w:pPr>
      <w:r w:rsidRPr="00BD4D31">
        <w:rPr>
          <w:rFonts w:ascii="Arial" w:eastAsia="Arial Unicode MS" w:hAnsi="Arial" w:cs="Arial"/>
          <w:lang w:val="en-US"/>
        </w:rPr>
        <w:t xml:space="preserve">(7) </w:t>
      </w:r>
      <w:r w:rsidRPr="00BD4D31">
        <w:rPr>
          <w:rFonts w:ascii="Arial" w:eastAsia="Arial Unicode MS" w:hAnsi="Arial" w:cs="Arial"/>
          <w:i/>
          <w:iCs/>
          <w:lang w:val="en-US"/>
        </w:rPr>
        <w:t xml:space="preserve">come to nought = </w:t>
      </w:r>
      <w:r w:rsidRPr="00BD4D31">
        <w:rPr>
          <w:rFonts w:ascii="Arial" w:eastAsia="Arial Unicode MS" w:hAnsi="Arial" w:cs="Arial"/>
          <w:lang w:val="en-US"/>
        </w:rPr>
        <w:t>come to nothing, fail</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i/>
          <w:iCs/>
          <w:lang w:val="en-US"/>
        </w:rPr>
        <w:t>a) Re-read the first verse and underline the words Kipling uses to describe the colonised people.</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Pr>
          <w:rFonts w:ascii="Arial" w:eastAsia="Arial Unicode MS" w:hAnsi="Arial" w:cs="Arial"/>
          <w:lang w:val="en-US"/>
        </w:rPr>
        <w:t>b</w:t>
      </w:r>
      <w:r w:rsidRPr="00BD4D31">
        <w:rPr>
          <w:rFonts w:ascii="Arial" w:eastAsia="Arial Unicode MS" w:hAnsi="Arial" w:cs="Arial"/>
          <w:lang w:val="en-US"/>
        </w:rPr>
        <w:t xml:space="preserve">) </w:t>
      </w:r>
      <w:r w:rsidRPr="00BD4D31">
        <w:rPr>
          <w:rFonts w:ascii="Arial" w:eastAsia="Arial Unicode MS" w:hAnsi="Arial" w:cs="Arial"/>
          <w:i/>
          <w:iCs/>
          <w:lang w:val="en-US"/>
        </w:rPr>
        <w:t>What impression, what image, does Kipling give of the average colonist? Describe him / her choosing adjectives from the list below.</w:t>
      </w:r>
      <w:r w:rsidRPr="00C35986">
        <w:rPr>
          <w:rFonts w:ascii="Arial" w:eastAsia="Arial Unicode MS" w:hAnsi="Arial" w:cs="Arial"/>
          <w:lang w:val="en-US"/>
        </w:rPr>
        <w:t xml:space="preserve"> </w:t>
      </w:r>
      <w:r w:rsidRPr="00BD4D31">
        <w:rPr>
          <w:rFonts w:ascii="Arial" w:eastAsia="Arial Unicode MS" w:hAnsi="Arial" w:cs="Arial"/>
          <w:lang w:val="en-US"/>
        </w:rPr>
        <w:t>_____________________________________________</w:t>
      </w:r>
      <w:r>
        <w:rPr>
          <w:rFonts w:ascii="Arial" w:eastAsia="Arial Unicode MS" w:hAnsi="Arial" w:cs="Arial"/>
          <w:lang w:val="en-US"/>
        </w:rPr>
        <w:t>_______</w:t>
      </w:r>
      <w:r w:rsidRPr="00BD4D31">
        <w:rPr>
          <w:rFonts w:ascii="Arial" w:eastAsia="Arial Unicode MS" w:hAnsi="Arial" w:cs="Arial"/>
          <w:lang w:val="en-US"/>
        </w:rPr>
        <w:t>_________________________</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____________________________________________________</w:t>
      </w:r>
      <w:r>
        <w:rPr>
          <w:rFonts w:ascii="Arial" w:eastAsia="Arial Unicode MS" w:hAnsi="Arial" w:cs="Arial"/>
          <w:lang w:val="en-US"/>
        </w:rPr>
        <w:t>_______</w:t>
      </w:r>
      <w:r w:rsidRPr="00BD4D31">
        <w:rPr>
          <w:rFonts w:ascii="Arial" w:eastAsia="Arial Unicode MS" w:hAnsi="Arial" w:cs="Arial"/>
          <w:lang w:val="en-US"/>
        </w:rPr>
        <w:t>__________________</w:t>
      </w:r>
    </w:p>
    <w:p w:rsidR="008A2CC7"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___________________________________________________________</w:t>
      </w:r>
      <w:r>
        <w:rPr>
          <w:rFonts w:ascii="Arial" w:eastAsia="Arial Unicode MS" w:hAnsi="Arial" w:cs="Arial"/>
          <w:lang w:val="en-US"/>
        </w:rPr>
        <w:t>_______</w:t>
      </w:r>
      <w:r w:rsidRPr="00BD4D31">
        <w:rPr>
          <w:rFonts w:ascii="Arial" w:eastAsia="Arial Unicode MS" w:hAnsi="Arial" w:cs="Arial"/>
          <w:lang w:val="en-US"/>
        </w:rPr>
        <w:t>___________</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__________________________________________________________________</w:t>
      </w:r>
      <w:r>
        <w:rPr>
          <w:rFonts w:ascii="Arial" w:eastAsia="Arial Unicode MS" w:hAnsi="Arial" w:cs="Arial"/>
          <w:lang w:val="en-US"/>
        </w:rPr>
        <w:t>_______</w:t>
      </w:r>
      <w:r w:rsidRPr="00BD4D31">
        <w:rPr>
          <w:rFonts w:ascii="Arial" w:eastAsia="Arial Unicode MS" w:hAnsi="Arial" w:cs="Arial"/>
          <w:lang w:val="en-US"/>
        </w:rPr>
        <w:t>____</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______________________________________________________________________</w:t>
      </w:r>
      <w:r>
        <w:rPr>
          <w:rFonts w:ascii="Arial" w:eastAsia="Arial Unicode MS" w:hAnsi="Arial" w:cs="Arial"/>
          <w:lang w:val="en-US"/>
        </w:rPr>
        <w:t>_______</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__________________________________________________________________</w:t>
      </w:r>
      <w:r>
        <w:rPr>
          <w:rFonts w:ascii="Arial" w:eastAsia="Arial Unicode MS" w:hAnsi="Arial" w:cs="Arial"/>
          <w:lang w:val="en-US"/>
        </w:rPr>
        <w:t>____</w:t>
      </w:r>
      <w:r w:rsidRPr="00BD4D31">
        <w:rPr>
          <w:rFonts w:ascii="Arial" w:eastAsia="Arial Unicode MS" w:hAnsi="Arial" w:cs="Arial"/>
          <w:lang w:val="en-US"/>
        </w:rPr>
        <w:t>____</w:t>
      </w:r>
      <w:r>
        <w:rPr>
          <w:rFonts w:ascii="Arial" w:eastAsia="Arial Unicode MS" w:hAnsi="Arial" w:cs="Arial"/>
          <w:lang w:val="en-US"/>
        </w:rPr>
        <w:t>___</w:t>
      </w:r>
    </w:p>
    <w:p w:rsidR="008A2CC7"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generous – brave - irresponsible – powerless - cruel - self-sacrificing – greedy – steadfast – humble – selfish - wanting to serve – patient – intolerant – tolerant – dutiful – unselfish – frustrated</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Pr>
          <w:rFonts w:ascii="Arial" w:eastAsia="Arial Unicode MS" w:hAnsi="Arial" w:cs="Arial"/>
          <w:lang w:val="en-US"/>
        </w:rPr>
        <w:t>c</w:t>
      </w:r>
      <w:r w:rsidRPr="00BD4D31">
        <w:rPr>
          <w:rFonts w:ascii="Arial" w:eastAsia="Arial Unicode MS" w:hAnsi="Arial" w:cs="Arial"/>
          <w:lang w:val="en-US"/>
        </w:rPr>
        <w:t xml:space="preserve">) </w:t>
      </w:r>
      <w:r w:rsidRPr="00BD4D31">
        <w:rPr>
          <w:rFonts w:ascii="Arial" w:eastAsia="Arial Unicode MS" w:hAnsi="Arial" w:cs="Arial"/>
          <w:i/>
          <w:iCs/>
          <w:lang w:val="en-US"/>
        </w:rPr>
        <w:t>How would you describe Kipling’s attitude to Empire and Imperialism? Was he for or against imperial expansion? Did he see it as beneficial for the occupied peoples? Decide what you think and discuss your answers with the rest of the class.</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__________________________________________________________________</w:t>
      </w:r>
      <w:r>
        <w:rPr>
          <w:rFonts w:ascii="Arial" w:eastAsia="Arial Unicode MS" w:hAnsi="Arial" w:cs="Arial"/>
          <w:lang w:val="en-US"/>
        </w:rPr>
        <w:t>_______</w:t>
      </w:r>
      <w:r w:rsidRPr="00BD4D31">
        <w:rPr>
          <w:rFonts w:ascii="Arial" w:eastAsia="Arial Unicode MS" w:hAnsi="Arial" w:cs="Arial"/>
          <w:lang w:val="en-US"/>
        </w:rPr>
        <w:t>____</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______________________________________________________________________</w:t>
      </w:r>
      <w:r>
        <w:rPr>
          <w:rFonts w:ascii="Arial" w:eastAsia="Arial Unicode MS" w:hAnsi="Arial" w:cs="Arial"/>
          <w:lang w:val="en-US"/>
        </w:rPr>
        <w:t>_______</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________________________________________________________________</w:t>
      </w:r>
      <w:r>
        <w:rPr>
          <w:rFonts w:ascii="Arial" w:eastAsia="Arial Unicode MS" w:hAnsi="Arial" w:cs="Arial"/>
          <w:lang w:val="en-US"/>
        </w:rPr>
        <w:t>______</w:t>
      </w:r>
      <w:r w:rsidRPr="00BD4D31">
        <w:rPr>
          <w:rFonts w:ascii="Arial" w:eastAsia="Arial Unicode MS" w:hAnsi="Arial" w:cs="Arial"/>
          <w:lang w:val="en-US"/>
        </w:rPr>
        <w:t>______</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______________________________________________________________________</w:t>
      </w:r>
      <w:r>
        <w:rPr>
          <w:rFonts w:ascii="Arial" w:eastAsia="Arial Unicode MS" w:hAnsi="Arial" w:cs="Arial"/>
          <w:lang w:val="en-US"/>
        </w:rPr>
        <w:t>______</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______________________________________________________________________</w:t>
      </w:r>
      <w:r>
        <w:rPr>
          <w:rFonts w:ascii="Arial" w:eastAsia="Arial Unicode MS" w:hAnsi="Arial" w:cs="Arial"/>
          <w:lang w:val="en-US"/>
        </w:rPr>
        <w:t>______</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______________________________________________________________________</w:t>
      </w:r>
      <w:r>
        <w:rPr>
          <w:rFonts w:ascii="Arial" w:eastAsia="Arial Unicode MS" w:hAnsi="Arial" w:cs="Arial"/>
          <w:lang w:val="en-US"/>
        </w:rPr>
        <w:t>______</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______________________________________________________________________</w:t>
      </w:r>
      <w:r>
        <w:rPr>
          <w:rFonts w:ascii="Arial" w:eastAsia="Arial Unicode MS" w:hAnsi="Arial" w:cs="Arial"/>
          <w:lang w:val="en-US"/>
        </w:rPr>
        <w:t>______</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______________________________________________________________________</w:t>
      </w:r>
      <w:r>
        <w:rPr>
          <w:rFonts w:ascii="Arial" w:eastAsia="Arial Unicode MS" w:hAnsi="Arial" w:cs="Arial"/>
          <w:lang w:val="en-US"/>
        </w:rPr>
        <w:t>______</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______________________________________________________________________</w:t>
      </w:r>
      <w:r>
        <w:rPr>
          <w:rFonts w:ascii="Arial" w:eastAsia="Arial Unicode MS" w:hAnsi="Arial" w:cs="Arial"/>
          <w:lang w:val="en-US"/>
        </w:rPr>
        <w:t>______</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______________________________________________________________________</w:t>
      </w:r>
      <w:r>
        <w:rPr>
          <w:rFonts w:ascii="Arial" w:eastAsia="Arial Unicode MS" w:hAnsi="Arial" w:cs="Arial"/>
          <w:lang w:val="en-US"/>
        </w:rPr>
        <w:t>______</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______________________________________________________________________</w:t>
      </w:r>
      <w:r>
        <w:rPr>
          <w:rFonts w:ascii="Arial" w:eastAsia="Arial Unicode MS" w:hAnsi="Arial" w:cs="Arial"/>
          <w:lang w:val="en-US"/>
        </w:rPr>
        <w:t>______</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______________________________________________________________________</w:t>
      </w:r>
      <w:r>
        <w:rPr>
          <w:rFonts w:ascii="Arial" w:eastAsia="Arial Unicode MS" w:hAnsi="Arial" w:cs="Arial"/>
          <w:lang w:val="en-US"/>
        </w:rPr>
        <w:t>______</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______________________________________________________________________</w:t>
      </w:r>
      <w:r>
        <w:rPr>
          <w:rFonts w:ascii="Arial" w:eastAsia="Arial Unicode MS" w:hAnsi="Arial" w:cs="Arial"/>
          <w:lang w:val="en-US"/>
        </w:rPr>
        <w:t>______</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______________________________________________________________________</w:t>
      </w:r>
      <w:r>
        <w:rPr>
          <w:rFonts w:ascii="Arial" w:eastAsia="Arial Unicode MS" w:hAnsi="Arial" w:cs="Arial"/>
          <w:lang w:val="en-US"/>
        </w:rPr>
        <w:t>______</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______________________________________________________________________</w:t>
      </w:r>
      <w:r>
        <w:rPr>
          <w:rFonts w:ascii="Arial" w:eastAsia="Arial Unicode MS" w:hAnsi="Arial" w:cs="Arial"/>
          <w:lang w:val="en-US"/>
        </w:rPr>
        <w:t>______</w:t>
      </w:r>
    </w:p>
    <w:p w:rsidR="008A2CC7" w:rsidRPr="00BD4D31" w:rsidRDefault="008A2CC7" w:rsidP="008A2CC7">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______________________________________________________________________</w:t>
      </w:r>
      <w:r>
        <w:rPr>
          <w:rFonts w:ascii="Arial" w:eastAsia="Arial Unicode MS" w:hAnsi="Arial" w:cs="Arial"/>
          <w:lang w:val="en-US"/>
        </w:rPr>
        <w:t>______</w:t>
      </w:r>
    </w:p>
    <w:p w:rsidR="00374860" w:rsidRDefault="00374860" w:rsidP="00374860">
      <w:pPr>
        <w:widowControl w:val="0"/>
        <w:autoSpaceDE w:val="0"/>
        <w:autoSpaceDN w:val="0"/>
        <w:adjustRightInd w:val="0"/>
        <w:spacing w:before="100" w:beforeAutospacing="1"/>
        <w:ind w:right="-22"/>
        <w:rPr>
          <w:rFonts w:ascii="Arial" w:eastAsia="Arial Unicode MS" w:hAnsi="Arial" w:cs="Arial"/>
          <w:b/>
          <w:bCs/>
          <w:lang w:val="en-US"/>
        </w:rPr>
      </w:pPr>
    </w:p>
    <w:p w:rsidR="00374860" w:rsidRDefault="00374860" w:rsidP="00374860">
      <w:pPr>
        <w:widowControl w:val="0"/>
        <w:autoSpaceDE w:val="0"/>
        <w:autoSpaceDN w:val="0"/>
        <w:adjustRightInd w:val="0"/>
        <w:spacing w:before="100" w:beforeAutospacing="1"/>
        <w:ind w:right="-22"/>
        <w:rPr>
          <w:rFonts w:ascii="Arial" w:eastAsia="Arial Unicode MS" w:hAnsi="Arial" w:cs="Arial"/>
          <w:b/>
          <w:bCs/>
          <w:lang w:val="en-US"/>
        </w:rPr>
      </w:pPr>
    </w:p>
    <w:p w:rsidR="00374860" w:rsidRDefault="00374860" w:rsidP="00374860">
      <w:pPr>
        <w:widowControl w:val="0"/>
        <w:autoSpaceDE w:val="0"/>
        <w:autoSpaceDN w:val="0"/>
        <w:adjustRightInd w:val="0"/>
        <w:spacing w:before="100" w:beforeAutospacing="1"/>
        <w:ind w:right="-22"/>
        <w:rPr>
          <w:rFonts w:ascii="Arial" w:eastAsia="Arial Unicode MS" w:hAnsi="Arial" w:cs="Arial"/>
          <w:b/>
          <w:bCs/>
          <w:lang w:val="en-US"/>
        </w:rPr>
      </w:pPr>
    </w:p>
    <w:p w:rsidR="00374860" w:rsidRDefault="00374860" w:rsidP="00374860">
      <w:pPr>
        <w:widowControl w:val="0"/>
        <w:autoSpaceDE w:val="0"/>
        <w:autoSpaceDN w:val="0"/>
        <w:adjustRightInd w:val="0"/>
        <w:spacing w:before="100" w:beforeAutospacing="1"/>
        <w:ind w:right="-22"/>
        <w:rPr>
          <w:rFonts w:ascii="Arial" w:eastAsia="Arial Unicode MS" w:hAnsi="Arial" w:cs="Arial"/>
          <w:b/>
          <w:bCs/>
          <w:lang w:val="en-US"/>
        </w:rPr>
      </w:pPr>
    </w:p>
    <w:p w:rsidR="00374860" w:rsidRDefault="00374860" w:rsidP="00374860">
      <w:pPr>
        <w:widowControl w:val="0"/>
        <w:autoSpaceDE w:val="0"/>
        <w:autoSpaceDN w:val="0"/>
        <w:adjustRightInd w:val="0"/>
        <w:spacing w:before="100" w:beforeAutospacing="1"/>
        <w:ind w:right="-22"/>
        <w:rPr>
          <w:rFonts w:ascii="Arial" w:eastAsia="Arial Unicode MS" w:hAnsi="Arial" w:cs="Arial"/>
          <w:b/>
          <w:bCs/>
          <w:lang w:val="en-US"/>
        </w:rPr>
      </w:pPr>
    </w:p>
    <w:p w:rsidR="00374860" w:rsidRDefault="00374860" w:rsidP="00374860">
      <w:pPr>
        <w:widowControl w:val="0"/>
        <w:autoSpaceDE w:val="0"/>
        <w:autoSpaceDN w:val="0"/>
        <w:adjustRightInd w:val="0"/>
        <w:spacing w:before="100" w:beforeAutospacing="1"/>
        <w:ind w:right="-22"/>
        <w:rPr>
          <w:rFonts w:ascii="Arial" w:eastAsia="Arial Unicode MS" w:hAnsi="Arial" w:cs="Arial"/>
          <w:b/>
          <w:bCs/>
          <w:lang w:val="en-US"/>
        </w:rPr>
      </w:pPr>
    </w:p>
    <w:p w:rsidR="00374860" w:rsidRDefault="00374860" w:rsidP="00374860">
      <w:pPr>
        <w:widowControl w:val="0"/>
        <w:autoSpaceDE w:val="0"/>
        <w:autoSpaceDN w:val="0"/>
        <w:adjustRightInd w:val="0"/>
        <w:spacing w:before="100" w:beforeAutospacing="1"/>
        <w:ind w:right="-22"/>
        <w:rPr>
          <w:rFonts w:ascii="Arial" w:eastAsia="Arial Unicode MS" w:hAnsi="Arial" w:cs="Arial"/>
          <w:b/>
          <w:bCs/>
          <w:lang w:val="en-US"/>
        </w:rPr>
      </w:pPr>
    </w:p>
    <w:p w:rsidR="00374860" w:rsidRDefault="00374860" w:rsidP="00374860">
      <w:pPr>
        <w:widowControl w:val="0"/>
        <w:autoSpaceDE w:val="0"/>
        <w:autoSpaceDN w:val="0"/>
        <w:adjustRightInd w:val="0"/>
        <w:spacing w:before="100" w:beforeAutospacing="1"/>
        <w:ind w:right="-22"/>
        <w:rPr>
          <w:rFonts w:ascii="Arial" w:eastAsia="Arial Unicode MS" w:hAnsi="Arial" w:cs="Arial"/>
          <w:b/>
          <w:bCs/>
          <w:lang w:val="en-US"/>
        </w:rPr>
      </w:pPr>
    </w:p>
    <w:p w:rsidR="00374860" w:rsidRDefault="00374860" w:rsidP="00374860">
      <w:pPr>
        <w:widowControl w:val="0"/>
        <w:autoSpaceDE w:val="0"/>
        <w:autoSpaceDN w:val="0"/>
        <w:adjustRightInd w:val="0"/>
        <w:spacing w:before="100" w:beforeAutospacing="1"/>
        <w:ind w:right="-22"/>
        <w:rPr>
          <w:rFonts w:ascii="Arial" w:eastAsia="Arial Unicode MS" w:hAnsi="Arial" w:cs="Arial"/>
          <w:b/>
          <w:bCs/>
          <w:lang w:val="en-US"/>
        </w:rPr>
      </w:pPr>
    </w:p>
    <w:p w:rsidR="00374860" w:rsidRDefault="00374860" w:rsidP="00374860">
      <w:pPr>
        <w:widowControl w:val="0"/>
        <w:autoSpaceDE w:val="0"/>
        <w:autoSpaceDN w:val="0"/>
        <w:adjustRightInd w:val="0"/>
        <w:spacing w:before="100" w:beforeAutospacing="1"/>
        <w:ind w:right="-22"/>
        <w:rPr>
          <w:rFonts w:ascii="Arial" w:eastAsia="Arial Unicode MS" w:hAnsi="Arial" w:cs="Arial"/>
          <w:b/>
          <w:bCs/>
          <w:lang w:val="en-US"/>
        </w:rPr>
      </w:pPr>
    </w:p>
    <w:p w:rsidR="00374860" w:rsidRDefault="00374860" w:rsidP="00374860">
      <w:pPr>
        <w:widowControl w:val="0"/>
        <w:autoSpaceDE w:val="0"/>
        <w:autoSpaceDN w:val="0"/>
        <w:adjustRightInd w:val="0"/>
        <w:spacing w:before="100" w:beforeAutospacing="1"/>
        <w:ind w:right="-22"/>
        <w:rPr>
          <w:rFonts w:ascii="Arial" w:eastAsia="Arial Unicode MS" w:hAnsi="Arial" w:cs="Arial"/>
          <w:b/>
          <w:bCs/>
          <w:lang w:val="en-US"/>
        </w:rPr>
      </w:pP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b/>
          <w:bCs/>
          <w:lang w:val="en-US"/>
        </w:rPr>
        <w:t>3</w:t>
      </w:r>
      <w:r>
        <w:rPr>
          <w:rFonts w:ascii="Arial" w:eastAsia="Arial Unicode MS" w:hAnsi="Arial" w:cs="Arial"/>
          <w:b/>
          <w:bCs/>
          <w:lang w:val="en-US"/>
        </w:rPr>
        <w:t>.</w:t>
      </w:r>
      <w:r w:rsidRPr="00BD4D31">
        <w:rPr>
          <w:rFonts w:ascii="Arial" w:eastAsia="Arial Unicode MS" w:hAnsi="Arial" w:cs="Arial"/>
          <w:b/>
          <w:bCs/>
          <w:lang w:val="en-US"/>
        </w:rPr>
        <w:t xml:space="preserve"> Images of Imperialism</w:t>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i/>
          <w:iCs/>
          <w:lang w:val="en-US"/>
        </w:rPr>
        <w:t>1) Before reading make sure you know what the following terms mean, use your dictionary if necessary:</w:t>
      </w:r>
    </w:p>
    <w:p w:rsidR="00374860" w:rsidRDefault="00374860" w:rsidP="00374860">
      <w:pPr>
        <w:widowControl w:val="0"/>
        <w:autoSpaceDE w:val="0"/>
        <w:autoSpaceDN w:val="0"/>
        <w:adjustRightInd w:val="0"/>
        <w:ind w:right="-23"/>
        <w:rPr>
          <w:rFonts w:ascii="Arial" w:eastAsia="Arial Unicode MS" w:hAnsi="Arial" w:cs="Arial"/>
          <w:lang w:val="en-US"/>
        </w:rPr>
      </w:pPr>
      <w:r w:rsidRPr="00BD4D31">
        <w:rPr>
          <w:rFonts w:ascii="Arial" w:eastAsia="Arial Unicode MS" w:hAnsi="Arial" w:cs="Arial"/>
          <w:lang w:val="en-US"/>
        </w:rPr>
        <w:t xml:space="preserve">a) </w:t>
      </w:r>
      <w:proofErr w:type="gramStart"/>
      <w:r w:rsidRPr="00BD4D31">
        <w:rPr>
          <w:rFonts w:ascii="Arial" w:eastAsia="Arial Unicode MS" w:hAnsi="Arial" w:cs="Arial"/>
          <w:lang w:val="en-US"/>
        </w:rPr>
        <w:t>catchword</w:t>
      </w:r>
      <w:proofErr w:type="gramEnd"/>
      <w:r w:rsidRPr="00BD4D31">
        <w:rPr>
          <w:rFonts w:ascii="Arial" w:eastAsia="Arial Unicode MS" w:hAnsi="Arial" w:cs="Arial"/>
          <w:lang w:val="en-US"/>
        </w:rPr>
        <w:t xml:space="preserve"> – _________________________________________________________ </w:t>
      </w:r>
    </w:p>
    <w:p w:rsidR="00374860" w:rsidRDefault="00374860" w:rsidP="00374860">
      <w:pPr>
        <w:widowControl w:val="0"/>
        <w:autoSpaceDE w:val="0"/>
        <w:autoSpaceDN w:val="0"/>
        <w:adjustRightInd w:val="0"/>
        <w:ind w:right="-23"/>
        <w:rPr>
          <w:rFonts w:ascii="Arial" w:eastAsia="Arial Unicode MS" w:hAnsi="Arial" w:cs="Arial"/>
          <w:lang w:val="en-US"/>
        </w:rPr>
      </w:pPr>
      <w:r w:rsidRPr="00BD4D31">
        <w:rPr>
          <w:rFonts w:ascii="Arial" w:eastAsia="Arial Unicode MS" w:hAnsi="Arial" w:cs="Arial"/>
          <w:lang w:val="en-US"/>
        </w:rPr>
        <w:t xml:space="preserve">b) </w:t>
      </w:r>
      <w:proofErr w:type="gramStart"/>
      <w:r w:rsidRPr="00BD4D31">
        <w:rPr>
          <w:rFonts w:ascii="Arial" w:eastAsia="Arial Unicode MS" w:hAnsi="Arial" w:cs="Arial"/>
          <w:lang w:val="en-US"/>
        </w:rPr>
        <w:t>association</w:t>
      </w:r>
      <w:proofErr w:type="gramEnd"/>
      <w:r w:rsidRPr="00BD4D31">
        <w:rPr>
          <w:rFonts w:ascii="Arial" w:eastAsia="Arial Unicode MS" w:hAnsi="Arial" w:cs="Arial"/>
          <w:lang w:val="en-US"/>
        </w:rPr>
        <w:t xml:space="preserve"> of ideas – __________________________________________________ </w:t>
      </w:r>
    </w:p>
    <w:p w:rsidR="00374860" w:rsidRDefault="00374860" w:rsidP="00374860">
      <w:pPr>
        <w:widowControl w:val="0"/>
        <w:autoSpaceDE w:val="0"/>
        <w:autoSpaceDN w:val="0"/>
        <w:adjustRightInd w:val="0"/>
        <w:ind w:right="-23"/>
        <w:rPr>
          <w:rFonts w:ascii="Arial" w:eastAsia="Arial Unicode MS" w:hAnsi="Arial" w:cs="Arial"/>
          <w:lang w:val="en-US"/>
        </w:rPr>
      </w:pPr>
      <w:r w:rsidRPr="00BD4D31">
        <w:rPr>
          <w:rFonts w:ascii="Arial" w:eastAsia="Arial Unicode MS" w:hAnsi="Arial" w:cs="Arial"/>
          <w:lang w:val="en-US"/>
        </w:rPr>
        <w:t xml:space="preserve">c) </w:t>
      </w:r>
      <w:proofErr w:type="gramStart"/>
      <w:r w:rsidRPr="00BD4D31">
        <w:rPr>
          <w:rFonts w:ascii="Arial" w:eastAsia="Arial Unicode MS" w:hAnsi="Arial" w:cs="Arial"/>
          <w:lang w:val="en-US"/>
        </w:rPr>
        <w:t>set</w:t>
      </w:r>
      <w:proofErr w:type="gramEnd"/>
      <w:r w:rsidRPr="00BD4D31">
        <w:rPr>
          <w:rFonts w:ascii="Arial" w:eastAsia="Arial Unicode MS" w:hAnsi="Arial" w:cs="Arial"/>
          <w:lang w:val="en-US"/>
        </w:rPr>
        <w:t xml:space="preserve"> of beliefs – _______________________________________________________ </w:t>
      </w:r>
    </w:p>
    <w:p w:rsidR="00374860" w:rsidRPr="00BD4D31" w:rsidRDefault="00374860" w:rsidP="00374860">
      <w:pPr>
        <w:widowControl w:val="0"/>
        <w:autoSpaceDE w:val="0"/>
        <w:autoSpaceDN w:val="0"/>
        <w:adjustRightInd w:val="0"/>
        <w:ind w:right="-23"/>
        <w:rPr>
          <w:rFonts w:ascii="Arial" w:eastAsia="Arial Unicode MS" w:hAnsi="Arial" w:cs="Arial"/>
          <w:lang w:val="en-US"/>
        </w:rPr>
      </w:pPr>
      <w:r w:rsidRPr="00BD4D31">
        <w:rPr>
          <w:rFonts w:ascii="Arial" w:eastAsia="Arial Unicode MS" w:hAnsi="Arial" w:cs="Arial"/>
          <w:lang w:val="en-US"/>
        </w:rPr>
        <w:t xml:space="preserve">d) </w:t>
      </w:r>
      <w:proofErr w:type="gramStart"/>
      <w:r w:rsidRPr="00BD4D31">
        <w:rPr>
          <w:rFonts w:ascii="Arial" w:eastAsia="Arial Unicode MS" w:hAnsi="Arial" w:cs="Arial"/>
          <w:lang w:val="en-US"/>
        </w:rPr>
        <w:t>symbol</w:t>
      </w:r>
      <w:proofErr w:type="gramEnd"/>
      <w:r w:rsidRPr="00BD4D31">
        <w:rPr>
          <w:rFonts w:ascii="Arial" w:eastAsia="Arial Unicode MS" w:hAnsi="Arial" w:cs="Arial"/>
          <w:lang w:val="en-US"/>
        </w:rPr>
        <w:t xml:space="preserve"> – ___________________________________________________________</w:t>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Images/catchwords which would be recognised by a large section of a population are very important for understanding the society that produced them as they reveal how the general public was thinking, or being encouraged to think, at the time. This is not only true of social and political cartoons, whose function was/is explicitly to transmit a message and comment on events or situations, but also to what was a fairly new area within graphic art which also tried to communicate as well as possible: advertising, for adverts too use words and symbols to amplify the force of their message.</w:t>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Both cartoons and adverts try to trigger, to set off, the chain of associations that people automatically make when they see the message (word / image / symbol). These almost automatic reflex associations are culturally determined, that is, they are influenced by</w:t>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proofErr w:type="gramStart"/>
      <w:r w:rsidRPr="00BD4D31">
        <w:rPr>
          <w:rFonts w:ascii="Arial" w:eastAsia="Arial Unicode MS" w:hAnsi="Arial" w:cs="Arial"/>
          <w:lang w:val="en-US"/>
        </w:rPr>
        <w:t>the</w:t>
      </w:r>
      <w:proofErr w:type="gramEnd"/>
      <w:r w:rsidRPr="00BD4D31">
        <w:rPr>
          <w:rFonts w:ascii="Arial" w:eastAsia="Arial Unicode MS" w:hAnsi="Arial" w:cs="Arial"/>
          <w:lang w:val="en-US"/>
        </w:rPr>
        <w:t xml:space="preserve"> individual’s previous knowledge and experience and by his/her social and economic position, politics, beliefs... The meaning of a symbol often changes over time, as societies’ values change, so the message in these two types of image can give historians a good insight into what the majority of the population thought, accepted as fact, believed at any one time. Sometimes, through frequent use, a symbol may even become permanently associated with a person, a country or a concept.</w:t>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b/>
          <w:bCs/>
          <w:lang w:val="en-US"/>
        </w:rPr>
        <w:t>CARTOON 1</w:t>
      </w:r>
      <w:r>
        <w:rPr>
          <w:rFonts w:ascii="Arial" w:eastAsia="Arial Unicode MS" w:hAnsi="Arial" w:cs="Arial"/>
          <w:lang w:val="en-US"/>
        </w:rPr>
        <w:t xml:space="preserve"> - </w:t>
      </w:r>
      <w:r w:rsidRPr="00BD4D31">
        <w:rPr>
          <w:rFonts w:ascii="Arial" w:eastAsia="Arial Unicode MS" w:hAnsi="Arial" w:cs="Arial"/>
          <w:b/>
          <w:bCs/>
          <w:lang w:val="en-US"/>
        </w:rPr>
        <w:t>Caption</w:t>
      </w:r>
      <w:proofErr w:type="gramStart"/>
      <w:r w:rsidRPr="00BD4D31">
        <w:rPr>
          <w:rFonts w:ascii="Arial" w:eastAsia="Arial Unicode MS" w:hAnsi="Arial" w:cs="Arial"/>
          <w:b/>
          <w:bCs/>
          <w:lang w:val="en-US"/>
        </w:rPr>
        <w:t>: </w:t>
      </w:r>
      <w:proofErr w:type="gramEnd"/>
      <w:r w:rsidRPr="00BD4D31">
        <w:rPr>
          <w:rFonts w:ascii="Arial" w:eastAsia="Arial Unicode MS" w:hAnsi="Arial" w:cs="Arial"/>
          <w:b/>
          <w:bCs/>
          <w:lang w:val="en-US"/>
        </w:rPr>
        <w:t>The Rhodes Colossus: Spanning Africa from Cape to Cairo</w:t>
      </w:r>
    </w:p>
    <w:p w:rsidR="00374860" w:rsidRPr="00BD4D31" w:rsidRDefault="00374860" w:rsidP="00374860">
      <w:pPr>
        <w:widowControl w:val="0"/>
        <w:autoSpaceDE w:val="0"/>
        <w:autoSpaceDN w:val="0"/>
        <w:adjustRightInd w:val="0"/>
        <w:spacing w:before="100" w:beforeAutospacing="1"/>
        <w:ind w:right="-22"/>
        <w:jc w:val="center"/>
        <w:rPr>
          <w:rFonts w:ascii="Arial" w:eastAsia="Arial Unicode MS" w:hAnsi="Arial" w:cs="Arial"/>
          <w:lang w:val="en-US"/>
        </w:rPr>
      </w:pPr>
      <w:r w:rsidRPr="00BD4D31">
        <w:rPr>
          <w:rFonts w:ascii="Arial" w:eastAsia="Arial Unicode MS" w:hAnsi="Arial" w:cs="Arial"/>
          <w:noProof/>
          <w:lang w:val="en-US"/>
        </w:rPr>
        <w:drawing>
          <wp:inline distT="0" distB="0" distL="0" distR="0" wp14:anchorId="414617FC" wp14:editId="3912FF0E">
            <wp:extent cx="3102904" cy="4025900"/>
            <wp:effectExtent l="0" t="0" r="0" b="0"/>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04130" cy="4027490"/>
                    </a:xfrm>
                    <a:prstGeom prst="rect">
                      <a:avLst/>
                    </a:prstGeom>
                    <a:noFill/>
                    <a:ln>
                      <a:noFill/>
                    </a:ln>
                  </pic:spPr>
                </pic:pic>
              </a:graphicData>
            </a:graphic>
          </wp:inline>
        </w:drawing>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b/>
          <w:bCs/>
          <w:lang w:val="en-US"/>
        </w:rPr>
        <w:t xml:space="preserve">The Rhodes Colossus </w:t>
      </w:r>
      <w:r w:rsidRPr="00BD4D31">
        <w:rPr>
          <w:rFonts w:ascii="Arial" w:eastAsia="Arial Unicode MS" w:hAnsi="Arial" w:cs="Arial"/>
          <w:lang w:val="en-US"/>
        </w:rPr>
        <w:t>is an iconic (very famous, well and widely recognised)</w:t>
      </w:r>
      <w:r>
        <w:rPr>
          <w:rFonts w:ascii="Arial" w:eastAsia="Arial Unicode MS" w:hAnsi="Arial" w:cs="Arial"/>
          <w:lang w:val="en-US"/>
        </w:rPr>
        <w:t xml:space="preserve"> </w:t>
      </w:r>
      <w:r w:rsidRPr="00BD4D31">
        <w:rPr>
          <w:rFonts w:ascii="Arial" w:eastAsia="Arial Unicode MS" w:hAnsi="Arial" w:cs="Arial"/>
          <w:lang w:val="en-US"/>
        </w:rPr>
        <w:t xml:space="preserve">cartoon about the Scramble for Africa. The person shown is British colonist, Cecil Rhodes (who gave his name to Northern and Southern Rhodesia). The cartoon was drawn by Edward Linley </w:t>
      </w:r>
      <w:proofErr w:type="spellStart"/>
      <w:r w:rsidRPr="00BD4D31">
        <w:rPr>
          <w:rFonts w:ascii="Arial" w:eastAsia="Arial Unicode MS" w:hAnsi="Arial" w:cs="Arial"/>
          <w:lang w:val="en-US"/>
        </w:rPr>
        <w:t>Sambourne</w:t>
      </w:r>
      <w:proofErr w:type="spellEnd"/>
      <w:r w:rsidRPr="00BD4D31">
        <w:rPr>
          <w:rFonts w:ascii="Arial" w:eastAsia="Arial Unicode MS" w:hAnsi="Arial" w:cs="Arial"/>
          <w:lang w:val="en-US"/>
        </w:rPr>
        <w:t xml:space="preserve"> and first appeared in 1892, in Punch, a British weekly satirical magazine.</w:t>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F35745">
        <w:rPr>
          <w:rFonts w:ascii="Arial" w:eastAsia="Arial Unicode MS" w:hAnsi="Arial" w:cs="Arial"/>
          <w:b/>
          <w:lang w:val="en-US"/>
        </w:rPr>
        <w:t xml:space="preserve">1) </w:t>
      </w:r>
      <w:r w:rsidRPr="00F35745">
        <w:rPr>
          <w:rFonts w:ascii="Arial" w:eastAsia="Arial Unicode MS" w:hAnsi="Arial" w:cs="Arial"/>
          <w:b/>
          <w:i/>
          <w:iCs/>
          <w:lang w:val="en-US"/>
        </w:rPr>
        <w:t>In pairs or small groups answer the following question (make notes)</w:t>
      </w:r>
      <w:r w:rsidRPr="00BD4D31">
        <w:rPr>
          <w:rFonts w:ascii="Arial" w:eastAsia="Arial Unicode MS" w:hAnsi="Arial" w:cs="Arial"/>
          <w:i/>
          <w:iCs/>
          <w:lang w:val="en-US"/>
        </w:rPr>
        <w:t>. Then discuss your ideas with the rest of the class and decide</w:t>
      </w:r>
      <w:proofErr w:type="gramStart"/>
      <w:r w:rsidRPr="00BD4D31">
        <w:rPr>
          <w:rFonts w:ascii="Arial" w:eastAsia="Arial Unicode MS" w:hAnsi="Arial" w:cs="Arial"/>
          <w:i/>
          <w:iCs/>
          <w:lang w:val="en-US"/>
        </w:rPr>
        <w:t>. </w:t>
      </w:r>
      <w:proofErr w:type="gramEnd"/>
      <w:r w:rsidRPr="00BD4D31">
        <w:rPr>
          <w:rFonts w:ascii="Arial" w:eastAsia="Arial Unicode MS" w:hAnsi="Arial" w:cs="Arial"/>
          <w:lang w:val="en-US"/>
        </w:rPr>
        <w:t>What do you remember about Rhodes and his ideas? And about the Scramble for Africa?</w:t>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What was the original Colossus of Rhodes? What was it for</w:t>
      </w:r>
      <w:proofErr w:type="gramStart"/>
      <w:r w:rsidRPr="00BD4D31">
        <w:rPr>
          <w:rFonts w:ascii="Arial" w:eastAsia="Arial Unicode MS" w:hAnsi="Arial" w:cs="Arial"/>
          <w:lang w:val="en-US"/>
        </w:rPr>
        <w:t>? </w:t>
      </w:r>
      <w:proofErr w:type="gramEnd"/>
      <w:r w:rsidRPr="00BD4D31">
        <w:rPr>
          <w:rFonts w:ascii="Arial" w:eastAsia="Arial Unicode MS" w:hAnsi="Arial" w:cs="Arial"/>
          <w:lang w:val="en-US"/>
        </w:rPr>
        <w:t>Explain the caption</w:t>
      </w:r>
    </w:p>
    <w:p w:rsidR="00374860" w:rsidRPr="00F35745" w:rsidRDefault="00374860" w:rsidP="00374860">
      <w:pPr>
        <w:widowControl w:val="0"/>
        <w:autoSpaceDE w:val="0"/>
        <w:autoSpaceDN w:val="0"/>
        <w:adjustRightInd w:val="0"/>
        <w:spacing w:before="100" w:beforeAutospacing="1"/>
        <w:ind w:right="-22"/>
        <w:rPr>
          <w:rFonts w:ascii="Arial" w:eastAsia="Arial Unicode MS" w:hAnsi="Arial" w:cs="Arial"/>
          <w:b/>
          <w:lang w:val="en-US"/>
        </w:rPr>
      </w:pPr>
      <w:r w:rsidRPr="00F35745">
        <w:rPr>
          <w:rFonts w:ascii="Arial" w:eastAsia="Arial Unicode MS" w:hAnsi="Arial" w:cs="Arial"/>
          <w:b/>
          <w:lang w:val="en-US"/>
        </w:rPr>
        <w:t xml:space="preserve">2) </w:t>
      </w:r>
      <w:r w:rsidRPr="00F35745">
        <w:rPr>
          <w:rFonts w:ascii="Arial" w:eastAsia="Arial Unicode MS" w:hAnsi="Arial" w:cs="Arial"/>
          <w:b/>
          <w:i/>
          <w:iCs/>
          <w:lang w:val="en-US"/>
        </w:rPr>
        <w:t>Describe the image</w:t>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a) Describe Rhodes, his position, his attitude, how he’s feeling, what he’s wearing</w:t>
      </w:r>
    </w:p>
    <w:p w:rsidR="00374860" w:rsidRPr="00BD4D31" w:rsidRDefault="00374860" w:rsidP="00374860">
      <w:pPr>
        <w:widowControl w:val="0"/>
        <w:numPr>
          <w:ilvl w:val="0"/>
          <w:numId w:val="4"/>
        </w:numPr>
        <w:tabs>
          <w:tab w:val="left" w:pos="220"/>
          <w:tab w:val="left" w:pos="720"/>
        </w:tabs>
        <w:autoSpaceDE w:val="0"/>
        <w:autoSpaceDN w:val="0"/>
        <w:adjustRightInd w:val="0"/>
        <w:spacing w:before="100" w:beforeAutospacing="1"/>
        <w:ind w:left="0" w:right="-22" w:firstLine="0"/>
        <w:rPr>
          <w:rFonts w:ascii="Arial" w:eastAsia="Arial Unicode MS" w:hAnsi="Arial" w:cs="Arial"/>
          <w:lang w:val="en-US"/>
        </w:rPr>
      </w:pPr>
      <w:r w:rsidRPr="00BD4D31">
        <w:rPr>
          <w:rFonts w:ascii="Arial" w:eastAsia="Arial Unicode MS" w:hAnsi="Arial" w:cs="Arial"/>
          <w:lang w:val="en-US"/>
        </w:rPr>
        <w:t xml:space="preserve">Where is he standing? </w:t>
      </w:r>
    </w:p>
    <w:p w:rsidR="00374860" w:rsidRPr="00BD4D31" w:rsidRDefault="00374860" w:rsidP="00374860">
      <w:pPr>
        <w:widowControl w:val="0"/>
        <w:numPr>
          <w:ilvl w:val="0"/>
          <w:numId w:val="4"/>
        </w:numPr>
        <w:tabs>
          <w:tab w:val="left" w:pos="220"/>
          <w:tab w:val="left" w:pos="720"/>
        </w:tabs>
        <w:autoSpaceDE w:val="0"/>
        <w:autoSpaceDN w:val="0"/>
        <w:adjustRightInd w:val="0"/>
        <w:spacing w:before="100" w:beforeAutospacing="1"/>
        <w:ind w:left="0" w:right="-22" w:firstLine="0"/>
        <w:rPr>
          <w:rFonts w:ascii="Arial" w:eastAsia="Arial Unicode MS" w:hAnsi="Arial" w:cs="Arial"/>
          <w:lang w:val="en-US"/>
        </w:rPr>
      </w:pPr>
      <w:r w:rsidRPr="00BD4D31">
        <w:rPr>
          <w:rFonts w:ascii="Arial" w:eastAsia="Arial Unicode MS" w:hAnsi="Arial" w:cs="Arial"/>
          <w:lang w:val="en-US"/>
        </w:rPr>
        <w:t xml:space="preserve">How is he standing? </w:t>
      </w:r>
    </w:p>
    <w:p w:rsidR="00374860" w:rsidRPr="00BD4D31" w:rsidRDefault="00374860" w:rsidP="00374860">
      <w:pPr>
        <w:widowControl w:val="0"/>
        <w:numPr>
          <w:ilvl w:val="0"/>
          <w:numId w:val="4"/>
        </w:numPr>
        <w:tabs>
          <w:tab w:val="left" w:pos="220"/>
          <w:tab w:val="left" w:pos="720"/>
        </w:tabs>
        <w:autoSpaceDE w:val="0"/>
        <w:autoSpaceDN w:val="0"/>
        <w:adjustRightInd w:val="0"/>
        <w:spacing w:before="100" w:beforeAutospacing="1"/>
        <w:ind w:left="0" w:right="-22" w:firstLine="0"/>
        <w:rPr>
          <w:rFonts w:ascii="Arial" w:eastAsia="Arial Unicode MS" w:hAnsi="Arial" w:cs="Arial"/>
          <w:lang w:val="en-US"/>
        </w:rPr>
      </w:pPr>
      <w:r w:rsidRPr="00BD4D31">
        <w:rPr>
          <w:rFonts w:ascii="Arial" w:eastAsia="Arial Unicode MS" w:hAnsi="Arial" w:cs="Arial"/>
          <w:lang w:val="en-US"/>
        </w:rPr>
        <w:t xml:space="preserve">Why do you think he is standing like this? </w:t>
      </w:r>
    </w:p>
    <w:p w:rsidR="00374860" w:rsidRDefault="00374860" w:rsidP="00374860">
      <w:pPr>
        <w:widowControl w:val="0"/>
        <w:numPr>
          <w:ilvl w:val="0"/>
          <w:numId w:val="4"/>
        </w:numPr>
        <w:tabs>
          <w:tab w:val="left" w:pos="220"/>
          <w:tab w:val="left" w:pos="720"/>
        </w:tabs>
        <w:autoSpaceDE w:val="0"/>
        <w:autoSpaceDN w:val="0"/>
        <w:adjustRightInd w:val="0"/>
        <w:spacing w:before="100" w:beforeAutospacing="1"/>
        <w:ind w:left="284" w:right="-22" w:hanging="284"/>
        <w:rPr>
          <w:rFonts w:ascii="Arial" w:eastAsia="Arial Unicode MS" w:hAnsi="Arial" w:cs="Arial"/>
          <w:lang w:val="en-US"/>
        </w:rPr>
      </w:pPr>
      <w:r w:rsidRPr="00BD4D31">
        <w:rPr>
          <w:rFonts w:ascii="Arial" w:eastAsia="Arial Unicode MS" w:hAnsi="Arial" w:cs="Arial"/>
          <w:lang w:val="en-US"/>
        </w:rPr>
        <w:t>What impression does he give you? Co</w:t>
      </w:r>
      <w:r>
        <w:rPr>
          <w:rFonts w:ascii="Arial" w:eastAsia="Arial Unicode MS" w:hAnsi="Arial" w:cs="Arial"/>
          <w:lang w:val="en-US"/>
        </w:rPr>
        <w:t xml:space="preserve">nfidence? </w:t>
      </w:r>
      <w:proofErr w:type="gramStart"/>
      <w:r>
        <w:rPr>
          <w:rFonts w:ascii="Arial" w:eastAsia="Arial Unicode MS" w:hAnsi="Arial" w:cs="Arial"/>
          <w:lang w:val="en-US"/>
        </w:rPr>
        <w:t>Power .....</w:t>
      </w:r>
      <w:proofErr w:type="gramEnd"/>
      <w:r>
        <w:rPr>
          <w:rFonts w:ascii="Arial" w:eastAsia="Arial Unicode MS" w:hAnsi="Arial" w:cs="Arial"/>
          <w:lang w:val="en-US"/>
        </w:rPr>
        <w:t xml:space="preserve"> </w:t>
      </w:r>
      <w:proofErr w:type="gramStart"/>
      <w:r>
        <w:rPr>
          <w:rFonts w:ascii="Arial" w:eastAsia="Arial Unicode MS" w:hAnsi="Arial" w:cs="Arial"/>
          <w:lang w:val="en-US"/>
        </w:rPr>
        <w:t>or</w:t>
      </w:r>
      <w:proofErr w:type="gramEnd"/>
      <w:r>
        <w:rPr>
          <w:rFonts w:ascii="Arial" w:eastAsia="Arial Unicode MS" w:hAnsi="Arial" w:cs="Arial"/>
          <w:lang w:val="en-US"/>
        </w:rPr>
        <w:t xml:space="preserve"> what? </w:t>
      </w:r>
    </w:p>
    <w:p w:rsidR="00374860" w:rsidRPr="008645D1" w:rsidRDefault="00374860" w:rsidP="00374860">
      <w:pPr>
        <w:widowControl w:val="0"/>
        <w:tabs>
          <w:tab w:val="left" w:pos="220"/>
          <w:tab w:val="left" w:pos="720"/>
        </w:tabs>
        <w:autoSpaceDE w:val="0"/>
        <w:autoSpaceDN w:val="0"/>
        <w:adjustRightInd w:val="0"/>
        <w:spacing w:before="100" w:beforeAutospacing="1"/>
        <w:ind w:left="284" w:right="-22"/>
        <w:rPr>
          <w:rFonts w:ascii="Arial" w:eastAsia="Arial Unicode MS" w:hAnsi="Arial" w:cs="Arial"/>
          <w:lang w:val="en-US"/>
        </w:rPr>
      </w:pPr>
      <w:r w:rsidRPr="008645D1">
        <w:rPr>
          <w:rFonts w:ascii="Arial" w:eastAsia="Arial Unicode MS" w:hAnsi="Arial" w:cs="Arial"/>
          <w:lang w:val="en-US"/>
        </w:rPr>
        <w:t xml:space="preserve">Comment on the perspective from which the figure has been drawn. </w:t>
      </w:r>
    </w:p>
    <w:p w:rsidR="00374860" w:rsidRPr="00BD4D31" w:rsidRDefault="00374860" w:rsidP="00374860">
      <w:pPr>
        <w:widowControl w:val="0"/>
        <w:numPr>
          <w:ilvl w:val="0"/>
          <w:numId w:val="5"/>
        </w:numPr>
        <w:tabs>
          <w:tab w:val="left" w:pos="220"/>
          <w:tab w:val="left" w:pos="720"/>
        </w:tabs>
        <w:autoSpaceDE w:val="0"/>
        <w:autoSpaceDN w:val="0"/>
        <w:adjustRightInd w:val="0"/>
        <w:spacing w:before="100" w:beforeAutospacing="1"/>
        <w:ind w:left="0" w:right="-22" w:firstLine="0"/>
        <w:rPr>
          <w:rFonts w:ascii="Arial" w:eastAsia="Arial Unicode MS" w:hAnsi="Arial" w:cs="Arial"/>
          <w:lang w:val="en-US"/>
        </w:rPr>
      </w:pPr>
      <w:r w:rsidRPr="00BD4D31">
        <w:rPr>
          <w:rFonts w:ascii="Arial" w:eastAsia="Arial Unicode MS" w:hAnsi="Arial" w:cs="Arial"/>
          <w:lang w:val="en-US"/>
        </w:rPr>
        <w:t xml:space="preserve">What dominates in the foreground? Closest to the viewer? </w:t>
      </w:r>
    </w:p>
    <w:p w:rsidR="00374860" w:rsidRPr="00BD4D31" w:rsidRDefault="00374860" w:rsidP="00374860">
      <w:pPr>
        <w:widowControl w:val="0"/>
        <w:numPr>
          <w:ilvl w:val="0"/>
          <w:numId w:val="5"/>
        </w:numPr>
        <w:tabs>
          <w:tab w:val="left" w:pos="220"/>
          <w:tab w:val="left" w:pos="720"/>
        </w:tabs>
        <w:autoSpaceDE w:val="0"/>
        <w:autoSpaceDN w:val="0"/>
        <w:adjustRightInd w:val="0"/>
        <w:spacing w:before="100" w:beforeAutospacing="1"/>
        <w:ind w:left="0" w:right="-22" w:firstLine="0"/>
        <w:rPr>
          <w:rFonts w:ascii="Arial" w:eastAsia="Arial Unicode MS" w:hAnsi="Arial" w:cs="Arial"/>
          <w:lang w:val="en-US"/>
        </w:rPr>
      </w:pPr>
      <w:r w:rsidRPr="00BD4D31">
        <w:rPr>
          <w:rFonts w:ascii="Arial" w:eastAsia="Arial Unicode MS" w:hAnsi="Arial" w:cs="Arial"/>
          <w:lang w:val="en-US"/>
        </w:rPr>
        <w:t xml:space="preserve">What do you associate with this image? </w:t>
      </w:r>
    </w:p>
    <w:p w:rsidR="00374860" w:rsidRPr="00BD4D31" w:rsidRDefault="00374860" w:rsidP="00374860">
      <w:pPr>
        <w:widowControl w:val="0"/>
        <w:numPr>
          <w:ilvl w:val="0"/>
          <w:numId w:val="5"/>
        </w:numPr>
        <w:tabs>
          <w:tab w:val="left" w:pos="220"/>
          <w:tab w:val="left" w:pos="720"/>
        </w:tabs>
        <w:autoSpaceDE w:val="0"/>
        <w:autoSpaceDN w:val="0"/>
        <w:adjustRightInd w:val="0"/>
        <w:spacing w:before="100" w:beforeAutospacing="1"/>
        <w:ind w:left="0" w:right="-22" w:firstLine="0"/>
        <w:rPr>
          <w:rFonts w:ascii="Arial" w:eastAsia="Arial Unicode MS" w:hAnsi="Arial" w:cs="Arial"/>
          <w:lang w:val="en-US"/>
        </w:rPr>
      </w:pPr>
      <w:r w:rsidRPr="00BD4D31">
        <w:rPr>
          <w:rFonts w:ascii="Arial" w:eastAsia="Arial Unicode MS" w:hAnsi="Arial" w:cs="Arial"/>
          <w:lang w:val="en-US"/>
        </w:rPr>
        <w:t xml:space="preserve">Why is this first image important? </w:t>
      </w:r>
    </w:p>
    <w:p w:rsidR="00374860" w:rsidRDefault="00374860" w:rsidP="00374860">
      <w:pPr>
        <w:widowControl w:val="0"/>
        <w:numPr>
          <w:ilvl w:val="0"/>
          <w:numId w:val="5"/>
        </w:numPr>
        <w:tabs>
          <w:tab w:val="left" w:pos="220"/>
          <w:tab w:val="left" w:pos="720"/>
        </w:tabs>
        <w:autoSpaceDE w:val="0"/>
        <w:autoSpaceDN w:val="0"/>
        <w:adjustRightInd w:val="0"/>
        <w:spacing w:before="100" w:beforeAutospacing="1"/>
        <w:ind w:left="0" w:right="-22" w:firstLine="0"/>
        <w:rPr>
          <w:rFonts w:ascii="Arial" w:eastAsia="Arial Unicode MS" w:hAnsi="Arial" w:cs="Arial"/>
          <w:lang w:val="en-US"/>
        </w:rPr>
      </w:pPr>
      <w:r w:rsidRPr="00BD4D31">
        <w:rPr>
          <w:rFonts w:ascii="Arial" w:eastAsia="Arial Unicode MS" w:hAnsi="Arial" w:cs="Arial"/>
          <w:lang w:val="en-US"/>
        </w:rPr>
        <w:t xml:space="preserve">Does it affect how viewers look at Rhodes? Does it force them to look at  him at him from a single viewpoint? Is this important? Why/why </w:t>
      </w:r>
      <w:proofErr w:type="gramStart"/>
      <w:r w:rsidRPr="00BD4D31">
        <w:rPr>
          <w:rFonts w:ascii="Arial" w:eastAsia="Arial Unicode MS" w:hAnsi="Arial" w:cs="Arial"/>
          <w:lang w:val="en-US"/>
        </w:rPr>
        <w:t>not ?</w:t>
      </w:r>
      <w:proofErr w:type="gramEnd"/>
      <w:r w:rsidRPr="00BD4D31">
        <w:rPr>
          <w:rFonts w:ascii="Arial" w:eastAsia="Arial Unicode MS" w:hAnsi="Arial" w:cs="Arial"/>
          <w:lang w:val="en-US"/>
        </w:rPr>
        <w:t xml:space="preserve">  </w:t>
      </w:r>
    </w:p>
    <w:p w:rsidR="00374860" w:rsidRPr="00BD4D31" w:rsidRDefault="00374860" w:rsidP="00374860">
      <w:pPr>
        <w:widowControl w:val="0"/>
        <w:tabs>
          <w:tab w:val="left" w:pos="220"/>
          <w:tab w:val="left" w:pos="720"/>
        </w:tabs>
        <w:autoSpaceDE w:val="0"/>
        <w:autoSpaceDN w:val="0"/>
        <w:adjustRightInd w:val="0"/>
        <w:spacing w:before="100" w:beforeAutospacing="1"/>
        <w:ind w:right="-22"/>
        <w:rPr>
          <w:rFonts w:ascii="Arial" w:eastAsia="Arial Unicode MS" w:hAnsi="Arial" w:cs="Arial"/>
          <w:lang w:val="en-US"/>
        </w:rPr>
      </w:pPr>
      <w:r w:rsidRPr="00F35745">
        <w:rPr>
          <w:rFonts w:ascii="Arial" w:eastAsia="Arial Unicode MS" w:hAnsi="Arial" w:cs="Arial"/>
          <w:b/>
          <w:lang w:val="en-US"/>
        </w:rPr>
        <w:t>3)</w:t>
      </w:r>
      <w:r w:rsidRPr="00BD4D31">
        <w:rPr>
          <w:rFonts w:ascii="Arial" w:eastAsia="Arial Unicode MS" w:hAnsi="Arial" w:cs="Arial"/>
          <w:lang w:val="en-US"/>
        </w:rPr>
        <w:t xml:space="preserve"> The next closest dominant object is a </w:t>
      </w:r>
      <w:r w:rsidRPr="00BD4D31">
        <w:rPr>
          <w:rFonts w:ascii="Arial" w:eastAsia="Arial Unicode MS" w:hAnsi="Arial" w:cs="Arial"/>
          <w:i/>
          <w:iCs/>
          <w:lang w:val="en-US"/>
        </w:rPr>
        <w:t xml:space="preserve">solar </w:t>
      </w:r>
      <w:proofErr w:type="spellStart"/>
      <w:r w:rsidRPr="00BD4D31">
        <w:rPr>
          <w:rFonts w:ascii="Arial" w:eastAsia="Arial Unicode MS" w:hAnsi="Arial" w:cs="Arial"/>
          <w:i/>
          <w:iCs/>
          <w:lang w:val="en-US"/>
        </w:rPr>
        <w:t>topee</w:t>
      </w:r>
      <w:proofErr w:type="spellEnd"/>
      <w:r w:rsidRPr="00BD4D31">
        <w:rPr>
          <w:rFonts w:ascii="Arial" w:eastAsia="Arial Unicode MS" w:hAnsi="Arial" w:cs="Arial"/>
          <w:i/>
          <w:iCs/>
          <w:lang w:val="en-US"/>
        </w:rPr>
        <w:t xml:space="preserve">, </w:t>
      </w:r>
      <w:r w:rsidRPr="00BD4D31">
        <w:rPr>
          <w:rFonts w:ascii="Arial" w:eastAsia="Arial Unicode MS" w:hAnsi="Arial" w:cs="Arial"/>
          <w:lang w:val="en-US"/>
        </w:rPr>
        <w:t>a special hat widely used by European colonists when in India and Africa to protect their heads from the sun (</w:t>
      </w:r>
      <w:proofErr w:type="spellStart"/>
      <w:r w:rsidRPr="00BD4D31">
        <w:rPr>
          <w:rFonts w:ascii="Arial" w:eastAsia="Arial Unicode MS" w:hAnsi="Arial" w:cs="Arial"/>
          <w:lang w:val="en-US"/>
        </w:rPr>
        <w:t>topi</w:t>
      </w:r>
      <w:proofErr w:type="spellEnd"/>
      <w:r w:rsidRPr="00BD4D31">
        <w:rPr>
          <w:rFonts w:ascii="Arial" w:eastAsia="Arial Unicode MS" w:hAnsi="Arial" w:cs="Arial"/>
          <w:lang w:val="en-US"/>
        </w:rPr>
        <w:t xml:space="preserve"> means hat in Hindi). </w:t>
      </w:r>
    </w:p>
    <w:p w:rsidR="00374860" w:rsidRPr="00BD4D31" w:rsidRDefault="00374860" w:rsidP="00374860">
      <w:pPr>
        <w:widowControl w:val="0"/>
        <w:numPr>
          <w:ilvl w:val="1"/>
          <w:numId w:val="5"/>
        </w:numPr>
        <w:tabs>
          <w:tab w:val="left" w:pos="284"/>
          <w:tab w:val="left" w:pos="1440"/>
        </w:tabs>
        <w:autoSpaceDE w:val="0"/>
        <w:autoSpaceDN w:val="0"/>
        <w:adjustRightInd w:val="0"/>
        <w:spacing w:before="100" w:beforeAutospacing="1"/>
        <w:ind w:left="0" w:right="-22" w:firstLine="0"/>
        <w:rPr>
          <w:rFonts w:ascii="Arial" w:eastAsia="Arial Unicode MS" w:hAnsi="Arial" w:cs="Arial"/>
          <w:lang w:val="en-US"/>
        </w:rPr>
      </w:pPr>
      <w:r w:rsidRPr="00BD4D31">
        <w:rPr>
          <w:rFonts w:ascii="Arial" w:eastAsia="Arial Unicode MS" w:hAnsi="Arial" w:cs="Arial"/>
          <w:lang w:val="en-US"/>
        </w:rPr>
        <w:t xml:space="preserve">What do you think does the cartoonist want the viewer to think about, to associate that hat with? </w:t>
      </w:r>
    </w:p>
    <w:p w:rsidR="00374860" w:rsidRPr="00BD4D31" w:rsidRDefault="00374860" w:rsidP="00374860">
      <w:pPr>
        <w:widowControl w:val="0"/>
        <w:numPr>
          <w:ilvl w:val="1"/>
          <w:numId w:val="5"/>
        </w:numPr>
        <w:tabs>
          <w:tab w:val="left" w:pos="284"/>
          <w:tab w:val="left" w:pos="1440"/>
        </w:tabs>
        <w:autoSpaceDE w:val="0"/>
        <w:autoSpaceDN w:val="0"/>
        <w:adjustRightInd w:val="0"/>
        <w:spacing w:before="100" w:beforeAutospacing="1"/>
        <w:ind w:left="0" w:right="-22" w:firstLine="0"/>
        <w:rPr>
          <w:rFonts w:ascii="Arial" w:eastAsia="Arial Unicode MS" w:hAnsi="Arial" w:cs="Arial"/>
          <w:lang w:val="en-US"/>
        </w:rPr>
      </w:pPr>
      <w:r w:rsidRPr="00BD4D31">
        <w:rPr>
          <w:rFonts w:ascii="Arial" w:eastAsia="Arial Unicode MS" w:hAnsi="Arial" w:cs="Arial"/>
          <w:lang w:val="en-US"/>
        </w:rPr>
        <w:t xml:space="preserve">What else is Rhodes holding in his hands? What is its significance (think about what the Victorian schoolgirl wrote)? </w:t>
      </w:r>
    </w:p>
    <w:p w:rsidR="00374860" w:rsidRDefault="00374860" w:rsidP="00374860">
      <w:pPr>
        <w:widowControl w:val="0"/>
        <w:numPr>
          <w:ilvl w:val="1"/>
          <w:numId w:val="5"/>
        </w:numPr>
        <w:tabs>
          <w:tab w:val="left" w:pos="284"/>
          <w:tab w:val="left" w:pos="1440"/>
        </w:tabs>
        <w:autoSpaceDE w:val="0"/>
        <w:autoSpaceDN w:val="0"/>
        <w:adjustRightInd w:val="0"/>
        <w:spacing w:before="100" w:beforeAutospacing="1"/>
        <w:ind w:left="0" w:right="-22" w:firstLine="0"/>
        <w:rPr>
          <w:rFonts w:ascii="Arial" w:eastAsia="Arial Unicode MS" w:hAnsi="Arial" w:cs="Arial"/>
          <w:lang w:val="en-US"/>
        </w:rPr>
      </w:pPr>
      <w:r w:rsidRPr="00BD4D31">
        <w:rPr>
          <w:rFonts w:ascii="Arial" w:eastAsia="Arial Unicode MS" w:hAnsi="Arial" w:cs="Arial"/>
          <w:b/>
          <w:bCs/>
          <w:lang w:val="en-US"/>
        </w:rPr>
        <w:t xml:space="preserve">Is </w:t>
      </w:r>
      <w:r w:rsidRPr="00BD4D31">
        <w:rPr>
          <w:rFonts w:ascii="Arial" w:eastAsia="Arial Unicode MS" w:hAnsi="Arial" w:cs="Arial"/>
          <w:lang w:val="en-US"/>
        </w:rPr>
        <w:t>there anything else in the image you think is important to understand the message the cartoonist wants to give?  </w:t>
      </w:r>
    </w:p>
    <w:p w:rsidR="00374860" w:rsidRDefault="00374860" w:rsidP="00374860">
      <w:pPr>
        <w:widowControl w:val="0"/>
        <w:tabs>
          <w:tab w:val="left" w:pos="284"/>
          <w:tab w:val="left" w:pos="1440"/>
        </w:tabs>
        <w:autoSpaceDE w:val="0"/>
        <w:autoSpaceDN w:val="0"/>
        <w:adjustRightInd w:val="0"/>
        <w:spacing w:before="100" w:beforeAutospacing="1"/>
        <w:ind w:right="-22"/>
        <w:rPr>
          <w:rFonts w:ascii="Arial" w:eastAsia="Arial Unicode MS" w:hAnsi="Arial" w:cs="Arial"/>
          <w:lang w:val="en-US"/>
        </w:rPr>
      </w:pPr>
      <w:r w:rsidRPr="00F35745">
        <w:rPr>
          <w:rFonts w:ascii="Arial" w:eastAsia="Arial Unicode MS" w:hAnsi="Arial" w:cs="Arial"/>
          <w:b/>
          <w:lang w:val="en-US"/>
        </w:rPr>
        <w:t>4)</w:t>
      </w:r>
      <w:r w:rsidRPr="00BD4D31">
        <w:rPr>
          <w:rFonts w:ascii="Arial" w:eastAsia="Arial Unicode MS" w:hAnsi="Arial" w:cs="Arial"/>
          <w:lang w:val="en-US"/>
        </w:rPr>
        <w:t xml:space="preserve"> What </w:t>
      </w:r>
      <w:r w:rsidRPr="00BD4D31">
        <w:rPr>
          <w:rFonts w:ascii="Arial" w:eastAsia="Arial Unicode MS" w:hAnsi="Arial" w:cs="Arial"/>
          <w:b/>
          <w:bCs/>
          <w:i/>
          <w:iCs/>
          <w:lang w:val="en-US"/>
        </w:rPr>
        <w:t xml:space="preserve">is </w:t>
      </w:r>
      <w:r w:rsidRPr="00BD4D31">
        <w:rPr>
          <w:rFonts w:ascii="Arial" w:eastAsia="Arial Unicode MS" w:hAnsi="Arial" w:cs="Arial"/>
          <w:lang w:val="en-US"/>
        </w:rPr>
        <w:t xml:space="preserve">the message of this cartoon? What have you and your partner understood? </w:t>
      </w:r>
    </w:p>
    <w:p w:rsidR="00374860" w:rsidRDefault="00374860" w:rsidP="00374860">
      <w:pPr>
        <w:widowControl w:val="0"/>
        <w:tabs>
          <w:tab w:val="left" w:pos="284"/>
          <w:tab w:val="left" w:pos="1440"/>
        </w:tabs>
        <w:autoSpaceDE w:val="0"/>
        <w:autoSpaceDN w:val="0"/>
        <w:adjustRightInd w:val="0"/>
        <w:spacing w:before="100" w:beforeAutospacing="1"/>
        <w:ind w:right="-22"/>
        <w:rPr>
          <w:rFonts w:ascii="Arial" w:eastAsia="Arial Unicode MS" w:hAnsi="Arial" w:cs="Arial"/>
          <w:lang w:val="en-US"/>
        </w:rPr>
      </w:pPr>
      <w:r w:rsidRPr="00F35745">
        <w:rPr>
          <w:rFonts w:ascii="Arial" w:eastAsia="Arial Unicode MS" w:hAnsi="Arial" w:cs="Arial"/>
          <w:b/>
          <w:lang w:val="en-US"/>
        </w:rPr>
        <w:t>5)</w:t>
      </w:r>
      <w:r w:rsidRPr="00BD4D31">
        <w:rPr>
          <w:rFonts w:ascii="Arial" w:eastAsia="Arial Unicode MS" w:hAnsi="Arial" w:cs="Arial"/>
          <w:lang w:val="en-US"/>
        </w:rPr>
        <w:t xml:space="preserve"> In your opinion the cartoonist pro or anti imperialism?  </w:t>
      </w:r>
    </w:p>
    <w:p w:rsidR="00374860" w:rsidRDefault="00374860" w:rsidP="00374860">
      <w:pPr>
        <w:widowControl w:val="0"/>
        <w:tabs>
          <w:tab w:val="left" w:pos="940"/>
          <w:tab w:val="left" w:pos="1440"/>
        </w:tabs>
        <w:autoSpaceDE w:val="0"/>
        <w:autoSpaceDN w:val="0"/>
        <w:adjustRightInd w:val="0"/>
        <w:spacing w:before="100" w:beforeAutospacing="1"/>
        <w:ind w:right="-22"/>
        <w:rPr>
          <w:rFonts w:ascii="Arial" w:eastAsia="Arial Unicode MS" w:hAnsi="Arial" w:cs="Arial"/>
          <w:b/>
          <w:bCs/>
          <w:lang w:val="en-US"/>
        </w:rPr>
      </w:pPr>
    </w:p>
    <w:p w:rsidR="00374860" w:rsidRDefault="00374860" w:rsidP="00374860">
      <w:pPr>
        <w:widowControl w:val="0"/>
        <w:tabs>
          <w:tab w:val="left" w:pos="940"/>
          <w:tab w:val="left" w:pos="1440"/>
        </w:tabs>
        <w:autoSpaceDE w:val="0"/>
        <w:autoSpaceDN w:val="0"/>
        <w:adjustRightInd w:val="0"/>
        <w:spacing w:before="100" w:beforeAutospacing="1"/>
        <w:ind w:right="-22"/>
        <w:rPr>
          <w:rFonts w:ascii="Arial" w:eastAsia="Arial Unicode MS" w:hAnsi="Arial" w:cs="Arial"/>
          <w:b/>
          <w:bCs/>
          <w:lang w:val="en-US"/>
        </w:rPr>
      </w:pPr>
    </w:p>
    <w:p w:rsidR="00374860" w:rsidRDefault="00374860" w:rsidP="00374860">
      <w:pPr>
        <w:widowControl w:val="0"/>
        <w:tabs>
          <w:tab w:val="left" w:pos="940"/>
          <w:tab w:val="left" w:pos="1440"/>
        </w:tabs>
        <w:autoSpaceDE w:val="0"/>
        <w:autoSpaceDN w:val="0"/>
        <w:adjustRightInd w:val="0"/>
        <w:spacing w:before="100" w:beforeAutospacing="1"/>
        <w:ind w:right="-22"/>
        <w:rPr>
          <w:rFonts w:ascii="Arial" w:eastAsia="Arial Unicode MS" w:hAnsi="Arial" w:cs="Arial"/>
          <w:b/>
          <w:bCs/>
          <w:lang w:val="en-US"/>
        </w:rPr>
      </w:pPr>
    </w:p>
    <w:p w:rsidR="00374860" w:rsidRDefault="00374860" w:rsidP="00374860">
      <w:pPr>
        <w:widowControl w:val="0"/>
        <w:tabs>
          <w:tab w:val="left" w:pos="940"/>
          <w:tab w:val="left" w:pos="1440"/>
        </w:tabs>
        <w:autoSpaceDE w:val="0"/>
        <w:autoSpaceDN w:val="0"/>
        <w:adjustRightInd w:val="0"/>
        <w:spacing w:before="100" w:beforeAutospacing="1"/>
        <w:ind w:right="-22"/>
        <w:rPr>
          <w:rFonts w:ascii="Arial" w:eastAsia="Arial Unicode MS" w:hAnsi="Arial" w:cs="Arial"/>
          <w:b/>
          <w:bCs/>
          <w:lang w:val="en-US"/>
        </w:rPr>
      </w:pPr>
    </w:p>
    <w:p w:rsidR="00374860" w:rsidRDefault="00374860" w:rsidP="00374860">
      <w:pPr>
        <w:widowControl w:val="0"/>
        <w:tabs>
          <w:tab w:val="left" w:pos="940"/>
          <w:tab w:val="left" w:pos="1440"/>
        </w:tabs>
        <w:autoSpaceDE w:val="0"/>
        <w:autoSpaceDN w:val="0"/>
        <w:adjustRightInd w:val="0"/>
        <w:spacing w:before="100" w:beforeAutospacing="1"/>
        <w:ind w:right="-22"/>
        <w:rPr>
          <w:rFonts w:ascii="Arial" w:eastAsia="Arial Unicode MS" w:hAnsi="Arial" w:cs="Arial"/>
          <w:b/>
          <w:bCs/>
          <w:lang w:val="en-US"/>
        </w:rPr>
      </w:pPr>
    </w:p>
    <w:p w:rsidR="00374860" w:rsidRDefault="00374860" w:rsidP="00374860">
      <w:pPr>
        <w:widowControl w:val="0"/>
        <w:tabs>
          <w:tab w:val="left" w:pos="940"/>
          <w:tab w:val="left" w:pos="1440"/>
        </w:tabs>
        <w:autoSpaceDE w:val="0"/>
        <w:autoSpaceDN w:val="0"/>
        <w:adjustRightInd w:val="0"/>
        <w:spacing w:before="100" w:beforeAutospacing="1"/>
        <w:ind w:right="-22"/>
        <w:rPr>
          <w:rFonts w:ascii="Arial" w:eastAsia="Arial Unicode MS" w:hAnsi="Arial" w:cs="Arial"/>
          <w:b/>
          <w:bCs/>
          <w:lang w:val="en-US"/>
        </w:rPr>
      </w:pPr>
    </w:p>
    <w:p w:rsidR="00374860" w:rsidRDefault="00374860" w:rsidP="00374860">
      <w:pPr>
        <w:widowControl w:val="0"/>
        <w:tabs>
          <w:tab w:val="left" w:pos="940"/>
          <w:tab w:val="left" w:pos="1440"/>
        </w:tabs>
        <w:autoSpaceDE w:val="0"/>
        <w:autoSpaceDN w:val="0"/>
        <w:adjustRightInd w:val="0"/>
        <w:spacing w:before="100" w:beforeAutospacing="1"/>
        <w:ind w:right="-22"/>
        <w:rPr>
          <w:rFonts w:ascii="Arial" w:eastAsia="Arial Unicode MS" w:hAnsi="Arial" w:cs="Arial"/>
          <w:b/>
          <w:bCs/>
          <w:lang w:val="en-US"/>
        </w:rPr>
      </w:pPr>
    </w:p>
    <w:p w:rsidR="00374860" w:rsidRDefault="00374860" w:rsidP="00374860">
      <w:pPr>
        <w:widowControl w:val="0"/>
        <w:autoSpaceDE w:val="0"/>
        <w:autoSpaceDN w:val="0"/>
        <w:adjustRightInd w:val="0"/>
        <w:spacing w:before="100" w:beforeAutospacing="1"/>
        <w:ind w:right="-22"/>
        <w:rPr>
          <w:rFonts w:ascii="Arial" w:eastAsia="Arial Unicode MS" w:hAnsi="Arial" w:cs="Arial"/>
          <w:b/>
          <w:bCs/>
          <w:lang w:val="en-US"/>
        </w:rPr>
      </w:pPr>
      <w:r w:rsidRPr="008645D1">
        <w:rPr>
          <w:rFonts w:ascii="Arial" w:eastAsia="Arial Unicode MS" w:hAnsi="Arial" w:cs="Arial"/>
          <w:b/>
          <w:bCs/>
          <w:lang w:val="en-US"/>
        </w:rPr>
        <w:t>CARTOON 2</w:t>
      </w:r>
      <w:r>
        <w:rPr>
          <w:rFonts w:ascii="Arial" w:eastAsia="Arial Unicode MS" w:hAnsi="Arial" w:cs="Arial"/>
          <w:b/>
          <w:bCs/>
          <w:lang w:val="en-US"/>
        </w:rPr>
        <w:t xml:space="preserve"> - </w:t>
      </w:r>
      <w:r w:rsidRPr="00BD4D31">
        <w:rPr>
          <w:rFonts w:ascii="Arial" w:eastAsia="Arial Unicode MS" w:hAnsi="Arial" w:cs="Arial"/>
          <w:b/>
          <w:bCs/>
          <w:lang w:val="en-US"/>
        </w:rPr>
        <w:t>The Occupation of Egypt (1882)</w:t>
      </w:r>
      <w:r w:rsidRPr="00BF3450">
        <w:rPr>
          <w:rFonts w:ascii="Arial" w:eastAsia="Arial Unicode MS" w:hAnsi="Arial" w:cs="Arial"/>
          <w:b/>
          <w:bCs/>
          <w:lang w:val="en-US"/>
        </w:rPr>
        <w:t xml:space="preserve"> </w:t>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b/>
          <w:bCs/>
          <w:lang w:val="en-US"/>
        </w:rPr>
        <w:t xml:space="preserve">CAPTION: </w:t>
      </w:r>
      <w:r w:rsidRPr="00BD4D31">
        <w:rPr>
          <w:rFonts w:ascii="Arial" w:eastAsia="Arial Unicode MS" w:hAnsi="Arial" w:cs="Arial"/>
          <w:i/>
          <w:iCs/>
          <w:lang w:val="en-US"/>
        </w:rPr>
        <w:t>“</w:t>
      </w:r>
      <w:proofErr w:type="spellStart"/>
      <w:r w:rsidRPr="00BD4D31">
        <w:rPr>
          <w:rFonts w:ascii="Arial" w:eastAsia="Arial Unicode MS" w:hAnsi="Arial" w:cs="Arial"/>
          <w:i/>
          <w:iCs/>
          <w:lang w:val="en-US"/>
        </w:rPr>
        <w:t>Civiltà</w:t>
      </w:r>
      <w:proofErr w:type="spellEnd"/>
      <w:r w:rsidRPr="00BD4D31">
        <w:rPr>
          <w:rFonts w:ascii="Arial" w:eastAsia="Arial Unicode MS" w:hAnsi="Arial" w:cs="Arial"/>
          <w:i/>
          <w:iCs/>
          <w:lang w:val="en-US"/>
        </w:rPr>
        <w:t xml:space="preserve">, </w:t>
      </w:r>
      <w:proofErr w:type="spellStart"/>
      <w:r w:rsidRPr="00BD4D31">
        <w:rPr>
          <w:rFonts w:ascii="Arial" w:eastAsia="Arial Unicode MS" w:hAnsi="Arial" w:cs="Arial"/>
          <w:i/>
          <w:iCs/>
          <w:lang w:val="en-US"/>
        </w:rPr>
        <w:t>Umanità</w:t>
      </w:r>
      <w:proofErr w:type="spellEnd"/>
      <w:r w:rsidRPr="00BD4D31">
        <w:rPr>
          <w:rFonts w:ascii="Arial" w:eastAsia="Arial Unicode MS" w:hAnsi="Arial" w:cs="Arial"/>
          <w:i/>
          <w:iCs/>
          <w:lang w:val="en-US"/>
        </w:rPr>
        <w:t xml:space="preserve">, </w:t>
      </w:r>
      <w:proofErr w:type="spellStart"/>
      <w:r w:rsidRPr="00BD4D31">
        <w:rPr>
          <w:rFonts w:ascii="Arial" w:eastAsia="Arial Unicode MS" w:hAnsi="Arial" w:cs="Arial"/>
          <w:i/>
          <w:iCs/>
          <w:lang w:val="en-US"/>
        </w:rPr>
        <w:t>Libertà</w:t>
      </w:r>
      <w:proofErr w:type="spellEnd"/>
      <w:r w:rsidRPr="00BD4D31">
        <w:rPr>
          <w:rFonts w:ascii="Arial" w:eastAsia="Arial Unicode MS" w:hAnsi="Arial" w:cs="Arial"/>
          <w:i/>
          <w:iCs/>
          <w:lang w:val="en-US"/>
        </w:rPr>
        <w:t xml:space="preserve">, </w:t>
      </w:r>
      <w:proofErr w:type="spellStart"/>
      <w:r w:rsidRPr="00BD4D31">
        <w:rPr>
          <w:rFonts w:ascii="Arial" w:eastAsia="Arial Unicode MS" w:hAnsi="Arial" w:cs="Arial"/>
          <w:i/>
          <w:iCs/>
          <w:lang w:val="en-US"/>
        </w:rPr>
        <w:t>Nazionalità</w:t>
      </w:r>
      <w:proofErr w:type="spellEnd"/>
      <w:r w:rsidRPr="00BD4D31">
        <w:rPr>
          <w:rFonts w:ascii="Arial" w:eastAsia="Arial Unicode MS" w:hAnsi="Arial" w:cs="Arial"/>
          <w:i/>
          <w:iCs/>
          <w:lang w:val="en-US"/>
        </w:rPr>
        <w:t xml:space="preserve">, </w:t>
      </w:r>
      <w:proofErr w:type="spellStart"/>
      <w:r w:rsidRPr="00BD4D31">
        <w:rPr>
          <w:rFonts w:ascii="Arial" w:eastAsia="Arial Unicode MS" w:hAnsi="Arial" w:cs="Arial"/>
          <w:i/>
          <w:iCs/>
          <w:lang w:val="en-US"/>
        </w:rPr>
        <w:t>Fraternità</w:t>
      </w:r>
      <w:proofErr w:type="spellEnd"/>
      <w:r w:rsidRPr="00BD4D31">
        <w:rPr>
          <w:rFonts w:ascii="Arial" w:eastAsia="Arial Unicode MS" w:hAnsi="Arial" w:cs="Arial"/>
          <w:i/>
          <w:iCs/>
          <w:lang w:val="en-US"/>
        </w:rPr>
        <w:t xml:space="preserve"> </w:t>
      </w:r>
      <w:r w:rsidRPr="00BD4D31">
        <w:rPr>
          <w:rFonts w:ascii="Arial" w:eastAsia="Arial Unicode MS" w:hAnsi="Arial" w:cs="Arial"/>
          <w:lang w:val="en-US"/>
        </w:rPr>
        <w:t xml:space="preserve">(1) ... </w:t>
      </w:r>
      <w:proofErr w:type="spellStart"/>
      <w:r w:rsidRPr="00BD4D31">
        <w:rPr>
          <w:rFonts w:ascii="Arial" w:eastAsia="Arial Unicode MS" w:hAnsi="Arial" w:cs="Arial"/>
          <w:lang w:val="en-US"/>
        </w:rPr>
        <w:t>Taratatà</w:t>
      </w:r>
      <w:proofErr w:type="spellEnd"/>
      <w:r w:rsidRPr="00BD4D31">
        <w:rPr>
          <w:rFonts w:ascii="Arial" w:eastAsia="Arial Unicode MS" w:hAnsi="Arial" w:cs="Arial"/>
          <w:lang w:val="en-US"/>
        </w:rPr>
        <w:t xml:space="preserve">... John Bull (2), with all due respect to Europe (3), speaks up in </w:t>
      </w:r>
      <w:proofErr w:type="spellStart"/>
      <w:r w:rsidRPr="00BD4D31">
        <w:rPr>
          <w:rFonts w:ascii="Arial" w:eastAsia="Arial Unicode MS" w:hAnsi="Arial" w:cs="Arial"/>
          <w:lang w:val="en-US"/>
        </w:rPr>
        <w:t>favour</w:t>
      </w:r>
      <w:proofErr w:type="spellEnd"/>
      <w:r w:rsidRPr="00BD4D31">
        <w:rPr>
          <w:rFonts w:ascii="Arial" w:eastAsia="Arial Unicode MS" w:hAnsi="Arial" w:cs="Arial"/>
          <w:lang w:val="en-US"/>
        </w:rPr>
        <w:t xml:space="preserve"> of Egyptian civilization”</w:t>
      </w:r>
    </w:p>
    <w:p w:rsidR="00374860"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 xml:space="preserve">(1) </w:t>
      </w:r>
      <w:proofErr w:type="gramStart"/>
      <w:r w:rsidRPr="00BD4D31">
        <w:rPr>
          <w:rFonts w:ascii="Arial" w:eastAsia="Arial Unicode MS" w:hAnsi="Arial" w:cs="Arial"/>
          <w:i/>
          <w:iCs/>
          <w:lang w:val="en-US"/>
        </w:rPr>
        <w:t>translation</w:t>
      </w:r>
      <w:proofErr w:type="gramEnd"/>
      <w:r w:rsidRPr="00BD4D31">
        <w:rPr>
          <w:rFonts w:ascii="Arial" w:eastAsia="Arial Unicode MS" w:hAnsi="Arial" w:cs="Arial"/>
          <w:i/>
          <w:iCs/>
          <w:lang w:val="en-US"/>
        </w:rPr>
        <w:t xml:space="preserve">: </w:t>
      </w:r>
      <w:r w:rsidRPr="00BD4D31">
        <w:rPr>
          <w:rFonts w:ascii="Arial" w:eastAsia="Arial Unicode MS" w:hAnsi="Arial" w:cs="Arial"/>
          <w:lang w:val="en-US"/>
        </w:rPr>
        <w:t>Civilization, Humanity, Liberty, Nationality, Fraternity ... </w:t>
      </w:r>
    </w:p>
    <w:p w:rsidR="00374860"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 xml:space="preserve">(2) </w:t>
      </w:r>
      <w:r w:rsidRPr="00BD4D31">
        <w:rPr>
          <w:rFonts w:ascii="Arial" w:eastAsia="Arial Unicode MS" w:hAnsi="Arial" w:cs="Arial"/>
          <w:i/>
          <w:iCs/>
          <w:lang w:val="en-US"/>
        </w:rPr>
        <w:t xml:space="preserve">John Bull </w:t>
      </w:r>
      <w:r w:rsidRPr="00BD4D31">
        <w:rPr>
          <w:rFonts w:ascii="Arial" w:eastAsia="Arial Unicode MS" w:hAnsi="Arial" w:cs="Arial"/>
          <w:lang w:val="en-US"/>
        </w:rPr>
        <w:t>- had long stood for the typical “True Englishman”, a yeoman farmer image. In 19th century satirical cartoons John Bull was still the (stereo) typical Englishman, but was now more the imperialist British bourgeoisie, the privateers, traders, explorers, administrators and soldiers who were bui</w:t>
      </w:r>
      <w:r>
        <w:rPr>
          <w:rFonts w:ascii="Arial" w:eastAsia="Arial Unicode MS" w:hAnsi="Arial" w:cs="Arial"/>
          <w:lang w:val="en-US"/>
        </w:rPr>
        <w:t>lding and extending the Empire.</w:t>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 xml:space="preserve">(3) </w:t>
      </w:r>
      <w:proofErr w:type="gramStart"/>
      <w:r w:rsidRPr="00BD4D31">
        <w:rPr>
          <w:rFonts w:ascii="Arial" w:eastAsia="Arial Unicode MS" w:hAnsi="Arial" w:cs="Arial"/>
          <w:i/>
          <w:iCs/>
          <w:lang w:val="en-US"/>
        </w:rPr>
        <w:t>with</w:t>
      </w:r>
      <w:proofErr w:type="gramEnd"/>
      <w:r w:rsidRPr="00BD4D31">
        <w:rPr>
          <w:rFonts w:ascii="Arial" w:eastAsia="Arial Unicode MS" w:hAnsi="Arial" w:cs="Arial"/>
          <w:i/>
          <w:iCs/>
          <w:lang w:val="en-US"/>
        </w:rPr>
        <w:t xml:space="preserve"> all due respect to Europe </w:t>
      </w:r>
      <w:r w:rsidRPr="00BD4D31">
        <w:rPr>
          <w:rFonts w:ascii="Arial" w:eastAsia="Arial Unicode MS" w:hAnsi="Arial" w:cs="Arial"/>
          <w:lang w:val="en-US"/>
        </w:rPr>
        <w:t>– means (here</w:t>
      </w:r>
      <w:r>
        <w:rPr>
          <w:rFonts w:ascii="Arial" w:eastAsia="Arial Unicode MS" w:hAnsi="Arial" w:cs="Arial"/>
          <w:lang w:val="en-US"/>
        </w:rPr>
        <w:t>): in spite of Europe’s opinion</w:t>
      </w:r>
    </w:p>
    <w:p w:rsidR="00374860" w:rsidRPr="00BD4D31" w:rsidRDefault="00374860" w:rsidP="00374860">
      <w:pPr>
        <w:widowControl w:val="0"/>
        <w:tabs>
          <w:tab w:val="left" w:pos="940"/>
          <w:tab w:val="left" w:pos="1440"/>
        </w:tabs>
        <w:autoSpaceDE w:val="0"/>
        <w:autoSpaceDN w:val="0"/>
        <w:adjustRightInd w:val="0"/>
        <w:spacing w:before="100" w:beforeAutospacing="1"/>
        <w:ind w:right="-22"/>
        <w:rPr>
          <w:rFonts w:ascii="Arial" w:eastAsia="Arial Unicode MS" w:hAnsi="Arial" w:cs="Arial"/>
          <w:lang w:val="en-US"/>
        </w:rPr>
      </w:pP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noProof/>
          <w:lang w:val="en-US"/>
        </w:rPr>
        <w:drawing>
          <wp:inline distT="0" distB="0" distL="0" distR="0" wp14:anchorId="63A2CA59" wp14:editId="77399863">
            <wp:extent cx="6069330" cy="3769616"/>
            <wp:effectExtent l="0" t="0" r="1270" b="0"/>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71294" cy="3770836"/>
                    </a:xfrm>
                    <a:prstGeom prst="rect">
                      <a:avLst/>
                    </a:prstGeom>
                    <a:noFill/>
                    <a:ln>
                      <a:noFill/>
                    </a:ln>
                  </pic:spPr>
                </pic:pic>
              </a:graphicData>
            </a:graphic>
          </wp:inline>
        </w:drawing>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p>
    <w:p w:rsidR="00374860"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 xml:space="preserve">In this cartoon an Italian cartoonist, </w:t>
      </w:r>
      <w:proofErr w:type="spellStart"/>
      <w:r w:rsidRPr="00BD4D31">
        <w:rPr>
          <w:rFonts w:ascii="Arial" w:eastAsia="Arial Unicode MS" w:hAnsi="Arial" w:cs="Arial"/>
          <w:lang w:val="en-US"/>
        </w:rPr>
        <w:t>Casimiro</w:t>
      </w:r>
      <w:proofErr w:type="spellEnd"/>
      <w:r w:rsidRPr="00BD4D31">
        <w:rPr>
          <w:rFonts w:ascii="Arial" w:eastAsia="Arial Unicode MS" w:hAnsi="Arial" w:cs="Arial"/>
          <w:lang w:val="en-US"/>
        </w:rPr>
        <w:t xml:space="preserve"> </w:t>
      </w:r>
      <w:proofErr w:type="spellStart"/>
      <w:r w:rsidRPr="00BD4D31">
        <w:rPr>
          <w:rFonts w:ascii="Arial" w:eastAsia="Arial Unicode MS" w:hAnsi="Arial" w:cs="Arial"/>
          <w:lang w:val="en-US"/>
        </w:rPr>
        <w:t>Teya</w:t>
      </w:r>
      <w:proofErr w:type="spellEnd"/>
      <w:r w:rsidRPr="00BD4D31">
        <w:rPr>
          <w:rFonts w:ascii="Arial" w:eastAsia="Arial Unicode MS" w:hAnsi="Arial" w:cs="Arial"/>
          <w:lang w:val="en-US"/>
        </w:rPr>
        <w:t xml:space="preserve"> (1830-1897), offers his view of the British occupation of Egypt. This cartoon appeared on 18th July 1882 in “Il </w:t>
      </w:r>
      <w:proofErr w:type="spellStart"/>
      <w:r w:rsidRPr="00BD4D31">
        <w:rPr>
          <w:rFonts w:ascii="Arial" w:eastAsia="Arial Unicode MS" w:hAnsi="Arial" w:cs="Arial"/>
          <w:i/>
          <w:iCs/>
          <w:lang w:val="en-US"/>
        </w:rPr>
        <w:t>Pasquino</w:t>
      </w:r>
      <w:proofErr w:type="spellEnd"/>
      <w:r w:rsidRPr="00BD4D31">
        <w:rPr>
          <w:rFonts w:ascii="Arial" w:eastAsia="Arial Unicode MS" w:hAnsi="Arial" w:cs="Arial"/>
          <w:i/>
          <w:iCs/>
          <w:lang w:val="en-US"/>
        </w:rPr>
        <w:t xml:space="preserve">”, </w:t>
      </w:r>
      <w:r w:rsidRPr="00BD4D31">
        <w:rPr>
          <w:rFonts w:ascii="Arial" w:eastAsia="Arial Unicode MS" w:hAnsi="Arial" w:cs="Arial"/>
          <w:lang w:val="en-US"/>
        </w:rPr>
        <w:t>an Italian satirical magazine which was first published in Turin, in 1856.</w:t>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4A448A">
        <w:rPr>
          <w:rFonts w:ascii="Arial" w:eastAsia="Arial Unicode MS" w:hAnsi="Arial" w:cs="Arial"/>
          <w:b/>
          <w:i/>
          <w:iCs/>
          <w:lang w:val="en-US"/>
        </w:rPr>
        <w:t>a)</w:t>
      </w:r>
      <w:r w:rsidRPr="00BD4D31">
        <w:rPr>
          <w:rFonts w:ascii="Arial" w:eastAsia="Arial Unicode MS" w:hAnsi="Arial" w:cs="Arial"/>
          <w:i/>
          <w:iCs/>
          <w:lang w:val="en-US"/>
        </w:rPr>
        <w:t xml:space="preserve"> </w:t>
      </w:r>
      <w:r w:rsidRPr="00BD4D31">
        <w:rPr>
          <w:rFonts w:ascii="Arial" w:eastAsia="Arial Unicode MS" w:hAnsi="Arial" w:cs="Arial"/>
          <w:b/>
          <w:bCs/>
          <w:i/>
          <w:iCs/>
          <w:lang w:val="en-US"/>
        </w:rPr>
        <w:t xml:space="preserve">Set the scene: </w:t>
      </w:r>
      <w:r w:rsidRPr="00BD4D31">
        <w:rPr>
          <w:rFonts w:ascii="Arial" w:eastAsia="Arial Unicode MS" w:hAnsi="Arial" w:cs="Arial"/>
          <w:i/>
          <w:iCs/>
          <w:lang w:val="en-US"/>
        </w:rPr>
        <w:t xml:space="preserve">before </w:t>
      </w:r>
      <w:proofErr w:type="spellStart"/>
      <w:r w:rsidRPr="00BD4D31">
        <w:rPr>
          <w:rFonts w:ascii="Arial" w:eastAsia="Arial Unicode MS" w:hAnsi="Arial" w:cs="Arial"/>
          <w:i/>
          <w:iCs/>
          <w:lang w:val="en-US"/>
        </w:rPr>
        <w:t>analysing</w:t>
      </w:r>
      <w:proofErr w:type="spellEnd"/>
      <w:r w:rsidRPr="00BD4D31">
        <w:rPr>
          <w:rFonts w:ascii="Arial" w:eastAsia="Arial Unicode MS" w:hAnsi="Arial" w:cs="Arial"/>
          <w:i/>
          <w:iCs/>
          <w:lang w:val="en-US"/>
        </w:rPr>
        <w:t xml:space="preserve"> the cartoon: find out about the British Occupation of Egypt and Europe’s reaction to it. Pool your information in class and describe / discuss the situation in Egypt at the time. Use the Scramble for Africa timeline too.</w:t>
      </w:r>
    </w:p>
    <w:p w:rsidR="00374860" w:rsidRDefault="00374860" w:rsidP="00374860">
      <w:pPr>
        <w:widowControl w:val="0"/>
        <w:autoSpaceDE w:val="0"/>
        <w:autoSpaceDN w:val="0"/>
        <w:adjustRightInd w:val="0"/>
        <w:spacing w:before="100" w:beforeAutospacing="1"/>
        <w:ind w:right="-22"/>
        <w:rPr>
          <w:rFonts w:ascii="Arial" w:eastAsia="Arial Unicode MS" w:hAnsi="Arial" w:cs="Arial"/>
          <w:lang w:val="en-US"/>
        </w:rPr>
      </w:pPr>
    </w:p>
    <w:p w:rsidR="00374860" w:rsidRDefault="00374860" w:rsidP="00374860">
      <w:pPr>
        <w:widowControl w:val="0"/>
        <w:autoSpaceDE w:val="0"/>
        <w:autoSpaceDN w:val="0"/>
        <w:adjustRightInd w:val="0"/>
        <w:spacing w:before="100" w:beforeAutospacing="1"/>
        <w:ind w:right="-22"/>
        <w:rPr>
          <w:rFonts w:ascii="Arial" w:eastAsia="Arial Unicode MS" w:hAnsi="Arial" w:cs="Arial"/>
          <w:lang w:val="en-US"/>
        </w:rPr>
      </w:pPr>
    </w:p>
    <w:p w:rsidR="00374860" w:rsidRDefault="00374860" w:rsidP="00374860">
      <w:pPr>
        <w:widowControl w:val="0"/>
        <w:autoSpaceDE w:val="0"/>
        <w:autoSpaceDN w:val="0"/>
        <w:adjustRightInd w:val="0"/>
        <w:spacing w:before="100" w:beforeAutospacing="1"/>
        <w:ind w:right="-22"/>
        <w:rPr>
          <w:rFonts w:ascii="Arial" w:eastAsia="Arial Unicode MS" w:hAnsi="Arial" w:cs="Arial"/>
          <w:lang w:val="en-US"/>
        </w:rPr>
      </w:pP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p>
    <w:p w:rsidR="00374860" w:rsidRPr="00F20732" w:rsidRDefault="00374860" w:rsidP="00374860">
      <w:pPr>
        <w:widowControl w:val="0"/>
        <w:autoSpaceDE w:val="0"/>
        <w:autoSpaceDN w:val="0"/>
        <w:adjustRightInd w:val="0"/>
        <w:spacing w:before="100" w:beforeAutospacing="1"/>
        <w:ind w:right="-22"/>
        <w:rPr>
          <w:rFonts w:ascii="Arial" w:eastAsia="Arial Unicode MS" w:hAnsi="Arial" w:cs="Arial"/>
          <w:b/>
          <w:i/>
          <w:iCs/>
          <w:lang w:val="en-US"/>
        </w:rPr>
      </w:pPr>
      <w:r w:rsidRPr="004A448A">
        <w:rPr>
          <w:rFonts w:ascii="Arial" w:eastAsia="Arial Unicode MS" w:hAnsi="Arial" w:cs="Arial"/>
          <w:b/>
          <w:i/>
          <w:iCs/>
          <w:lang w:val="en-US"/>
        </w:rPr>
        <w:t xml:space="preserve">b) </w:t>
      </w:r>
      <w:proofErr w:type="spellStart"/>
      <w:r w:rsidRPr="004A448A">
        <w:rPr>
          <w:rFonts w:ascii="Arial" w:eastAsia="Arial Unicode MS" w:hAnsi="Arial" w:cs="Arial"/>
          <w:b/>
          <w:i/>
          <w:iCs/>
          <w:lang w:val="en-US"/>
        </w:rPr>
        <w:t>Analyse</w:t>
      </w:r>
      <w:proofErr w:type="spellEnd"/>
      <w:r w:rsidRPr="004A448A">
        <w:rPr>
          <w:rFonts w:ascii="Arial" w:eastAsia="Arial Unicode MS" w:hAnsi="Arial" w:cs="Arial"/>
          <w:b/>
          <w:i/>
          <w:iCs/>
          <w:lang w:val="en-US"/>
        </w:rPr>
        <w:t xml:space="preserve"> the cartoon with a partner by completing the chart below.</w:t>
      </w:r>
    </w:p>
    <w:tbl>
      <w:tblPr>
        <w:tblW w:w="5000" w:type="pct"/>
        <w:tblBorders>
          <w:left w:val="nil"/>
          <w:right w:val="nil"/>
        </w:tblBorders>
        <w:tblLook w:val="0000" w:firstRow="0" w:lastRow="0" w:firstColumn="0" w:lastColumn="0" w:noHBand="0" w:noVBand="0"/>
      </w:tblPr>
      <w:tblGrid>
        <w:gridCol w:w="2518"/>
        <w:gridCol w:w="4078"/>
        <w:gridCol w:w="4080"/>
      </w:tblGrid>
      <w:tr w:rsidR="00374860" w:rsidRPr="00BD4D31" w:rsidTr="00374860">
        <w:tblPrEx>
          <w:tblCellMar>
            <w:top w:w="0" w:type="dxa"/>
            <w:bottom w:w="0" w:type="dxa"/>
          </w:tblCellMar>
        </w:tblPrEx>
        <w:tc>
          <w:tcPr>
            <w:tcW w:w="1179" w:type="pct"/>
            <w:tcMar>
              <w:top w:w="20" w:type="nil"/>
              <w:left w:w="20" w:type="nil"/>
              <w:bottom w:w="20" w:type="nil"/>
              <w:right w:w="20" w:type="nil"/>
            </w:tcMar>
            <w:vAlign w:val="center"/>
          </w:tcPr>
          <w:p w:rsidR="00374860" w:rsidRPr="00BD4D31" w:rsidRDefault="00374860" w:rsidP="003F0E9F">
            <w:pPr>
              <w:widowControl w:val="0"/>
              <w:autoSpaceDE w:val="0"/>
              <w:autoSpaceDN w:val="0"/>
              <w:adjustRightInd w:val="0"/>
              <w:ind w:right="-22"/>
              <w:rPr>
                <w:rFonts w:ascii="Arial" w:eastAsia="Arial Unicode MS" w:hAnsi="Arial" w:cs="Arial"/>
                <w:lang w:val="en-US"/>
              </w:rPr>
            </w:pPr>
            <w:r>
              <w:rPr>
                <w:rFonts w:ascii="Arial" w:eastAsia="Arial Unicode MS" w:hAnsi="Arial" w:cs="Arial"/>
                <w:lang w:val="en-US"/>
              </w:rPr>
              <w:t>Are there any words/</w:t>
            </w:r>
            <w:r w:rsidRPr="00BD4D31">
              <w:rPr>
                <w:rFonts w:ascii="Arial" w:eastAsia="Arial Unicode MS" w:hAnsi="Arial" w:cs="Arial"/>
                <w:lang w:val="en-US"/>
              </w:rPr>
              <w:t>text in the cartoon? Where?</w:t>
            </w:r>
          </w:p>
        </w:tc>
        <w:tc>
          <w:tcPr>
            <w:tcW w:w="3821" w:type="pct"/>
            <w:gridSpan w:val="2"/>
            <w:tcBorders>
              <w:right w:val="single" w:sz="8" w:space="0" w:color="auto"/>
            </w:tcBorders>
            <w:tcMar>
              <w:top w:w="20" w:type="nil"/>
              <w:left w:w="20" w:type="nil"/>
              <w:bottom w:w="20" w:type="nil"/>
              <w:right w:w="20" w:type="nil"/>
            </w:tcMar>
            <w:vAlign w:val="center"/>
          </w:tcPr>
          <w:p w:rsidR="00374860" w:rsidRPr="00BD4D31" w:rsidRDefault="00374860" w:rsidP="003F0E9F">
            <w:pPr>
              <w:widowControl w:val="0"/>
              <w:autoSpaceDE w:val="0"/>
              <w:autoSpaceDN w:val="0"/>
              <w:adjustRightInd w:val="0"/>
              <w:ind w:right="-22"/>
              <w:rPr>
                <w:rFonts w:ascii="Arial" w:eastAsia="Arial Unicode MS" w:hAnsi="Arial" w:cs="Arial"/>
                <w:lang w:val="en-US"/>
              </w:rPr>
            </w:pPr>
          </w:p>
          <w:p w:rsidR="00374860" w:rsidRPr="00BD4D31" w:rsidRDefault="00374860" w:rsidP="003F0E9F">
            <w:pPr>
              <w:widowControl w:val="0"/>
              <w:autoSpaceDE w:val="0"/>
              <w:autoSpaceDN w:val="0"/>
              <w:adjustRightInd w:val="0"/>
              <w:ind w:right="-22"/>
              <w:rPr>
                <w:rFonts w:ascii="Arial" w:eastAsia="Arial Unicode MS" w:hAnsi="Arial" w:cs="Arial"/>
                <w:lang w:val="en-US"/>
              </w:rPr>
            </w:pPr>
            <w:r w:rsidRPr="00BD4D31">
              <w:rPr>
                <w:rFonts w:ascii="Arial" w:eastAsia="Arial Unicode MS" w:hAnsi="Arial" w:cs="Arial"/>
                <w:lang w:val="en-US"/>
              </w:rPr>
              <w:t>_______________________________________</w:t>
            </w:r>
            <w:r>
              <w:rPr>
                <w:rFonts w:ascii="Arial" w:eastAsia="Arial Unicode MS" w:hAnsi="Arial" w:cs="Arial"/>
                <w:lang w:val="en-US"/>
              </w:rPr>
              <w:t>_____________</w:t>
            </w:r>
            <w:r w:rsidRPr="00BD4D31">
              <w:rPr>
                <w:rFonts w:ascii="Arial" w:eastAsia="Arial Unicode MS" w:hAnsi="Arial" w:cs="Arial"/>
                <w:lang w:val="en-US"/>
              </w:rPr>
              <w:t>______</w:t>
            </w:r>
          </w:p>
        </w:tc>
      </w:tr>
      <w:tr w:rsidR="00374860" w:rsidRPr="00BD4D31" w:rsidTr="00374860">
        <w:tblPrEx>
          <w:tblCellMar>
            <w:top w:w="0" w:type="dxa"/>
            <w:bottom w:w="0" w:type="dxa"/>
          </w:tblCellMar>
        </w:tblPrEx>
        <w:trPr>
          <w:trHeight w:val="616"/>
        </w:trPr>
        <w:tc>
          <w:tcPr>
            <w:tcW w:w="1179" w:type="pct"/>
            <w:tcMar>
              <w:top w:w="20" w:type="nil"/>
              <w:left w:w="20" w:type="nil"/>
              <w:bottom w:w="20" w:type="nil"/>
              <w:right w:w="20" w:type="nil"/>
            </w:tcMar>
            <w:vAlign w:val="center"/>
          </w:tcPr>
          <w:p w:rsidR="00374860" w:rsidRPr="00BD4D31" w:rsidRDefault="00374860" w:rsidP="003F0E9F">
            <w:pPr>
              <w:widowControl w:val="0"/>
              <w:autoSpaceDE w:val="0"/>
              <w:autoSpaceDN w:val="0"/>
              <w:adjustRightInd w:val="0"/>
              <w:ind w:right="-22"/>
              <w:rPr>
                <w:rFonts w:ascii="Arial" w:eastAsia="Arial Unicode MS" w:hAnsi="Arial" w:cs="Arial"/>
                <w:lang w:val="en-US"/>
              </w:rPr>
            </w:pPr>
            <w:r w:rsidRPr="00BD4D31">
              <w:rPr>
                <w:rFonts w:ascii="Arial" w:eastAsia="Arial Unicode MS" w:hAnsi="Arial" w:cs="Arial"/>
                <w:lang w:val="en-US"/>
              </w:rPr>
              <w:t>Describe the people portrayed</w:t>
            </w:r>
          </w:p>
        </w:tc>
        <w:tc>
          <w:tcPr>
            <w:tcW w:w="1910" w:type="pct"/>
            <w:tcMar>
              <w:top w:w="20" w:type="nil"/>
              <w:left w:w="20" w:type="nil"/>
              <w:bottom w:w="20" w:type="nil"/>
              <w:right w:w="20" w:type="nil"/>
            </w:tcMar>
            <w:vAlign w:val="center"/>
          </w:tcPr>
          <w:p w:rsidR="00374860" w:rsidRPr="00BD4D31" w:rsidRDefault="00374860" w:rsidP="003F0E9F">
            <w:pPr>
              <w:widowControl w:val="0"/>
              <w:autoSpaceDE w:val="0"/>
              <w:autoSpaceDN w:val="0"/>
              <w:adjustRightInd w:val="0"/>
              <w:ind w:right="-22"/>
              <w:jc w:val="center"/>
              <w:rPr>
                <w:rFonts w:ascii="Arial" w:eastAsia="Arial Unicode MS" w:hAnsi="Arial" w:cs="Arial"/>
                <w:lang w:val="en-US"/>
              </w:rPr>
            </w:pPr>
            <w:r w:rsidRPr="00BD4D31">
              <w:rPr>
                <w:rFonts w:ascii="Arial" w:eastAsia="Arial Unicode MS" w:hAnsi="Arial" w:cs="Arial"/>
                <w:lang w:val="en-US"/>
              </w:rPr>
              <w:t>MAN</w:t>
            </w:r>
          </w:p>
          <w:p w:rsidR="00374860" w:rsidRPr="00BD4D31" w:rsidRDefault="00374860" w:rsidP="003F0E9F">
            <w:pPr>
              <w:widowControl w:val="0"/>
              <w:autoSpaceDE w:val="0"/>
              <w:autoSpaceDN w:val="0"/>
              <w:adjustRightInd w:val="0"/>
              <w:ind w:right="-22"/>
              <w:jc w:val="center"/>
              <w:rPr>
                <w:rFonts w:ascii="Arial" w:eastAsia="Arial Unicode MS" w:hAnsi="Arial" w:cs="Arial"/>
                <w:lang w:val="en-US"/>
              </w:rPr>
            </w:pPr>
          </w:p>
        </w:tc>
        <w:tc>
          <w:tcPr>
            <w:tcW w:w="1911" w:type="pct"/>
            <w:tcBorders>
              <w:right w:val="single" w:sz="8" w:space="0" w:color="auto"/>
            </w:tcBorders>
            <w:tcMar>
              <w:top w:w="20" w:type="nil"/>
              <w:left w:w="20" w:type="nil"/>
              <w:bottom w:w="20" w:type="nil"/>
              <w:right w:w="20" w:type="nil"/>
            </w:tcMar>
            <w:vAlign w:val="center"/>
          </w:tcPr>
          <w:p w:rsidR="00374860" w:rsidRPr="00BD4D31" w:rsidRDefault="00374860" w:rsidP="003F0E9F">
            <w:pPr>
              <w:widowControl w:val="0"/>
              <w:autoSpaceDE w:val="0"/>
              <w:autoSpaceDN w:val="0"/>
              <w:adjustRightInd w:val="0"/>
              <w:ind w:right="-22"/>
              <w:jc w:val="center"/>
              <w:rPr>
                <w:rFonts w:ascii="Arial" w:eastAsia="Arial Unicode MS" w:hAnsi="Arial" w:cs="Arial"/>
                <w:lang w:val="en-US"/>
              </w:rPr>
            </w:pPr>
            <w:r w:rsidRPr="00BD4D31">
              <w:rPr>
                <w:rFonts w:ascii="Arial" w:eastAsia="Arial Unicode MS" w:hAnsi="Arial" w:cs="Arial"/>
                <w:lang w:val="en-US"/>
              </w:rPr>
              <w:t>WOMAN</w:t>
            </w:r>
          </w:p>
          <w:p w:rsidR="00374860" w:rsidRPr="00BD4D31" w:rsidRDefault="00374860" w:rsidP="003F0E9F">
            <w:pPr>
              <w:widowControl w:val="0"/>
              <w:autoSpaceDE w:val="0"/>
              <w:autoSpaceDN w:val="0"/>
              <w:adjustRightInd w:val="0"/>
              <w:ind w:right="-22"/>
              <w:jc w:val="center"/>
              <w:rPr>
                <w:rFonts w:ascii="Arial" w:eastAsia="Arial Unicode MS" w:hAnsi="Arial" w:cs="Arial"/>
                <w:lang w:val="en-US"/>
              </w:rPr>
            </w:pPr>
          </w:p>
        </w:tc>
      </w:tr>
      <w:tr w:rsidR="00374860" w:rsidRPr="00BD4D31" w:rsidTr="00374860">
        <w:tblPrEx>
          <w:tblCellMar>
            <w:top w:w="0" w:type="dxa"/>
            <w:bottom w:w="0" w:type="dxa"/>
          </w:tblCellMar>
        </w:tblPrEx>
        <w:tc>
          <w:tcPr>
            <w:tcW w:w="1179" w:type="pct"/>
            <w:tcMar>
              <w:top w:w="20" w:type="nil"/>
              <w:left w:w="20" w:type="nil"/>
              <w:bottom w:w="20" w:type="nil"/>
              <w:right w:w="20" w:type="nil"/>
            </w:tcMar>
            <w:vAlign w:val="center"/>
          </w:tcPr>
          <w:p w:rsidR="00374860" w:rsidRDefault="00374860" w:rsidP="003F0E9F">
            <w:pPr>
              <w:widowControl w:val="0"/>
              <w:autoSpaceDE w:val="0"/>
              <w:autoSpaceDN w:val="0"/>
              <w:adjustRightInd w:val="0"/>
              <w:ind w:right="-22"/>
              <w:rPr>
                <w:rFonts w:ascii="Arial" w:eastAsia="Arial Unicode MS" w:hAnsi="Arial" w:cs="Arial"/>
                <w:lang w:val="en-US"/>
              </w:rPr>
            </w:pPr>
            <w:r w:rsidRPr="00BD4D31">
              <w:rPr>
                <w:rFonts w:ascii="Arial" w:eastAsia="Arial Unicode MS" w:hAnsi="Arial" w:cs="Arial"/>
                <w:lang w:val="en-US"/>
              </w:rPr>
              <w:t>How are they dressed?</w:t>
            </w:r>
          </w:p>
          <w:p w:rsidR="00374860" w:rsidRPr="00BD4D31" w:rsidRDefault="00374860" w:rsidP="003F0E9F">
            <w:pPr>
              <w:widowControl w:val="0"/>
              <w:autoSpaceDE w:val="0"/>
              <w:autoSpaceDN w:val="0"/>
              <w:adjustRightInd w:val="0"/>
              <w:ind w:right="-22"/>
              <w:rPr>
                <w:rFonts w:ascii="Arial" w:eastAsia="Arial Unicode MS" w:hAnsi="Arial" w:cs="Arial"/>
                <w:lang w:val="en-US"/>
              </w:rPr>
            </w:pPr>
          </w:p>
          <w:p w:rsidR="00374860" w:rsidRDefault="00374860" w:rsidP="003F0E9F">
            <w:pPr>
              <w:widowControl w:val="0"/>
              <w:autoSpaceDE w:val="0"/>
              <w:autoSpaceDN w:val="0"/>
              <w:adjustRightInd w:val="0"/>
              <w:ind w:right="-22"/>
              <w:rPr>
                <w:rFonts w:ascii="Arial" w:eastAsia="Arial Unicode MS" w:hAnsi="Arial" w:cs="Arial"/>
                <w:lang w:val="en-US"/>
              </w:rPr>
            </w:pPr>
            <w:r w:rsidRPr="00BD4D31">
              <w:rPr>
                <w:rFonts w:ascii="Arial" w:eastAsia="Arial Unicode MS" w:hAnsi="Arial" w:cs="Arial"/>
                <w:lang w:val="en-US"/>
              </w:rPr>
              <w:t>How are they feeling? (</w:t>
            </w:r>
            <w:proofErr w:type="gramStart"/>
            <w:r w:rsidRPr="00BD4D31">
              <w:rPr>
                <w:rFonts w:ascii="Arial" w:eastAsia="Arial Unicode MS" w:hAnsi="Arial" w:cs="Arial"/>
                <w:lang w:val="en-US"/>
              </w:rPr>
              <w:t>describe</w:t>
            </w:r>
            <w:proofErr w:type="gramEnd"/>
            <w:r w:rsidRPr="00BD4D31">
              <w:rPr>
                <w:rFonts w:ascii="Arial" w:eastAsia="Arial Unicode MS" w:hAnsi="Arial" w:cs="Arial"/>
                <w:lang w:val="en-US"/>
              </w:rPr>
              <w:t xml:space="preserve"> their position, facial expression)</w:t>
            </w:r>
          </w:p>
          <w:p w:rsidR="00374860" w:rsidRPr="00BD4D31" w:rsidRDefault="00374860" w:rsidP="003F0E9F">
            <w:pPr>
              <w:widowControl w:val="0"/>
              <w:autoSpaceDE w:val="0"/>
              <w:autoSpaceDN w:val="0"/>
              <w:adjustRightInd w:val="0"/>
              <w:ind w:right="-22"/>
              <w:rPr>
                <w:rFonts w:ascii="Arial" w:eastAsia="Arial Unicode MS" w:hAnsi="Arial" w:cs="Arial"/>
                <w:lang w:val="en-US"/>
              </w:rPr>
            </w:pPr>
          </w:p>
          <w:p w:rsidR="00374860" w:rsidRDefault="00374860" w:rsidP="003F0E9F">
            <w:pPr>
              <w:widowControl w:val="0"/>
              <w:autoSpaceDE w:val="0"/>
              <w:autoSpaceDN w:val="0"/>
              <w:adjustRightInd w:val="0"/>
              <w:ind w:right="-22"/>
              <w:rPr>
                <w:rFonts w:ascii="Arial" w:eastAsia="Arial Unicode MS" w:hAnsi="Arial" w:cs="Arial"/>
                <w:lang w:val="en-US"/>
              </w:rPr>
            </w:pPr>
            <w:r w:rsidRPr="00BD4D31">
              <w:rPr>
                <w:rFonts w:ascii="Arial" w:eastAsia="Arial Unicode MS" w:hAnsi="Arial" w:cs="Arial"/>
                <w:lang w:val="en-US"/>
              </w:rPr>
              <w:t>Who or what do you think they represent?</w:t>
            </w:r>
          </w:p>
          <w:p w:rsidR="00374860" w:rsidRPr="00BD4D31" w:rsidRDefault="00374860" w:rsidP="003F0E9F">
            <w:pPr>
              <w:widowControl w:val="0"/>
              <w:autoSpaceDE w:val="0"/>
              <w:autoSpaceDN w:val="0"/>
              <w:adjustRightInd w:val="0"/>
              <w:ind w:right="-22"/>
              <w:rPr>
                <w:rFonts w:ascii="Arial" w:eastAsia="Arial Unicode MS" w:hAnsi="Arial" w:cs="Arial"/>
                <w:lang w:val="en-US"/>
              </w:rPr>
            </w:pPr>
          </w:p>
          <w:p w:rsidR="00374860" w:rsidRDefault="00374860" w:rsidP="003F0E9F">
            <w:pPr>
              <w:widowControl w:val="0"/>
              <w:autoSpaceDE w:val="0"/>
              <w:autoSpaceDN w:val="0"/>
              <w:adjustRightInd w:val="0"/>
              <w:ind w:right="-22"/>
              <w:rPr>
                <w:rFonts w:ascii="Arial" w:eastAsia="Arial Unicode MS" w:hAnsi="Arial" w:cs="Arial"/>
                <w:lang w:val="en-US"/>
              </w:rPr>
            </w:pPr>
            <w:r w:rsidRPr="00BD4D31">
              <w:rPr>
                <w:rFonts w:ascii="Arial" w:eastAsia="Arial Unicode MS" w:hAnsi="Arial" w:cs="Arial"/>
                <w:lang w:val="en-US"/>
              </w:rPr>
              <w:t>What are they doing?</w:t>
            </w:r>
          </w:p>
          <w:p w:rsidR="00374860" w:rsidRPr="00BD4D31" w:rsidRDefault="00374860" w:rsidP="003F0E9F">
            <w:pPr>
              <w:widowControl w:val="0"/>
              <w:autoSpaceDE w:val="0"/>
              <w:autoSpaceDN w:val="0"/>
              <w:adjustRightInd w:val="0"/>
              <w:ind w:right="-22"/>
              <w:rPr>
                <w:rFonts w:ascii="Arial" w:eastAsia="Arial Unicode MS" w:hAnsi="Arial" w:cs="Arial"/>
                <w:lang w:val="en-US"/>
              </w:rPr>
            </w:pPr>
          </w:p>
          <w:p w:rsidR="00374860" w:rsidRDefault="00374860" w:rsidP="003F0E9F">
            <w:pPr>
              <w:widowControl w:val="0"/>
              <w:autoSpaceDE w:val="0"/>
              <w:autoSpaceDN w:val="0"/>
              <w:adjustRightInd w:val="0"/>
              <w:ind w:right="-22"/>
              <w:rPr>
                <w:rFonts w:ascii="Arial" w:eastAsia="Arial Unicode MS" w:hAnsi="Arial" w:cs="Arial"/>
                <w:lang w:val="en-US"/>
              </w:rPr>
            </w:pPr>
            <w:r w:rsidRPr="00BD4D31">
              <w:rPr>
                <w:rFonts w:ascii="Arial" w:eastAsia="Arial Unicode MS" w:hAnsi="Arial" w:cs="Arial"/>
                <w:lang w:val="en-US"/>
              </w:rPr>
              <w:t>Can you identify them by name?</w:t>
            </w:r>
          </w:p>
          <w:p w:rsidR="00374860" w:rsidRPr="00BD4D31" w:rsidRDefault="00374860" w:rsidP="003F0E9F">
            <w:pPr>
              <w:widowControl w:val="0"/>
              <w:autoSpaceDE w:val="0"/>
              <w:autoSpaceDN w:val="0"/>
              <w:adjustRightInd w:val="0"/>
              <w:ind w:right="-22"/>
              <w:rPr>
                <w:rFonts w:ascii="Arial" w:eastAsia="Arial Unicode MS" w:hAnsi="Arial" w:cs="Arial"/>
                <w:lang w:val="en-US"/>
              </w:rPr>
            </w:pPr>
          </w:p>
          <w:p w:rsidR="00374860" w:rsidRDefault="00374860" w:rsidP="003F0E9F">
            <w:pPr>
              <w:widowControl w:val="0"/>
              <w:autoSpaceDE w:val="0"/>
              <w:autoSpaceDN w:val="0"/>
              <w:adjustRightInd w:val="0"/>
              <w:ind w:right="-22"/>
              <w:rPr>
                <w:rFonts w:ascii="Arial" w:eastAsia="Arial Unicode MS" w:hAnsi="Arial" w:cs="Arial"/>
                <w:lang w:val="en-US"/>
              </w:rPr>
            </w:pPr>
            <w:r w:rsidRPr="00BD4D31">
              <w:rPr>
                <w:rFonts w:ascii="Arial" w:eastAsia="Arial Unicode MS" w:hAnsi="Arial" w:cs="Arial"/>
                <w:lang w:val="en-US"/>
              </w:rPr>
              <w:t>Are they realistic?</w:t>
            </w:r>
          </w:p>
          <w:p w:rsidR="00374860" w:rsidRDefault="00374860" w:rsidP="003F0E9F">
            <w:pPr>
              <w:widowControl w:val="0"/>
              <w:autoSpaceDE w:val="0"/>
              <w:autoSpaceDN w:val="0"/>
              <w:adjustRightInd w:val="0"/>
              <w:ind w:right="-22"/>
              <w:rPr>
                <w:rFonts w:ascii="Arial" w:eastAsia="Arial Unicode MS" w:hAnsi="Arial" w:cs="Arial"/>
                <w:lang w:val="en-US"/>
              </w:rPr>
            </w:pPr>
            <w:r w:rsidRPr="00BD4D31">
              <w:rPr>
                <w:rFonts w:ascii="Arial" w:eastAsia="Arial Unicode MS" w:hAnsi="Arial" w:cs="Arial"/>
                <w:lang w:val="en-US"/>
              </w:rPr>
              <w:t>Are they stereotypes?</w:t>
            </w:r>
          </w:p>
          <w:p w:rsidR="00374860" w:rsidRPr="00BD4D31" w:rsidRDefault="00374860" w:rsidP="003F0E9F">
            <w:pPr>
              <w:widowControl w:val="0"/>
              <w:autoSpaceDE w:val="0"/>
              <w:autoSpaceDN w:val="0"/>
              <w:adjustRightInd w:val="0"/>
              <w:ind w:right="-22"/>
              <w:rPr>
                <w:rFonts w:ascii="Arial" w:eastAsia="Arial Unicode MS" w:hAnsi="Arial" w:cs="Arial"/>
                <w:lang w:val="en-US"/>
              </w:rPr>
            </w:pPr>
          </w:p>
          <w:p w:rsidR="00374860" w:rsidRPr="00BD4D31" w:rsidRDefault="00374860" w:rsidP="003F0E9F">
            <w:pPr>
              <w:widowControl w:val="0"/>
              <w:autoSpaceDE w:val="0"/>
              <w:autoSpaceDN w:val="0"/>
              <w:adjustRightInd w:val="0"/>
              <w:ind w:right="-22"/>
              <w:rPr>
                <w:rFonts w:ascii="Arial" w:eastAsia="Arial Unicode MS" w:hAnsi="Arial" w:cs="Arial"/>
                <w:lang w:val="en-US"/>
              </w:rPr>
            </w:pPr>
            <w:r w:rsidRPr="00BD4D31">
              <w:rPr>
                <w:rFonts w:ascii="Arial" w:eastAsia="Arial Unicode MS" w:hAnsi="Arial" w:cs="Arial"/>
                <w:lang w:val="en-US"/>
              </w:rPr>
              <w:t>What sort of relationship do they seem to have?</w:t>
            </w:r>
          </w:p>
        </w:tc>
        <w:tc>
          <w:tcPr>
            <w:tcW w:w="1910" w:type="pct"/>
            <w:tcMar>
              <w:top w:w="20" w:type="nil"/>
              <w:left w:w="20" w:type="nil"/>
              <w:bottom w:w="20" w:type="nil"/>
              <w:right w:w="20" w:type="nil"/>
            </w:tcMar>
            <w:vAlign w:val="center"/>
          </w:tcPr>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w:t>
            </w:r>
            <w:r>
              <w:rPr>
                <w:rFonts w:ascii="Arial" w:eastAsia="Arial Unicode MS" w:hAnsi="Arial" w:cs="Arial"/>
                <w:b/>
                <w:bCs/>
                <w:lang w:val="en-US"/>
              </w:rPr>
              <w:t>_____</w:t>
            </w:r>
            <w:r w:rsidRPr="00BD4D31">
              <w:rPr>
                <w:rFonts w:ascii="Arial" w:eastAsia="Arial Unicode MS" w:hAnsi="Arial" w:cs="Arial"/>
                <w:b/>
                <w:bCs/>
                <w:lang w:val="en-US"/>
              </w:rPr>
              <w:t>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w:t>
            </w:r>
            <w:r>
              <w:rPr>
                <w:rFonts w:ascii="Arial" w:eastAsia="Arial Unicode MS" w:hAnsi="Arial" w:cs="Arial"/>
                <w:b/>
                <w:bCs/>
                <w:lang w:val="en-US"/>
              </w:rPr>
              <w:t>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w:t>
            </w:r>
            <w:r>
              <w:rPr>
                <w:rFonts w:ascii="Arial" w:eastAsia="Arial Unicode MS" w:hAnsi="Arial" w:cs="Arial"/>
                <w:b/>
                <w:bCs/>
                <w:lang w:val="en-US"/>
              </w:rPr>
              <w:t>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w:t>
            </w:r>
            <w:r>
              <w:rPr>
                <w:rFonts w:ascii="Arial" w:eastAsia="Arial Unicode MS" w:hAnsi="Arial" w:cs="Arial"/>
                <w:b/>
                <w:bCs/>
                <w:lang w:val="en-US"/>
              </w:rPr>
              <w:t>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w:t>
            </w:r>
            <w:r>
              <w:rPr>
                <w:rFonts w:ascii="Arial" w:eastAsia="Arial Unicode MS" w:hAnsi="Arial" w:cs="Arial"/>
                <w:b/>
                <w:bCs/>
                <w:lang w:val="en-US"/>
              </w:rPr>
              <w:t>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w:t>
            </w:r>
            <w:r>
              <w:rPr>
                <w:rFonts w:ascii="Arial" w:eastAsia="Arial Unicode MS" w:hAnsi="Arial" w:cs="Arial"/>
                <w:b/>
                <w:bCs/>
                <w:lang w:val="en-US"/>
              </w:rPr>
              <w:t>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w:t>
            </w:r>
            <w:r>
              <w:rPr>
                <w:rFonts w:ascii="Arial" w:eastAsia="Arial Unicode MS" w:hAnsi="Arial" w:cs="Arial"/>
                <w:b/>
                <w:bCs/>
                <w:lang w:val="en-US"/>
              </w:rPr>
              <w:t>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w:t>
            </w:r>
            <w:r>
              <w:rPr>
                <w:rFonts w:ascii="Arial" w:eastAsia="Arial Unicode MS" w:hAnsi="Arial" w:cs="Arial"/>
                <w:b/>
                <w:bCs/>
                <w:lang w:val="en-US"/>
              </w:rPr>
              <w:t>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w:t>
            </w:r>
            <w:r>
              <w:rPr>
                <w:rFonts w:ascii="Arial" w:eastAsia="Arial Unicode MS" w:hAnsi="Arial" w:cs="Arial"/>
                <w:b/>
                <w:bCs/>
                <w:lang w:val="en-US"/>
              </w:rPr>
              <w:t>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w:t>
            </w:r>
            <w:r>
              <w:rPr>
                <w:rFonts w:ascii="Arial" w:eastAsia="Arial Unicode MS" w:hAnsi="Arial" w:cs="Arial"/>
                <w:b/>
                <w:bCs/>
                <w:lang w:val="en-US"/>
              </w:rPr>
              <w:t>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w:t>
            </w:r>
            <w:r>
              <w:rPr>
                <w:rFonts w:ascii="Arial" w:eastAsia="Arial Unicode MS" w:hAnsi="Arial" w:cs="Arial"/>
                <w:b/>
                <w:bCs/>
                <w:lang w:val="en-US"/>
              </w:rPr>
              <w:t>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w:t>
            </w:r>
            <w:r>
              <w:rPr>
                <w:rFonts w:ascii="Arial" w:eastAsia="Arial Unicode MS" w:hAnsi="Arial" w:cs="Arial"/>
                <w:b/>
                <w:bCs/>
                <w:lang w:val="en-US"/>
              </w:rPr>
              <w:t>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w:t>
            </w:r>
            <w:r>
              <w:rPr>
                <w:rFonts w:ascii="Arial" w:eastAsia="Arial Unicode MS" w:hAnsi="Arial" w:cs="Arial"/>
                <w:b/>
                <w:bCs/>
                <w:lang w:val="en-US"/>
              </w:rPr>
              <w:t>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w:t>
            </w:r>
            <w:r>
              <w:rPr>
                <w:rFonts w:ascii="Arial" w:eastAsia="Arial Unicode MS" w:hAnsi="Arial" w:cs="Arial"/>
                <w:b/>
                <w:bCs/>
                <w:lang w:val="en-US"/>
              </w:rPr>
              <w:t>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w:t>
            </w:r>
            <w:r>
              <w:rPr>
                <w:rFonts w:ascii="Arial" w:eastAsia="Arial Unicode MS" w:hAnsi="Arial" w:cs="Arial"/>
                <w:b/>
                <w:bCs/>
                <w:lang w:val="en-US"/>
              </w:rPr>
              <w:t>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w:t>
            </w:r>
            <w:r>
              <w:rPr>
                <w:rFonts w:ascii="Arial" w:eastAsia="Arial Unicode MS" w:hAnsi="Arial" w:cs="Arial"/>
                <w:b/>
                <w:bCs/>
                <w:lang w:val="en-US"/>
              </w:rPr>
              <w:t>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w:t>
            </w:r>
            <w:r>
              <w:rPr>
                <w:rFonts w:ascii="Arial" w:eastAsia="Arial Unicode MS" w:hAnsi="Arial" w:cs="Arial"/>
                <w:b/>
                <w:bCs/>
                <w:lang w:val="en-US"/>
              </w:rPr>
              <w:t>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w:t>
            </w:r>
            <w:r>
              <w:rPr>
                <w:rFonts w:ascii="Arial" w:eastAsia="Arial Unicode MS" w:hAnsi="Arial" w:cs="Arial"/>
                <w:b/>
                <w:bCs/>
                <w:lang w:val="en-US"/>
              </w:rPr>
              <w:t>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lang w:val="en-US"/>
              </w:rPr>
            </w:pPr>
          </w:p>
        </w:tc>
        <w:tc>
          <w:tcPr>
            <w:tcW w:w="1911" w:type="pct"/>
            <w:tcBorders>
              <w:right w:val="single" w:sz="8" w:space="0" w:color="auto"/>
            </w:tcBorders>
            <w:tcMar>
              <w:top w:w="20" w:type="nil"/>
              <w:left w:w="20" w:type="nil"/>
              <w:bottom w:w="20" w:type="nil"/>
              <w:right w:w="20" w:type="nil"/>
            </w:tcMar>
            <w:vAlign w:val="center"/>
          </w:tcPr>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w:t>
            </w:r>
            <w:r>
              <w:rPr>
                <w:rFonts w:ascii="Arial" w:eastAsia="Arial Unicode MS" w:hAnsi="Arial" w:cs="Arial"/>
                <w:b/>
                <w:bCs/>
                <w:lang w:val="en-US"/>
              </w:rPr>
              <w:t>____</w:t>
            </w:r>
            <w:r w:rsidRPr="00BD4D31">
              <w:rPr>
                <w:rFonts w:ascii="Arial" w:eastAsia="Arial Unicode MS" w:hAnsi="Arial" w:cs="Arial"/>
                <w:b/>
                <w:bCs/>
                <w:lang w:val="en-US"/>
              </w:rPr>
              <w:t>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w:t>
            </w:r>
            <w:r>
              <w:rPr>
                <w:rFonts w:ascii="Arial" w:eastAsia="Arial Unicode MS" w:hAnsi="Arial" w:cs="Arial"/>
                <w:b/>
                <w:bCs/>
                <w:lang w:val="en-US"/>
              </w:rPr>
              <w:t>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w:t>
            </w:r>
            <w:r>
              <w:rPr>
                <w:rFonts w:ascii="Arial" w:eastAsia="Arial Unicode MS" w:hAnsi="Arial" w:cs="Arial"/>
                <w:b/>
                <w:bCs/>
                <w:lang w:val="en-US"/>
              </w:rPr>
              <w:t>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w:t>
            </w:r>
            <w:r>
              <w:rPr>
                <w:rFonts w:ascii="Arial" w:eastAsia="Arial Unicode MS" w:hAnsi="Arial" w:cs="Arial"/>
                <w:b/>
                <w:bCs/>
                <w:lang w:val="en-US"/>
              </w:rPr>
              <w:t>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w:t>
            </w:r>
            <w:r>
              <w:rPr>
                <w:rFonts w:ascii="Arial" w:eastAsia="Arial Unicode MS" w:hAnsi="Arial" w:cs="Arial"/>
                <w:b/>
                <w:bCs/>
                <w:lang w:val="en-US"/>
              </w:rPr>
              <w:t>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w:t>
            </w:r>
            <w:r>
              <w:rPr>
                <w:rFonts w:ascii="Arial" w:eastAsia="Arial Unicode MS" w:hAnsi="Arial" w:cs="Arial"/>
                <w:b/>
                <w:bCs/>
                <w:lang w:val="en-US"/>
              </w:rPr>
              <w:t>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w:t>
            </w:r>
            <w:r>
              <w:rPr>
                <w:rFonts w:ascii="Arial" w:eastAsia="Arial Unicode MS" w:hAnsi="Arial" w:cs="Arial"/>
                <w:b/>
                <w:bCs/>
                <w:lang w:val="en-US"/>
              </w:rPr>
              <w:t>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w:t>
            </w:r>
            <w:r>
              <w:rPr>
                <w:rFonts w:ascii="Arial" w:eastAsia="Arial Unicode MS" w:hAnsi="Arial" w:cs="Arial"/>
                <w:b/>
                <w:bCs/>
                <w:lang w:val="en-US"/>
              </w:rPr>
              <w:t>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w:t>
            </w:r>
            <w:r>
              <w:rPr>
                <w:rFonts w:ascii="Arial" w:eastAsia="Arial Unicode MS" w:hAnsi="Arial" w:cs="Arial"/>
                <w:b/>
                <w:bCs/>
                <w:lang w:val="en-US"/>
              </w:rPr>
              <w:t>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w:t>
            </w:r>
            <w:r>
              <w:rPr>
                <w:rFonts w:ascii="Arial" w:eastAsia="Arial Unicode MS" w:hAnsi="Arial" w:cs="Arial"/>
                <w:b/>
                <w:bCs/>
                <w:lang w:val="en-US"/>
              </w:rPr>
              <w:t>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w:t>
            </w:r>
            <w:r>
              <w:rPr>
                <w:rFonts w:ascii="Arial" w:eastAsia="Arial Unicode MS" w:hAnsi="Arial" w:cs="Arial"/>
                <w:b/>
                <w:bCs/>
                <w:lang w:val="en-US"/>
              </w:rPr>
              <w:t>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w:t>
            </w:r>
            <w:r>
              <w:rPr>
                <w:rFonts w:ascii="Arial" w:eastAsia="Arial Unicode MS" w:hAnsi="Arial" w:cs="Arial"/>
                <w:b/>
                <w:bCs/>
                <w:lang w:val="en-US"/>
              </w:rPr>
              <w:t>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w:t>
            </w:r>
            <w:r>
              <w:rPr>
                <w:rFonts w:ascii="Arial" w:eastAsia="Arial Unicode MS" w:hAnsi="Arial" w:cs="Arial"/>
                <w:b/>
                <w:bCs/>
                <w:lang w:val="en-US"/>
              </w:rPr>
              <w:t>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w:t>
            </w:r>
            <w:r>
              <w:rPr>
                <w:rFonts w:ascii="Arial" w:eastAsia="Arial Unicode MS" w:hAnsi="Arial" w:cs="Arial"/>
                <w:b/>
                <w:bCs/>
                <w:lang w:val="en-US"/>
              </w:rPr>
              <w:t>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w:t>
            </w:r>
            <w:r>
              <w:rPr>
                <w:rFonts w:ascii="Arial" w:eastAsia="Arial Unicode MS" w:hAnsi="Arial" w:cs="Arial"/>
                <w:b/>
                <w:bCs/>
                <w:lang w:val="en-US"/>
              </w:rPr>
              <w:t>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w:t>
            </w:r>
            <w:r>
              <w:rPr>
                <w:rFonts w:ascii="Arial" w:eastAsia="Arial Unicode MS" w:hAnsi="Arial" w:cs="Arial"/>
                <w:b/>
                <w:bCs/>
                <w:lang w:val="en-US"/>
              </w:rPr>
              <w:t>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w:t>
            </w:r>
            <w:r>
              <w:rPr>
                <w:rFonts w:ascii="Arial" w:eastAsia="Arial Unicode MS" w:hAnsi="Arial" w:cs="Arial"/>
                <w:b/>
                <w:bCs/>
                <w:lang w:val="en-US"/>
              </w:rPr>
              <w:t>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w:t>
            </w:r>
            <w:r>
              <w:rPr>
                <w:rFonts w:ascii="Arial" w:eastAsia="Arial Unicode MS" w:hAnsi="Arial" w:cs="Arial"/>
                <w:b/>
                <w:bCs/>
                <w:lang w:val="en-US"/>
              </w:rPr>
              <w:t>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lang w:val="en-US"/>
              </w:rPr>
            </w:pPr>
          </w:p>
        </w:tc>
      </w:tr>
      <w:tr w:rsidR="00374860" w:rsidRPr="00BD4D31" w:rsidTr="00374860">
        <w:tblPrEx>
          <w:tblBorders>
            <w:top w:val="nil"/>
          </w:tblBorders>
          <w:tblCellMar>
            <w:top w:w="0" w:type="dxa"/>
            <w:bottom w:w="0" w:type="dxa"/>
          </w:tblCellMar>
        </w:tblPrEx>
        <w:tc>
          <w:tcPr>
            <w:tcW w:w="1179" w:type="pct"/>
            <w:tcBorders>
              <w:bottom w:val="single" w:sz="8" w:space="0" w:color="auto"/>
            </w:tcBorders>
            <w:tcMar>
              <w:top w:w="20" w:type="nil"/>
              <w:left w:w="20" w:type="nil"/>
              <w:bottom w:w="20" w:type="nil"/>
              <w:right w:w="20" w:type="nil"/>
            </w:tcMar>
            <w:vAlign w:val="center"/>
          </w:tcPr>
          <w:p w:rsidR="00374860" w:rsidRDefault="00374860" w:rsidP="003F0E9F">
            <w:pPr>
              <w:widowControl w:val="0"/>
              <w:autoSpaceDE w:val="0"/>
              <w:autoSpaceDN w:val="0"/>
              <w:adjustRightInd w:val="0"/>
              <w:ind w:right="-22"/>
              <w:rPr>
                <w:rFonts w:ascii="Arial" w:eastAsia="Arial Unicode MS" w:hAnsi="Arial" w:cs="Arial"/>
                <w:lang w:val="en-US"/>
              </w:rPr>
            </w:pPr>
            <w:r w:rsidRPr="00BD4D31">
              <w:rPr>
                <w:rFonts w:ascii="Arial" w:eastAsia="Arial Unicode MS" w:hAnsi="Arial" w:cs="Arial"/>
                <w:lang w:val="en-US"/>
              </w:rPr>
              <w:t>Where is the action set (taking place)?</w:t>
            </w:r>
          </w:p>
          <w:p w:rsidR="00374860" w:rsidRDefault="00374860" w:rsidP="003F0E9F">
            <w:pPr>
              <w:widowControl w:val="0"/>
              <w:autoSpaceDE w:val="0"/>
              <w:autoSpaceDN w:val="0"/>
              <w:adjustRightInd w:val="0"/>
              <w:ind w:right="-22"/>
              <w:rPr>
                <w:rFonts w:ascii="Arial" w:eastAsia="Arial Unicode MS" w:hAnsi="Arial" w:cs="Arial"/>
                <w:lang w:val="en-US"/>
              </w:rPr>
            </w:pPr>
          </w:p>
          <w:p w:rsidR="00374860" w:rsidRPr="00BD4D31" w:rsidRDefault="00374860" w:rsidP="003F0E9F">
            <w:pPr>
              <w:widowControl w:val="0"/>
              <w:autoSpaceDE w:val="0"/>
              <w:autoSpaceDN w:val="0"/>
              <w:adjustRightInd w:val="0"/>
              <w:ind w:right="-22"/>
              <w:rPr>
                <w:rFonts w:ascii="Arial" w:eastAsia="Arial Unicode MS" w:hAnsi="Arial" w:cs="Arial"/>
                <w:lang w:val="en-US"/>
              </w:rPr>
            </w:pPr>
          </w:p>
          <w:p w:rsidR="00374860" w:rsidRPr="00BD4D31" w:rsidRDefault="00374860" w:rsidP="003F0E9F">
            <w:pPr>
              <w:widowControl w:val="0"/>
              <w:autoSpaceDE w:val="0"/>
              <w:autoSpaceDN w:val="0"/>
              <w:adjustRightInd w:val="0"/>
              <w:ind w:right="-22"/>
              <w:rPr>
                <w:rFonts w:ascii="Arial" w:eastAsia="Arial Unicode MS" w:hAnsi="Arial" w:cs="Arial"/>
                <w:lang w:val="en-US"/>
              </w:rPr>
            </w:pPr>
            <w:r w:rsidRPr="00BD4D31">
              <w:rPr>
                <w:rFonts w:ascii="Arial" w:eastAsia="Arial Unicode MS" w:hAnsi="Arial" w:cs="Arial"/>
                <w:lang w:val="en-US"/>
              </w:rPr>
              <w:t>Describe the objects in the cartoon. Start with the one that seems to dominate the scene, by size or visual impact - it is probably the most important, then the next most important etc.</w:t>
            </w:r>
          </w:p>
          <w:p w:rsidR="00374860" w:rsidRPr="00BD4D31" w:rsidRDefault="00374860" w:rsidP="003F0E9F">
            <w:pPr>
              <w:widowControl w:val="0"/>
              <w:autoSpaceDE w:val="0"/>
              <w:autoSpaceDN w:val="0"/>
              <w:adjustRightInd w:val="0"/>
              <w:ind w:right="-22"/>
              <w:rPr>
                <w:rFonts w:ascii="Arial" w:eastAsia="Arial Unicode MS" w:hAnsi="Arial" w:cs="Arial"/>
                <w:lang w:val="en-US"/>
              </w:rPr>
            </w:pPr>
          </w:p>
        </w:tc>
        <w:tc>
          <w:tcPr>
            <w:tcW w:w="3821" w:type="pct"/>
            <w:gridSpan w:val="2"/>
            <w:tcBorders>
              <w:bottom w:val="single" w:sz="8" w:space="0" w:color="auto"/>
              <w:right w:val="single" w:sz="8" w:space="0" w:color="auto"/>
            </w:tcBorders>
            <w:tcMar>
              <w:top w:w="20" w:type="nil"/>
              <w:left w:w="20" w:type="nil"/>
              <w:bottom w:w="20" w:type="nil"/>
              <w:right w:w="20" w:type="nil"/>
            </w:tcMar>
            <w:vAlign w:val="center"/>
          </w:tcPr>
          <w:p w:rsidR="00374860" w:rsidRPr="00BD4D31" w:rsidRDefault="00374860" w:rsidP="003F0E9F">
            <w:pPr>
              <w:widowControl w:val="0"/>
              <w:autoSpaceDE w:val="0"/>
              <w:autoSpaceDN w:val="0"/>
              <w:adjustRightInd w:val="0"/>
              <w:ind w:right="-22"/>
              <w:rPr>
                <w:rFonts w:ascii="Arial" w:eastAsia="Arial Unicode MS" w:hAnsi="Arial" w:cs="Arial"/>
                <w:lang w:val="en-US"/>
              </w:rPr>
            </w:pP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_________________________________________</w:t>
            </w:r>
            <w:r>
              <w:rPr>
                <w:rFonts w:ascii="Arial" w:eastAsia="Arial Unicode MS" w:hAnsi="Arial" w:cs="Arial"/>
                <w:b/>
                <w:bCs/>
                <w:lang w:val="en-US"/>
              </w:rPr>
              <w:t>_________</w:t>
            </w:r>
            <w:r w:rsidRPr="00BD4D31">
              <w:rPr>
                <w:rFonts w:ascii="Arial" w:eastAsia="Arial Unicode MS" w:hAnsi="Arial" w:cs="Arial"/>
                <w:b/>
                <w:bCs/>
                <w:lang w:val="en-US"/>
              </w:rPr>
              <w:t>________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_________________________________________________</w:t>
            </w:r>
            <w:r>
              <w:rPr>
                <w:rFonts w:ascii="Arial" w:eastAsia="Arial Unicode MS" w:hAnsi="Arial" w:cs="Arial"/>
                <w:b/>
                <w:bCs/>
                <w:lang w:val="en-US"/>
              </w:rPr>
              <w:t>_________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_________________________________________________</w:t>
            </w:r>
            <w:r>
              <w:rPr>
                <w:rFonts w:ascii="Arial" w:eastAsia="Arial Unicode MS" w:hAnsi="Arial" w:cs="Arial"/>
                <w:b/>
                <w:bCs/>
                <w:lang w:val="en-US"/>
              </w:rPr>
              <w:t>_________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_________________________________________________</w:t>
            </w:r>
            <w:r>
              <w:rPr>
                <w:rFonts w:ascii="Arial" w:eastAsia="Arial Unicode MS" w:hAnsi="Arial" w:cs="Arial"/>
                <w:b/>
                <w:bCs/>
                <w:lang w:val="en-US"/>
              </w:rPr>
              <w:t>_________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_________________________________________________</w:t>
            </w:r>
            <w:r>
              <w:rPr>
                <w:rFonts w:ascii="Arial" w:eastAsia="Arial Unicode MS" w:hAnsi="Arial" w:cs="Arial"/>
                <w:b/>
                <w:bCs/>
                <w:lang w:val="en-US"/>
              </w:rPr>
              <w:t>_________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_________________________________________________</w:t>
            </w:r>
            <w:r>
              <w:rPr>
                <w:rFonts w:ascii="Arial" w:eastAsia="Arial Unicode MS" w:hAnsi="Arial" w:cs="Arial"/>
                <w:b/>
                <w:bCs/>
                <w:lang w:val="en-US"/>
              </w:rPr>
              <w:t>_________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_________________________________________________</w:t>
            </w:r>
            <w:r>
              <w:rPr>
                <w:rFonts w:ascii="Arial" w:eastAsia="Arial Unicode MS" w:hAnsi="Arial" w:cs="Arial"/>
                <w:b/>
                <w:bCs/>
                <w:lang w:val="en-US"/>
              </w:rPr>
              <w:t>_________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_________________________________________________</w:t>
            </w:r>
            <w:r>
              <w:rPr>
                <w:rFonts w:ascii="Arial" w:eastAsia="Arial Unicode MS" w:hAnsi="Arial" w:cs="Arial"/>
                <w:b/>
                <w:bCs/>
                <w:lang w:val="en-US"/>
              </w:rPr>
              <w:t>_________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_________________________________________________</w:t>
            </w:r>
            <w:r>
              <w:rPr>
                <w:rFonts w:ascii="Arial" w:eastAsia="Arial Unicode MS" w:hAnsi="Arial" w:cs="Arial"/>
                <w:b/>
                <w:bCs/>
                <w:lang w:val="en-US"/>
              </w:rPr>
              <w:t>_________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_________________________________________________</w:t>
            </w:r>
            <w:r>
              <w:rPr>
                <w:rFonts w:ascii="Arial" w:eastAsia="Arial Unicode MS" w:hAnsi="Arial" w:cs="Arial"/>
                <w:b/>
                <w:bCs/>
                <w:lang w:val="en-US"/>
              </w:rPr>
              <w:t>_________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_________________________________________________</w:t>
            </w:r>
            <w:r>
              <w:rPr>
                <w:rFonts w:ascii="Arial" w:eastAsia="Arial Unicode MS" w:hAnsi="Arial" w:cs="Arial"/>
                <w:b/>
                <w:bCs/>
                <w:lang w:val="en-US"/>
              </w:rPr>
              <w:t>_________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_________________________________________________</w:t>
            </w:r>
            <w:r>
              <w:rPr>
                <w:rFonts w:ascii="Arial" w:eastAsia="Arial Unicode MS" w:hAnsi="Arial" w:cs="Arial"/>
                <w:b/>
                <w:bCs/>
                <w:lang w:val="en-US"/>
              </w:rPr>
              <w:t>_________</w:t>
            </w:r>
          </w:p>
          <w:p w:rsidR="00374860" w:rsidRPr="00BD4D31" w:rsidRDefault="00374860" w:rsidP="003F0E9F">
            <w:pPr>
              <w:widowControl w:val="0"/>
              <w:autoSpaceDE w:val="0"/>
              <w:autoSpaceDN w:val="0"/>
              <w:adjustRightInd w:val="0"/>
              <w:ind w:right="-22"/>
              <w:rPr>
                <w:rFonts w:ascii="Arial" w:eastAsia="Arial Unicode MS" w:hAnsi="Arial" w:cs="Arial"/>
                <w:lang w:val="en-US"/>
              </w:rPr>
            </w:pPr>
          </w:p>
        </w:tc>
      </w:tr>
      <w:tr w:rsidR="00374860" w:rsidRPr="00BD4D31" w:rsidTr="00374860">
        <w:tblPrEx>
          <w:tblBorders>
            <w:top w:val="nil"/>
          </w:tblBorders>
          <w:tblCellMar>
            <w:top w:w="0" w:type="dxa"/>
            <w:bottom w:w="0" w:type="dxa"/>
          </w:tblCellMar>
        </w:tblPrEx>
        <w:tc>
          <w:tcPr>
            <w:tcW w:w="1179" w:type="pct"/>
            <w:tcBorders>
              <w:bottom w:val="single" w:sz="8" w:space="0" w:color="auto"/>
            </w:tcBorders>
            <w:tcMar>
              <w:top w:w="20" w:type="nil"/>
              <w:left w:w="20" w:type="nil"/>
              <w:bottom w:w="20" w:type="nil"/>
              <w:right w:w="20" w:type="nil"/>
            </w:tcMar>
            <w:vAlign w:val="center"/>
          </w:tcPr>
          <w:p w:rsidR="00374860" w:rsidRPr="00BD4D31" w:rsidRDefault="00374860" w:rsidP="003F0E9F">
            <w:pPr>
              <w:widowControl w:val="0"/>
              <w:autoSpaceDE w:val="0"/>
              <w:autoSpaceDN w:val="0"/>
              <w:adjustRightInd w:val="0"/>
              <w:ind w:right="-22"/>
              <w:rPr>
                <w:rFonts w:ascii="Arial" w:eastAsia="Arial Unicode MS" w:hAnsi="Arial" w:cs="Arial"/>
                <w:lang w:val="en-US"/>
              </w:rPr>
            </w:pPr>
            <w:r w:rsidRPr="00BD4D31">
              <w:rPr>
                <w:rFonts w:ascii="Arial" w:eastAsia="Arial Unicode MS" w:hAnsi="Arial" w:cs="Arial"/>
                <w:lang w:val="en-US"/>
              </w:rPr>
              <w:t>Do these objects have any symbolic meanings for you? If so, what do you associate them with?</w:t>
            </w:r>
          </w:p>
          <w:p w:rsidR="00374860" w:rsidRDefault="00374860" w:rsidP="003F0E9F">
            <w:pPr>
              <w:widowControl w:val="0"/>
              <w:autoSpaceDE w:val="0"/>
              <w:autoSpaceDN w:val="0"/>
              <w:adjustRightInd w:val="0"/>
              <w:ind w:right="-22"/>
              <w:rPr>
                <w:rFonts w:ascii="Arial" w:eastAsia="Arial Unicode MS" w:hAnsi="Arial" w:cs="Arial"/>
                <w:lang w:val="en-US"/>
              </w:rPr>
            </w:pPr>
          </w:p>
          <w:p w:rsidR="00374860" w:rsidRDefault="00374860" w:rsidP="003F0E9F">
            <w:pPr>
              <w:widowControl w:val="0"/>
              <w:autoSpaceDE w:val="0"/>
              <w:autoSpaceDN w:val="0"/>
              <w:adjustRightInd w:val="0"/>
              <w:ind w:right="-22"/>
              <w:rPr>
                <w:rFonts w:ascii="Arial" w:eastAsia="Arial Unicode MS" w:hAnsi="Arial" w:cs="Arial"/>
                <w:lang w:val="en-US"/>
              </w:rPr>
            </w:pPr>
          </w:p>
          <w:p w:rsidR="00374860" w:rsidRDefault="00374860" w:rsidP="003F0E9F">
            <w:pPr>
              <w:widowControl w:val="0"/>
              <w:autoSpaceDE w:val="0"/>
              <w:autoSpaceDN w:val="0"/>
              <w:adjustRightInd w:val="0"/>
              <w:ind w:right="-22"/>
              <w:rPr>
                <w:rFonts w:ascii="Arial" w:eastAsia="Arial Unicode MS" w:hAnsi="Arial" w:cs="Arial"/>
                <w:lang w:val="en-US"/>
              </w:rPr>
            </w:pPr>
          </w:p>
          <w:p w:rsidR="00374860" w:rsidRPr="00BD4D31" w:rsidRDefault="00374860" w:rsidP="003F0E9F">
            <w:pPr>
              <w:widowControl w:val="0"/>
              <w:autoSpaceDE w:val="0"/>
              <w:autoSpaceDN w:val="0"/>
              <w:adjustRightInd w:val="0"/>
              <w:ind w:right="-22"/>
              <w:rPr>
                <w:rFonts w:ascii="Arial" w:eastAsia="Arial Unicode MS" w:hAnsi="Arial" w:cs="Arial"/>
                <w:lang w:val="en-US"/>
              </w:rPr>
            </w:pPr>
            <w:r w:rsidRPr="00BD4D31">
              <w:rPr>
                <w:rFonts w:ascii="Arial" w:eastAsia="Arial Unicode MS" w:hAnsi="Arial" w:cs="Arial"/>
                <w:lang w:val="en-US"/>
              </w:rPr>
              <w:t>Look at the title: what is the Cartoonist saying re- write it in your own words.</w:t>
            </w:r>
          </w:p>
          <w:p w:rsidR="00374860" w:rsidRDefault="00374860" w:rsidP="003F0E9F">
            <w:pPr>
              <w:widowControl w:val="0"/>
              <w:autoSpaceDE w:val="0"/>
              <w:autoSpaceDN w:val="0"/>
              <w:adjustRightInd w:val="0"/>
              <w:ind w:right="-22"/>
              <w:rPr>
                <w:rFonts w:ascii="Arial" w:eastAsia="Arial Unicode MS" w:hAnsi="Arial" w:cs="Arial"/>
                <w:lang w:val="en-US"/>
              </w:rPr>
            </w:pPr>
          </w:p>
          <w:p w:rsidR="00374860" w:rsidRDefault="00374860" w:rsidP="003F0E9F">
            <w:pPr>
              <w:widowControl w:val="0"/>
              <w:autoSpaceDE w:val="0"/>
              <w:autoSpaceDN w:val="0"/>
              <w:adjustRightInd w:val="0"/>
              <w:ind w:right="-22"/>
              <w:rPr>
                <w:rFonts w:ascii="Arial" w:eastAsia="Arial Unicode MS" w:hAnsi="Arial" w:cs="Arial"/>
                <w:lang w:val="en-US"/>
              </w:rPr>
            </w:pPr>
          </w:p>
          <w:p w:rsidR="00374860" w:rsidRDefault="00374860" w:rsidP="003F0E9F">
            <w:pPr>
              <w:widowControl w:val="0"/>
              <w:autoSpaceDE w:val="0"/>
              <w:autoSpaceDN w:val="0"/>
              <w:adjustRightInd w:val="0"/>
              <w:ind w:right="-22"/>
              <w:rPr>
                <w:rFonts w:ascii="Arial" w:eastAsia="Arial Unicode MS" w:hAnsi="Arial" w:cs="Arial"/>
                <w:lang w:val="en-US"/>
              </w:rPr>
            </w:pPr>
          </w:p>
          <w:p w:rsidR="00374860" w:rsidRDefault="00374860" w:rsidP="003F0E9F">
            <w:pPr>
              <w:widowControl w:val="0"/>
              <w:autoSpaceDE w:val="0"/>
              <w:autoSpaceDN w:val="0"/>
              <w:adjustRightInd w:val="0"/>
              <w:ind w:right="-22"/>
              <w:rPr>
                <w:rFonts w:ascii="Arial" w:eastAsia="Arial Unicode MS" w:hAnsi="Arial" w:cs="Arial"/>
                <w:lang w:val="en-US"/>
              </w:rPr>
            </w:pPr>
          </w:p>
          <w:p w:rsidR="00374860" w:rsidRPr="00BD4D31" w:rsidRDefault="00374860" w:rsidP="003F0E9F">
            <w:pPr>
              <w:widowControl w:val="0"/>
              <w:autoSpaceDE w:val="0"/>
              <w:autoSpaceDN w:val="0"/>
              <w:adjustRightInd w:val="0"/>
              <w:ind w:right="-22"/>
              <w:rPr>
                <w:rFonts w:ascii="Arial" w:eastAsia="Arial Unicode MS" w:hAnsi="Arial" w:cs="Arial"/>
                <w:lang w:val="en-US"/>
              </w:rPr>
            </w:pPr>
            <w:r w:rsidRPr="00BD4D31">
              <w:rPr>
                <w:rFonts w:ascii="Arial" w:eastAsia="Arial Unicode MS" w:hAnsi="Arial" w:cs="Arial"/>
                <w:lang w:val="en-US"/>
              </w:rPr>
              <w:t>Which particular aspect(s) of cultural imperialism is the cartoonist commenting on/</w:t>
            </w:r>
            <w:proofErr w:type="spellStart"/>
            <w:r w:rsidRPr="00BD4D31">
              <w:rPr>
                <w:rFonts w:ascii="Arial" w:eastAsia="Arial Unicode MS" w:hAnsi="Arial" w:cs="Arial"/>
                <w:lang w:val="en-US"/>
              </w:rPr>
              <w:t>criticising</w:t>
            </w:r>
            <w:proofErr w:type="spellEnd"/>
            <w:r w:rsidRPr="00BD4D31">
              <w:rPr>
                <w:rFonts w:ascii="Arial" w:eastAsia="Arial Unicode MS" w:hAnsi="Arial" w:cs="Arial"/>
                <w:lang w:val="en-US"/>
              </w:rPr>
              <w:t>, or both?</w:t>
            </w:r>
          </w:p>
          <w:p w:rsidR="00374860" w:rsidRDefault="00374860" w:rsidP="003F0E9F">
            <w:pPr>
              <w:widowControl w:val="0"/>
              <w:autoSpaceDE w:val="0"/>
              <w:autoSpaceDN w:val="0"/>
              <w:adjustRightInd w:val="0"/>
              <w:ind w:right="-22"/>
              <w:rPr>
                <w:rFonts w:ascii="Arial" w:eastAsia="Arial Unicode MS" w:hAnsi="Arial" w:cs="Arial"/>
                <w:lang w:val="en-US"/>
              </w:rPr>
            </w:pPr>
          </w:p>
          <w:p w:rsidR="00374860" w:rsidRDefault="00374860" w:rsidP="003F0E9F">
            <w:pPr>
              <w:widowControl w:val="0"/>
              <w:autoSpaceDE w:val="0"/>
              <w:autoSpaceDN w:val="0"/>
              <w:adjustRightInd w:val="0"/>
              <w:ind w:right="-22"/>
              <w:rPr>
                <w:rFonts w:ascii="Arial" w:eastAsia="Arial Unicode MS" w:hAnsi="Arial" w:cs="Arial"/>
                <w:lang w:val="en-US"/>
              </w:rPr>
            </w:pPr>
          </w:p>
          <w:p w:rsidR="00374860" w:rsidRDefault="00374860" w:rsidP="003F0E9F">
            <w:pPr>
              <w:widowControl w:val="0"/>
              <w:autoSpaceDE w:val="0"/>
              <w:autoSpaceDN w:val="0"/>
              <w:adjustRightInd w:val="0"/>
              <w:ind w:right="-22"/>
              <w:rPr>
                <w:rFonts w:ascii="Arial" w:eastAsia="Arial Unicode MS" w:hAnsi="Arial" w:cs="Arial"/>
                <w:lang w:val="en-US"/>
              </w:rPr>
            </w:pPr>
          </w:p>
          <w:p w:rsidR="00374860" w:rsidRDefault="00374860" w:rsidP="003F0E9F">
            <w:pPr>
              <w:widowControl w:val="0"/>
              <w:autoSpaceDE w:val="0"/>
              <w:autoSpaceDN w:val="0"/>
              <w:adjustRightInd w:val="0"/>
              <w:ind w:right="-22"/>
              <w:rPr>
                <w:rFonts w:ascii="Arial" w:eastAsia="Arial Unicode MS" w:hAnsi="Arial" w:cs="Arial"/>
                <w:lang w:val="en-US"/>
              </w:rPr>
            </w:pPr>
          </w:p>
          <w:p w:rsidR="00374860" w:rsidRDefault="00374860" w:rsidP="003F0E9F">
            <w:pPr>
              <w:widowControl w:val="0"/>
              <w:autoSpaceDE w:val="0"/>
              <w:autoSpaceDN w:val="0"/>
              <w:adjustRightInd w:val="0"/>
              <w:ind w:right="-22"/>
              <w:rPr>
                <w:rFonts w:ascii="Arial" w:eastAsia="Arial Unicode MS" w:hAnsi="Arial" w:cs="Arial"/>
                <w:lang w:val="en-US"/>
              </w:rPr>
            </w:pPr>
          </w:p>
          <w:p w:rsidR="00374860" w:rsidRDefault="00374860" w:rsidP="003F0E9F">
            <w:pPr>
              <w:widowControl w:val="0"/>
              <w:autoSpaceDE w:val="0"/>
              <w:autoSpaceDN w:val="0"/>
              <w:adjustRightInd w:val="0"/>
              <w:ind w:right="-22"/>
              <w:rPr>
                <w:rFonts w:ascii="Arial" w:eastAsia="Arial Unicode MS" w:hAnsi="Arial" w:cs="Arial"/>
                <w:lang w:val="en-US"/>
              </w:rPr>
            </w:pPr>
          </w:p>
          <w:p w:rsidR="00374860" w:rsidRPr="00BD4D31" w:rsidRDefault="00374860" w:rsidP="003F0E9F">
            <w:pPr>
              <w:widowControl w:val="0"/>
              <w:autoSpaceDE w:val="0"/>
              <w:autoSpaceDN w:val="0"/>
              <w:adjustRightInd w:val="0"/>
              <w:ind w:right="-22"/>
              <w:rPr>
                <w:rFonts w:ascii="Arial" w:eastAsia="Arial Unicode MS" w:hAnsi="Arial" w:cs="Arial"/>
                <w:lang w:val="en-US"/>
              </w:rPr>
            </w:pPr>
            <w:proofErr w:type="spellStart"/>
            <w:r w:rsidRPr="00BD4D31">
              <w:rPr>
                <w:rFonts w:ascii="Arial" w:eastAsia="Arial Unicode MS" w:hAnsi="Arial" w:cs="Arial"/>
                <w:lang w:val="en-US"/>
              </w:rPr>
              <w:t>Summarise</w:t>
            </w:r>
            <w:proofErr w:type="spellEnd"/>
            <w:r w:rsidRPr="00BD4D31">
              <w:rPr>
                <w:rFonts w:ascii="Arial" w:eastAsia="Arial Unicode MS" w:hAnsi="Arial" w:cs="Arial"/>
                <w:lang w:val="en-US"/>
              </w:rPr>
              <w:t xml:space="preserve"> the message you think the cartoonist wanted to give the reader.</w:t>
            </w:r>
          </w:p>
          <w:p w:rsidR="00374860" w:rsidRPr="00BD4D31" w:rsidRDefault="00374860" w:rsidP="003F0E9F">
            <w:pPr>
              <w:widowControl w:val="0"/>
              <w:autoSpaceDE w:val="0"/>
              <w:autoSpaceDN w:val="0"/>
              <w:adjustRightInd w:val="0"/>
              <w:ind w:right="-22"/>
              <w:rPr>
                <w:rFonts w:ascii="Arial" w:eastAsia="Arial Unicode MS" w:hAnsi="Arial" w:cs="Arial"/>
                <w:lang w:val="en-US"/>
              </w:rPr>
            </w:pPr>
          </w:p>
        </w:tc>
        <w:tc>
          <w:tcPr>
            <w:tcW w:w="3821" w:type="pct"/>
            <w:gridSpan w:val="2"/>
            <w:tcBorders>
              <w:bottom w:val="single" w:sz="8" w:space="0" w:color="auto"/>
              <w:right w:val="single" w:sz="8" w:space="0" w:color="auto"/>
            </w:tcBorders>
            <w:tcMar>
              <w:top w:w="20" w:type="nil"/>
              <w:left w:w="20" w:type="nil"/>
              <w:bottom w:w="20" w:type="nil"/>
              <w:right w:w="20" w:type="nil"/>
            </w:tcMar>
            <w:vAlign w:val="center"/>
          </w:tcPr>
          <w:p w:rsidR="00374860" w:rsidRPr="00BD4D31" w:rsidRDefault="00374860" w:rsidP="003F0E9F">
            <w:pPr>
              <w:widowControl w:val="0"/>
              <w:autoSpaceDE w:val="0"/>
              <w:autoSpaceDN w:val="0"/>
              <w:adjustRightInd w:val="0"/>
              <w:ind w:right="-22"/>
              <w:rPr>
                <w:rFonts w:ascii="Arial" w:eastAsia="Arial Unicode MS" w:hAnsi="Arial" w:cs="Arial"/>
                <w:lang w:val="en-US"/>
              </w:rPr>
            </w:pP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_________________________________________________</w:t>
            </w:r>
            <w:r>
              <w:rPr>
                <w:rFonts w:ascii="Arial" w:eastAsia="Arial Unicode MS" w:hAnsi="Arial" w:cs="Arial"/>
                <w:b/>
                <w:bCs/>
                <w:lang w:val="en-US"/>
              </w:rPr>
              <w:t>_________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_________________________________________________</w:t>
            </w:r>
            <w:r>
              <w:rPr>
                <w:rFonts w:ascii="Arial" w:eastAsia="Arial Unicode MS" w:hAnsi="Arial" w:cs="Arial"/>
                <w:b/>
                <w:bCs/>
                <w:lang w:val="en-US"/>
              </w:rPr>
              <w:t>_________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_________________________________________________</w:t>
            </w:r>
            <w:r>
              <w:rPr>
                <w:rFonts w:ascii="Arial" w:eastAsia="Arial Unicode MS" w:hAnsi="Arial" w:cs="Arial"/>
                <w:b/>
                <w:bCs/>
                <w:lang w:val="en-US"/>
              </w:rPr>
              <w:t>_________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_________________________________________________</w:t>
            </w:r>
            <w:r>
              <w:rPr>
                <w:rFonts w:ascii="Arial" w:eastAsia="Arial Unicode MS" w:hAnsi="Arial" w:cs="Arial"/>
                <w:b/>
                <w:bCs/>
                <w:lang w:val="en-US"/>
              </w:rPr>
              <w:t>_________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_____________________________________________</w:t>
            </w:r>
            <w:r>
              <w:rPr>
                <w:rFonts w:ascii="Arial" w:eastAsia="Arial Unicode MS" w:hAnsi="Arial" w:cs="Arial"/>
                <w:b/>
                <w:bCs/>
                <w:lang w:val="en-US"/>
              </w:rPr>
              <w:t>_________</w:t>
            </w:r>
            <w:r w:rsidRPr="00BD4D31">
              <w:rPr>
                <w:rFonts w:ascii="Arial" w:eastAsia="Arial Unicode MS" w:hAnsi="Arial" w:cs="Arial"/>
                <w:b/>
                <w:bCs/>
                <w:lang w:val="en-US"/>
              </w:rPr>
              <w:t>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_________________________________________________</w:t>
            </w:r>
            <w:r>
              <w:rPr>
                <w:rFonts w:ascii="Arial" w:eastAsia="Arial Unicode MS" w:hAnsi="Arial" w:cs="Arial"/>
                <w:b/>
                <w:bCs/>
                <w:lang w:val="en-US"/>
              </w:rPr>
              <w:t>_________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_________________________________________________</w:t>
            </w:r>
            <w:r>
              <w:rPr>
                <w:rFonts w:ascii="Arial" w:eastAsia="Arial Unicode MS" w:hAnsi="Arial" w:cs="Arial"/>
                <w:b/>
                <w:bCs/>
                <w:lang w:val="en-US"/>
              </w:rPr>
              <w:t>_________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_________________________________________________</w:t>
            </w:r>
            <w:r>
              <w:rPr>
                <w:rFonts w:ascii="Arial" w:eastAsia="Arial Unicode MS" w:hAnsi="Arial" w:cs="Arial"/>
                <w:b/>
                <w:bCs/>
                <w:lang w:val="en-US"/>
              </w:rPr>
              <w:t>_________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_________________________________________________</w:t>
            </w:r>
            <w:r>
              <w:rPr>
                <w:rFonts w:ascii="Arial" w:eastAsia="Arial Unicode MS" w:hAnsi="Arial" w:cs="Arial"/>
                <w:b/>
                <w:bCs/>
                <w:lang w:val="en-US"/>
              </w:rPr>
              <w:t>_________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_________________________________________________</w:t>
            </w:r>
            <w:r>
              <w:rPr>
                <w:rFonts w:ascii="Arial" w:eastAsia="Arial Unicode MS" w:hAnsi="Arial" w:cs="Arial"/>
                <w:b/>
                <w:bCs/>
                <w:lang w:val="en-US"/>
              </w:rPr>
              <w:t>_________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_________________________________________________</w:t>
            </w:r>
            <w:r>
              <w:rPr>
                <w:rFonts w:ascii="Arial" w:eastAsia="Arial Unicode MS" w:hAnsi="Arial" w:cs="Arial"/>
                <w:b/>
                <w:bCs/>
                <w:lang w:val="en-US"/>
              </w:rPr>
              <w:t>_________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_________________________________________________</w:t>
            </w:r>
            <w:r>
              <w:rPr>
                <w:rFonts w:ascii="Arial" w:eastAsia="Arial Unicode MS" w:hAnsi="Arial" w:cs="Arial"/>
                <w:b/>
                <w:bCs/>
                <w:lang w:val="en-US"/>
              </w:rPr>
              <w:t>_________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_________________________________________________</w:t>
            </w:r>
            <w:r>
              <w:rPr>
                <w:rFonts w:ascii="Arial" w:eastAsia="Arial Unicode MS" w:hAnsi="Arial" w:cs="Arial"/>
                <w:b/>
                <w:bCs/>
                <w:lang w:val="en-US"/>
              </w:rPr>
              <w:t>_________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_________________________________________________</w:t>
            </w:r>
            <w:r>
              <w:rPr>
                <w:rFonts w:ascii="Arial" w:eastAsia="Arial Unicode MS" w:hAnsi="Arial" w:cs="Arial"/>
                <w:b/>
                <w:bCs/>
                <w:lang w:val="en-US"/>
              </w:rPr>
              <w:t>_________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_________________________________________________</w:t>
            </w:r>
            <w:r>
              <w:rPr>
                <w:rFonts w:ascii="Arial" w:eastAsia="Arial Unicode MS" w:hAnsi="Arial" w:cs="Arial"/>
                <w:b/>
                <w:bCs/>
                <w:lang w:val="en-US"/>
              </w:rPr>
              <w:t>_________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_________________________________________________</w:t>
            </w:r>
            <w:r>
              <w:rPr>
                <w:rFonts w:ascii="Arial" w:eastAsia="Arial Unicode MS" w:hAnsi="Arial" w:cs="Arial"/>
                <w:b/>
                <w:bCs/>
                <w:lang w:val="en-US"/>
              </w:rPr>
              <w:t>_________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_________________________________________________</w:t>
            </w:r>
            <w:r>
              <w:rPr>
                <w:rFonts w:ascii="Arial" w:eastAsia="Arial Unicode MS" w:hAnsi="Arial" w:cs="Arial"/>
                <w:b/>
                <w:bCs/>
                <w:lang w:val="en-US"/>
              </w:rPr>
              <w:t>_________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_________________________________________________</w:t>
            </w:r>
            <w:r>
              <w:rPr>
                <w:rFonts w:ascii="Arial" w:eastAsia="Arial Unicode MS" w:hAnsi="Arial" w:cs="Arial"/>
                <w:b/>
                <w:bCs/>
                <w:lang w:val="en-US"/>
              </w:rPr>
              <w:t>_________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_________________________________________________</w:t>
            </w:r>
            <w:r>
              <w:rPr>
                <w:rFonts w:ascii="Arial" w:eastAsia="Arial Unicode MS" w:hAnsi="Arial" w:cs="Arial"/>
                <w:b/>
                <w:bCs/>
                <w:lang w:val="en-US"/>
              </w:rPr>
              <w:t>_________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_________________________________________________</w:t>
            </w:r>
            <w:r>
              <w:rPr>
                <w:rFonts w:ascii="Arial" w:eastAsia="Arial Unicode MS" w:hAnsi="Arial" w:cs="Arial"/>
                <w:b/>
                <w:bCs/>
                <w:lang w:val="en-US"/>
              </w:rPr>
              <w:t>_________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_________________________________________________</w:t>
            </w:r>
            <w:r>
              <w:rPr>
                <w:rFonts w:ascii="Arial" w:eastAsia="Arial Unicode MS" w:hAnsi="Arial" w:cs="Arial"/>
                <w:b/>
                <w:bCs/>
                <w:lang w:val="en-US"/>
              </w:rPr>
              <w:t>_________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_________________________________________________</w:t>
            </w:r>
            <w:r>
              <w:rPr>
                <w:rFonts w:ascii="Arial" w:eastAsia="Arial Unicode MS" w:hAnsi="Arial" w:cs="Arial"/>
                <w:b/>
                <w:bCs/>
                <w:lang w:val="en-US"/>
              </w:rPr>
              <w:t>_________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_________________________________________________</w:t>
            </w:r>
            <w:r>
              <w:rPr>
                <w:rFonts w:ascii="Arial" w:eastAsia="Arial Unicode MS" w:hAnsi="Arial" w:cs="Arial"/>
                <w:b/>
                <w:bCs/>
                <w:lang w:val="en-US"/>
              </w:rPr>
              <w:t>_________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_________________________________________________</w:t>
            </w:r>
            <w:r>
              <w:rPr>
                <w:rFonts w:ascii="Arial" w:eastAsia="Arial Unicode MS" w:hAnsi="Arial" w:cs="Arial"/>
                <w:b/>
                <w:bCs/>
                <w:lang w:val="en-US"/>
              </w:rPr>
              <w:t>_________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_________________________________________________</w:t>
            </w:r>
            <w:r>
              <w:rPr>
                <w:rFonts w:ascii="Arial" w:eastAsia="Arial Unicode MS" w:hAnsi="Arial" w:cs="Arial"/>
                <w:b/>
                <w:bCs/>
                <w:lang w:val="en-US"/>
              </w:rPr>
              <w:t>_________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_________________________________________________</w:t>
            </w:r>
            <w:r>
              <w:rPr>
                <w:rFonts w:ascii="Arial" w:eastAsia="Arial Unicode MS" w:hAnsi="Arial" w:cs="Arial"/>
                <w:b/>
                <w:bCs/>
                <w:lang w:val="en-US"/>
              </w:rPr>
              <w:t>_________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_________________________________________________</w:t>
            </w:r>
            <w:r>
              <w:rPr>
                <w:rFonts w:ascii="Arial" w:eastAsia="Arial Unicode MS" w:hAnsi="Arial" w:cs="Arial"/>
                <w:b/>
                <w:bCs/>
                <w:lang w:val="en-US"/>
              </w:rPr>
              <w:t>_________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_________________________________________________</w:t>
            </w:r>
            <w:r>
              <w:rPr>
                <w:rFonts w:ascii="Arial" w:eastAsia="Arial Unicode MS" w:hAnsi="Arial" w:cs="Arial"/>
                <w:b/>
                <w:bCs/>
                <w:lang w:val="en-US"/>
              </w:rPr>
              <w:t>_________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_________________________________________________</w:t>
            </w:r>
            <w:r>
              <w:rPr>
                <w:rFonts w:ascii="Arial" w:eastAsia="Arial Unicode MS" w:hAnsi="Arial" w:cs="Arial"/>
                <w:b/>
                <w:bCs/>
                <w:lang w:val="en-US"/>
              </w:rPr>
              <w:t>_________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_________________________________________________</w:t>
            </w:r>
            <w:r>
              <w:rPr>
                <w:rFonts w:ascii="Arial" w:eastAsia="Arial Unicode MS" w:hAnsi="Arial" w:cs="Arial"/>
                <w:b/>
                <w:bCs/>
                <w:lang w:val="en-US"/>
              </w:rPr>
              <w:t>_________</w:t>
            </w:r>
          </w:p>
          <w:p w:rsidR="00374860" w:rsidRPr="00BD4D31" w:rsidRDefault="00374860" w:rsidP="003F0E9F">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b/>
                <w:bCs/>
                <w:lang w:val="en-US"/>
              </w:rPr>
              <w:t>_________________________________________________</w:t>
            </w:r>
            <w:r>
              <w:rPr>
                <w:rFonts w:ascii="Arial" w:eastAsia="Arial Unicode MS" w:hAnsi="Arial" w:cs="Arial"/>
                <w:b/>
                <w:bCs/>
                <w:lang w:val="en-US"/>
              </w:rPr>
              <w:t>_________</w:t>
            </w:r>
          </w:p>
          <w:p w:rsidR="00374860" w:rsidRPr="00BD4D31" w:rsidRDefault="00374860" w:rsidP="003F0E9F">
            <w:pPr>
              <w:widowControl w:val="0"/>
              <w:autoSpaceDE w:val="0"/>
              <w:autoSpaceDN w:val="0"/>
              <w:adjustRightInd w:val="0"/>
              <w:ind w:right="-22"/>
              <w:rPr>
                <w:rFonts w:ascii="Arial" w:eastAsia="Arial Unicode MS" w:hAnsi="Arial" w:cs="Arial"/>
                <w:lang w:val="en-US"/>
              </w:rPr>
            </w:pPr>
          </w:p>
        </w:tc>
      </w:tr>
    </w:tbl>
    <w:p w:rsidR="00374860" w:rsidRDefault="00374860" w:rsidP="00374860">
      <w:pPr>
        <w:widowControl w:val="0"/>
        <w:autoSpaceDE w:val="0"/>
        <w:autoSpaceDN w:val="0"/>
        <w:adjustRightInd w:val="0"/>
        <w:spacing w:before="100" w:beforeAutospacing="1"/>
        <w:ind w:right="-22"/>
        <w:rPr>
          <w:rFonts w:ascii="Arial" w:eastAsia="Arial Unicode MS" w:hAnsi="Arial" w:cs="Arial"/>
          <w:b/>
          <w:bCs/>
          <w:lang w:val="en-US"/>
        </w:rPr>
      </w:pPr>
    </w:p>
    <w:p w:rsidR="00374860" w:rsidRDefault="00374860" w:rsidP="00374860">
      <w:pPr>
        <w:widowControl w:val="0"/>
        <w:autoSpaceDE w:val="0"/>
        <w:autoSpaceDN w:val="0"/>
        <w:adjustRightInd w:val="0"/>
        <w:spacing w:before="100" w:beforeAutospacing="1"/>
        <w:ind w:right="-22"/>
        <w:rPr>
          <w:rFonts w:ascii="Arial" w:eastAsia="Arial Unicode MS" w:hAnsi="Arial" w:cs="Arial"/>
          <w:b/>
          <w:bCs/>
          <w:lang w:val="en-US"/>
        </w:rPr>
      </w:pPr>
    </w:p>
    <w:p w:rsidR="00374860" w:rsidRDefault="00374860" w:rsidP="00374860">
      <w:pPr>
        <w:widowControl w:val="0"/>
        <w:autoSpaceDE w:val="0"/>
        <w:autoSpaceDN w:val="0"/>
        <w:adjustRightInd w:val="0"/>
        <w:spacing w:before="100" w:beforeAutospacing="1"/>
        <w:ind w:right="-22"/>
        <w:rPr>
          <w:rFonts w:ascii="Arial" w:eastAsia="Arial Unicode MS" w:hAnsi="Arial" w:cs="Arial"/>
          <w:b/>
          <w:bCs/>
          <w:lang w:val="en-US"/>
        </w:rPr>
      </w:pP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b/>
          <w:bCs/>
          <w:lang w:val="en-US"/>
        </w:rPr>
        <w:t>ADVERTISEMENT 1</w:t>
      </w:r>
      <w:r>
        <w:rPr>
          <w:rFonts w:ascii="Arial" w:eastAsia="Arial Unicode MS" w:hAnsi="Arial" w:cs="Arial"/>
          <w:b/>
          <w:bCs/>
          <w:lang w:val="en-US"/>
        </w:rPr>
        <w:t xml:space="preserve"> - </w:t>
      </w:r>
      <w:r w:rsidRPr="00BD4D31">
        <w:rPr>
          <w:rFonts w:ascii="Arial" w:eastAsia="Arial Unicode MS" w:hAnsi="Arial" w:cs="Arial"/>
          <w:b/>
          <w:bCs/>
          <w:lang w:val="en-US"/>
        </w:rPr>
        <w:t>The White Man’s Burden</w:t>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 xml:space="preserve">Kipling’s verbal image “White Man’s Burden” quickly became a popular catchword, not only in Britain, indeed, it became </w:t>
      </w:r>
      <w:r w:rsidRPr="00BD4D31">
        <w:rPr>
          <w:rFonts w:ascii="Arial" w:eastAsia="Arial Unicode MS" w:hAnsi="Arial" w:cs="Arial"/>
          <w:i/>
          <w:iCs/>
          <w:lang w:val="en-US"/>
        </w:rPr>
        <w:t xml:space="preserve">so </w:t>
      </w:r>
      <w:r w:rsidRPr="00BD4D31">
        <w:rPr>
          <w:rFonts w:ascii="Arial" w:eastAsia="Arial Unicode MS" w:hAnsi="Arial" w:cs="Arial"/>
          <w:lang w:val="en-US"/>
        </w:rPr>
        <w:t xml:space="preserve">widely known, understood and accepted as a set of beliefs that among others (1) the advertisements of a major soap manufacturer, </w:t>
      </w:r>
      <w:r w:rsidRPr="00BD4D31">
        <w:rPr>
          <w:rFonts w:ascii="Arial" w:eastAsia="Arial Unicode MS" w:hAnsi="Arial" w:cs="Arial"/>
          <w:i/>
          <w:iCs/>
          <w:lang w:val="en-US"/>
        </w:rPr>
        <w:t xml:space="preserve">Pears’, </w:t>
      </w:r>
      <w:r w:rsidRPr="00BD4D31">
        <w:rPr>
          <w:rFonts w:ascii="Arial" w:eastAsia="Arial Unicode MS" w:hAnsi="Arial" w:cs="Arial"/>
          <w:lang w:val="en-US"/>
        </w:rPr>
        <w:t>began to use it as a slogan in its adverts because the company was so confident about the positive associations of ideas it would set off in people’s minds.</w:t>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proofErr w:type="gramStart"/>
      <w:r w:rsidRPr="00BD4D31">
        <w:rPr>
          <w:rFonts w:ascii="Arial" w:eastAsia="Arial Unicode MS" w:hAnsi="Arial" w:cs="Arial"/>
          <w:i/>
          <w:iCs/>
          <w:lang w:val="en-US"/>
        </w:rPr>
        <w:t>(1) It was not only used by them to attract attention and give a message</w:t>
      </w:r>
      <w:proofErr w:type="gramEnd"/>
      <w:r w:rsidRPr="00BD4D31">
        <w:rPr>
          <w:rFonts w:ascii="Arial" w:eastAsia="Arial Unicode MS" w:hAnsi="Arial" w:cs="Arial"/>
          <w:i/>
          <w:iCs/>
          <w:lang w:val="en-US"/>
        </w:rPr>
        <w:t>. For example Edward Morel, a British (anti-imperialist) journalist in the Congo Free State, refereed to it to attract attention to his 1903 article on the abuses of imperialism when he entitled it “The Black Man’s Burden”. The article was a severe criticism of imperialism and of King Leopold II’s Congo Free State in particular.</w:t>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 xml:space="preserve">All advertisers rely on symbols as well as words because symbols amplify a message by exploiting </w:t>
      </w:r>
      <w:proofErr w:type="gramStart"/>
      <w:r w:rsidRPr="00BD4D31">
        <w:rPr>
          <w:rFonts w:ascii="Arial" w:eastAsia="Arial Unicode MS" w:hAnsi="Arial" w:cs="Arial"/>
          <w:lang w:val="en-US"/>
        </w:rPr>
        <w:t>culture based</w:t>
      </w:r>
      <w:proofErr w:type="gramEnd"/>
      <w:r w:rsidRPr="00BD4D31">
        <w:rPr>
          <w:rFonts w:ascii="Arial" w:eastAsia="Arial Unicode MS" w:hAnsi="Arial" w:cs="Arial"/>
          <w:lang w:val="en-US"/>
        </w:rPr>
        <w:t xml:space="preserve"> associations of ideas. They will obviously only use those triggers they are sure will create positive feelings towards their product. Look at the advert below, which appeared in the early 1900s. Then </w:t>
      </w:r>
      <w:proofErr w:type="spellStart"/>
      <w:r w:rsidRPr="00BD4D31">
        <w:rPr>
          <w:rFonts w:ascii="Arial" w:eastAsia="Arial Unicode MS" w:hAnsi="Arial" w:cs="Arial"/>
          <w:lang w:val="en-US"/>
        </w:rPr>
        <w:t>analyse</w:t>
      </w:r>
      <w:proofErr w:type="spellEnd"/>
      <w:r w:rsidRPr="00BD4D31">
        <w:rPr>
          <w:rFonts w:ascii="Arial" w:eastAsia="Arial Unicode MS" w:hAnsi="Arial" w:cs="Arial"/>
          <w:lang w:val="en-US"/>
        </w:rPr>
        <w:t xml:space="preserve"> it, but before you do...</w:t>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4A448A">
        <w:rPr>
          <w:rFonts w:ascii="Arial" w:eastAsia="Arial Unicode MS" w:hAnsi="Arial" w:cs="Arial"/>
          <w:b/>
          <w:lang w:val="en-US"/>
        </w:rPr>
        <w:t xml:space="preserve">1) </w:t>
      </w:r>
      <w:r w:rsidRPr="004A448A">
        <w:rPr>
          <w:rFonts w:ascii="Arial" w:eastAsia="Arial Unicode MS" w:hAnsi="Arial" w:cs="Arial"/>
          <w:b/>
          <w:i/>
          <w:iCs/>
          <w:lang w:val="en-US"/>
        </w:rPr>
        <w:t>BRAINSTORMING</w:t>
      </w:r>
      <w:r w:rsidRPr="00BD4D31">
        <w:rPr>
          <w:rFonts w:ascii="Arial" w:eastAsia="Arial Unicode MS" w:hAnsi="Arial" w:cs="Arial"/>
          <w:i/>
          <w:iCs/>
          <w:lang w:val="en-US"/>
        </w:rPr>
        <w:t xml:space="preserve">: When was the advertisement published? How much do you know, can you remember, about Britain in that period? </w:t>
      </w:r>
      <w:proofErr w:type="gramStart"/>
      <w:r w:rsidRPr="00BD4D31">
        <w:rPr>
          <w:rFonts w:ascii="Arial" w:eastAsia="Arial Unicode MS" w:hAnsi="Arial" w:cs="Arial"/>
          <w:i/>
          <w:iCs/>
          <w:lang w:val="en-US"/>
        </w:rPr>
        <w:t>About her economy, where she was in Africa and in the rest of the world.</w:t>
      </w:r>
      <w:proofErr w:type="gramEnd"/>
      <w:r w:rsidRPr="00BD4D31">
        <w:rPr>
          <w:rFonts w:ascii="Arial" w:eastAsia="Arial Unicode MS" w:hAnsi="Arial" w:cs="Arial"/>
          <w:i/>
          <w:iCs/>
          <w:lang w:val="en-US"/>
        </w:rPr>
        <w:t xml:space="preserve"> </w:t>
      </w:r>
      <w:proofErr w:type="gramStart"/>
      <w:r w:rsidRPr="00BD4D31">
        <w:rPr>
          <w:rFonts w:ascii="Arial" w:eastAsia="Arial Unicode MS" w:hAnsi="Arial" w:cs="Arial"/>
          <w:i/>
          <w:iCs/>
          <w:lang w:val="en-US"/>
        </w:rPr>
        <w:t>About her relations with Europe and with the countries of the Empire?</w:t>
      </w:r>
      <w:proofErr w:type="gramEnd"/>
      <w:r w:rsidRPr="00BD4D31">
        <w:rPr>
          <w:rFonts w:ascii="Arial" w:eastAsia="Arial Unicode MS" w:hAnsi="Arial" w:cs="Arial"/>
          <w:i/>
          <w:iCs/>
          <w:lang w:val="en-US"/>
        </w:rPr>
        <w:t xml:space="preserve"> What did people think about the Empire at the time? Put your ideas together to build up the context.</w:t>
      </w:r>
    </w:p>
    <w:p w:rsidR="00374860" w:rsidRPr="00BD4D31" w:rsidRDefault="00374860" w:rsidP="00374860">
      <w:pPr>
        <w:widowControl w:val="0"/>
        <w:autoSpaceDE w:val="0"/>
        <w:autoSpaceDN w:val="0"/>
        <w:adjustRightInd w:val="0"/>
        <w:spacing w:before="100" w:beforeAutospacing="1"/>
        <w:ind w:right="-22"/>
        <w:jc w:val="center"/>
        <w:rPr>
          <w:rFonts w:ascii="Arial" w:eastAsia="Arial Unicode MS" w:hAnsi="Arial" w:cs="Arial"/>
          <w:lang w:val="en-US"/>
        </w:rPr>
      </w:pPr>
      <w:r w:rsidRPr="00BD4D31">
        <w:rPr>
          <w:rFonts w:ascii="Arial" w:eastAsia="Arial Unicode MS" w:hAnsi="Arial" w:cs="Arial"/>
          <w:noProof/>
          <w:lang w:val="en-US"/>
        </w:rPr>
        <w:drawing>
          <wp:inline distT="0" distB="0" distL="0" distR="0" wp14:anchorId="07CB14DD" wp14:editId="14EC092D">
            <wp:extent cx="3612642" cy="5473700"/>
            <wp:effectExtent l="0" t="0" r="0" b="0"/>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12642" cy="5473700"/>
                    </a:xfrm>
                    <a:prstGeom prst="rect">
                      <a:avLst/>
                    </a:prstGeom>
                    <a:noFill/>
                    <a:ln>
                      <a:noFill/>
                    </a:ln>
                  </pic:spPr>
                </pic:pic>
              </a:graphicData>
            </a:graphic>
          </wp:inline>
        </w:drawing>
      </w:r>
    </w:p>
    <w:p w:rsidR="00374860" w:rsidRPr="004A448A" w:rsidRDefault="00374860" w:rsidP="00374860">
      <w:pPr>
        <w:widowControl w:val="0"/>
        <w:autoSpaceDE w:val="0"/>
        <w:autoSpaceDN w:val="0"/>
        <w:adjustRightInd w:val="0"/>
        <w:spacing w:before="100" w:beforeAutospacing="1"/>
        <w:ind w:right="-22"/>
        <w:rPr>
          <w:rFonts w:ascii="Arial" w:eastAsia="Arial Unicode MS" w:hAnsi="Arial" w:cs="Arial"/>
          <w:b/>
          <w:i/>
          <w:iCs/>
          <w:lang w:val="en-US"/>
        </w:rPr>
      </w:pPr>
      <w:r w:rsidRPr="004A448A">
        <w:rPr>
          <w:rFonts w:ascii="Arial" w:eastAsia="Arial Unicode MS" w:hAnsi="Arial" w:cs="Arial"/>
          <w:b/>
          <w:i/>
          <w:iCs/>
          <w:lang w:val="en-US"/>
        </w:rPr>
        <w:t xml:space="preserve">2) </w:t>
      </w:r>
      <w:proofErr w:type="spellStart"/>
      <w:r w:rsidRPr="004A448A">
        <w:rPr>
          <w:rFonts w:ascii="Arial" w:eastAsia="Arial Unicode MS" w:hAnsi="Arial" w:cs="Arial"/>
          <w:b/>
          <w:i/>
          <w:iCs/>
          <w:lang w:val="en-US"/>
        </w:rPr>
        <w:t>Analyse</w:t>
      </w:r>
      <w:proofErr w:type="spellEnd"/>
      <w:r w:rsidRPr="004A448A">
        <w:rPr>
          <w:rFonts w:ascii="Arial" w:eastAsia="Arial Unicode MS" w:hAnsi="Arial" w:cs="Arial"/>
          <w:b/>
          <w:i/>
          <w:iCs/>
          <w:lang w:val="en-US"/>
        </w:rPr>
        <w:t xml:space="preserve"> the text underneath the image</w:t>
      </w:r>
      <w:proofErr w:type="gramStart"/>
      <w:r w:rsidRPr="004A448A">
        <w:rPr>
          <w:rFonts w:ascii="Arial" w:eastAsia="Arial Unicode MS" w:hAnsi="Arial" w:cs="Arial"/>
          <w:b/>
          <w:i/>
          <w:iCs/>
          <w:lang w:val="en-US"/>
        </w:rPr>
        <w:t>: </w:t>
      </w:r>
      <w:proofErr w:type="gramEnd"/>
    </w:p>
    <w:p w:rsidR="00374860"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The first step towards lightening</w:t>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b/>
          <w:bCs/>
          <w:lang w:val="en-US"/>
        </w:rPr>
        <w:t>The White Man’s Burden</w:t>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proofErr w:type="gramStart"/>
      <w:r w:rsidRPr="00BD4D31">
        <w:rPr>
          <w:rFonts w:ascii="Arial" w:eastAsia="Arial Unicode MS" w:hAnsi="Arial" w:cs="Arial"/>
          <w:lang w:val="en-US"/>
        </w:rPr>
        <w:t>is</w:t>
      </w:r>
      <w:proofErr w:type="gramEnd"/>
      <w:r w:rsidRPr="00BD4D31">
        <w:rPr>
          <w:rFonts w:ascii="Arial" w:eastAsia="Arial Unicode MS" w:hAnsi="Arial" w:cs="Arial"/>
          <w:lang w:val="en-US"/>
        </w:rPr>
        <w:t xml:space="preserve"> through teaching the virtues of cleanliness.</w:t>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b/>
          <w:bCs/>
          <w:lang w:val="en-US"/>
        </w:rPr>
        <w:t>Pears’ Soap</w:t>
      </w:r>
      <w:r>
        <w:rPr>
          <w:rFonts w:ascii="Arial" w:eastAsia="Arial Unicode MS" w:hAnsi="Arial" w:cs="Arial"/>
          <w:lang w:val="en-US"/>
        </w:rPr>
        <w:t xml:space="preserve"> </w:t>
      </w:r>
      <w:r w:rsidRPr="00BD4D31">
        <w:rPr>
          <w:rFonts w:ascii="Arial" w:eastAsia="Arial Unicode MS" w:hAnsi="Arial" w:cs="Arial"/>
          <w:lang w:val="en-US"/>
        </w:rPr>
        <w:t>is a potent factor in brightening the dark corners of the earth as civilization advances, while amongst the cultured of all nations it holds the highest place- it is the ideal toilet soap.</w:t>
      </w:r>
    </w:p>
    <w:p w:rsidR="00374860" w:rsidRDefault="00374860" w:rsidP="00374860">
      <w:pPr>
        <w:widowControl w:val="0"/>
        <w:autoSpaceDE w:val="0"/>
        <w:autoSpaceDN w:val="0"/>
        <w:adjustRightInd w:val="0"/>
        <w:spacing w:before="100" w:beforeAutospacing="1"/>
        <w:ind w:right="-22"/>
        <w:rPr>
          <w:rFonts w:ascii="Arial" w:eastAsia="Arial Unicode MS" w:hAnsi="Arial" w:cs="Arial"/>
          <w:i/>
          <w:iCs/>
          <w:lang w:val="en-US"/>
        </w:rPr>
      </w:pPr>
      <w:r w:rsidRPr="00BD4D31">
        <w:rPr>
          <w:rFonts w:ascii="Arial" w:eastAsia="Arial Unicode MS" w:hAnsi="Arial" w:cs="Arial"/>
          <w:lang w:val="en-US"/>
        </w:rPr>
        <w:t xml:space="preserve">a) </w:t>
      </w:r>
      <w:r w:rsidRPr="00BD4D31">
        <w:rPr>
          <w:rFonts w:ascii="Arial" w:eastAsia="Arial Unicode MS" w:hAnsi="Arial" w:cs="Arial"/>
          <w:i/>
          <w:iCs/>
          <w:lang w:val="en-US"/>
        </w:rPr>
        <w:t>Underline the key words and phrases that refer to the poem </w:t>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 xml:space="preserve">b) </w:t>
      </w:r>
      <w:r w:rsidRPr="00BD4D31">
        <w:rPr>
          <w:rFonts w:ascii="Arial" w:eastAsia="Arial Unicode MS" w:hAnsi="Arial" w:cs="Arial"/>
          <w:i/>
          <w:iCs/>
          <w:lang w:val="en-US"/>
        </w:rPr>
        <w:t>How strong is the link between</w:t>
      </w:r>
      <w:r>
        <w:rPr>
          <w:rFonts w:ascii="Arial" w:eastAsia="Arial Unicode MS" w:hAnsi="Arial" w:cs="Arial"/>
          <w:i/>
          <w:iCs/>
          <w:lang w:val="en-US"/>
        </w:rPr>
        <w:t xml:space="preserve"> the ad and the poem? Circle your answer</w:t>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proofErr w:type="gramStart"/>
      <w:r w:rsidRPr="00BD4D31">
        <w:rPr>
          <w:rFonts w:ascii="Arial" w:eastAsia="Arial Unicode MS" w:hAnsi="Arial" w:cs="Arial"/>
          <w:lang w:val="en-US"/>
        </w:rPr>
        <w:t>very</w:t>
      </w:r>
      <w:proofErr w:type="gramEnd"/>
      <w:r w:rsidRPr="00BD4D31">
        <w:rPr>
          <w:rFonts w:ascii="Arial" w:eastAsia="Arial Unicode MS" w:hAnsi="Arial" w:cs="Arial"/>
          <w:lang w:val="en-US"/>
        </w:rPr>
        <w:t xml:space="preserve"> strong ------ quite strong ------ midway ------- rather weak -------- very weak</w:t>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 xml:space="preserve">c) </w:t>
      </w:r>
      <w:r w:rsidRPr="00BD4D31">
        <w:rPr>
          <w:rFonts w:ascii="Arial" w:eastAsia="Arial Unicode MS" w:hAnsi="Arial" w:cs="Arial"/>
          <w:i/>
          <w:iCs/>
          <w:lang w:val="en-US"/>
        </w:rPr>
        <w:t>Lightening has two meanings it could be a pun, the humorous use of a word that has two or more meanings. Find the two meanings of the word and explain the pun.</w:t>
      </w:r>
    </w:p>
    <w:p w:rsidR="00374860"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 xml:space="preserve">Meaning 1: __________________________________ </w:t>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Meaning 2 _________________________________</w:t>
      </w:r>
    </w:p>
    <w:p w:rsidR="00374860"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i/>
          <w:iCs/>
          <w:lang w:val="en-US"/>
        </w:rPr>
        <w:t xml:space="preserve">Make statements starting: </w:t>
      </w:r>
      <w:r w:rsidRPr="00BD4D31">
        <w:rPr>
          <w:rFonts w:ascii="Arial" w:eastAsia="Arial Unicode MS" w:hAnsi="Arial" w:cs="Arial"/>
          <w:lang w:val="en-US"/>
        </w:rPr>
        <w:t xml:space="preserve">It could mean ... It could be ...Could it </w:t>
      </w:r>
      <w:proofErr w:type="gramStart"/>
      <w:r w:rsidRPr="00BD4D31">
        <w:rPr>
          <w:rFonts w:ascii="Arial" w:eastAsia="Arial Unicode MS" w:hAnsi="Arial" w:cs="Arial"/>
          <w:lang w:val="en-US"/>
        </w:rPr>
        <w:t>be ....?</w:t>
      </w:r>
      <w:proofErr w:type="gramEnd"/>
      <w:r w:rsidRPr="00BD4D31">
        <w:rPr>
          <w:rFonts w:ascii="Arial" w:eastAsia="Arial Unicode MS" w:hAnsi="Arial" w:cs="Arial"/>
          <w:lang w:val="en-US"/>
        </w:rPr>
        <w:t xml:space="preserve"> Etc. </w:t>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 xml:space="preserve">d) </w:t>
      </w:r>
      <w:r w:rsidRPr="00BD4D31">
        <w:rPr>
          <w:rFonts w:ascii="Arial" w:eastAsia="Arial Unicode MS" w:hAnsi="Arial" w:cs="Arial"/>
          <w:i/>
          <w:iCs/>
          <w:lang w:val="en-US"/>
        </w:rPr>
        <w:t>Do you think it is likely Pears’ would have intended to make a pun?</w:t>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proofErr w:type="gramStart"/>
      <w:r w:rsidRPr="00BD4D31">
        <w:rPr>
          <w:rFonts w:ascii="Arial" w:eastAsia="Arial Unicode MS" w:hAnsi="Arial" w:cs="Arial"/>
          <w:lang w:val="en-US"/>
        </w:rPr>
        <w:t>very</w:t>
      </w:r>
      <w:proofErr w:type="gramEnd"/>
      <w:r w:rsidRPr="00BD4D31">
        <w:rPr>
          <w:rFonts w:ascii="Arial" w:eastAsia="Arial Unicode MS" w:hAnsi="Arial" w:cs="Arial"/>
          <w:lang w:val="en-US"/>
        </w:rPr>
        <w:t xml:space="preserve"> likely ------ quite likely ------ midway ------- unlikely -------- very unlikely</w:t>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 xml:space="preserve">e) </w:t>
      </w:r>
      <w:r w:rsidRPr="00BD4D31">
        <w:rPr>
          <w:rFonts w:ascii="Arial" w:eastAsia="Arial Unicode MS" w:hAnsi="Arial" w:cs="Arial"/>
          <w:i/>
          <w:iCs/>
          <w:lang w:val="en-US"/>
        </w:rPr>
        <w:t>Discuss / explain your answers to c) and d) with your partner / the rest of the class.</w:t>
      </w:r>
    </w:p>
    <w:p w:rsidR="00374860" w:rsidRPr="004A448A" w:rsidRDefault="00374860" w:rsidP="00374860">
      <w:pPr>
        <w:widowControl w:val="0"/>
        <w:autoSpaceDE w:val="0"/>
        <w:autoSpaceDN w:val="0"/>
        <w:adjustRightInd w:val="0"/>
        <w:spacing w:before="100" w:beforeAutospacing="1"/>
        <w:ind w:right="-22"/>
        <w:rPr>
          <w:rFonts w:ascii="Arial" w:eastAsia="Arial Unicode MS" w:hAnsi="Arial" w:cs="Arial"/>
          <w:b/>
          <w:lang w:val="en-US"/>
        </w:rPr>
      </w:pPr>
      <w:r w:rsidRPr="004A448A">
        <w:rPr>
          <w:rFonts w:ascii="Arial" w:eastAsia="Arial Unicode MS" w:hAnsi="Arial" w:cs="Arial"/>
          <w:b/>
          <w:i/>
          <w:iCs/>
          <w:lang w:val="en-US"/>
        </w:rPr>
        <w:t xml:space="preserve">3) </w:t>
      </w:r>
      <w:proofErr w:type="spellStart"/>
      <w:r w:rsidRPr="004A448A">
        <w:rPr>
          <w:rFonts w:ascii="Arial" w:eastAsia="Arial Unicode MS" w:hAnsi="Arial" w:cs="Arial"/>
          <w:b/>
          <w:i/>
          <w:iCs/>
          <w:lang w:val="en-US"/>
        </w:rPr>
        <w:t>Analyse</w:t>
      </w:r>
      <w:proofErr w:type="spellEnd"/>
      <w:r w:rsidRPr="004A448A">
        <w:rPr>
          <w:rFonts w:ascii="Arial" w:eastAsia="Arial Unicode MS" w:hAnsi="Arial" w:cs="Arial"/>
          <w:b/>
          <w:i/>
          <w:iCs/>
          <w:lang w:val="en-US"/>
        </w:rPr>
        <w:t xml:space="preserve"> the main image</w:t>
      </w:r>
    </w:p>
    <w:p w:rsidR="00374860"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a) Describe the main character portrayed and the setting </w:t>
      </w:r>
    </w:p>
    <w:p w:rsidR="00374860" w:rsidRPr="001313BD" w:rsidRDefault="00374860" w:rsidP="00374860">
      <w:pPr>
        <w:pStyle w:val="ListParagraph"/>
        <w:widowControl w:val="0"/>
        <w:numPr>
          <w:ilvl w:val="0"/>
          <w:numId w:val="6"/>
        </w:numPr>
        <w:autoSpaceDE w:val="0"/>
        <w:autoSpaceDN w:val="0"/>
        <w:adjustRightInd w:val="0"/>
        <w:spacing w:line="360" w:lineRule="auto"/>
        <w:ind w:left="709" w:right="-23" w:hanging="283"/>
        <w:rPr>
          <w:rFonts w:ascii="Arial" w:eastAsia="Arial Unicode MS" w:hAnsi="Arial" w:cs="Arial"/>
          <w:lang w:val="en-US"/>
        </w:rPr>
      </w:pPr>
      <w:r w:rsidRPr="001313BD">
        <w:rPr>
          <w:rFonts w:ascii="Arial" w:eastAsia="Arial Unicode MS" w:hAnsi="Arial" w:cs="Arial"/>
          <w:lang w:val="en-US"/>
        </w:rPr>
        <w:t>Where is he? ___________________________________________________________________________________________________________________________________________________________________________________________</w:t>
      </w:r>
      <w:r>
        <w:rPr>
          <w:rFonts w:ascii="Arial" w:eastAsia="Arial Unicode MS" w:hAnsi="Arial" w:cs="Arial"/>
          <w:lang w:val="en-US"/>
        </w:rPr>
        <w:t>___________________________</w:t>
      </w:r>
      <w:r w:rsidRPr="001313BD">
        <w:rPr>
          <w:rFonts w:ascii="Arial" w:eastAsia="Arial Unicode MS" w:hAnsi="Arial" w:cs="Arial"/>
          <w:lang w:val="en-US"/>
        </w:rPr>
        <w:t xml:space="preserve">_____ </w:t>
      </w:r>
    </w:p>
    <w:p w:rsidR="00374860" w:rsidRPr="001313BD" w:rsidRDefault="00374860" w:rsidP="00374860">
      <w:pPr>
        <w:pStyle w:val="ListParagraph"/>
        <w:widowControl w:val="0"/>
        <w:numPr>
          <w:ilvl w:val="0"/>
          <w:numId w:val="6"/>
        </w:numPr>
        <w:autoSpaceDE w:val="0"/>
        <w:autoSpaceDN w:val="0"/>
        <w:adjustRightInd w:val="0"/>
        <w:spacing w:line="360" w:lineRule="auto"/>
        <w:ind w:left="709" w:right="-23" w:hanging="283"/>
        <w:rPr>
          <w:rFonts w:ascii="Arial" w:eastAsia="Arial Unicode MS" w:hAnsi="Arial" w:cs="Arial"/>
          <w:lang w:val="en-US"/>
        </w:rPr>
      </w:pPr>
      <w:r w:rsidRPr="001313BD">
        <w:rPr>
          <w:rFonts w:ascii="Arial" w:eastAsia="Arial Unicode MS" w:hAnsi="Arial" w:cs="Arial"/>
          <w:lang w:val="en-US"/>
        </w:rPr>
        <w:t>What is he wearing? _________________________________________________________________________________________________________________________________________________________________</w:t>
      </w:r>
      <w:r>
        <w:rPr>
          <w:rFonts w:ascii="Arial" w:eastAsia="Arial Unicode MS" w:hAnsi="Arial" w:cs="Arial"/>
          <w:lang w:val="en-US"/>
        </w:rPr>
        <w:t>__________________________________________________________</w:t>
      </w:r>
    </w:p>
    <w:p w:rsidR="00374860" w:rsidRDefault="00374860" w:rsidP="00374860">
      <w:pPr>
        <w:pStyle w:val="ListParagraph"/>
        <w:widowControl w:val="0"/>
        <w:numPr>
          <w:ilvl w:val="0"/>
          <w:numId w:val="6"/>
        </w:numPr>
        <w:autoSpaceDE w:val="0"/>
        <w:autoSpaceDN w:val="0"/>
        <w:adjustRightInd w:val="0"/>
        <w:spacing w:line="360" w:lineRule="auto"/>
        <w:ind w:left="709" w:right="-23" w:hanging="283"/>
        <w:rPr>
          <w:rFonts w:ascii="Arial" w:eastAsia="Arial Unicode MS" w:hAnsi="Arial" w:cs="Arial"/>
          <w:lang w:val="en-US"/>
        </w:rPr>
      </w:pPr>
      <w:r w:rsidRPr="001313BD">
        <w:rPr>
          <w:rFonts w:ascii="Arial" w:eastAsia="Arial Unicode MS" w:hAnsi="Arial" w:cs="Arial"/>
          <w:lang w:val="en-US"/>
        </w:rPr>
        <w:t>What is he doing? _________________________________________________________________________________________________________________________________________________________________</w:t>
      </w:r>
      <w:r>
        <w:rPr>
          <w:rFonts w:ascii="Arial" w:eastAsia="Arial Unicode MS" w:hAnsi="Arial" w:cs="Arial"/>
          <w:lang w:val="en-US"/>
        </w:rPr>
        <w:t>_______________________________</w:t>
      </w:r>
      <w:r>
        <w:rPr>
          <w:rFonts w:ascii="Arial" w:eastAsia="Arial Unicode MS" w:hAnsi="Arial" w:cs="Arial"/>
          <w:lang w:val="en-US"/>
        </w:rPr>
        <w:t>___________________________</w:t>
      </w:r>
    </w:p>
    <w:p w:rsidR="00374860" w:rsidRDefault="00374860" w:rsidP="00374860">
      <w:pPr>
        <w:pStyle w:val="ListParagraph"/>
        <w:widowControl w:val="0"/>
        <w:autoSpaceDE w:val="0"/>
        <w:autoSpaceDN w:val="0"/>
        <w:adjustRightInd w:val="0"/>
        <w:spacing w:line="360" w:lineRule="auto"/>
        <w:ind w:left="709" w:right="-23"/>
        <w:rPr>
          <w:rFonts w:ascii="Arial" w:eastAsia="Arial Unicode MS" w:hAnsi="Arial" w:cs="Arial"/>
          <w:lang w:val="en-US"/>
        </w:rPr>
      </w:pPr>
    </w:p>
    <w:p w:rsidR="00374860" w:rsidRPr="001313BD" w:rsidRDefault="00374860" w:rsidP="00374860">
      <w:pPr>
        <w:pStyle w:val="ListParagraph"/>
        <w:widowControl w:val="0"/>
        <w:autoSpaceDE w:val="0"/>
        <w:autoSpaceDN w:val="0"/>
        <w:adjustRightInd w:val="0"/>
        <w:spacing w:line="360" w:lineRule="auto"/>
        <w:ind w:left="709" w:right="-23"/>
        <w:rPr>
          <w:rFonts w:ascii="Arial" w:eastAsia="Arial Unicode MS" w:hAnsi="Arial" w:cs="Arial"/>
          <w:lang w:val="en-US"/>
        </w:rPr>
      </w:pPr>
    </w:p>
    <w:p w:rsidR="00374860" w:rsidRPr="00F20732" w:rsidRDefault="00374860" w:rsidP="00374860">
      <w:pPr>
        <w:pStyle w:val="ListParagraph"/>
        <w:widowControl w:val="0"/>
        <w:numPr>
          <w:ilvl w:val="0"/>
          <w:numId w:val="6"/>
        </w:numPr>
        <w:autoSpaceDE w:val="0"/>
        <w:autoSpaceDN w:val="0"/>
        <w:adjustRightInd w:val="0"/>
        <w:spacing w:line="360" w:lineRule="auto"/>
        <w:ind w:left="709" w:right="-23" w:hanging="283"/>
        <w:rPr>
          <w:rFonts w:ascii="Arial" w:eastAsia="Arial Unicode MS" w:hAnsi="Arial" w:cs="Arial"/>
          <w:lang w:val="en-US"/>
        </w:rPr>
      </w:pPr>
      <w:r w:rsidRPr="001313BD">
        <w:rPr>
          <w:rFonts w:ascii="Arial" w:eastAsia="Arial Unicode MS" w:hAnsi="Arial" w:cs="Arial"/>
          <w:lang w:val="en-US"/>
        </w:rPr>
        <w:t xml:space="preserve">What impression does he make on you, his facial expression, </w:t>
      </w:r>
      <w:proofErr w:type="gramStart"/>
      <w:r w:rsidRPr="001313BD">
        <w:rPr>
          <w:rFonts w:ascii="Arial" w:eastAsia="Arial Unicode MS" w:hAnsi="Arial" w:cs="Arial"/>
          <w:lang w:val="en-US"/>
        </w:rPr>
        <w:t>his</w:t>
      </w:r>
      <w:proofErr w:type="gramEnd"/>
      <w:r w:rsidRPr="001313BD">
        <w:rPr>
          <w:rFonts w:ascii="Arial" w:eastAsia="Arial Unicode MS" w:hAnsi="Arial" w:cs="Arial"/>
          <w:lang w:val="en-US"/>
        </w:rPr>
        <w:t xml:space="preserve"> position? ________________________________________________________________________________________________________________________________________________________________________________</w:t>
      </w:r>
      <w:r>
        <w:rPr>
          <w:rFonts w:ascii="Arial" w:eastAsia="Arial Unicode MS" w:hAnsi="Arial" w:cs="Arial"/>
          <w:lang w:val="en-US"/>
        </w:rPr>
        <w:t>_____________</w:t>
      </w:r>
      <w:r>
        <w:rPr>
          <w:rFonts w:ascii="Arial" w:eastAsia="Arial Unicode MS" w:hAnsi="Arial" w:cs="Arial"/>
          <w:lang w:val="en-US"/>
        </w:rPr>
        <w:t>___________________________</w:t>
      </w:r>
      <w:r>
        <w:rPr>
          <w:rFonts w:ascii="Arial" w:eastAsia="Arial Unicode MS" w:hAnsi="Arial" w:cs="Arial"/>
          <w:lang w:val="en-US"/>
        </w:rPr>
        <w:t>___</w:t>
      </w:r>
    </w:p>
    <w:p w:rsidR="00374860" w:rsidRPr="001313BD" w:rsidRDefault="00374860" w:rsidP="00374860">
      <w:pPr>
        <w:pStyle w:val="ListParagraph"/>
        <w:widowControl w:val="0"/>
        <w:numPr>
          <w:ilvl w:val="0"/>
          <w:numId w:val="6"/>
        </w:numPr>
        <w:autoSpaceDE w:val="0"/>
        <w:autoSpaceDN w:val="0"/>
        <w:adjustRightInd w:val="0"/>
        <w:spacing w:before="100" w:beforeAutospacing="1"/>
        <w:ind w:left="709" w:right="-22" w:hanging="283"/>
        <w:rPr>
          <w:rFonts w:ascii="Arial" w:eastAsia="Arial Unicode MS" w:hAnsi="Arial" w:cs="Arial"/>
          <w:lang w:val="en-US"/>
        </w:rPr>
      </w:pPr>
      <w:r w:rsidRPr="001313BD">
        <w:rPr>
          <w:rFonts w:ascii="Arial" w:eastAsia="Arial Unicode MS" w:hAnsi="Arial" w:cs="Arial"/>
          <w:lang w:val="en-US"/>
        </w:rPr>
        <w:t xml:space="preserve">He </w:t>
      </w:r>
      <w:proofErr w:type="gramStart"/>
      <w:r w:rsidRPr="001313BD">
        <w:rPr>
          <w:rFonts w:ascii="Arial" w:eastAsia="Arial Unicode MS" w:hAnsi="Arial" w:cs="Arial"/>
          <w:lang w:val="en-US"/>
        </w:rPr>
        <w:t>is ....</w:t>
      </w:r>
      <w:proofErr w:type="gramEnd"/>
      <w:r w:rsidRPr="001313BD">
        <w:rPr>
          <w:rFonts w:ascii="Arial" w:eastAsia="Arial Unicode MS" w:hAnsi="Arial" w:cs="Arial"/>
          <w:lang w:val="en-US"/>
        </w:rPr>
        <w:t xml:space="preserve"> </w:t>
      </w:r>
      <w:proofErr w:type="gramStart"/>
      <w:r w:rsidRPr="001313BD">
        <w:rPr>
          <w:rFonts w:ascii="Arial" w:eastAsia="Arial Unicode MS" w:hAnsi="Arial" w:cs="Arial"/>
          <w:lang w:val="en-US"/>
        </w:rPr>
        <w:t>choose</w:t>
      </w:r>
      <w:proofErr w:type="gramEnd"/>
      <w:r w:rsidRPr="001313BD">
        <w:rPr>
          <w:rFonts w:ascii="Arial" w:eastAsia="Arial Unicode MS" w:hAnsi="Arial" w:cs="Arial"/>
          <w:lang w:val="en-US"/>
        </w:rPr>
        <w:t xml:space="preserve"> adjectives from the following:</w:t>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 xml:space="preserve">Calm, controlled, authoritative, threatening, dependable, untrustworthy, slovenly, military, reliable, reassuring, frightening, afraid, self-assured, angry, agitated, dirty, untidy, satisfied, irritated, competent, </w:t>
      </w:r>
      <w:proofErr w:type="gramStart"/>
      <w:r w:rsidRPr="00BD4D31">
        <w:rPr>
          <w:rFonts w:ascii="Arial" w:eastAsia="Arial Unicode MS" w:hAnsi="Arial" w:cs="Arial"/>
          <w:lang w:val="en-US"/>
        </w:rPr>
        <w:t>inefficient ,</w:t>
      </w:r>
      <w:proofErr w:type="gramEnd"/>
      <w:r w:rsidRPr="00BD4D31">
        <w:rPr>
          <w:rFonts w:ascii="Arial" w:eastAsia="Arial Unicode MS" w:hAnsi="Arial" w:cs="Arial"/>
          <w:lang w:val="en-US"/>
        </w:rPr>
        <w:t xml:space="preserve"> happy</w:t>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p>
    <w:p w:rsidR="00374860" w:rsidRPr="001313BD" w:rsidRDefault="00374860" w:rsidP="00374860">
      <w:pPr>
        <w:pStyle w:val="ListParagraph"/>
        <w:widowControl w:val="0"/>
        <w:numPr>
          <w:ilvl w:val="0"/>
          <w:numId w:val="7"/>
        </w:numPr>
        <w:autoSpaceDE w:val="0"/>
        <w:autoSpaceDN w:val="0"/>
        <w:adjustRightInd w:val="0"/>
        <w:spacing w:line="360" w:lineRule="auto"/>
        <w:ind w:left="714" w:right="-23" w:hanging="357"/>
        <w:rPr>
          <w:rFonts w:ascii="Arial" w:eastAsia="Arial Unicode MS" w:hAnsi="Arial" w:cs="Arial"/>
          <w:lang w:val="en-US"/>
        </w:rPr>
      </w:pPr>
      <w:r w:rsidRPr="001313BD">
        <w:rPr>
          <w:rFonts w:ascii="Arial" w:eastAsia="Arial Unicode MS" w:hAnsi="Arial" w:cs="Arial"/>
          <w:lang w:val="en-US"/>
        </w:rPr>
        <w:t>Is he realistic? A stereotype? _________________________________________________________________________________________________________________________________________________________________________________________</w:t>
      </w:r>
      <w:r>
        <w:rPr>
          <w:rFonts w:ascii="Arial" w:eastAsia="Arial Unicode MS" w:hAnsi="Arial" w:cs="Arial"/>
          <w:lang w:val="en-US"/>
        </w:rPr>
        <w:t>___________________________</w:t>
      </w:r>
      <w:r w:rsidRPr="001313BD">
        <w:rPr>
          <w:rFonts w:ascii="Arial" w:eastAsia="Arial Unicode MS" w:hAnsi="Arial" w:cs="Arial"/>
          <w:lang w:val="en-US"/>
        </w:rPr>
        <w:t xml:space="preserve">_______ </w:t>
      </w:r>
    </w:p>
    <w:p w:rsidR="00374860" w:rsidRDefault="00374860" w:rsidP="00374860">
      <w:pPr>
        <w:pStyle w:val="ListParagraph"/>
        <w:widowControl w:val="0"/>
        <w:numPr>
          <w:ilvl w:val="0"/>
          <w:numId w:val="7"/>
        </w:numPr>
        <w:autoSpaceDE w:val="0"/>
        <w:autoSpaceDN w:val="0"/>
        <w:adjustRightInd w:val="0"/>
        <w:spacing w:line="360" w:lineRule="auto"/>
        <w:ind w:left="714" w:right="-23" w:hanging="357"/>
        <w:rPr>
          <w:rFonts w:ascii="Arial" w:eastAsia="Arial Unicode MS" w:hAnsi="Arial" w:cs="Arial"/>
          <w:lang w:val="en-US"/>
        </w:rPr>
      </w:pPr>
      <w:r w:rsidRPr="001313BD">
        <w:rPr>
          <w:rFonts w:ascii="Arial" w:eastAsia="Arial Unicode MS" w:hAnsi="Arial" w:cs="Arial"/>
          <w:lang w:val="en-US"/>
        </w:rPr>
        <w:t>Do you know his name? _________________________________________________________________________________________________________________________________________________________________</w:t>
      </w:r>
      <w:r>
        <w:rPr>
          <w:rFonts w:ascii="Arial" w:eastAsia="Arial Unicode MS" w:hAnsi="Arial" w:cs="Arial"/>
          <w:lang w:val="en-US"/>
        </w:rPr>
        <w:t>____________________________</w:t>
      </w:r>
      <w:r>
        <w:rPr>
          <w:rFonts w:ascii="Arial" w:eastAsia="Arial Unicode MS" w:hAnsi="Arial" w:cs="Arial"/>
          <w:lang w:val="en-US"/>
        </w:rPr>
        <w:t>___________________________</w:t>
      </w:r>
      <w:r>
        <w:rPr>
          <w:rFonts w:ascii="Arial" w:eastAsia="Arial Unicode MS" w:hAnsi="Arial" w:cs="Arial"/>
          <w:lang w:val="en-US"/>
        </w:rPr>
        <w:t>___</w:t>
      </w:r>
    </w:p>
    <w:p w:rsidR="00374860" w:rsidRPr="001313BD" w:rsidRDefault="00374860" w:rsidP="00374860">
      <w:pPr>
        <w:pStyle w:val="ListParagraph"/>
        <w:widowControl w:val="0"/>
        <w:numPr>
          <w:ilvl w:val="0"/>
          <w:numId w:val="7"/>
        </w:numPr>
        <w:autoSpaceDE w:val="0"/>
        <w:autoSpaceDN w:val="0"/>
        <w:adjustRightInd w:val="0"/>
        <w:spacing w:line="360" w:lineRule="auto"/>
        <w:ind w:left="714" w:right="-23" w:hanging="357"/>
        <w:rPr>
          <w:rFonts w:ascii="Arial" w:eastAsia="Arial Unicode MS" w:hAnsi="Arial" w:cs="Arial"/>
          <w:lang w:val="en-US"/>
        </w:rPr>
      </w:pPr>
      <w:r w:rsidRPr="001313BD">
        <w:rPr>
          <w:rFonts w:ascii="Arial" w:eastAsia="Arial Unicode MS" w:hAnsi="Arial" w:cs="Arial"/>
          <w:lang w:val="en-US"/>
        </w:rPr>
        <w:t xml:space="preserve">Do any of the </w:t>
      </w:r>
      <w:proofErr w:type="gramStart"/>
      <w:r w:rsidRPr="001313BD">
        <w:rPr>
          <w:rFonts w:ascii="Arial" w:eastAsia="Arial Unicode MS" w:hAnsi="Arial" w:cs="Arial"/>
          <w:lang w:val="en-US"/>
        </w:rPr>
        <w:t>objects which appear in the main picture</w:t>
      </w:r>
      <w:proofErr w:type="gramEnd"/>
      <w:r w:rsidRPr="001313BD">
        <w:rPr>
          <w:rFonts w:ascii="Arial" w:eastAsia="Arial Unicode MS" w:hAnsi="Arial" w:cs="Arial"/>
          <w:lang w:val="en-US"/>
        </w:rPr>
        <w:t xml:space="preserve"> have any particular symbolic meaning or do they just tell us where he is? ______________________________________________________________________________________________________________________________________________________________________________________</w:t>
      </w:r>
      <w:r>
        <w:rPr>
          <w:rFonts w:ascii="Arial" w:eastAsia="Arial Unicode MS" w:hAnsi="Arial" w:cs="Arial"/>
          <w:lang w:val="en-US"/>
        </w:rPr>
        <w:t>___________________________</w:t>
      </w:r>
      <w:r w:rsidRPr="001313BD">
        <w:rPr>
          <w:rFonts w:ascii="Arial" w:eastAsia="Arial Unicode MS" w:hAnsi="Arial" w:cs="Arial"/>
          <w:lang w:val="en-US"/>
        </w:rPr>
        <w:t xml:space="preserve">__________ </w:t>
      </w:r>
    </w:p>
    <w:p w:rsidR="00374860" w:rsidRPr="001313BD" w:rsidRDefault="00374860" w:rsidP="00374860">
      <w:pPr>
        <w:pStyle w:val="ListParagraph"/>
        <w:widowControl w:val="0"/>
        <w:numPr>
          <w:ilvl w:val="0"/>
          <w:numId w:val="7"/>
        </w:numPr>
        <w:autoSpaceDE w:val="0"/>
        <w:autoSpaceDN w:val="0"/>
        <w:adjustRightInd w:val="0"/>
        <w:spacing w:line="360" w:lineRule="auto"/>
        <w:ind w:left="714" w:right="-23" w:hanging="357"/>
        <w:rPr>
          <w:rFonts w:ascii="Arial" w:eastAsia="Arial Unicode MS" w:hAnsi="Arial" w:cs="Arial"/>
          <w:lang w:val="en-US"/>
        </w:rPr>
      </w:pPr>
      <w:r w:rsidRPr="001313BD">
        <w:rPr>
          <w:rFonts w:ascii="Arial" w:eastAsia="Arial Unicode MS" w:hAnsi="Arial" w:cs="Arial"/>
          <w:lang w:val="en-US"/>
        </w:rPr>
        <w:t>Does the setting itself have a symbolic meaning/association? _________________________________________________________________________________________________________________________________________________________________</w:t>
      </w:r>
      <w:r>
        <w:rPr>
          <w:rFonts w:ascii="Arial" w:eastAsia="Arial Unicode MS" w:hAnsi="Arial" w:cs="Arial"/>
          <w:lang w:val="en-US"/>
        </w:rPr>
        <w:t>__________________________</w:t>
      </w:r>
      <w:r>
        <w:rPr>
          <w:rFonts w:ascii="Arial" w:eastAsia="Arial Unicode MS" w:hAnsi="Arial" w:cs="Arial"/>
          <w:lang w:val="en-US"/>
        </w:rPr>
        <w:t>___________________________</w:t>
      </w:r>
      <w:r>
        <w:rPr>
          <w:rFonts w:ascii="Arial" w:eastAsia="Arial Unicode MS" w:hAnsi="Arial" w:cs="Arial"/>
          <w:lang w:val="en-US"/>
        </w:rPr>
        <w:t>_____</w:t>
      </w:r>
    </w:p>
    <w:p w:rsidR="00374860" w:rsidRPr="004A448A" w:rsidRDefault="00374860" w:rsidP="00374860">
      <w:pPr>
        <w:widowControl w:val="0"/>
        <w:autoSpaceDE w:val="0"/>
        <w:autoSpaceDN w:val="0"/>
        <w:adjustRightInd w:val="0"/>
        <w:spacing w:before="100" w:beforeAutospacing="1"/>
        <w:ind w:right="-22"/>
        <w:rPr>
          <w:rFonts w:ascii="Arial" w:eastAsia="Arial Unicode MS" w:hAnsi="Arial" w:cs="Arial"/>
          <w:b/>
          <w:lang w:val="en-US"/>
        </w:rPr>
      </w:pPr>
      <w:r w:rsidRPr="004A448A">
        <w:rPr>
          <w:rFonts w:ascii="Arial" w:eastAsia="Arial Unicode MS" w:hAnsi="Arial" w:cs="Arial"/>
          <w:b/>
          <w:i/>
          <w:iCs/>
          <w:lang w:val="en-US"/>
        </w:rPr>
        <w:t xml:space="preserve">4) </w:t>
      </w:r>
      <w:proofErr w:type="spellStart"/>
      <w:r w:rsidRPr="004A448A">
        <w:rPr>
          <w:rFonts w:ascii="Arial" w:eastAsia="Arial Unicode MS" w:hAnsi="Arial" w:cs="Arial"/>
          <w:b/>
          <w:i/>
          <w:iCs/>
          <w:lang w:val="en-US"/>
        </w:rPr>
        <w:t>Analyse</w:t>
      </w:r>
      <w:proofErr w:type="spellEnd"/>
      <w:r w:rsidRPr="004A448A">
        <w:rPr>
          <w:rFonts w:ascii="Arial" w:eastAsia="Arial Unicode MS" w:hAnsi="Arial" w:cs="Arial"/>
          <w:b/>
          <w:i/>
          <w:iCs/>
          <w:lang w:val="en-US"/>
        </w:rPr>
        <w:t xml:space="preserve"> the frame around the main image</w:t>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There is a small image in each corner, describe each one:</w:t>
      </w:r>
    </w:p>
    <w:p w:rsidR="00374860" w:rsidRPr="00BD4D31" w:rsidRDefault="00374860" w:rsidP="00374860">
      <w:pPr>
        <w:widowControl w:val="0"/>
        <w:tabs>
          <w:tab w:val="left" w:pos="220"/>
          <w:tab w:val="left" w:pos="720"/>
        </w:tabs>
        <w:autoSpaceDE w:val="0"/>
        <w:autoSpaceDN w:val="0"/>
        <w:adjustRightInd w:val="0"/>
        <w:spacing w:before="100" w:beforeAutospacing="1"/>
        <w:ind w:right="-22"/>
        <w:rPr>
          <w:rFonts w:ascii="Arial" w:eastAsia="Arial Unicode MS" w:hAnsi="Arial" w:cs="Arial"/>
          <w:lang w:val="en-US"/>
        </w:rPr>
      </w:pPr>
      <w:proofErr w:type="gramStart"/>
      <w:r w:rsidRPr="00BD4D31">
        <w:rPr>
          <w:rFonts w:ascii="Arial" w:eastAsia="Arial Unicode MS" w:hAnsi="Arial" w:cs="Arial"/>
          <w:lang w:val="en-US"/>
        </w:rPr>
        <w:t>a)  top</w:t>
      </w:r>
      <w:proofErr w:type="gramEnd"/>
      <w:r w:rsidRPr="00BD4D31">
        <w:rPr>
          <w:rFonts w:ascii="Arial" w:eastAsia="Arial Unicode MS" w:hAnsi="Arial" w:cs="Arial"/>
          <w:lang w:val="en-US"/>
        </w:rPr>
        <w:t xml:space="preserve"> left: __________________________________________________________ </w:t>
      </w:r>
    </w:p>
    <w:p w:rsidR="00374860" w:rsidRPr="00BD4D31" w:rsidRDefault="00374860" w:rsidP="00374860">
      <w:pPr>
        <w:widowControl w:val="0"/>
        <w:tabs>
          <w:tab w:val="left" w:pos="220"/>
          <w:tab w:val="left" w:pos="720"/>
        </w:tabs>
        <w:autoSpaceDE w:val="0"/>
        <w:autoSpaceDN w:val="0"/>
        <w:adjustRightInd w:val="0"/>
        <w:spacing w:before="100" w:beforeAutospacing="1"/>
        <w:ind w:right="-22"/>
        <w:rPr>
          <w:rFonts w:ascii="Arial" w:eastAsia="Arial Unicode MS" w:hAnsi="Arial" w:cs="Arial"/>
          <w:lang w:val="en-US"/>
        </w:rPr>
      </w:pPr>
      <w:proofErr w:type="gramStart"/>
      <w:r>
        <w:rPr>
          <w:rFonts w:ascii="Arial" w:eastAsia="Arial Unicode MS" w:hAnsi="Arial" w:cs="Arial"/>
          <w:lang w:val="en-US"/>
        </w:rPr>
        <w:t>b)  top</w:t>
      </w:r>
      <w:proofErr w:type="gramEnd"/>
      <w:r>
        <w:rPr>
          <w:rFonts w:ascii="Arial" w:eastAsia="Arial Unicode MS" w:hAnsi="Arial" w:cs="Arial"/>
          <w:lang w:val="en-US"/>
        </w:rPr>
        <w:t xml:space="preserve"> right</w:t>
      </w:r>
      <w:r w:rsidRPr="00BD4D31">
        <w:rPr>
          <w:rFonts w:ascii="Arial" w:eastAsia="Arial Unicode MS" w:hAnsi="Arial" w:cs="Arial"/>
          <w:lang w:val="en-US"/>
        </w:rPr>
        <w:t>: ______________________________________________________</w:t>
      </w:r>
      <w:r>
        <w:rPr>
          <w:rFonts w:ascii="Arial" w:eastAsia="Arial Unicode MS" w:hAnsi="Arial" w:cs="Arial"/>
          <w:lang w:val="en-US"/>
        </w:rPr>
        <w:t>_</w:t>
      </w:r>
      <w:r w:rsidRPr="00BD4D31">
        <w:rPr>
          <w:rFonts w:ascii="Arial" w:eastAsia="Arial Unicode MS" w:hAnsi="Arial" w:cs="Arial"/>
          <w:lang w:val="en-US"/>
        </w:rPr>
        <w:t xml:space="preserve">__ </w:t>
      </w:r>
    </w:p>
    <w:p w:rsidR="00374860" w:rsidRPr="00BD4D31" w:rsidRDefault="00374860" w:rsidP="00374860">
      <w:pPr>
        <w:widowControl w:val="0"/>
        <w:tabs>
          <w:tab w:val="left" w:pos="220"/>
          <w:tab w:val="left" w:pos="720"/>
        </w:tabs>
        <w:autoSpaceDE w:val="0"/>
        <w:autoSpaceDN w:val="0"/>
        <w:adjustRightInd w:val="0"/>
        <w:spacing w:before="100" w:beforeAutospacing="1"/>
        <w:ind w:right="-22"/>
        <w:rPr>
          <w:rFonts w:ascii="Arial" w:eastAsia="Arial Unicode MS" w:hAnsi="Arial" w:cs="Arial"/>
          <w:lang w:val="en-US"/>
        </w:rPr>
      </w:pPr>
      <w:proofErr w:type="gramStart"/>
      <w:r w:rsidRPr="00BD4D31">
        <w:rPr>
          <w:rFonts w:ascii="Arial" w:eastAsia="Arial Unicode MS" w:hAnsi="Arial" w:cs="Arial"/>
          <w:lang w:val="en-US"/>
        </w:rPr>
        <w:t>c)  bottom</w:t>
      </w:r>
      <w:proofErr w:type="gramEnd"/>
      <w:r w:rsidRPr="00BD4D31">
        <w:rPr>
          <w:rFonts w:ascii="Arial" w:eastAsia="Arial Unicode MS" w:hAnsi="Arial" w:cs="Arial"/>
          <w:lang w:val="en-US"/>
        </w:rPr>
        <w:t xml:space="preserve"> left: ____________________________________________________</w:t>
      </w:r>
      <w:r>
        <w:rPr>
          <w:rFonts w:ascii="Arial" w:eastAsia="Arial Unicode MS" w:hAnsi="Arial" w:cs="Arial"/>
          <w:lang w:val="en-US"/>
        </w:rPr>
        <w:t>_</w:t>
      </w:r>
      <w:r w:rsidRPr="00BD4D31">
        <w:rPr>
          <w:rFonts w:ascii="Arial" w:eastAsia="Arial Unicode MS" w:hAnsi="Arial" w:cs="Arial"/>
          <w:lang w:val="en-US"/>
        </w:rPr>
        <w:t xml:space="preserve">__ </w:t>
      </w:r>
    </w:p>
    <w:p w:rsidR="00374860" w:rsidRPr="00BD4D31" w:rsidRDefault="00374860" w:rsidP="00374860">
      <w:pPr>
        <w:widowControl w:val="0"/>
        <w:tabs>
          <w:tab w:val="left" w:pos="220"/>
          <w:tab w:val="left" w:pos="720"/>
        </w:tabs>
        <w:autoSpaceDE w:val="0"/>
        <w:autoSpaceDN w:val="0"/>
        <w:adjustRightInd w:val="0"/>
        <w:spacing w:before="100" w:beforeAutospacing="1"/>
        <w:ind w:right="-22"/>
        <w:rPr>
          <w:rFonts w:ascii="Arial" w:eastAsia="Arial Unicode MS" w:hAnsi="Arial" w:cs="Arial"/>
          <w:lang w:val="en-US"/>
        </w:rPr>
      </w:pPr>
      <w:proofErr w:type="gramStart"/>
      <w:r w:rsidRPr="00BD4D31">
        <w:rPr>
          <w:rFonts w:ascii="Arial" w:eastAsia="Arial Unicode MS" w:hAnsi="Arial" w:cs="Arial"/>
          <w:lang w:val="en-US"/>
        </w:rPr>
        <w:t>d)  bottom</w:t>
      </w:r>
      <w:proofErr w:type="gramEnd"/>
      <w:r w:rsidRPr="00BD4D31">
        <w:rPr>
          <w:rFonts w:ascii="Arial" w:eastAsia="Arial Unicode MS" w:hAnsi="Arial" w:cs="Arial"/>
          <w:lang w:val="en-US"/>
        </w:rPr>
        <w:t xml:space="preserve"> right: __________________________________________________</w:t>
      </w:r>
      <w:r>
        <w:rPr>
          <w:rFonts w:ascii="Arial" w:eastAsia="Arial Unicode MS" w:hAnsi="Arial" w:cs="Arial"/>
          <w:lang w:val="en-US"/>
        </w:rPr>
        <w:t>_</w:t>
      </w:r>
      <w:r w:rsidRPr="00BD4D31">
        <w:rPr>
          <w:rFonts w:ascii="Arial" w:eastAsia="Arial Unicode MS" w:hAnsi="Arial" w:cs="Arial"/>
          <w:lang w:val="en-US"/>
        </w:rPr>
        <w:t xml:space="preserve">___ </w:t>
      </w:r>
    </w:p>
    <w:p w:rsidR="00374860" w:rsidRDefault="00374860" w:rsidP="00374860">
      <w:pPr>
        <w:widowControl w:val="0"/>
        <w:tabs>
          <w:tab w:val="left" w:pos="220"/>
          <w:tab w:val="left" w:pos="720"/>
        </w:tabs>
        <w:autoSpaceDE w:val="0"/>
        <w:autoSpaceDN w:val="0"/>
        <w:adjustRightInd w:val="0"/>
        <w:spacing w:before="100" w:beforeAutospacing="1"/>
        <w:ind w:right="-22"/>
        <w:rPr>
          <w:rFonts w:ascii="Arial" w:eastAsia="Arial Unicode MS" w:hAnsi="Arial" w:cs="Arial"/>
          <w:lang w:val="en-US"/>
        </w:rPr>
      </w:pPr>
      <w:proofErr w:type="gramStart"/>
      <w:r w:rsidRPr="00BD4D31">
        <w:rPr>
          <w:rFonts w:ascii="Arial" w:eastAsia="Arial Unicode MS" w:hAnsi="Arial" w:cs="Arial"/>
          <w:lang w:val="en-US"/>
        </w:rPr>
        <w:t>e)  What</w:t>
      </w:r>
      <w:proofErr w:type="gramEnd"/>
      <w:r w:rsidRPr="00BD4D31">
        <w:rPr>
          <w:rFonts w:ascii="Arial" w:eastAsia="Arial Unicode MS" w:hAnsi="Arial" w:cs="Arial"/>
          <w:lang w:val="en-US"/>
        </w:rPr>
        <w:t xml:space="preserve"> activity/activities do you associate these images with? _________</w:t>
      </w:r>
      <w:r>
        <w:rPr>
          <w:rFonts w:ascii="Arial" w:eastAsia="Arial Unicode MS" w:hAnsi="Arial" w:cs="Arial"/>
          <w:lang w:val="en-US"/>
        </w:rPr>
        <w:t>__</w:t>
      </w:r>
      <w:r w:rsidRPr="00BD4D31">
        <w:rPr>
          <w:rFonts w:ascii="Arial" w:eastAsia="Arial Unicode MS" w:hAnsi="Arial" w:cs="Arial"/>
          <w:lang w:val="en-US"/>
        </w:rPr>
        <w:t>______  </w:t>
      </w:r>
    </w:p>
    <w:p w:rsidR="00374860" w:rsidRPr="00BD4D31" w:rsidRDefault="00374860" w:rsidP="00374860">
      <w:pPr>
        <w:widowControl w:val="0"/>
        <w:tabs>
          <w:tab w:val="left" w:pos="220"/>
          <w:tab w:val="left" w:pos="720"/>
        </w:tabs>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 xml:space="preserve">      ___________________________________________________________</w:t>
      </w:r>
      <w:r>
        <w:rPr>
          <w:rFonts w:ascii="Arial" w:eastAsia="Arial Unicode MS" w:hAnsi="Arial" w:cs="Arial"/>
          <w:lang w:val="en-US"/>
        </w:rPr>
        <w:t>_</w:t>
      </w:r>
      <w:r w:rsidRPr="00BD4D31">
        <w:rPr>
          <w:rFonts w:ascii="Arial" w:eastAsia="Arial Unicode MS" w:hAnsi="Arial" w:cs="Arial"/>
          <w:lang w:val="en-US"/>
        </w:rPr>
        <w:t>_____</w:t>
      </w:r>
    </w:p>
    <w:p w:rsidR="00374860" w:rsidRPr="004A448A" w:rsidRDefault="00374860" w:rsidP="00374860">
      <w:pPr>
        <w:widowControl w:val="0"/>
        <w:autoSpaceDE w:val="0"/>
        <w:autoSpaceDN w:val="0"/>
        <w:adjustRightInd w:val="0"/>
        <w:spacing w:before="100" w:beforeAutospacing="1"/>
        <w:ind w:right="-22"/>
        <w:rPr>
          <w:rFonts w:ascii="Arial" w:eastAsia="Arial Unicode MS" w:hAnsi="Arial" w:cs="Arial"/>
          <w:b/>
          <w:i/>
          <w:iCs/>
          <w:lang w:val="en-US"/>
        </w:rPr>
      </w:pPr>
      <w:r w:rsidRPr="004A448A">
        <w:rPr>
          <w:rFonts w:ascii="Arial" w:eastAsia="Arial Unicode MS" w:hAnsi="Arial" w:cs="Arial"/>
          <w:b/>
          <w:lang w:val="en-US"/>
        </w:rPr>
        <w:t xml:space="preserve">5) </w:t>
      </w:r>
      <w:r w:rsidRPr="004A448A">
        <w:rPr>
          <w:rFonts w:ascii="Arial" w:eastAsia="Arial Unicode MS" w:hAnsi="Arial" w:cs="Arial"/>
          <w:b/>
          <w:i/>
          <w:iCs/>
          <w:lang w:val="en-US"/>
        </w:rPr>
        <w:t>What sort of market, what sort of person do you think Pears’ was trying to reach and sell their product to? Give reasons for your choice.</w:t>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p>
    <w:p w:rsidR="00374860" w:rsidRDefault="00374860" w:rsidP="00374860">
      <w:pPr>
        <w:widowControl w:val="0"/>
        <w:autoSpaceDE w:val="0"/>
        <w:autoSpaceDN w:val="0"/>
        <w:adjustRightInd w:val="0"/>
        <w:ind w:right="-23"/>
        <w:rPr>
          <w:rFonts w:ascii="Arial" w:eastAsia="Arial Unicode MS" w:hAnsi="Arial" w:cs="Arial"/>
          <w:lang w:val="en-US"/>
        </w:rPr>
      </w:pPr>
      <w:r w:rsidRPr="00BD4D31">
        <w:rPr>
          <w:rFonts w:ascii="Arial" w:eastAsia="Arial Unicode MS" w:hAnsi="Arial" w:cs="Arial"/>
          <w:lang w:val="en-US"/>
        </w:rPr>
        <w:t>a) Working classes</w:t>
      </w:r>
      <w:proofErr w:type="gramStart"/>
      <w:r w:rsidRPr="00BD4D31">
        <w:rPr>
          <w:rFonts w:ascii="Arial" w:eastAsia="Arial Unicode MS" w:hAnsi="Arial" w:cs="Arial"/>
          <w:lang w:val="en-US"/>
        </w:rPr>
        <w:t>? </w:t>
      </w:r>
      <w:proofErr w:type="gramEnd"/>
    </w:p>
    <w:p w:rsidR="00374860" w:rsidRDefault="00374860" w:rsidP="00374860">
      <w:pPr>
        <w:widowControl w:val="0"/>
        <w:autoSpaceDE w:val="0"/>
        <w:autoSpaceDN w:val="0"/>
        <w:adjustRightInd w:val="0"/>
        <w:ind w:right="-23"/>
        <w:rPr>
          <w:rFonts w:ascii="Arial" w:eastAsia="Arial Unicode MS" w:hAnsi="Arial" w:cs="Arial"/>
          <w:lang w:val="en-US"/>
        </w:rPr>
      </w:pPr>
      <w:r w:rsidRPr="00BD4D31">
        <w:rPr>
          <w:rFonts w:ascii="Arial" w:eastAsia="Arial Unicode MS" w:hAnsi="Arial" w:cs="Arial"/>
          <w:lang w:val="en-US"/>
        </w:rPr>
        <w:t>b) Middle classes</w:t>
      </w:r>
      <w:proofErr w:type="gramStart"/>
      <w:r w:rsidRPr="00BD4D31">
        <w:rPr>
          <w:rFonts w:ascii="Arial" w:eastAsia="Arial Unicode MS" w:hAnsi="Arial" w:cs="Arial"/>
          <w:lang w:val="en-US"/>
        </w:rPr>
        <w:t>? </w:t>
      </w:r>
      <w:proofErr w:type="gramEnd"/>
    </w:p>
    <w:p w:rsidR="00374860" w:rsidRDefault="00374860" w:rsidP="00374860">
      <w:pPr>
        <w:widowControl w:val="0"/>
        <w:autoSpaceDE w:val="0"/>
        <w:autoSpaceDN w:val="0"/>
        <w:adjustRightInd w:val="0"/>
        <w:ind w:right="-23"/>
        <w:rPr>
          <w:rFonts w:ascii="Arial" w:eastAsia="Arial Unicode MS" w:hAnsi="Arial" w:cs="Arial"/>
          <w:lang w:val="en-US"/>
        </w:rPr>
      </w:pPr>
      <w:r w:rsidRPr="00BD4D31">
        <w:rPr>
          <w:rFonts w:ascii="Arial" w:eastAsia="Arial Unicode MS" w:hAnsi="Arial" w:cs="Arial"/>
          <w:lang w:val="en-US"/>
        </w:rPr>
        <w:t>c) Upper classes</w:t>
      </w:r>
      <w:proofErr w:type="gramStart"/>
      <w:r w:rsidRPr="00BD4D31">
        <w:rPr>
          <w:rFonts w:ascii="Arial" w:eastAsia="Arial Unicode MS" w:hAnsi="Arial" w:cs="Arial"/>
          <w:lang w:val="en-US"/>
        </w:rPr>
        <w:t>? </w:t>
      </w:r>
      <w:proofErr w:type="gramEnd"/>
    </w:p>
    <w:p w:rsidR="00374860" w:rsidRDefault="00374860" w:rsidP="00374860">
      <w:pPr>
        <w:widowControl w:val="0"/>
        <w:autoSpaceDE w:val="0"/>
        <w:autoSpaceDN w:val="0"/>
        <w:adjustRightInd w:val="0"/>
        <w:ind w:right="-23"/>
        <w:rPr>
          <w:rFonts w:ascii="Arial" w:eastAsia="Arial Unicode MS" w:hAnsi="Arial" w:cs="Arial"/>
          <w:lang w:val="en-US"/>
        </w:rPr>
      </w:pPr>
      <w:r w:rsidRPr="00BD4D31">
        <w:rPr>
          <w:rFonts w:ascii="Arial" w:eastAsia="Arial Unicode MS" w:hAnsi="Arial" w:cs="Arial"/>
          <w:lang w:val="en-US"/>
        </w:rPr>
        <w:t>d) Everyone / Anyone</w:t>
      </w:r>
      <w:proofErr w:type="gramStart"/>
      <w:r w:rsidRPr="00BD4D31">
        <w:rPr>
          <w:rFonts w:ascii="Arial" w:eastAsia="Arial Unicode MS" w:hAnsi="Arial" w:cs="Arial"/>
          <w:lang w:val="en-US"/>
        </w:rPr>
        <w:t>? </w:t>
      </w:r>
      <w:proofErr w:type="gramEnd"/>
    </w:p>
    <w:p w:rsidR="00374860" w:rsidRDefault="00374860" w:rsidP="00374860">
      <w:pPr>
        <w:widowControl w:val="0"/>
        <w:autoSpaceDE w:val="0"/>
        <w:autoSpaceDN w:val="0"/>
        <w:adjustRightInd w:val="0"/>
        <w:ind w:right="-23"/>
        <w:rPr>
          <w:rFonts w:ascii="Arial" w:eastAsia="Arial Unicode MS" w:hAnsi="Arial" w:cs="Arial"/>
          <w:lang w:val="en-US"/>
        </w:rPr>
      </w:pPr>
      <w:r w:rsidRPr="00BD4D31">
        <w:rPr>
          <w:rFonts w:ascii="Arial" w:eastAsia="Arial Unicode MS" w:hAnsi="Arial" w:cs="Arial"/>
          <w:lang w:val="en-US"/>
        </w:rPr>
        <w:t xml:space="preserve">e) Colonists in particular? </w:t>
      </w:r>
    </w:p>
    <w:p w:rsidR="00374860" w:rsidRDefault="00374860" w:rsidP="00374860">
      <w:pPr>
        <w:widowControl w:val="0"/>
        <w:autoSpaceDE w:val="0"/>
        <w:autoSpaceDN w:val="0"/>
        <w:adjustRightInd w:val="0"/>
        <w:ind w:right="-23"/>
        <w:rPr>
          <w:rFonts w:ascii="Arial" w:eastAsia="Arial Unicode MS" w:hAnsi="Arial" w:cs="Arial"/>
          <w:lang w:val="en-US"/>
        </w:rPr>
      </w:pPr>
      <w:r w:rsidRPr="00BD4D31">
        <w:rPr>
          <w:rFonts w:ascii="Arial" w:eastAsia="Arial Unicode MS" w:hAnsi="Arial" w:cs="Arial"/>
          <w:lang w:val="en-US"/>
        </w:rPr>
        <w:t>f) Other:</w:t>
      </w:r>
    </w:p>
    <w:p w:rsidR="00374860" w:rsidRPr="00BD4D31" w:rsidRDefault="00374860" w:rsidP="00374860">
      <w:pPr>
        <w:widowControl w:val="0"/>
        <w:autoSpaceDE w:val="0"/>
        <w:autoSpaceDN w:val="0"/>
        <w:adjustRightInd w:val="0"/>
        <w:ind w:right="-23"/>
        <w:rPr>
          <w:rFonts w:ascii="Arial" w:eastAsia="Arial Unicode MS" w:hAnsi="Arial" w:cs="Arial"/>
          <w:lang w:val="en-US"/>
        </w:rPr>
      </w:pPr>
    </w:p>
    <w:p w:rsidR="00374860" w:rsidRPr="00374860" w:rsidRDefault="00374860" w:rsidP="00374860">
      <w:pPr>
        <w:widowControl w:val="0"/>
        <w:autoSpaceDE w:val="0"/>
        <w:autoSpaceDN w:val="0"/>
        <w:adjustRightInd w:val="0"/>
        <w:spacing w:before="100" w:beforeAutospacing="1"/>
        <w:ind w:right="-22"/>
        <w:rPr>
          <w:rFonts w:ascii="Arial" w:eastAsia="Arial Unicode MS" w:hAnsi="Arial" w:cs="Arial"/>
          <w:b/>
          <w:lang w:val="en-US"/>
        </w:rPr>
      </w:pPr>
      <w:r w:rsidRPr="004A448A">
        <w:rPr>
          <w:rFonts w:ascii="Arial" w:eastAsia="Arial Unicode MS" w:hAnsi="Arial" w:cs="Arial"/>
          <w:b/>
          <w:i/>
          <w:iCs/>
          <w:lang w:val="en-US"/>
        </w:rPr>
        <w:t xml:space="preserve">6) What does this tell you about popular opinion regarding Imperialism in the early 1900s? Was it seen as necessary? </w:t>
      </w:r>
      <w:proofErr w:type="gramStart"/>
      <w:r w:rsidRPr="004A448A">
        <w:rPr>
          <w:rFonts w:ascii="Arial" w:eastAsia="Arial Unicode MS" w:hAnsi="Arial" w:cs="Arial"/>
          <w:b/>
          <w:i/>
          <w:iCs/>
          <w:lang w:val="en-US"/>
        </w:rPr>
        <w:t>As good?</w:t>
      </w:r>
      <w:proofErr w:type="gramEnd"/>
      <w:r w:rsidRPr="004A448A">
        <w:rPr>
          <w:rFonts w:ascii="Arial" w:eastAsia="Arial Unicode MS" w:hAnsi="Arial" w:cs="Arial"/>
          <w:b/>
          <w:i/>
          <w:iCs/>
          <w:lang w:val="en-US"/>
        </w:rPr>
        <w:t xml:space="preserve"> Or bad? </w:t>
      </w:r>
      <w:proofErr w:type="gramStart"/>
      <w:r w:rsidRPr="004A448A">
        <w:rPr>
          <w:rFonts w:ascii="Arial" w:eastAsia="Arial Unicode MS" w:hAnsi="Arial" w:cs="Arial"/>
          <w:b/>
          <w:i/>
          <w:iCs/>
          <w:lang w:val="en-US"/>
        </w:rPr>
        <w:t>Or some of each?</w:t>
      </w:r>
      <w:proofErr w:type="gramEnd"/>
      <w:r w:rsidRPr="004A448A">
        <w:rPr>
          <w:rFonts w:ascii="Arial" w:eastAsia="Arial Unicode MS" w:hAnsi="Arial" w:cs="Arial"/>
          <w:b/>
          <w:i/>
          <w:iCs/>
          <w:lang w:val="en-US"/>
        </w:rPr>
        <w:t xml:space="preserve"> Did people just accept and not ask too many questions about what was going on? Did most people agree with Kipling’s view? Explain your ideas. And discuss them in class.</w:t>
      </w:r>
    </w:p>
    <w:p w:rsidR="00374860" w:rsidRPr="004A448A" w:rsidRDefault="00374860" w:rsidP="00374860">
      <w:pPr>
        <w:widowControl w:val="0"/>
        <w:autoSpaceDE w:val="0"/>
        <w:autoSpaceDN w:val="0"/>
        <w:adjustRightInd w:val="0"/>
        <w:spacing w:before="100" w:beforeAutospacing="1"/>
        <w:ind w:right="-22"/>
        <w:rPr>
          <w:rFonts w:ascii="Arial" w:eastAsia="Arial Unicode MS" w:hAnsi="Arial" w:cs="Arial"/>
          <w:b/>
          <w:i/>
          <w:iCs/>
          <w:lang w:val="en-US"/>
        </w:rPr>
      </w:pPr>
      <w:r w:rsidRPr="004A448A">
        <w:rPr>
          <w:rFonts w:ascii="Arial" w:eastAsia="Arial Unicode MS" w:hAnsi="Arial" w:cs="Arial"/>
          <w:b/>
          <w:i/>
          <w:iCs/>
          <w:lang w:val="en-US"/>
        </w:rPr>
        <w:t>7) Compare the message and point of view of the advertisement “The White Man’s Burden” with that of the cartoon “The Occupation of Egypt”.</w:t>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2817"/>
        <w:gridCol w:w="2500"/>
        <w:gridCol w:w="2878"/>
        <w:gridCol w:w="2481"/>
      </w:tblGrid>
      <w:tr w:rsidR="00374860" w:rsidRPr="00BD4D31" w:rsidTr="003F0E9F">
        <w:tblPrEx>
          <w:tblCellMar>
            <w:top w:w="0" w:type="dxa"/>
            <w:bottom w:w="0" w:type="dxa"/>
          </w:tblCellMar>
        </w:tblPrEx>
        <w:tc>
          <w:tcPr>
            <w:tcW w:w="2490" w:type="pct"/>
            <w:gridSpan w:val="2"/>
            <w:tcMar>
              <w:top w:w="20" w:type="nil"/>
              <w:left w:w="20" w:type="nil"/>
              <w:bottom w:w="20" w:type="nil"/>
              <w:right w:w="20" w:type="nil"/>
            </w:tcMar>
            <w:vAlign w:val="center"/>
          </w:tcPr>
          <w:p w:rsidR="00374860" w:rsidRPr="00BD4D31" w:rsidRDefault="00374860" w:rsidP="003F0E9F">
            <w:pPr>
              <w:widowControl w:val="0"/>
              <w:autoSpaceDE w:val="0"/>
              <w:autoSpaceDN w:val="0"/>
              <w:adjustRightInd w:val="0"/>
              <w:spacing w:before="100" w:beforeAutospacing="1"/>
              <w:ind w:right="-22"/>
              <w:jc w:val="center"/>
              <w:rPr>
                <w:rFonts w:ascii="Arial" w:eastAsia="Arial Unicode MS" w:hAnsi="Arial" w:cs="Arial"/>
                <w:lang w:val="en-US"/>
              </w:rPr>
            </w:pPr>
            <w:r w:rsidRPr="00BD4D31">
              <w:rPr>
                <w:rFonts w:ascii="Arial" w:eastAsia="Arial Unicode MS" w:hAnsi="Arial" w:cs="Arial"/>
                <w:b/>
                <w:bCs/>
                <w:lang w:val="en-US"/>
              </w:rPr>
              <w:t>The Occupation of Egypt</w:t>
            </w:r>
          </w:p>
        </w:tc>
        <w:tc>
          <w:tcPr>
            <w:tcW w:w="2510" w:type="pct"/>
            <w:gridSpan w:val="2"/>
            <w:tcMar>
              <w:top w:w="20" w:type="nil"/>
              <w:left w:w="20" w:type="nil"/>
              <w:bottom w:w="20" w:type="nil"/>
              <w:right w:w="20" w:type="nil"/>
            </w:tcMar>
            <w:vAlign w:val="center"/>
          </w:tcPr>
          <w:p w:rsidR="00374860" w:rsidRPr="00BD4D31" w:rsidRDefault="00374860" w:rsidP="003F0E9F">
            <w:pPr>
              <w:widowControl w:val="0"/>
              <w:autoSpaceDE w:val="0"/>
              <w:autoSpaceDN w:val="0"/>
              <w:adjustRightInd w:val="0"/>
              <w:spacing w:before="100" w:beforeAutospacing="1"/>
              <w:ind w:right="-22"/>
              <w:jc w:val="center"/>
              <w:rPr>
                <w:rFonts w:ascii="Arial" w:eastAsia="Arial Unicode MS" w:hAnsi="Arial" w:cs="Arial"/>
                <w:lang w:val="en-US"/>
              </w:rPr>
            </w:pPr>
            <w:r w:rsidRPr="00BD4D31">
              <w:rPr>
                <w:rFonts w:ascii="Arial" w:eastAsia="Arial Unicode MS" w:hAnsi="Arial" w:cs="Arial"/>
                <w:b/>
                <w:bCs/>
                <w:lang w:val="en-US"/>
              </w:rPr>
              <w:t>The White Man’s Burden</w:t>
            </w:r>
          </w:p>
        </w:tc>
      </w:tr>
      <w:tr w:rsidR="00374860" w:rsidRPr="00BD4D31" w:rsidTr="003F0E9F">
        <w:tblPrEx>
          <w:tblCellMar>
            <w:top w:w="0" w:type="dxa"/>
            <w:bottom w:w="0" w:type="dxa"/>
          </w:tblCellMar>
        </w:tblPrEx>
        <w:tc>
          <w:tcPr>
            <w:tcW w:w="1319" w:type="pct"/>
            <w:tcMar>
              <w:top w:w="20" w:type="nil"/>
              <w:left w:w="20" w:type="nil"/>
              <w:bottom w:w="20" w:type="nil"/>
              <w:right w:w="20" w:type="nil"/>
            </w:tcMar>
            <w:vAlign w:val="center"/>
          </w:tcPr>
          <w:p w:rsidR="00374860" w:rsidRPr="00BD4D31" w:rsidRDefault="00374860" w:rsidP="003F0E9F">
            <w:pPr>
              <w:widowControl w:val="0"/>
              <w:autoSpaceDE w:val="0"/>
              <w:autoSpaceDN w:val="0"/>
              <w:adjustRightInd w:val="0"/>
              <w:spacing w:before="100" w:beforeAutospacing="1"/>
              <w:ind w:right="-22"/>
              <w:jc w:val="center"/>
              <w:rPr>
                <w:rFonts w:ascii="Arial" w:eastAsia="Arial Unicode MS" w:hAnsi="Arial" w:cs="Arial"/>
                <w:lang w:val="en-US"/>
              </w:rPr>
            </w:pPr>
            <w:proofErr w:type="gramStart"/>
            <w:r w:rsidRPr="00BD4D31">
              <w:rPr>
                <w:rFonts w:ascii="Arial" w:eastAsia="Arial Unicode MS" w:hAnsi="Arial" w:cs="Arial"/>
                <w:b/>
                <w:bCs/>
                <w:lang w:val="en-US"/>
              </w:rPr>
              <w:t>message</w:t>
            </w:r>
            <w:proofErr w:type="gramEnd"/>
          </w:p>
          <w:p w:rsidR="00374860" w:rsidRPr="00BD4D31" w:rsidRDefault="00374860" w:rsidP="003F0E9F">
            <w:pPr>
              <w:widowControl w:val="0"/>
              <w:autoSpaceDE w:val="0"/>
              <w:autoSpaceDN w:val="0"/>
              <w:adjustRightInd w:val="0"/>
              <w:spacing w:before="100" w:beforeAutospacing="1"/>
              <w:ind w:right="-22"/>
              <w:jc w:val="center"/>
              <w:rPr>
                <w:rFonts w:ascii="Arial" w:eastAsia="Arial Unicode MS" w:hAnsi="Arial" w:cs="Arial"/>
                <w:lang w:val="en-US"/>
              </w:rPr>
            </w:pPr>
          </w:p>
        </w:tc>
        <w:tc>
          <w:tcPr>
            <w:tcW w:w="1171" w:type="pct"/>
            <w:tcMar>
              <w:top w:w="20" w:type="nil"/>
              <w:left w:w="20" w:type="nil"/>
              <w:bottom w:w="20" w:type="nil"/>
              <w:right w:w="20" w:type="nil"/>
            </w:tcMar>
            <w:vAlign w:val="center"/>
          </w:tcPr>
          <w:p w:rsidR="00374860" w:rsidRPr="00BD4D31" w:rsidRDefault="00374860" w:rsidP="003F0E9F">
            <w:pPr>
              <w:widowControl w:val="0"/>
              <w:autoSpaceDE w:val="0"/>
              <w:autoSpaceDN w:val="0"/>
              <w:adjustRightInd w:val="0"/>
              <w:spacing w:before="100" w:beforeAutospacing="1"/>
              <w:ind w:right="-22"/>
              <w:jc w:val="center"/>
              <w:rPr>
                <w:rFonts w:ascii="Arial" w:eastAsia="Arial Unicode MS" w:hAnsi="Arial" w:cs="Arial"/>
                <w:lang w:val="en-US"/>
              </w:rPr>
            </w:pPr>
            <w:proofErr w:type="gramStart"/>
            <w:r>
              <w:rPr>
                <w:rFonts w:ascii="Arial" w:eastAsia="Arial Unicode MS" w:hAnsi="Arial" w:cs="Arial"/>
                <w:b/>
                <w:bCs/>
                <w:lang w:val="en-US"/>
              </w:rPr>
              <w:t>point</w:t>
            </w:r>
            <w:proofErr w:type="gramEnd"/>
            <w:r>
              <w:rPr>
                <w:rFonts w:ascii="Arial" w:eastAsia="Arial Unicode MS" w:hAnsi="Arial" w:cs="Arial"/>
                <w:b/>
                <w:bCs/>
                <w:lang w:val="en-US"/>
              </w:rPr>
              <w:t xml:space="preserve"> of view</w:t>
            </w:r>
          </w:p>
          <w:p w:rsidR="00374860" w:rsidRPr="00BD4D31" w:rsidRDefault="00374860" w:rsidP="003F0E9F">
            <w:pPr>
              <w:widowControl w:val="0"/>
              <w:autoSpaceDE w:val="0"/>
              <w:autoSpaceDN w:val="0"/>
              <w:adjustRightInd w:val="0"/>
              <w:spacing w:before="100" w:beforeAutospacing="1"/>
              <w:ind w:right="-22"/>
              <w:jc w:val="center"/>
              <w:rPr>
                <w:rFonts w:ascii="Arial" w:eastAsia="Arial Unicode MS" w:hAnsi="Arial" w:cs="Arial"/>
                <w:lang w:val="en-US"/>
              </w:rPr>
            </w:pPr>
          </w:p>
        </w:tc>
        <w:tc>
          <w:tcPr>
            <w:tcW w:w="1348" w:type="pct"/>
            <w:tcMar>
              <w:top w:w="20" w:type="nil"/>
              <w:left w:w="20" w:type="nil"/>
              <w:bottom w:w="20" w:type="nil"/>
              <w:right w:w="20" w:type="nil"/>
            </w:tcMar>
            <w:vAlign w:val="center"/>
          </w:tcPr>
          <w:p w:rsidR="00374860" w:rsidRPr="00BD4D31" w:rsidRDefault="00374860" w:rsidP="003F0E9F">
            <w:pPr>
              <w:widowControl w:val="0"/>
              <w:autoSpaceDE w:val="0"/>
              <w:autoSpaceDN w:val="0"/>
              <w:adjustRightInd w:val="0"/>
              <w:spacing w:before="100" w:beforeAutospacing="1"/>
              <w:ind w:right="-22"/>
              <w:jc w:val="center"/>
              <w:rPr>
                <w:rFonts w:ascii="Arial" w:eastAsia="Arial Unicode MS" w:hAnsi="Arial" w:cs="Arial"/>
                <w:lang w:val="en-US"/>
              </w:rPr>
            </w:pPr>
            <w:proofErr w:type="gramStart"/>
            <w:r w:rsidRPr="00BD4D31">
              <w:rPr>
                <w:rFonts w:ascii="Arial" w:eastAsia="Arial Unicode MS" w:hAnsi="Arial" w:cs="Arial"/>
                <w:b/>
                <w:bCs/>
                <w:lang w:val="en-US"/>
              </w:rPr>
              <w:t>message</w:t>
            </w:r>
            <w:proofErr w:type="gramEnd"/>
          </w:p>
          <w:p w:rsidR="00374860" w:rsidRPr="00BD4D31" w:rsidRDefault="00374860" w:rsidP="003F0E9F">
            <w:pPr>
              <w:widowControl w:val="0"/>
              <w:autoSpaceDE w:val="0"/>
              <w:autoSpaceDN w:val="0"/>
              <w:adjustRightInd w:val="0"/>
              <w:spacing w:before="100" w:beforeAutospacing="1"/>
              <w:ind w:right="-22"/>
              <w:jc w:val="center"/>
              <w:rPr>
                <w:rFonts w:ascii="Arial" w:eastAsia="Arial Unicode MS" w:hAnsi="Arial" w:cs="Arial"/>
                <w:lang w:val="en-US"/>
              </w:rPr>
            </w:pPr>
          </w:p>
        </w:tc>
        <w:tc>
          <w:tcPr>
            <w:tcW w:w="1161" w:type="pct"/>
            <w:tcMar>
              <w:top w:w="20" w:type="nil"/>
              <w:left w:w="20" w:type="nil"/>
              <w:bottom w:w="20" w:type="nil"/>
              <w:right w:w="20" w:type="nil"/>
            </w:tcMar>
            <w:vAlign w:val="center"/>
          </w:tcPr>
          <w:p w:rsidR="00374860" w:rsidRPr="00BD4D31" w:rsidRDefault="00374860" w:rsidP="003F0E9F">
            <w:pPr>
              <w:widowControl w:val="0"/>
              <w:autoSpaceDE w:val="0"/>
              <w:autoSpaceDN w:val="0"/>
              <w:adjustRightInd w:val="0"/>
              <w:spacing w:before="100" w:beforeAutospacing="1"/>
              <w:ind w:right="-22"/>
              <w:jc w:val="center"/>
              <w:rPr>
                <w:rFonts w:ascii="Arial" w:eastAsia="Arial Unicode MS" w:hAnsi="Arial" w:cs="Arial"/>
                <w:lang w:val="en-US"/>
              </w:rPr>
            </w:pPr>
            <w:proofErr w:type="gramStart"/>
            <w:r>
              <w:rPr>
                <w:rFonts w:ascii="Arial" w:eastAsia="Arial Unicode MS" w:hAnsi="Arial" w:cs="Arial"/>
                <w:b/>
                <w:bCs/>
                <w:lang w:val="en-US"/>
              </w:rPr>
              <w:t>point</w:t>
            </w:r>
            <w:proofErr w:type="gramEnd"/>
            <w:r>
              <w:rPr>
                <w:rFonts w:ascii="Arial" w:eastAsia="Arial Unicode MS" w:hAnsi="Arial" w:cs="Arial"/>
                <w:b/>
                <w:bCs/>
                <w:lang w:val="en-US"/>
              </w:rPr>
              <w:t xml:space="preserve"> of view</w:t>
            </w:r>
          </w:p>
          <w:p w:rsidR="00374860" w:rsidRPr="00BD4D31" w:rsidRDefault="00374860" w:rsidP="003F0E9F">
            <w:pPr>
              <w:widowControl w:val="0"/>
              <w:autoSpaceDE w:val="0"/>
              <w:autoSpaceDN w:val="0"/>
              <w:adjustRightInd w:val="0"/>
              <w:spacing w:before="100" w:beforeAutospacing="1"/>
              <w:ind w:right="-22"/>
              <w:jc w:val="center"/>
              <w:rPr>
                <w:rFonts w:ascii="Arial" w:eastAsia="Arial Unicode MS" w:hAnsi="Arial" w:cs="Arial"/>
                <w:lang w:val="en-US"/>
              </w:rPr>
            </w:pPr>
          </w:p>
        </w:tc>
      </w:tr>
      <w:tr w:rsidR="00374860" w:rsidRPr="00BD4D31" w:rsidTr="003F0E9F">
        <w:tblPrEx>
          <w:tblCellMar>
            <w:top w:w="0" w:type="dxa"/>
            <w:bottom w:w="0" w:type="dxa"/>
          </w:tblCellMar>
        </w:tblPrEx>
        <w:tc>
          <w:tcPr>
            <w:tcW w:w="1319" w:type="pct"/>
            <w:tcMar>
              <w:top w:w="20" w:type="nil"/>
              <w:left w:w="20" w:type="nil"/>
              <w:bottom w:w="20" w:type="nil"/>
              <w:right w:w="20" w:type="nil"/>
            </w:tcMar>
            <w:vAlign w:val="center"/>
          </w:tcPr>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p>
          <w:p w:rsidR="00374860" w:rsidRDefault="00374860" w:rsidP="003F0E9F">
            <w:pPr>
              <w:widowControl w:val="0"/>
              <w:autoSpaceDE w:val="0"/>
              <w:autoSpaceDN w:val="0"/>
              <w:adjustRightInd w:val="0"/>
              <w:spacing w:before="100" w:beforeAutospacing="1"/>
              <w:ind w:right="-22"/>
              <w:rPr>
                <w:rFonts w:ascii="Arial" w:eastAsia="Arial Unicode MS" w:hAnsi="Arial" w:cs="Arial"/>
                <w:lang w:val="en-US"/>
              </w:rPr>
            </w:pPr>
          </w:p>
          <w:p w:rsidR="00374860" w:rsidRDefault="00374860" w:rsidP="003F0E9F">
            <w:pPr>
              <w:widowControl w:val="0"/>
              <w:autoSpaceDE w:val="0"/>
              <w:autoSpaceDN w:val="0"/>
              <w:adjustRightInd w:val="0"/>
              <w:spacing w:before="100" w:beforeAutospacing="1"/>
              <w:ind w:right="-22"/>
              <w:rPr>
                <w:rFonts w:ascii="Arial" w:eastAsia="Arial Unicode MS" w:hAnsi="Arial" w:cs="Arial"/>
                <w:lang w:val="en-US"/>
              </w:rPr>
            </w:pPr>
          </w:p>
          <w:p w:rsidR="00374860" w:rsidRDefault="00374860" w:rsidP="003F0E9F">
            <w:pPr>
              <w:widowControl w:val="0"/>
              <w:autoSpaceDE w:val="0"/>
              <w:autoSpaceDN w:val="0"/>
              <w:adjustRightInd w:val="0"/>
              <w:spacing w:before="100" w:beforeAutospacing="1"/>
              <w:ind w:right="-22"/>
              <w:rPr>
                <w:rFonts w:ascii="Arial" w:eastAsia="Arial Unicode MS" w:hAnsi="Arial" w:cs="Arial"/>
                <w:lang w:val="en-US"/>
              </w:rPr>
            </w:pPr>
          </w:p>
          <w:p w:rsidR="00374860" w:rsidRDefault="00374860" w:rsidP="003F0E9F">
            <w:pPr>
              <w:widowControl w:val="0"/>
              <w:autoSpaceDE w:val="0"/>
              <w:autoSpaceDN w:val="0"/>
              <w:adjustRightInd w:val="0"/>
              <w:spacing w:before="100" w:beforeAutospacing="1"/>
              <w:ind w:right="-22"/>
              <w:rPr>
                <w:rFonts w:ascii="Arial" w:eastAsia="Arial Unicode MS" w:hAnsi="Arial" w:cs="Arial"/>
                <w:lang w:val="en-US"/>
              </w:rPr>
            </w:pPr>
          </w:p>
          <w:p w:rsidR="00374860" w:rsidRDefault="00374860" w:rsidP="003F0E9F">
            <w:pPr>
              <w:widowControl w:val="0"/>
              <w:autoSpaceDE w:val="0"/>
              <w:autoSpaceDN w:val="0"/>
              <w:adjustRightInd w:val="0"/>
              <w:spacing w:before="100" w:beforeAutospacing="1"/>
              <w:ind w:right="-22"/>
              <w:rPr>
                <w:rFonts w:ascii="Arial" w:eastAsia="Arial Unicode MS" w:hAnsi="Arial" w:cs="Arial"/>
                <w:lang w:val="en-US"/>
              </w:rPr>
            </w:pPr>
          </w:p>
          <w:p w:rsidR="00374860" w:rsidRDefault="00374860" w:rsidP="003F0E9F">
            <w:pPr>
              <w:widowControl w:val="0"/>
              <w:autoSpaceDE w:val="0"/>
              <w:autoSpaceDN w:val="0"/>
              <w:adjustRightInd w:val="0"/>
              <w:spacing w:before="100" w:beforeAutospacing="1"/>
              <w:ind w:right="-22"/>
              <w:rPr>
                <w:rFonts w:ascii="Arial" w:eastAsia="Arial Unicode MS" w:hAnsi="Arial" w:cs="Arial"/>
                <w:lang w:val="en-US"/>
              </w:rPr>
            </w:pPr>
          </w:p>
          <w:p w:rsidR="00374860" w:rsidRDefault="00374860" w:rsidP="003F0E9F">
            <w:pPr>
              <w:widowControl w:val="0"/>
              <w:autoSpaceDE w:val="0"/>
              <w:autoSpaceDN w:val="0"/>
              <w:adjustRightInd w:val="0"/>
              <w:spacing w:before="100" w:beforeAutospacing="1"/>
              <w:ind w:right="-22"/>
              <w:rPr>
                <w:rFonts w:ascii="Arial" w:eastAsia="Arial Unicode MS" w:hAnsi="Arial" w:cs="Arial"/>
                <w:lang w:val="en-US"/>
              </w:rPr>
            </w:pPr>
          </w:p>
          <w:p w:rsidR="00374860" w:rsidRDefault="00374860" w:rsidP="003F0E9F">
            <w:pPr>
              <w:widowControl w:val="0"/>
              <w:autoSpaceDE w:val="0"/>
              <w:autoSpaceDN w:val="0"/>
              <w:adjustRightInd w:val="0"/>
              <w:spacing w:before="100" w:beforeAutospacing="1"/>
              <w:ind w:right="-22"/>
              <w:rPr>
                <w:rFonts w:ascii="Arial" w:eastAsia="Arial Unicode MS" w:hAnsi="Arial" w:cs="Arial"/>
                <w:lang w:val="en-US"/>
              </w:rPr>
            </w:pPr>
          </w:p>
          <w:p w:rsidR="00374860" w:rsidRDefault="00374860" w:rsidP="003F0E9F">
            <w:pPr>
              <w:widowControl w:val="0"/>
              <w:autoSpaceDE w:val="0"/>
              <w:autoSpaceDN w:val="0"/>
              <w:adjustRightInd w:val="0"/>
              <w:spacing w:before="100" w:beforeAutospacing="1"/>
              <w:ind w:right="-22"/>
              <w:rPr>
                <w:rFonts w:ascii="Arial" w:eastAsia="Arial Unicode MS" w:hAnsi="Arial" w:cs="Arial"/>
                <w:lang w:val="en-US"/>
              </w:rPr>
            </w:pPr>
          </w:p>
          <w:p w:rsidR="00374860" w:rsidRDefault="00374860" w:rsidP="003F0E9F">
            <w:pPr>
              <w:widowControl w:val="0"/>
              <w:autoSpaceDE w:val="0"/>
              <w:autoSpaceDN w:val="0"/>
              <w:adjustRightInd w:val="0"/>
              <w:spacing w:before="100" w:beforeAutospacing="1"/>
              <w:ind w:right="-22"/>
              <w:rPr>
                <w:rFonts w:ascii="Arial" w:eastAsia="Arial Unicode MS" w:hAnsi="Arial" w:cs="Arial"/>
                <w:lang w:val="en-US"/>
              </w:rPr>
            </w:pP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p>
        </w:tc>
        <w:tc>
          <w:tcPr>
            <w:tcW w:w="1171" w:type="pct"/>
            <w:tcMar>
              <w:top w:w="20" w:type="nil"/>
              <w:left w:w="20" w:type="nil"/>
              <w:bottom w:w="20" w:type="nil"/>
              <w:right w:w="20" w:type="nil"/>
            </w:tcMar>
            <w:vAlign w:val="center"/>
          </w:tcPr>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p>
        </w:tc>
        <w:tc>
          <w:tcPr>
            <w:tcW w:w="1348" w:type="pct"/>
            <w:tcMar>
              <w:top w:w="20" w:type="nil"/>
              <w:left w:w="20" w:type="nil"/>
              <w:bottom w:w="20" w:type="nil"/>
              <w:right w:w="20" w:type="nil"/>
            </w:tcMar>
            <w:vAlign w:val="center"/>
          </w:tcPr>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p>
        </w:tc>
        <w:tc>
          <w:tcPr>
            <w:tcW w:w="1161" w:type="pct"/>
            <w:tcMar>
              <w:top w:w="20" w:type="nil"/>
              <w:left w:w="20" w:type="nil"/>
              <w:bottom w:w="20" w:type="nil"/>
              <w:right w:w="20" w:type="nil"/>
            </w:tcMar>
            <w:vAlign w:val="center"/>
          </w:tcPr>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p>
        </w:tc>
      </w:tr>
    </w:tbl>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p>
    <w:p w:rsidR="00374860" w:rsidRDefault="00374860" w:rsidP="00374860">
      <w:pPr>
        <w:rPr>
          <w:rFonts w:ascii="Arial" w:eastAsia="Arial Unicode MS" w:hAnsi="Arial" w:cs="Arial"/>
          <w:b/>
          <w:bCs/>
          <w:lang w:val="en-US"/>
        </w:rPr>
      </w:pPr>
      <w:r>
        <w:rPr>
          <w:rFonts w:ascii="Arial" w:eastAsia="Arial Unicode MS" w:hAnsi="Arial" w:cs="Arial"/>
          <w:b/>
          <w:bCs/>
          <w:lang w:val="en-US"/>
        </w:rPr>
        <w:br w:type="page"/>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b/>
          <w:bCs/>
          <w:lang w:val="en-US"/>
        </w:rPr>
        <w:t>ADVERTISEMENT 2</w:t>
      </w:r>
      <w:r>
        <w:rPr>
          <w:rFonts w:ascii="Arial" w:eastAsia="Arial Unicode MS" w:hAnsi="Arial" w:cs="Arial"/>
          <w:lang w:val="en-US"/>
        </w:rPr>
        <w:t xml:space="preserve"> - </w:t>
      </w:r>
      <w:r w:rsidRPr="00BD4D31">
        <w:rPr>
          <w:rFonts w:ascii="Arial" w:eastAsia="Arial Unicode MS" w:hAnsi="Arial" w:cs="Arial"/>
          <w:b/>
          <w:bCs/>
          <w:lang w:val="en-US"/>
        </w:rPr>
        <w:t>CAPTION:</w:t>
      </w:r>
      <w:r>
        <w:rPr>
          <w:rFonts w:ascii="Arial" w:eastAsia="Arial Unicode MS" w:hAnsi="Arial" w:cs="Arial"/>
          <w:lang w:val="en-US"/>
        </w:rPr>
        <w:t xml:space="preserve"> </w:t>
      </w:r>
      <w:r w:rsidRPr="00BD4D31">
        <w:rPr>
          <w:rFonts w:ascii="Arial" w:eastAsia="Arial Unicode MS" w:hAnsi="Arial" w:cs="Arial"/>
          <w:b/>
          <w:bCs/>
          <w:lang w:val="en-US"/>
        </w:rPr>
        <w:t>The Formula of British Conquest</w:t>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noProof/>
          <w:lang w:val="en-US"/>
        </w:rPr>
        <w:drawing>
          <wp:inline distT="0" distB="0" distL="0" distR="0" wp14:anchorId="75CCB70E" wp14:editId="49979A05">
            <wp:extent cx="6159500" cy="9275333"/>
            <wp:effectExtent l="0" t="0" r="0" b="0"/>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60553" cy="9276918"/>
                    </a:xfrm>
                    <a:prstGeom prst="rect">
                      <a:avLst/>
                    </a:prstGeom>
                    <a:noFill/>
                    <a:ln>
                      <a:noFill/>
                    </a:ln>
                  </pic:spPr>
                </pic:pic>
              </a:graphicData>
            </a:graphic>
          </wp:inline>
        </w:drawing>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b/>
          <w:bCs/>
          <w:lang w:val="en-US"/>
        </w:rPr>
        <w:t xml:space="preserve">1) </w:t>
      </w:r>
      <w:r w:rsidRPr="00BD4D31">
        <w:rPr>
          <w:rFonts w:ascii="Arial" w:eastAsia="Arial Unicode MS" w:hAnsi="Arial" w:cs="Arial"/>
          <w:b/>
          <w:bCs/>
          <w:i/>
          <w:iCs/>
          <w:lang w:val="en-US"/>
        </w:rPr>
        <w:t xml:space="preserve">Set the scene. Before </w:t>
      </w:r>
      <w:proofErr w:type="spellStart"/>
      <w:r w:rsidRPr="00BD4D31">
        <w:rPr>
          <w:rFonts w:ascii="Arial" w:eastAsia="Arial Unicode MS" w:hAnsi="Arial" w:cs="Arial"/>
          <w:i/>
          <w:iCs/>
          <w:lang w:val="en-US"/>
        </w:rPr>
        <w:t>analysing</w:t>
      </w:r>
      <w:proofErr w:type="spellEnd"/>
      <w:r w:rsidRPr="00BD4D31">
        <w:rPr>
          <w:rFonts w:ascii="Arial" w:eastAsia="Arial Unicode MS" w:hAnsi="Arial" w:cs="Arial"/>
          <w:i/>
          <w:iCs/>
          <w:lang w:val="en-US"/>
        </w:rPr>
        <w:t xml:space="preserve"> the cartoon find out about the British Occupation of the Soudan (Sudan) and about Gordon of Khartoum who died in 1884, the year the cartoon was published. Pool your information in class and describe / discuss what was happening in that area at that time.</w:t>
      </w:r>
    </w:p>
    <w:p w:rsidR="00374860" w:rsidRDefault="00374860" w:rsidP="00374860">
      <w:pPr>
        <w:widowControl w:val="0"/>
        <w:autoSpaceDE w:val="0"/>
        <w:autoSpaceDN w:val="0"/>
        <w:adjustRightInd w:val="0"/>
        <w:spacing w:before="100" w:beforeAutospacing="1"/>
        <w:ind w:right="-22"/>
        <w:rPr>
          <w:rFonts w:ascii="Arial" w:eastAsia="Arial Unicode MS" w:hAnsi="Arial" w:cs="Arial"/>
          <w:b/>
          <w:i/>
          <w:iCs/>
          <w:lang w:val="en-US"/>
        </w:rPr>
      </w:pPr>
      <w:r w:rsidRPr="00BF3450">
        <w:rPr>
          <w:rFonts w:ascii="Arial" w:eastAsia="Arial Unicode MS" w:hAnsi="Arial" w:cs="Arial"/>
          <w:b/>
          <w:lang w:val="en-US"/>
        </w:rPr>
        <w:t xml:space="preserve">2) </w:t>
      </w:r>
      <w:proofErr w:type="spellStart"/>
      <w:r w:rsidRPr="00BF3450">
        <w:rPr>
          <w:rFonts w:ascii="Arial" w:eastAsia="Arial Unicode MS" w:hAnsi="Arial" w:cs="Arial"/>
          <w:b/>
          <w:i/>
          <w:iCs/>
          <w:lang w:val="en-US"/>
        </w:rPr>
        <w:t>Analyse</w:t>
      </w:r>
      <w:proofErr w:type="spellEnd"/>
      <w:r w:rsidRPr="00BF3450">
        <w:rPr>
          <w:rFonts w:ascii="Arial" w:eastAsia="Arial Unicode MS" w:hAnsi="Arial" w:cs="Arial"/>
          <w:b/>
          <w:i/>
          <w:iCs/>
          <w:lang w:val="en-US"/>
        </w:rPr>
        <w:t xml:space="preserve"> the Text(s)</w:t>
      </w:r>
      <w:proofErr w:type="gramStart"/>
      <w:r w:rsidRPr="00BF3450">
        <w:rPr>
          <w:rFonts w:ascii="Arial" w:eastAsia="Arial Unicode MS" w:hAnsi="Arial" w:cs="Arial"/>
          <w:b/>
          <w:i/>
          <w:iCs/>
          <w:lang w:val="en-US"/>
        </w:rPr>
        <w:t>: </w:t>
      </w:r>
      <w:proofErr w:type="gramEnd"/>
    </w:p>
    <w:p w:rsidR="00374860"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a) What is the title?</w:t>
      </w:r>
    </w:p>
    <w:p w:rsidR="00374860" w:rsidRDefault="00374860" w:rsidP="00374860">
      <w:pPr>
        <w:widowControl w:val="0"/>
        <w:autoSpaceDE w:val="0"/>
        <w:autoSpaceDN w:val="0"/>
        <w:adjustRightInd w:val="0"/>
        <w:spacing w:line="360" w:lineRule="auto"/>
        <w:ind w:right="-23"/>
        <w:rPr>
          <w:rFonts w:ascii="Arial" w:eastAsia="Arial Unicode MS" w:hAnsi="Arial" w:cs="Arial"/>
          <w:lang w:val="en-US"/>
        </w:rPr>
      </w:pPr>
      <w:r w:rsidRPr="00BD4D31">
        <w:rPr>
          <w:rFonts w:ascii="Arial" w:eastAsia="Arial Unicode MS" w:hAnsi="Arial" w:cs="Arial"/>
          <w:lang w:val="en-US"/>
        </w:rPr>
        <w:t> _____________________________________</w:t>
      </w:r>
      <w:r>
        <w:rPr>
          <w:rFonts w:ascii="Arial" w:eastAsia="Arial Unicode MS" w:hAnsi="Arial" w:cs="Arial"/>
          <w:lang w:val="en-US"/>
        </w:rPr>
        <w:t>___________________________________________________________________________________________________________________________________________________________</w:t>
      </w:r>
      <w:r w:rsidRPr="00BD4D31">
        <w:rPr>
          <w:rFonts w:ascii="Arial" w:eastAsia="Arial Unicode MS" w:hAnsi="Arial" w:cs="Arial"/>
          <w:lang w:val="en-US"/>
        </w:rPr>
        <w:t>___________</w:t>
      </w:r>
      <w:r>
        <w:rPr>
          <w:rFonts w:ascii="Arial" w:eastAsia="Arial Unicode MS" w:hAnsi="Arial" w:cs="Arial"/>
          <w:lang w:val="en-US"/>
        </w:rPr>
        <w:t>_________________________</w:t>
      </w:r>
      <w:r w:rsidRPr="00BD4D31">
        <w:rPr>
          <w:rFonts w:ascii="Arial" w:eastAsia="Arial Unicode MS" w:hAnsi="Arial" w:cs="Arial"/>
          <w:lang w:val="en-US"/>
        </w:rPr>
        <w:t>______ </w:t>
      </w:r>
    </w:p>
    <w:p w:rsidR="00374860" w:rsidRDefault="00374860" w:rsidP="00374860">
      <w:pPr>
        <w:widowControl w:val="0"/>
        <w:autoSpaceDE w:val="0"/>
        <w:autoSpaceDN w:val="0"/>
        <w:adjustRightInd w:val="0"/>
        <w:spacing w:line="360" w:lineRule="auto"/>
        <w:ind w:right="-23"/>
        <w:rPr>
          <w:rFonts w:ascii="Arial" w:eastAsia="Arial Unicode MS" w:hAnsi="Arial" w:cs="Arial"/>
          <w:lang w:val="en-US"/>
        </w:rPr>
      </w:pPr>
      <w:r w:rsidRPr="00BD4D31">
        <w:rPr>
          <w:rFonts w:ascii="Arial" w:eastAsia="Arial Unicode MS" w:hAnsi="Arial" w:cs="Arial"/>
          <w:lang w:val="en-US"/>
        </w:rPr>
        <w:t>b) Why did the cartoonist choose that title?  _____________________________________</w:t>
      </w:r>
      <w:r>
        <w:rPr>
          <w:rFonts w:ascii="Arial" w:eastAsia="Arial Unicode MS" w:hAnsi="Arial" w:cs="Arial"/>
          <w:lang w:val="en-US"/>
        </w:rPr>
        <w:t>___________________________________________________________________________________________________________________________________________________________</w:t>
      </w:r>
      <w:r w:rsidRPr="00BD4D31">
        <w:rPr>
          <w:rFonts w:ascii="Arial" w:eastAsia="Arial Unicode MS" w:hAnsi="Arial" w:cs="Arial"/>
          <w:lang w:val="en-US"/>
        </w:rPr>
        <w:t>_____</w:t>
      </w:r>
      <w:r>
        <w:rPr>
          <w:rFonts w:ascii="Arial" w:eastAsia="Arial Unicode MS" w:hAnsi="Arial" w:cs="Arial"/>
          <w:lang w:val="en-US"/>
        </w:rPr>
        <w:t>_________________________</w:t>
      </w:r>
      <w:r w:rsidRPr="00BD4D31">
        <w:rPr>
          <w:rFonts w:ascii="Arial" w:eastAsia="Arial Unicode MS" w:hAnsi="Arial" w:cs="Arial"/>
          <w:lang w:val="en-US"/>
        </w:rPr>
        <w:t>____________ </w:t>
      </w:r>
    </w:p>
    <w:p w:rsidR="00374860" w:rsidRDefault="00374860" w:rsidP="00374860">
      <w:pPr>
        <w:widowControl w:val="0"/>
        <w:autoSpaceDE w:val="0"/>
        <w:autoSpaceDN w:val="0"/>
        <w:adjustRightInd w:val="0"/>
        <w:spacing w:line="360" w:lineRule="auto"/>
        <w:ind w:right="-23"/>
        <w:rPr>
          <w:rFonts w:ascii="Arial" w:eastAsia="Arial Unicode MS" w:hAnsi="Arial" w:cs="Arial"/>
          <w:lang w:val="en-US"/>
        </w:rPr>
      </w:pPr>
      <w:r w:rsidRPr="00BD4D31">
        <w:rPr>
          <w:rFonts w:ascii="Arial" w:eastAsia="Arial Unicode MS" w:hAnsi="Arial" w:cs="Arial"/>
          <w:lang w:val="en-US"/>
        </w:rPr>
        <w:t>c) What is it referring to?</w:t>
      </w:r>
      <w:r w:rsidRPr="00BF3450">
        <w:rPr>
          <w:rFonts w:ascii="Arial" w:eastAsia="Arial Unicode MS" w:hAnsi="Arial" w:cs="Arial"/>
          <w:lang w:val="en-US"/>
        </w:rPr>
        <w:t xml:space="preserve"> </w:t>
      </w:r>
      <w:r w:rsidRPr="00BD4D31">
        <w:rPr>
          <w:rFonts w:ascii="Arial" w:eastAsia="Arial Unicode MS" w:hAnsi="Arial" w:cs="Arial"/>
          <w:lang w:val="en-US"/>
        </w:rPr>
        <w:t> _____________________________________</w:t>
      </w:r>
      <w:r>
        <w:rPr>
          <w:rFonts w:ascii="Arial" w:eastAsia="Arial Unicode MS" w:hAnsi="Arial" w:cs="Arial"/>
          <w:lang w:val="en-US"/>
        </w:rPr>
        <w:t>__________________________________________________________________________________________________________________________________________________________</w:t>
      </w:r>
      <w:r>
        <w:rPr>
          <w:rFonts w:ascii="Arial" w:eastAsia="Arial Unicode MS" w:hAnsi="Arial" w:cs="Arial"/>
          <w:lang w:val="en-US"/>
        </w:rPr>
        <w:t>_________________________</w:t>
      </w:r>
      <w:r>
        <w:rPr>
          <w:rFonts w:ascii="Arial" w:eastAsia="Arial Unicode MS" w:hAnsi="Arial" w:cs="Arial"/>
          <w:lang w:val="en-US"/>
        </w:rPr>
        <w:t>_</w:t>
      </w:r>
      <w:r w:rsidRPr="00BD4D31">
        <w:rPr>
          <w:rFonts w:ascii="Arial" w:eastAsia="Arial Unicode MS" w:hAnsi="Arial" w:cs="Arial"/>
          <w:lang w:val="en-US"/>
        </w:rPr>
        <w:t>_________________ </w:t>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d) Read the text below the cartoon:</w:t>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b/>
          <w:bCs/>
          <w:lang w:val="en-US"/>
        </w:rPr>
        <w:t>PEARS’ SOAP IN THE SOUDAN</w:t>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i/>
          <w:iCs/>
          <w:lang w:val="en-US"/>
        </w:rPr>
        <w:t xml:space="preserve">“Even if our invasion of Soudan has done nothing else it has at any rate </w:t>
      </w:r>
      <w:r w:rsidRPr="00BD4D31">
        <w:rPr>
          <w:rFonts w:ascii="Arial" w:eastAsia="Arial Unicode MS" w:hAnsi="Arial" w:cs="Arial"/>
          <w:lang w:val="en-US"/>
        </w:rPr>
        <w:t xml:space="preserve">(1) </w:t>
      </w:r>
      <w:r w:rsidRPr="00BD4D31">
        <w:rPr>
          <w:rFonts w:ascii="Arial" w:eastAsia="Arial Unicode MS" w:hAnsi="Arial" w:cs="Arial"/>
          <w:i/>
          <w:iCs/>
          <w:lang w:val="en-US"/>
        </w:rPr>
        <w:t xml:space="preserve">left the Arab something to puzzle his fuzzy head over </w:t>
      </w:r>
      <w:r w:rsidRPr="00BD4D31">
        <w:rPr>
          <w:rFonts w:ascii="Arial" w:eastAsia="Arial Unicode MS" w:hAnsi="Arial" w:cs="Arial"/>
          <w:lang w:val="en-US"/>
        </w:rPr>
        <w:t xml:space="preserve">(2), </w:t>
      </w:r>
      <w:r w:rsidRPr="00BD4D31">
        <w:rPr>
          <w:rFonts w:ascii="Arial" w:eastAsia="Arial Unicode MS" w:hAnsi="Arial" w:cs="Arial"/>
          <w:i/>
          <w:iCs/>
          <w:lang w:val="en-US"/>
        </w:rPr>
        <w:t>for the legend</w:t>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b/>
          <w:bCs/>
          <w:lang w:val="en-US"/>
        </w:rPr>
        <w:t>PEARS’ SOAP IS THE BEST</w:t>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proofErr w:type="gramStart"/>
      <w:r w:rsidRPr="00BD4D31">
        <w:rPr>
          <w:rFonts w:ascii="Arial" w:eastAsia="Arial Unicode MS" w:hAnsi="Arial" w:cs="Arial"/>
          <w:i/>
          <w:iCs/>
          <w:lang w:val="en-US"/>
        </w:rPr>
        <w:t>inscribed</w:t>
      </w:r>
      <w:proofErr w:type="gramEnd"/>
      <w:r w:rsidRPr="00BD4D31">
        <w:rPr>
          <w:rFonts w:ascii="Arial" w:eastAsia="Arial Unicode MS" w:hAnsi="Arial" w:cs="Arial"/>
          <w:i/>
          <w:iCs/>
          <w:lang w:val="en-US"/>
        </w:rPr>
        <w:t xml:space="preserve"> in huge white characters on the rock which marks the farthest point of our advance towards Berber, will tax </w:t>
      </w:r>
      <w:r w:rsidRPr="00BD4D31">
        <w:rPr>
          <w:rFonts w:ascii="Arial" w:eastAsia="Arial Unicode MS" w:hAnsi="Arial" w:cs="Arial"/>
          <w:lang w:val="en-US"/>
        </w:rPr>
        <w:t xml:space="preserve">(3) </w:t>
      </w:r>
      <w:r w:rsidRPr="00BD4D31">
        <w:rPr>
          <w:rFonts w:ascii="Arial" w:eastAsia="Arial Unicode MS" w:hAnsi="Arial" w:cs="Arial"/>
          <w:i/>
          <w:iCs/>
          <w:lang w:val="en-US"/>
        </w:rPr>
        <w:t xml:space="preserve">the wits </w:t>
      </w:r>
      <w:r w:rsidRPr="00BD4D31">
        <w:rPr>
          <w:rFonts w:ascii="Arial" w:eastAsia="Arial Unicode MS" w:hAnsi="Arial" w:cs="Arial"/>
          <w:lang w:val="en-US"/>
        </w:rPr>
        <w:t xml:space="preserve">(4) </w:t>
      </w:r>
      <w:r w:rsidRPr="00BD4D31">
        <w:rPr>
          <w:rFonts w:ascii="Arial" w:eastAsia="Arial Unicode MS" w:hAnsi="Arial" w:cs="Arial"/>
          <w:i/>
          <w:iCs/>
          <w:lang w:val="en-US"/>
        </w:rPr>
        <w:t>of the Dervishes of the Desert to translate.” – Phil Robinson, War Correspondent (in the Soudan) of the Daily Telegraph in London, 1884.</w:t>
      </w:r>
    </w:p>
    <w:p w:rsidR="00374860" w:rsidRDefault="00374860" w:rsidP="00374860">
      <w:pPr>
        <w:widowControl w:val="0"/>
        <w:autoSpaceDE w:val="0"/>
        <w:autoSpaceDN w:val="0"/>
        <w:adjustRightInd w:val="0"/>
        <w:ind w:right="-23"/>
        <w:rPr>
          <w:rFonts w:ascii="Arial" w:eastAsia="Arial Unicode MS" w:hAnsi="Arial" w:cs="Arial"/>
          <w:lang w:val="en-US"/>
        </w:rPr>
      </w:pPr>
      <w:r w:rsidRPr="00BD4D31">
        <w:rPr>
          <w:rFonts w:ascii="Arial" w:eastAsia="Arial Unicode MS" w:hAnsi="Arial" w:cs="Arial"/>
          <w:lang w:val="en-US"/>
        </w:rPr>
        <w:t xml:space="preserve">(1) </w:t>
      </w:r>
      <w:proofErr w:type="gramStart"/>
      <w:r w:rsidRPr="00BD4D31">
        <w:rPr>
          <w:rFonts w:ascii="Arial" w:eastAsia="Arial Unicode MS" w:hAnsi="Arial" w:cs="Arial"/>
          <w:i/>
          <w:iCs/>
          <w:lang w:val="en-US"/>
        </w:rPr>
        <w:t>at</w:t>
      </w:r>
      <w:proofErr w:type="gramEnd"/>
      <w:r w:rsidRPr="00BD4D31">
        <w:rPr>
          <w:rFonts w:ascii="Arial" w:eastAsia="Arial Unicode MS" w:hAnsi="Arial" w:cs="Arial"/>
          <w:i/>
          <w:iCs/>
          <w:lang w:val="en-US"/>
        </w:rPr>
        <w:t xml:space="preserve"> any rate </w:t>
      </w:r>
      <w:r>
        <w:rPr>
          <w:rFonts w:ascii="Arial" w:eastAsia="Arial Unicode MS" w:hAnsi="Arial" w:cs="Arial"/>
          <w:lang w:val="en-US"/>
        </w:rPr>
        <w:t>= in any case</w:t>
      </w:r>
    </w:p>
    <w:p w:rsidR="00374860" w:rsidRDefault="00374860" w:rsidP="00374860">
      <w:pPr>
        <w:widowControl w:val="0"/>
        <w:autoSpaceDE w:val="0"/>
        <w:autoSpaceDN w:val="0"/>
        <w:adjustRightInd w:val="0"/>
        <w:ind w:right="-23"/>
        <w:rPr>
          <w:rFonts w:ascii="Arial" w:eastAsia="Arial Unicode MS" w:hAnsi="Arial" w:cs="Arial"/>
          <w:lang w:val="en-US"/>
        </w:rPr>
      </w:pPr>
      <w:r w:rsidRPr="00BD4D31">
        <w:rPr>
          <w:rFonts w:ascii="Arial" w:eastAsia="Arial Unicode MS" w:hAnsi="Arial" w:cs="Arial"/>
          <w:lang w:val="en-US"/>
        </w:rPr>
        <w:t xml:space="preserve">(2) </w:t>
      </w:r>
      <w:proofErr w:type="gramStart"/>
      <w:r w:rsidRPr="00BD4D31">
        <w:rPr>
          <w:rFonts w:ascii="Arial" w:eastAsia="Arial Unicode MS" w:hAnsi="Arial" w:cs="Arial"/>
          <w:i/>
          <w:iCs/>
          <w:lang w:val="en-US"/>
        </w:rPr>
        <w:t>to</w:t>
      </w:r>
      <w:proofErr w:type="gramEnd"/>
      <w:r w:rsidRPr="00BD4D31">
        <w:rPr>
          <w:rFonts w:ascii="Arial" w:eastAsia="Arial Unicode MS" w:hAnsi="Arial" w:cs="Arial"/>
          <w:i/>
          <w:iCs/>
          <w:lang w:val="en-US"/>
        </w:rPr>
        <w:t xml:space="preserve"> puzzle his fuzzy head over= </w:t>
      </w:r>
      <w:r>
        <w:rPr>
          <w:rFonts w:ascii="Arial" w:eastAsia="Arial Unicode MS" w:hAnsi="Arial" w:cs="Arial"/>
          <w:lang w:val="en-US"/>
        </w:rPr>
        <w:t>to think about</w:t>
      </w:r>
    </w:p>
    <w:p w:rsidR="00374860" w:rsidRDefault="00374860" w:rsidP="00374860">
      <w:pPr>
        <w:widowControl w:val="0"/>
        <w:autoSpaceDE w:val="0"/>
        <w:autoSpaceDN w:val="0"/>
        <w:adjustRightInd w:val="0"/>
        <w:ind w:right="-23"/>
        <w:rPr>
          <w:rFonts w:ascii="Arial" w:eastAsia="Arial Unicode MS" w:hAnsi="Arial" w:cs="Arial"/>
          <w:lang w:val="en-US"/>
        </w:rPr>
      </w:pPr>
      <w:r w:rsidRPr="00BD4D31">
        <w:rPr>
          <w:rFonts w:ascii="Arial" w:eastAsia="Arial Unicode MS" w:hAnsi="Arial" w:cs="Arial"/>
          <w:lang w:val="en-US"/>
        </w:rPr>
        <w:t xml:space="preserve">(3) </w:t>
      </w:r>
      <w:proofErr w:type="gramStart"/>
      <w:r w:rsidRPr="00BD4D31">
        <w:rPr>
          <w:rFonts w:ascii="Arial" w:eastAsia="Arial Unicode MS" w:hAnsi="Arial" w:cs="Arial"/>
          <w:i/>
          <w:iCs/>
          <w:lang w:val="en-US"/>
        </w:rPr>
        <w:t>to</w:t>
      </w:r>
      <w:proofErr w:type="gramEnd"/>
      <w:r w:rsidRPr="00BD4D31">
        <w:rPr>
          <w:rFonts w:ascii="Arial" w:eastAsia="Arial Unicode MS" w:hAnsi="Arial" w:cs="Arial"/>
          <w:i/>
          <w:iCs/>
          <w:lang w:val="en-US"/>
        </w:rPr>
        <w:t xml:space="preserve"> tax </w:t>
      </w:r>
      <w:r>
        <w:rPr>
          <w:rFonts w:ascii="Arial" w:eastAsia="Arial Unicode MS" w:hAnsi="Arial" w:cs="Arial"/>
          <w:lang w:val="en-US"/>
        </w:rPr>
        <w:t>= put under strain</w:t>
      </w:r>
    </w:p>
    <w:p w:rsidR="00374860" w:rsidRPr="00BD4D31" w:rsidRDefault="00374860" w:rsidP="00374860">
      <w:pPr>
        <w:widowControl w:val="0"/>
        <w:autoSpaceDE w:val="0"/>
        <w:autoSpaceDN w:val="0"/>
        <w:adjustRightInd w:val="0"/>
        <w:ind w:right="-23"/>
        <w:rPr>
          <w:rFonts w:ascii="Arial" w:eastAsia="Arial Unicode MS" w:hAnsi="Arial" w:cs="Arial"/>
          <w:lang w:val="en-US"/>
        </w:rPr>
      </w:pPr>
      <w:r w:rsidRPr="00BD4D31">
        <w:rPr>
          <w:rFonts w:ascii="Arial" w:eastAsia="Arial Unicode MS" w:hAnsi="Arial" w:cs="Arial"/>
          <w:lang w:val="en-US"/>
        </w:rPr>
        <w:t xml:space="preserve">(4) </w:t>
      </w:r>
      <w:proofErr w:type="gramStart"/>
      <w:r w:rsidRPr="00BD4D31">
        <w:rPr>
          <w:rFonts w:ascii="Arial" w:eastAsia="Arial Unicode MS" w:hAnsi="Arial" w:cs="Arial"/>
          <w:i/>
          <w:iCs/>
          <w:lang w:val="en-US"/>
        </w:rPr>
        <w:t>wits</w:t>
      </w:r>
      <w:proofErr w:type="gramEnd"/>
      <w:r w:rsidRPr="00BD4D31">
        <w:rPr>
          <w:rFonts w:ascii="Arial" w:eastAsia="Arial Unicode MS" w:hAnsi="Arial" w:cs="Arial"/>
          <w:i/>
          <w:iCs/>
          <w:lang w:val="en-US"/>
        </w:rPr>
        <w:t xml:space="preserve"> </w:t>
      </w:r>
      <w:r w:rsidRPr="00BD4D31">
        <w:rPr>
          <w:rFonts w:ascii="Arial" w:eastAsia="Arial Unicode MS" w:hAnsi="Arial" w:cs="Arial"/>
          <w:lang w:val="en-US"/>
        </w:rPr>
        <w:t>= intelligence</w:t>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e) When was the cartoon published? __________________________________</w:t>
      </w:r>
      <w:r>
        <w:rPr>
          <w:rFonts w:ascii="Arial" w:eastAsia="Arial Unicode MS" w:hAnsi="Arial" w:cs="Arial"/>
          <w:lang w:val="en-US"/>
        </w:rPr>
        <w:t>_____________________________</w:t>
      </w:r>
      <w:r w:rsidRPr="00BD4D31">
        <w:rPr>
          <w:rFonts w:ascii="Arial" w:eastAsia="Arial Unicode MS" w:hAnsi="Arial" w:cs="Arial"/>
          <w:lang w:val="en-US"/>
        </w:rPr>
        <w:t>_______</w:t>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f) What was the journalist (Phil Robinson) referring to when he wrote</w:t>
      </w:r>
      <w:proofErr w:type="gramStart"/>
      <w:r w:rsidRPr="00BD4D31">
        <w:rPr>
          <w:rFonts w:ascii="Arial" w:eastAsia="Arial Unicode MS" w:hAnsi="Arial" w:cs="Arial"/>
          <w:lang w:val="en-US"/>
        </w:rPr>
        <w:t>: </w:t>
      </w:r>
      <w:proofErr w:type="gramEnd"/>
      <w:r w:rsidRPr="00BD4D31">
        <w:rPr>
          <w:rFonts w:ascii="Arial" w:eastAsia="Arial Unicode MS" w:hAnsi="Arial" w:cs="Arial"/>
          <w:lang w:val="en-US"/>
        </w:rPr>
        <w:t xml:space="preserve">“Even if our invasion of Soudan has </w:t>
      </w:r>
      <w:r w:rsidRPr="00BD4D31">
        <w:rPr>
          <w:rFonts w:ascii="Arial" w:eastAsia="Arial Unicode MS" w:hAnsi="Arial" w:cs="Arial"/>
          <w:i/>
          <w:iCs/>
          <w:lang w:val="en-US"/>
        </w:rPr>
        <w:t xml:space="preserve">done nothing else </w:t>
      </w:r>
      <w:r w:rsidRPr="00BD4D31">
        <w:rPr>
          <w:rFonts w:ascii="Arial" w:eastAsia="Arial Unicode MS" w:hAnsi="Arial" w:cs="Arial"/>
          <w:lang w:val="en-US"/>
        </w:rPr>
        <w:t>it has left the Arab something to</w:t>
      </w:r>
      <w:r>
        <w:rPr>
          <w:rFonts w:ascii="Arial" w:eastAsia="Arial Unicode MS" w:hAnsi="Arial" w:cs="Arial"/>
          <w:lang w:val="en-US"/>
        </w:rPr>
        <w:t xml:space="preserve"> </w:t>
      </w:r>
      <w:r w:rsidRPr="00BD4D31">
        <w:rPr>
          <w:rFonts w:ascii="Arial" w:eastAsia="Arial Unicode MS" w:hAnsi="Arial" w:cs="Arial"/>
          <w:lang w:val="en-US"/>
        </w:rPr>
        <w:t xml:space="preserve">think about?” Why “done nothing else? (What happened in 1884?) </w:t>
      </w:r>
    </w:p>
    <w:p w:rsidR="00374860" w:rsidRDefault="00374860" w:rsidP="00374860">
      <w:pPr>
        <w:widowControl w:val="0"/>
        <w:autoSpaceDE w:val="0"/>
        <w:autoSpaceDN w:val="0"/>
        <w:adjustRightInd w:val="0"/>
        <w:spacing w:line="360" w:lineRule="auto"/>
        <w:ind w:right="-23"/>
        <w:rPr>
          <w:rFonts w:ascii="Arial" w:eastAsia="Arial Unicode MS" w:hAnsi="Arial" w:cs="Arial"/>
          <w:lang w:val="en-US"/>
        </w:rPr>
      </w:pPr>
      <w:r w:rsidRPr="00BD4D31">
        <w:rPr>
          <w:rFonts w:ascii="Arial" w:eastAsia="Arial Unicode MS" w:hAnsi="Arial" w:cs="Arial"/>
          <w:lang w:val="en-US"/>
        </w:rPr>
        <w:t> _____________________________________</w:t>
      </w:r>
      <w:r>
        <w:rPr>
          <w:rFonts w:ascii="Arial" w:eastAsia="Arial Unicode MS" w:hAnsi="Arial" w:cs="Arial"/>
          <w:lang w:val="en-US"/>
        </w:rPr>
        <w:t>___________________________________________________________________________________________________________________________________________________________</w:t>
      </w:r>
      <w:r w:rsidRPr="00BD4D31">
        <w:rPr>
          <w:rFonts w:ascii="Arial" w:eastAsia="Arial Unicode MS" w:hAnsi="Arial" w:cs="Arial"/>
          <w:lang w:val="en-US"/>
        </w:rPr>
        <w:t>__________</w:t>
      </w:r>
      <w:r>
        <w:rPr>
          <w:rFonts w:ascii="Arial" w:eastAsia="Arial Unicode MS" w:hAnsi="Arial" w:cs="Arial"/>
          <w:lang w:val="en-US"/>
        </w:rPr>
        <w:t>_________________________</w:t>
      </w:r>
      <w:r w:rsidRPr="00BD4D31">
        <w:rPr>
          <w:rFonts w:ascii="Arial" w:eastAsia="Arial Unicode MS" w:hAnsi="Arial" w:cs="Arial"/>
          <w:lang w:val="en-US"/>
        </w:rPr>
        <w:t>_______ </w:t>
      </w:r>
    </w:p>
    <w:p w:rsidR="00374860" w:rsidRDefault="00374860" w:rsidP="00374860">
      <w:pPr>
        <w:widowControl w:val="0"/>
        <w:autoSpaceDE w:val="0"/>
        <w:autoSpaceDN w:val="0"/>
        <w:adjustRightInd w:val="0"/>
        <w:spacing w:line="360" w:lineRule="auto"/>
        <w:ind w:right="-23"/>
        <w:rPr>
          <w:rFonts w:ascii="Arial" w:eastAsia="Arial Unicode MS" w:hAnsi="Arial" w:cs="Arial"/>
          <w:lang w:val="en-US"/>
        </w:rPr>
      </w:pPr>
    </w:p>
    <w:p w:rsidR="00374860" w:rsidRDefault="00374860" w:rsidP="00374860">
      <w:pPr>
        <w:widowControl w:val="0"/>
        <w:autoSpaceDE w:val="0"/>
        <w:autoSpaceDN w:val="0"/>
        <w:adjustRightInd w:val="0"/>
        <w:spacing w:line="360" w:lineRule="auto"/>
        <w:ind w:right="-23"/>
        <w:rPr>
          <w:rFonts w:ascii="Arial" w:eastAsia="Arial Unicode MS" w:hAnsi="Arial" w:cs="Arial"/>
          <w:lang w:val="en-US"/>
        </w:rPr>
      </w:pPr>
      <w:r w:rsidRPr="00BD4D31">
        <w:rPr>
          <w:rFonts w:ascii="Arial" w:eastAsia="Arial Unicode MS" w:hAnsi="Arial" w:cs="Arial"/>
          <w:lang w:val="en-US"/>
        </w:rPr>
        <w:t>g) Look at what the journalist says about the Sudanese and discuss his comments with a partner, make notes. What do you think his attitude was towards both natives and the Empire? You can use these</w:t>
      </w:r>
      <w:r>
        <w:rPr>
          <w:rFonts w:ascii="Arial" w:eastAsia="Arial Unicode MS" w:hAnsi="Arial" w:cs="Arial"/>
          <w:lang w:val="en-US"/>
        </w:rPr>
        <w:t xml:space="preserve"> questions to help you start:</w:t>
      </w:r>
    </w:p>
    <w:p w:rsidR="00374860" w:rsidRPr="00BD4D31" w:rsidRDefault="00374860" w:rsidP="00374860">
      <w:pPr>
        <w:widowControl w:val="0"/>
        <w:autoSpaceDE w:val="0"/>
        <w:autoSpaceDN w:val="0"/>
        <w:adjustRightInd w:val="0"/>
        <w:spacing w:line="360" w:lineRule="auto"/>
        <w:ind w:right="-23"/>
        <w:rPr>
          <w:rFonts w:ascii="Arial" w:eastAsia="Arial Unicode MS" w:hAnsi="Arial" w:cs="Arial"/>
          <w:lang w:val="en-US"/>
        </w:rPr>
      </w:pPr>
      <w:r>
        <w:rPr>
          <w:rFonts w:ascii="Arial" w:eastAsia="Arial Unicode MS" w:hAnsi="Arial" w:cs="Arial"/>
          <w:lang w:val="en-US"/>
        </w:rPr>
        <w:t xml:space="preserve">- </w:t>
      </w:r>
      <w:r w:rsidRPr="00BD4D31">
        <w:rPr>
          <w:rFonts w:ascii="Arial" w:eastAsia="Arial Unicode MS" w:hAnsi="Arial" w:cs="Arial"/>
          <w:lang w:val="en-US"/>
        </w:rPr>
        <w:t>What is he implying when he says “it will tax the wits of</w:t>
      </w:r>
      <w:proofErr w:type="gramStart"/>
      <w:r w:rsidRPr="00BD4D31">
        <w:rPr>
          <w:rFonts w:ascii="Arial" w:eastAsia="Arial Unicode MS" w:hAnsi="Arial" w:cs="Arial"/>
          <w:lang w:val="en-US"/>
        </w:rPr>
        <w:t>......</w:t>
      </w:r>
      <w:proofErr w:type="gramEnd"/>
      <w:r w:rsidRPr="00BD4D31">
        <w:rPr>
          <w:rFonts w:ascii="Arial" w:eastAsia="Arial Unicode MS" w:hAnsi="Arial" w:cs="Arial"/>
          <w:lang w:val="en-US"/>
        </w:rPr>
        <w:t xml:space="preserve"> to translate?”</w:t>
      </w:r>
    </w:p>
    <w:p w:rsidR="00374860"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 xml:space="preserve">- What does he call them; does he describe them at all? </w:t>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 Is he complimentary?</w:t>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 What is a Dervish?</w:t>
      </w:r>
    </w:p>
    <w:p w:rsidR="00374860" w:rsidRPr="00F35745" w:rsidRDefault="00374860" w:rsidP="00374860">
      <w:pPr>
        <w:widowControl w:val="0"/>
        <w:autoSpaceDE w:val="0"/>
        <w:autoSpaceDN w:val="0"/>
        <w:adjustRightInd w:val="0"/>
        <w:spacing w:before="100" w:beforeAutospacing="1"/>
        <w:ind w:right="-22"/>
        <w:rPr>
          <w:rFonts w:ascii="Arial" w:eastAsia="Arial Unicode MS" w:hAnsi="Arial" w:cs="Arial"/>
          <w:b/>
          <w:lang w:val="en-US"/>
        </w:rPr>
      </w:pPr>
      <w:r w:rsidRPr="00F35745">
        <w:rPr>
          <w:rFonts w:ascii="Arial" w:eastAsia="Arial Unicode MS" w:hAnsi="Arial" w:cs="Arial"/>
          <w:b/>
          <w:i/>
          <w:iCs/>
          <w:lang w:val="en-US"/>
        </w:rPr>
        <w:t>3. Describe the image and comment on it:</w:t>
      </w:r>
    </w:p>
    <w:p w:rsidR="00374860" w:rsidRDefault="00374860" w:rsidP="00374860">
      <w:pPr>
        <w:widowControl w:val="0"/>
        <w:autoSpaceDE w:val="0"/>
        <w:autoSpaceDN w:val="0"/>
        <w:adjustRightInd w:val="0"/>
        <w:spacing w:line="360" w:lineRule="auto"/>
        <w:ind w:right="-23"/>
        <w:rPr>
          <w:rFonts w:ascii="Arial" w:eastAsia="Arial Unicode MS" w:hAnsi="Arial" w:cs="Arial"/>
          <w:lang w:val="en-US"/>
        </w:rPr>
      </w:pPr>
      <w:r w:rsidRPr="00BD4D31">
        <w:rPr>
          <w:rFonts w:ascii="Arial" w:eastAsia="Arial Unicode MS" w:hAnsi="Arial" w:cs="Arial"/>
          <w:lang w:val="en-US"/>
        </w:rPr>
        <w:t>a) Are there any words in the image itself?</w:t>
      </w:r>
      <w:r w:rsidRPr="00BF3450">
        <w:rPr>
          <w:rFonts w:ascii="Arial" w:eastAsia="Arial Unicode MS" w:hAnsi="Arial" w:cs="Arial"/>
          <w:lang w:val="en-US"/>
        </w:rPr>
        <w:t xml:space="preserve"> </w:t>
      </w:r>
      <w:r w:rsidRPr="00BD4D31">
        <w:rPr>
          <w:rFonts w:ascii="Arial" w:eastAsia="Arial Unicode MS" w:hAnsi="Arial" w:cs="Arial"/>
          <w:lang w:val="en-US"/>
        </w:rPr>
        <w:t> _____________________________________</w:t>
      </w:r>
      <w:r>
        <w:rPr>
          <w:rFonts w:ascii="Arial" w:eastAsia="Arial Unicode MS" w:hAnsi="Arial" w:cs="Arial"/>
          <w:lang w:val="en-US"/>
        </w:rPr>
        <w:t>___________________________________________________________________________________________________________________________________________________________</w:t>
      </w:r>
      <w:r w:rsidRPr="00BD4D31">
        <w:rPr>
          <w:rFonts w:ascii="Arial" w:eastAsia="Arial Unicode MS" w:hAnsi="Arial" w:cs="Arial"/>
          <w:lang w:val="en-US"/>
        </w:rPr>
        <w:t>____________</w:t>
      </w:r>
      <w:r>
        <w:rPr>
          <w:rFonts w:ascii="Arial" w:eastAsia="Arial Unicode MS" w:hAnsi="Arial" w:cs="Arial"/>
          <w:lang w:val="en-US"/>
        </w:rPr>
        <w:t>_________________________</w:t>
      </w:r>
      <w:r w:rsidRPr="00BD4D31">
        <w:rPr>
          <w:rFonts w:ascii="Arial" w:eastAsia="Arial Unicode MS" w:hAnsi="Arial" w:cs="Arial"/>
          <w:lang w:val="en-US"/>
        </w:rPr>
        <w:t>_____ </w:t>
      </w:r>
    </w:p>
    <w:p w:rsidR="00374860" w:rsidRDefault="00374860" w:rsidP="00374860">
      <w:pPr>
        <w:widowControl w:val="0"/>
        <w:autoSpaceDE w:val="0"/>
        <w:autoSpaceDN w:val="0"/>
        <w:adjustRightInd w:val="0"/>
        <w:spacing w:line="360" w:lineRule="auto"/>
        <w:ind w:right="-23"/>
        <w:rPr>
          <w:rFonts w:ascii="Arial" w:eastAsia="Arial Unicode MS" w:hAnsi="Arial" w:cs="Arial"/>
          <w:lang w:val="en-US"/>
        </w:rPr>
      </w:pPr>
      <w:r w:rsidRPr="00BD4D31">
        <w:rPr>
          <w:rFonts w:ascii="Arial" w:eastAsia="Arial Unicode MS" w:hAnsi="Arial" w:cs="Arial"/>
          <w:lang w:val="en-US"/>
        </w:rPr>
        <w:t>b) How and where are they written?  _____________________________________</w:t>
      </w:r>
      <w:r>
        <w:rPr>
          <w:rFonts w:ascii="Arial" w:eastAsia="Arial Unicode MS" w:hAnsi="Arial" w:cs="Arial"/>
          <w:lang w:val="en-US"/>
        </w:rPr>
        <w:t>___________________________________________________________________________________________________________________________________________________________</w:t>
      </w:r>
      <w:r w:rsidRPr="00BD4D31">
        <w:rPr>
          <w:rFonts w:ascii="Arial" w:eastAsia="Arial Unicode MS" w:hAnsi="Arial" w:cs="Arial"/>
          <w:lang w:val="en-US"/>
        </w:rPr>
        <w:t>_____________</w:t>
      </w:r>
      <w:r>
        <w:rPr>
          <w:rFonts w:ascii="Arial" w:eastAsia="Arial Unicode MS" w:hAnsi="Arial" w:cs="Arial"/>
          <w:lang w:val="en-US"/>
        </w:rPr>
        <w:t>_________________________</w:t>
      </w:r>
      <w:r w:rsidRPr="00BD4D31">
        <w:rPr>
          <w:rFonts w:ascii="Arial" w:eastAsia="Arial Unicode MS" w:hAnsi="Arial" w:cs="Arial"/>
          <w:lang w:val="en-US"/>
        </w:rPr>
        <w:t>____ </w:t>
      </w:r>
    </w:p>
    <w:p w:rsidR="00374860" w:rsidRDefault="00374860" w:rsidP="00374860">
      <w:pPr>
        <w:widowControl w:val="0"/>
        <w:autoSpaceDE w:val="0"/>
        <w:autoSpaceDN w:val="0"/>
        <w:adjustRightInd w:val="0"/>
        <w:spacing w:line="360" w:lineRule="auto"/>
        <w:ind w:right="-23"/>
        <w:rPr>
          <w:rFonts w:ascii="Arial" w:eastAsia="Arial Unicode MS" w:hAnsi="Arial" w:cs="Arial"/>
          <w:lang w:val="en-US"/>
        </w:rPr>
      </w:pPr>
      <w:r w:rsidRPr="00BD4D31">
        <w:rPr>
          <w:rFonts w:ascii="Arial" w:eastAsia="Arial Unicode MS" w:hAnsi="Arial" w:cs="Arial"/>
          <w:lang w:val="en-US"/>
        </w:rPr>
        <w:t>c) What does the choice of graffiti suggest?  _____________________________________</w:t>
      </w:r>
      <w:r>
        <w:rPr>
          <w:rFonts w:ascii="Arial" w:eastAsia="Arial Unicode MS" w:hAnsi="Arial" w:cs="Arial"/>
          <w:lang w:val="en-US"/>
        </w:rPr>
        <w:t>___________________________________________________________________________________________________________________________________________________________</w:t>
      </w:r>
      <w:r w:rsidRPr="00BD4D31">
        <w:rPr>
          <w:rFonts w:ascii="Arial" w:eastAsia="Arial Unicode MS" w:hAnsi="Arial" w:cs="Arial"/>
          <w:lang w:val="en-US"/>
        </w:rPr>
        <w:t>________</w:t>
      </w:r>
      <w:r>
        <w:rPr>
          <w:rFonts w:ascii="Arial" w:eastAsia="Arial Unicode MS" w:hAnsi="Arial" w:cs="Arial"/>
          <w:lang w:val="en-US"/>
        </w:rPr>
        <w:t>_________________________</w:t>
      </w:r>
      <w:r w:rsidRPr="00BD4D31">
        <w:rPr>
          <w:rFonts w:ascii="Arial" w:eastAsia="Arial Unicode MS" w:hAnsi="Arial" w:cs="Arial"/>
          <w:lang w:val="en-US"/>
        </w:rPr>
        <w:t>_________ </w:t>
      </w:r>
    </w:p>
    <w:p w:rsidR="00374860" w:rsidRDefault="00374860" w:rsidP="00374860">
      <w:pPr>
        <w:widowControl w:val="0"/>
        <w:autoSpaceDE w:val="0"/>
        <w:autoSpaceDN w:val="0"/>
        <w:adjustRightInd w:val="0"/>
        <w:spacing w:line="360" w:lineRule="auto"/>
        <w:ind w:right="-23"/>
        <w:rPr>
          <w:rFonts w:ascii="Arial" w:eastAsia="Arial Unicode MS" w:hAnsi="Arial" w:cs="Arial"/>
          <w:lang w:val="en-US"/>
        </w:rPr>
      </w:pPr>
      <w:r w:rsidRPr="00BD4D31">
        <w:rPr>
          <w:rFonts w:ascii="Arial" w:eastAsia="Arial Unicode MS" w:hAnsi="Arial" w:cs="Arial"/>
          <w:lang w:val="en-US"/>
        </w:rPr>
        <w:t>d) What about the natives? How are they standing? What are they doing? Describe them.  _____________________________________</w:t>
      </w:r>
      <w:r>
        <w:rPr>
          <w:rFonts w:ascii="Arial" w:eastAsia="Arial Unicode MS" w:hAnsi="Arial" w:cs="Arial"/>
          <w:lang w:val="en-US"/>
        </w:rPr>
        <w:t>___________________________________________________________________________________________________________________________________________________________</w:t>
      </w:r>
      <w:r w:rsidRPr="00BD4D31">
        <w:rPr>
          <w:rFonts w:ascii="Arial" w:eastAsia="Arial Unicode MS" w:hAnsi="Arial" w:cs="Arial"/>
          <w:lang w:val="en-US"/>
        </w:rPr>
        <w:t>________</w:t>
      </w:r>
      <w:r>
        <w:rPr>
          <w:rFonts w:ascii="Arial" w:eastAsia="Arial Unicode MS" w:hAnsi="Arial" w:cs="Arial"/>
          <w:lang w:val="en-US"/>
        </w:rPr>
        <w:t>_________________________</w:t>
      </w:r>
      <w:r w:rsidRPr="00BD4D31">
        <w:rPr>
          <w:rFonts w:ascii="Arial" w:eastAsia="Arial Unicode MS" w:hAnsi="Arial" w:cs="Arial"/>
          <w:lang w:val="en-US"/>
        </w:rPr>
        <w:t>_________ </w:t>
      </w:r>
    </w:p>
    <w:p w:rsidR="00374860" w:rsidRPr="00BD4D31" w:rsidRDefault="00374860" w:rsidP="00374860">
      <w:pPr>
        <w:widowControl w:val="0"/>
        <w:autoSpaceDE w:val="0"/>
        <w:autoSpaceDN w:val="0"/>
        <w:adjustRightInd w:val="0"/>
        <w:spacing w:line="360" w:lineRule="auto"/>
        <w:ind w:right="-23"/>
        <w:rPr>
          <w:rFonts w:ascii="Arial" w:eastAsia="Arial Unicode MS" w:hAnsi="Arial" w:cs="Arial"/>
          <w:lang w:val="en-US"/>
        </w:rPr>
      </w:pPr>
      <w:r w:rsidRPr="00F35745">
        <w:rPr>
          <w:rFonts w:ascii="Arial" w:eastAsia="Arial Unicode MS" w:hAnsi="Arial" w:cs="Arial"/>
          <w:bCs/>
          <w:iCs/>
          <w:lang w:val="en-US"/>
        </w:rPr>
        <w:t>e)</w:t>
      </w:r>
      <w:r w:rsidRPr="00BD4D31">
        <w:rPr>
          <w:rFonts w:ascii="Arial" w:eastAsia="Arial Unicode MS" w:hAnsi="Arial" w:cs="Arial"/>
          <w:b/>
          <w:bCs/>
          <w:i/>
          <w:iCs/>
          <w:lang w:val="en-US"/>
        </w:rPr>
        <w:t xml:space="preserve"> </w:t>
      </w:r>
      <w:r w:rsidRPr="00BD4D31">
        <w:rPr>
          <w:rFonts w:ascii="Arial" w:eastAsia="Arial Unicode MS" w:hAnsi="Arial" w:cs="Arial"/>
          <w:i/>
          <w:iCs/>
          <w:lang w:val="en-US"/>
        </w:rPr>
        <w:t xml:space="preserve">How would you say they have been portrayed? </w:t>
      </w:r>
      <w:r w:rsidRPr="00BD4D31">
        <w:rPr>
          <w:rFonts w:ascii="Arial" w:eastAsia="Arial Unicode MS" w:hAnsi="Arial" w:cs="Arial"/>
          <w:lang w:val="en-US"/>
        </w:rPr>
        <w:t> _____________________________________</w:t>
      </w:r>
      <w:r>
        <w:rPr>
          <w:rFonts w:ascii="Arial" w:eastAsia="Arial Unicode MS" w:hAnsi="Arial" w:cs="Arial"/>
          <w:lang w:val="en-US"/>
        </w:rPr>
        <w:t>_________________________________________________________________________________________________________________________________________________________________</w:t>
      </w:r>
      <w:r>
        <w:rPr>
          <w:rFonts w:ascii="Arial" w:eastAsia="Arial Unicode MS" w:hAnsi="Arial" w:cs="Arial"/>
          <w:lang w:val="en-US"/>
        </w:rPr>
        <w:t>_________________________</w:t>
      </w:r>
      <w:r>
        <w:rPr>
          <w:rFonts w:ascii="Arial" w:eastAsia="Arial Unicode MS" w:hAnsi="Arial" w:cs="Arial"/>
          <w:lang w:val="en-US"/>
        </w:rPr>
        <w:t>___________</w:t>
      </w:r>
    </w:p>
    <w:p w:rsidR="00374860" w:rsidRDefault="00374860" w:rsidP="00374860">
      <w:pPr>
        <w:widowControl w:val="0"/>
        <w:autoSpaceDE w:val="0"/>
        <w:autoSpaceDN w:val="0"/>
        <w:adjustRightInd w:val="0"/>
        <w:spacing w:line="360" w:lineRule="auto"/>
        <w:ind w:right="-23"/>
        <w:rPr>
          <w:rFonts w:ascii="Arial" w:eastAsia="Arial Unicode MS" w:hAnsi="Arial" w:cs="Arial"/>
          <w:lang w:val="en-US"/>
        </w:rPr>
      </w:pPr>
      <w:r w:rsidRPr="00F35745">
        <w:rPr>
          <w:rFonts w:ascii="Arial" w:eastAsia="Arial Unicode MS" w:hAnsi="Arial" w:cs="Arial"/>
          <w:b/>
          <w:lang w:val="en-US"/>
        </w:rPr>
        <w:t>4.</w:t>
      </w:r>
      <w:r w:rsidRPr="00BD4D31">
        <w:rPr>
          <w:rFonts w:ascii="Arial" w:eastAsia="Arial Unicode MS" w:hAnsi="Arial" w:cs="Arial"/>
          <w:lang w:val="en-US"/>
        </w:rPr>
        <w:t xml:space="preserve"> </w:t>
      </w:r>
      <w:r w:rsidRPr="00BD4D31">
        <w:rPr>
          <w:rFonts w:ascii="Arial" w:eastAsia="Arial Unicode MS" w:hAnsi="Arial" w:cs="Arial"/>
          <w:i/>
          <w:iCs/>
          <w:lang w:val="en-US"/>
        </w:rPr>
        <w:t xml:space="preserve">What message do the image and caption together give? </w:t>
      </w:r>
      <w:r w:rsidRPr="00BD4D31">
        <w:rPr>
          <w:rFonts w:ascii="Arial" w:eastAsia="Arial Unicode MS" w:hAnsi="Arial" w:cs="Arial"/>
          <w:lang w:val="en-US"/>
        </w:rPr>
        <w:t> _____________________________________</w:t>
      </w:r>
      <w:r>
        <w:rPr>
          <w:rFonts w:ascii="Arial" w:eastAsia="Arial Unicode MS" w:hAnsi="Arial" w:cs="Arial"/>
          <w:lang w:val="en-US"/>
        </w:rPr>
        <w:t>___________________________________________________________________________________________________________________________________________________________</w:t>
      </w:r>
      <w:r w:rsidRPr="00BD4D31">
        <w:rPr>
          <w:rFonts w:ascii="Arial" w:eastAsia="Arial Unicode MS" w:hAnsi="Arial" w:cs="Arial"/>
          <w:lang w:val="en-US"/>
        </w:rPr>
        <w:t>_______</w:t>
      </w:r>
      <w:r>
        <w:rPr>
          <w:rFonts w:ascii="Arial" w:eastAsia="Arial Unicode MS" w:hAnsi="Arial" w:cs="Arial"/>
          <w:lang w:val="en-US"/>
        </w:rPr>
        <w:t>_________________________</w:t>
      </w:r>
      <w:r w:rsidRPr="00BD4D31">
        <w:rPr>
          <w:rFonts w:ascii="Arial" w:eastAsia="Arial Unicode MS" w:hAnsi="Arial" w:cs="Arial"/>
          <w:lang w:val="en-US"/>
        </w:rPr>
        <w:t>__________ </w:t>
      </w:r>
    </w:p>
    <w:p w:rsidR="00374860" w:rsidRDefault="00374860" w:rsidP="00374860">
      <w:pPr>
        <w:widowControl w:val="0"/>
        <w:autoSpaceDE w:val="0"/>
        <w:autoSpaceDN w:val="0"/>
        <w:adjustRightInd w:val="0"/>
        <w:spacing w:before="100" w:beforeAutospacing="1"/>
        <w:ind w:right="-22"/>
        <w:rPr>
          <w:rFonts w:ascii="Arial" w:eastAsia="Arial Unicode MS" w:hAnsi="Arial" w:cs="Arial"/>
          <w:lang w:val="en-US"/>
        </w:rPr>
      </w:pP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F35745">
        <w:rPr>
          <w:rFonts w:ascii="Arial" w:eastAsia="Arial Unicode MS" w:hAnsi="Arial" w:cs="Arial"/>
          <w:b/>
          <w:i/>
          <w:iCs/>
          <w:lang w:val="en-US"/>
        </w:rPr>
        <w:t>5</w:t>
      </w:r>
      <w:r w:rsidRPr="00BD4D31">
        <w:rPr>
          <w:rFonts w:ascii="Arial" w:eastAsia="Arial Unicode MS" w:hAnsi="Arial" w:cs="Arial"/>
          <w:i/>
          <w:iCs/>
          <w:lang w:val="en-US"/>
        </w:rPr>
        <w:t>. What do you think the cartoonist feels about Imperialism? What is his point of view?</w:t>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 xml:space="preserve">(Note: The Daily </w:t>
      </w:r>
      <w:proofErr w:type="gramStart"/>
      <w:r w:rsidRPr="00BD4D31">
        <w:rPr>
          <w:rFonts w:ascii="Arial" w:eastAsia="Arial Unicode MS" w:hAnsi="Arial" w:cs="Arial"/>
          <w:lang w:val="en-US"/>
        </w:rPr>
        <w:t>Telegraph which he quotes from was/is</w:t>
      </w:r>
      <w:proofErr w:type="gramEnd"/>
      <w:r w:rsidRPr="00BD4D31">
        <w:rPr>
          <w:rFonts w:ascii="Arial" w:eastAsia="Arial Unicode MS" w:hAnsi="Arial" w:cs="Arial"/>
          <w:lang w:val="en-US"/>
        </w:rPr>
        <w:t xml:space="preserve"> considered a fairly Conservative newspaper). </w:t>
      </w:r>
    </w:p>
    <w:p w:rsidR="00374860" w:rsidRPr="00BD4D31" w:rsidRDefault="00374860" w:rsidP="00374860">
      <w:pPr>
        <w:widowControl w:val="0"/>
        <w:autoSpaceDE w:val="0"/>
        <w:autoSpaceDN w:val="0"/>
        <w:adjustRightInd w:val="0"/>
        <w:spacing w:line="360" w:lineRule="auto"/>
        <w:ind w:right="-23"/>
        <w:rPr>
          <w:rFonts w:ascii="Arial" w:eastAsia="Arial Unicode MS" w:hAnsi="Arial" w:cs="Arial"/>
          <w:lang w:val="en-US"/>
        </w:rPr>
      </w:pPr>
      <w:r w:rsidRPr="00BD4D31">
        <w:rPr>
          <w:rFonts w:ascii="Arial" w:eastAsia="Arial Unicode MS" w:hAnsi="Arial" w:cs="Arial"/>
          <w:lang w:val="en-US"/>
        </w:rPr>
        <w:t> _____________________________________</w:t>
      </w:r>
      <w:r>
        <w:rPr>
          <w:rFonts w:ascii="Arial" w:eastAsia="Arial Unicode MS" w:hAnsi="Arial" w:cs="Arial"/>
          <w:lang w:val="en-US"/>
        </w:rPr>
        <w:t>___________________________________________________________________________________________________________________________________________________________</w:t>
      </w:r>
      <w:r>
        <w:rPr>
          <w:rFonts w:ascii="Arial" w:eastAsia="Arial Unicode MS" w:hAnsi="Arial" w:cs="Arial"/>
          <w:lang w:val="en-US"/>
        </w:rPr>
        <w:t>_________________________</w:t>
      </w:r>
      <w:r>
        <w:rPr>
          <w:rFonts w:ascii="Arial" w:eastAsia="Arial Unicode MS" w:hAnsi="Arial" w:cs="Arial"/>
          <w:lang w:val="en-US"/>
        </w:rPr>
        <w:t>_________________</w:t>
      </w:r>
    </w:p>
    <w:p w:rsidR="00374860" w:rsidRDefault="00374860" w:rsidP="00374860">
      <w:pPr>
        <w:widowControl w:val="0"/>
        <w:autoSpaceDE w:val="0"/>
        <w:autoSpaceDN w:val="0"/>
        <w:adjustRightInd w:val="0"/>
        <w:spacing w:before="100" w:beforeAutospacing="1"/>
        <w:ind w:right="-22"/>
        <w:rPr>
          <w:rFonts w:ascii="Arial" w:eastAsia="Arial Unicode MS" w:hAnsi="Arial" w:cs="Arial"/>
          <w:i/>
          <w:iCs/>
          <w:lang w:val="en-US"/>
        </w:rPr>
      </w:pPr>
      <w:r w:rsidRPr="00F35745">
        <w:rPr>
          <w:rFonts w:ascii="Arial" w:eastAsia="Arial Unicode MS" w:hAnsi="Arial" w:cs="Arial"/>
          <w:b/>
          <w:lang w:val="en-US"/>
        </w:rPr>
        <w:t>6.</w:t>
      </w:r>
      <w:r w:rsidRPr="00BD4D31">
        <w:rPr>
          <w:rFonts w:ascii="Arial" w:eastAsia="Arial Unicode MS" w:hAnsi="Arial" w:cs="Arial"/>
          <w:lang w:val="en-US"/>
        </w:rPr>
        <w:t xml:space="preserve"> </w:t>
      </w:r>
      <w:r w:rsidRPr="00BD4D31">
        <w:rPr>
          <w:rFonts w:ascii="Arial" w:eastAsia="Arial Unicode MS" w:hAnsi="Arial" w:cs="Arial"/>
          <w:i/>
          <w:iCs/>
          <w:lang w:val="en-US"/>
        </w:rPr>
        <w:t xml:space="preserve">In your opinion, which particular aspect of cultural imperialism does the cartoon illustrate and reinforce? Why? </w:t>
      </w:r>
    </w:p>
    <w:p w:rsidR="00374860" w:rsidRDefault="00374860" w:rsidP="00374860">
      <w:pPr>
        <w:widowControl w:val="0"/>
        <w:autoSpaceDE w:val="0"/>
        <w:autoSpaceDN w:val="0"/>
        <w:adjustRightInd w:val="0"/>
        <w:spacing w:line="360" w:lineRule="auto"/>
        <w:ind w:right="-23"/>
        <w:rPr>
          <w:rFonts w:ascii="Arial" w:eastAsia="Arial Unicode MS" w:hAnsi="Arial" w:cs="Arial"/>
          <w:b/>
          <w:bCs/>
          <w:lang w:val="en-US"/>
        </w:rPr>
      </w:pPr>
      <w:r w:rsidRPr="00BD4D31">
        <w:rPr>
          <w:rFonts w:ascii="Arial" w:eastAsia="Arial Unicode MS" w:hAnsi="Arial" w:cs="Arial"/>
          <w:lang w:val="en-US"/>
        </w:rPr>
        <w:t> _____________________________________</w:t>
      </w:r>
      <w:r>
        <w:rPr>
          <w:rFonts w:ascii="Arial" w:eastAsia="Arial Unicode MS" w:hAnsi="Arial" w:cs="Arial"/>
          <w:lang w:val="en-US"/>
        </w:rPr>
        <w:t>___________________________________________________________________________________________________________________________________________________________</w:t>
      </w:r>
      <w:r w:rsidRPr="00BD4D31">
        <w:rPr>
          <w:rFonts w:ascii="Arial" w:eastAsia="Arial Unicode MS" w:hAnsi="Arial" w:cs="Arial"/>
          <w:lang w:val="en-US"/>
        </w:rPr>
        <w:t>___</w:t>
      </w:r>
      <w:r>
        <w:rPr>
          <w:rFonts w:ascii="Arial" w:eastAsia="Arial Unicode MS" w:hAnsi="Arial" w:cs="Arial"/>
          <w:lang w:val="en-US"/>
        </w:rPr>
        <w:t>_________________________</w:t>
      </w:r>
      <w:r w:rsidRPr="00BD4D31">
        <w:rPr>
          <w:rFonts w:ascii="Arial" w:eastAsia="Arial Unicode MS" w:hAnsi="Arial" w:cs="Arial"/>
          <w:lang w:val="en-US"/>
        </w:rPr>
        <w:t>______________ </w:t>
      </w:r>
      <w:r w:rsidRPr="00F35745">
        <w:rPr>
          <w:rFonts w:ascii="Arial" w:eastAsia="Arial Unicode MS" w:hAnsi="Arial" w:cs="Arial"/>
          <w:b/>
          <w:bCs/>
          <w:lang w:val="en-US"/>
        </w:rPr>
        <w:t xml:space="preserve"> </w:t>
      </w:r>
    </w:p>
    <w:p w:rsidR="00374860" w:rsidRDefault="00374860" w:rsidP="00374860">
      <w:pPr>
        <w:widowControl w:val="0"/>
        <w:autoSpaceDE w:val="0"/>
        <w:autoSpaceDN w:val="0"/>
        <w:adjustRightInd w:val="0"/>
        <w:spacing w:before="100" w:beforeAutospacing="1"/>
        <w:ind w:right="-22"/>
        <w:rPr>
          <w:rFonts w:ascii="Arial" w:eastAsia="Arial Unicode MS" w:hAnsi="Arial" w:cs="Arial"/>
          <w:b/>
          <w:bCs/>
          <w:lang w:val="en-US"/>
        </w:rPr>
      </w:pPr>
    </w:p>
    <w:p w:rsidR="00374860" w:rsidRDefault="00374860" w:rsidP="00374860">
      <w:pPr>
        <w:widowControl w:val="0"/>
        <w:autoSpaceDE w:val="0"/>
        <w:autoSpaceDN w:val="0"/>
        <w:adjustRightInd w:val="0"/>
        <w:spacing w:before="100" w:beforeAutospacing="1"/>
        <w:ind w:right="-22"/>
        <w:rPr>
          <w:rFonts w:ascii="Arial" w:eastAsia="Arial Unicode MS" w:hAnsi="Arial" w:cs="Arial"/>
          <w:b/>
          <w:bCs/>
          <w:lang w:val="en-US"/>
        </w:rPr>
      </w:pPr>
    </w:p>
    <w:p w:rsidR="00374860" w:rsidRDefault="00374860" w:rsidP="00374860">
      <w:pPr>
        <w:widowControl w:val="0"/>
        <w:autoSpaceDE w:val="0"/>
        <w:autoSpaceDN w:val="0"/>
        <w:adjustRightInd w:val="0"/>
        <w:spacing w:before="100" w:beforeAutospacing="1"/>
        <w:ind w:right="-22"/>
        <w:rPr>
          <w:rFonts w:ascii="Arial" w:eastAsia="Arial Unicode MS" w:hAnsi="Arial" w:cs="Arial"/>
          <w:b/>
          <w:bCs/>
          <w:lang w:val="en-US"/>
        </w:rPr>
      </w:pPr>
    </w:p>
    <w:p w:rsidR="00374860" w:rsidRDefault="00374860" w:rsidP="00374860">
      <w:pPr>
        <w:widowControl w:val="0"/>
        <w:autoSpaceDE w:val="0"/>
        <w:autoSpaceDN w:val="0"/>
        <w:adjustRightInd w:val="0"/>
        <w:spacing w:before="100" w:beforeAutospacing="1"/>
        <w:ind w:right="-22"/>
        <w:rPr>
          <w:rFonts w:ascii="Arial" w:eastAsia="Arial Unicode MS" w:hAnsi="Arial" w:cs="Arial"/>
          <w:b/>
          <w:bCs/>
          <w:lang w:val="en-US"/>
        </w:rPr>
      </w:pPr>
    </w:p>
    <w:p w:rsidR="00374860" w:rsidRDefault="00374860" w:rsidP="00374860">
      <w:pPr>
        <w:widowControl w:val="0"/>
        <w:autoSpaceDE w:val="0"/>
        <w:autoSpaceDN w:val="0"/>
        <w:adjustRightInd w:val="0"/>
        <w:spacing w:before="100" w:beforeAutospacing="1"/>
        <w:ind w:right="-22"/>
        <w:rPr>
          <w:rFonts w:ascii="Arial" w:eastAsia="Arial Unicode MS" w:hAnsi="Arial" w:cs="Arial"/>
          <w:b/>
          <w:bCs/>
          <w:lang w:val="en-US"/>
        </w:rPr>
      </w:pPr>
    </w:p>
    <w:p w:rsidR="00374860" w:rsidRDefault="00374860" w:rsidP="00374860">
      <w:pPr>
        <w:widowControl w:val="0"/>
        <w:autoSpaceDE w:val="0"/>
        <w:autoSpaceDN w:val="0"/>
        <w:adjustRightInd w:val="0"/>
        <w:spacing w:before="100" w:beforeAutospacing="1"/>
        <w:ind w:right="-22"/>
        <w:rPr>
          <w:rFonts w:ascii="Arial" w:eastAsia="Arial Unicode MS" w:hAnsi="Arial" w:cs="Arial"/>
          <w:b/>
          <w:bCs/>
          <w:lang w:val="en-US"/>
        </w:rPr>
      </w:pPr>
    </w:p>
    <w:p w:rsidR="00374860" w:rsidRDefault="00374860" w:rsidP="00374860">
      <w:pPr>
        <w:widowControl w:val="0"/>
        <w:autoSpaceDE w:val="0"/>
        <w:autoSpaceDN w:val="0"/>
        <w:adjustRightInd w:val="0"/>
        <w:spacing w:before="100" w:beforeAutospacing="1"/>
        <w:ind w:right="-22"/>
        <w:rPr>
          <w:rFonts w:ascii="Arial" w:eastAsia="Arial Unicode MS" w:hAnsi="Arial" w:cs="Arial"/>
          <w:b/>
          <w:bCs/>
          <w:lang w:val="en-US"/>
        </w:rPr>
      </w:pPr>
    </w:p>
    <w:p w:rsidR="00374860" w:rsidRDefault="00374860" w:rsidP="00374860">
      <w:pPr>
        <w:widowControl w:val="0"/>
        <w:autoSpaceDE w:val="0"/>
        <w:autoSpaceDN w:val="0"/>
        <w:adjustRightInd w:val="0"/>
        <w:spacing w:before="100" w:beforeAutospacing="1"/>
        <w:ind w:right="-22"/>
        <w:rPr>
          <w:rFonts w:ascii="Arial" w:eastAsia="Arial Unicode MS" w:hAnsi="Arial" w:cs="Arial"/>
          <w:b/>
          <w:bCs/>
          <w:lang w:val="en-US"/>
        </w:rPr>
      </w:pPr>
    </w:p>
    <w:p w:rsidR="00374860" w:rsidRDefault="00374860" w:rsidP="00374860">
      <w:pPr>
        <w:widowControl w:val="0"/>
        <w:autoSpaceDE w:val="0"/>
        <w:autoSpaceDN w:val="0"/>
        <w:adjustRightInd w:val="0"/>
        <w:spacing w:before="100" w:beforeAutospacing="1"/>
        <w:ind w:right="-22"/>
        <w:rPr>
          <w:rFonts w:ascii="Arial" w:eastAsia="Arial Unicode MS" w:hAnsi="Arial" w:cs="Arial"/>
          <w:b/>
          <w:bCs/>
          <w:lang w:val="en-US"/>
        </w:rPr>
      </w:pPr>
    </w:p>
    <w:p w:rsidR="00374860" w:rsidRDefault="00374860" w:rsidP="00374860">
      <w:pPr>
        <w:widowControl w:val="0"/>
        <w:autoSpaceDE w:val="0"/>
        <w:autoSpaceDN w:val="0"/>
        <w:adjustRightInd w:val="0"/>
        <w:spacing w:before="100" w:beforeAutospacing="1"/>
        <w:ind w:right="-22"/>
        <w:rPr>
          <w:rFonts w:ascii="Arial" w:eastAsia="Arial Unicode MS" w:hAnsi="Arial" w:cs="Arial"/>
          <w:b/>
          <w:bCs/>
          <w:lang w:val="en-US"/>
        </w:rPr>
      </w:pPr>
    </w:p>
    <w:p w:rsidR="00374860" w:rsidRDefault="00374860" w:rsidP="00374860">
      <w:pPr>
        <w:widowControl w:val="0"/>
        <w:autoSpaceDE w:val="0"/>
        <w:autoSpaceDN w:val="0"/>
        <w:adjustRightInd w:val="0"/>
        <w:spacing w:before="100" w:beforeAutospacing="1"/>
        <w:ind w:right="-22"/>
        <w:rPr>
          <w:rFonts w:ascii="Arial" w:eastAsia="Arial Unicode MS" w:hAnsi="Arial" w:cs="Arial"/>
          <w:b/>
          <w:bCs/>
          <w:lang w:val="en-US"/>
        </w:rPr>
      </w:pPr>
    </w:p>
    <w:p w:rsidR="00374860" w:rsidRDefault="00374860" w:rsidP="00374860">
      <w:pPr>
        <w:widowControl w:val="0"/>
        <w:autoSpaceDE w:val="0"/>
        <w:autoSpaceDN w:val="0"/>
        <w:adjustRightInd w:val="0"/>
        <w:spacing w:before="100" w:beforeAutospacing="1"/>
        <w:ind w:right="-22"/>
        <w:rPr>
          <w:rFonts w:ascii="Arial" w:eastAsia="Arial Unicode MS" w:hAnsi="Arial" w:cs="Arial"/>
          <w:b/>
          <w:bCs/>
          <w:lang w:val="en-US"/>
        </w:rPr>
      </w:pPr>
    </w:p>
    <w:p w:rsidR="00374860" w:rsidRDefault="00374860" w:rsidP="00374860">
      <w:pPr>
        <w:widowControl w:val="0"/>
        <w:autoSpaceDE w:val="0"/>
        <w:autoSpaceDN w:val="0"/>
        <w:adjustRightInd w:val="0"/>
        <w:spacing w:before="100" w:beforeAutospacing="1"/>
        <w:ind w:right="-22"/>
        <w:rPr>
          <w:rFonts w:ascii="Arial" w:eastAsia="Arial Unicode MS" w:hAnsi="Arial" w:cs="Arial"/>
          <w:b/>
          <w:bCs/>
          <w:lang w:val="en-US"/>
        </w:rPr>
      </w:pPr>
    </w:p>
    <w:p w:rsidR="00374860" w:rsidRDefault="00374860" w:rsidP="00374860">
      <w:pPr>
        <w:widowControl w:val="0"/>
        <w:autoSpaceDE w:val="0"/>
        <w:autoSpaceDN w:val="0"/>
        <w:adjustRightInd w:val="0"/>
        <w:spacing w:before="100" w:beforeAutospacing="1"/>
        <w:ind w:right="-22"/>
        <w:rPr>
          <w:rFonts w:ascii="Arial" w:eastAsia="Arial Unicode MS" w:hAnsi="Arial" w:cs="Arial"/>
          <w:b/>
          <w:bCs/>
          <w:lang w:val="en-US"/>
        </w:rPr>
      </w:pPr>
    </w:p>
    <w:p w:rsidR="00374860" w:rsidRDefault="00374860" w:rsidP="00374860">
      <w:pPr>
        <w:widowControl w:val="0"/>
        <w:autoSpaceDE w:val="0"/>
        <w:autoSpaceDN w:val="0"/>
        <w:adjustRightInd w:val="0"/>
        <w:spacing w:before="100" w:beforeAutospacing="1"/>
        <w:ind w:right="-22"/>
        <w:rPr>
          <w:rFonts w:ascii="Arial" w:eastAsia="Arial Unicode MS" w:hAnsi="Arial" w:cs="Arial"/>
          <w:b/>
          <w:bCs/>
          <w:lang w:val="en-US"/>
        </w:rPr>
      </w:pPr>
    </w:p>
    <w:p w:rsidR="00374860" w:rsidRDefault="00374860" w:rsidP="00374860">
      <w:pPr>
        <w:widowControl w:val="0"/>
        <w:autoSpaceDE w:val="0"/>
        <w:autoSpaceDN w:val="0"/>
        <w:adjustRightInd w:val="0"/>
        <w:spacing w:before="100" w:beforeAutospacing="1"/>
        <w:ind w:right="-22"/>
        <w:rPr>
          <w:rFonts w:ascii="Arial" w:eastAsia="Arial Unicode MS" w:hAnsi="Arial" w:cs="Arial"/>
          <w:b/>
          <w:bCs/>
          <w:lang w:val="en-US"/>
        </w:rPr>
      </w:pPr>
    </w:p>
    <w:p w:rsidR="00374860" w:rsidRDefault="00374860" w:rsidP="00374860">
      <w:pPr>
        <w:widowControl w:val="0"/>
        <w:autoSpaceDE w:val="0"/>
        <w:autoSpaceDN w:val="0"/>
        <w:adjustRightInd w:val="0"/>
        <w:spacing w:before="100" w:beforeAutospacing="1"/>
        <w:ind w:right="-22"/>
        <w:rPr>
          <w:rFonts w:ascii="Arial" w:eastAsia="Arial Unicode MS" w:hAnsi="Arial" w:cs="Arial"/>
          <w:b/>
          <w:bCs/>
          <w:lang w:val="en-US"/>
        </w:rPr>
      </w:pPr>
    </w:p>
    <w:p w:rsidR="00374860" w:rsidRDefault="00374860" w:rsidP="00374860">
      <w:pPr>
        <w:widowControl w:val="0"/>
        <w:autoSpaceDE w:val="0"/>
        <w:autoSpaceDN w:val="0"/>
        <w:adjustRightInd w:val="0"/>
        <w:spacing w:before="100" w:beforeAutospacing="1"/>
        <w:ind w:right="-22"/>
        <w:rPr>
          <w:rFonts w:ascii="Arial" w:eastAsia="Arial Unicode MS" w:hAnsi="Arial" w:cs="Arial"/>
          <w:b/>
          <w:bCs/>
          <w:lang w:val="en-US"/>
        </w:rPr>
      </w:pPr>
    </w:p>
    <w:p w:rsidR="00374860" w:rsidRDefault="00374860" w:rsidP="00374860">
      <w:pPr>
        <w:widowControl w:val="0"/>
        <w:autoSpaceDE w:val="0"/>
        <w:autoSpaceDN w:val="0"/>
        <w:adjustRightInd w:val="0"/>
        <w:spacing w:before="100" w:beforeAutospacing="1"/>
        <w:ind w:right="-22"/>
        <w:rPr>
          <w:rFonts w:ascii="Arial" w:eastAsia="Arial Unicode MS" w:hAnsi="Arial" w:cs="Arial"/>
          <w:b/>
          <w:bCs/>
          <w:lang w:val="en-US"/>
        </w:rPr>
      </w:pP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b/>
          <w:bCs/>
          <w:lang w:val="en-US"/>
        </w:rPr>
        <w:t>CARTOON 3</w:t>
      </w:r>
      <w:r>
        <w:rPr>
          <w:rFonts w:ascii="Arial" w:eastAsia="Arial Unicode MS" w:hAnsi="Arial" w:cs="Arial"/>
          <w:lang w:val="en-US"/>
        </w:rPr>
        <w:t xml:space="preserve"> - </w:t>
      </w:r>
      <w:r w:rsidRPr="00BD4D31">
        <w:rPr>
          <w:rFonts w:ascii="Arial" w:eastAsia="Arial Unicode MS" w:hAnsi="Arial" w:cs="Arial"/>
          <w:b/>
          <w:bCs/>
          <w:lang w:val="en-US"/>
        </w:rPr>
        <w:t>The Crisis of Empire 1895-1914 The Boer War</w:t>
      </w:r>
    </w:p>
    <w:p w:rsidR="00374860"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b/>
          <w:bCs/>
          <w:lang w:val="en-US"/>
        </w:rPr>
        <w:t>CAPTION:</w:t>
      </w:r>
      <w:r>
        <w:rPr>
          <w:rFonts w:ascii="Arial" w:eastAsia="Arial Unicode MS" w:hAnsi="Arial" w:cs="Arial"/>
          <w:lang w:val="en-US"/>
        </w:rPr>
        <w:t xml:space="preserve"> </w:t>
      </w:r>
      <w:r w:rsidRPr="00BD4D31">
        <w:rPr>
          <w:rFonts w:ascii="Arial" w:eastAsia="Arial Unicode MS" w:hAnsi="Arial" w:cs="Arial"/>
          <w:lang w:val="en-US"/>
        </w:rPr>
        <w:t>HAIL KITCHENER! VICTOR AND PEACEMAKER!</w:t>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b/>
          <w:bCs/>
          <w:lang w:val="en-US"/>
        </w:rPr>
        <w:t>Lord Kitchener returns victorious from the Boer War as 'Victor and Peacemaker'.</w:t>
      </w:r>
    </w:p>
    <w:p w:rsidR="00374860" w:rsidRDefault="00374860" w:rsidP="00374860">
      <w:pPr>
        <w:widowControl w:val="0"/>
        <w:autoSpaceDE w:val="0"/>
        <w:autoSpaceDN w:val="0"/>
        <w:adjustRightInd w:val="0"/>
        <w:spacing w:line="360" w:lineRule="auto"/>
        <w:ind w:right="-23"/>
        <w:rPr>
          <w:rFonts w:ascii="Arial" w:eastAsia="Arial Unicode MS" w:hAnsi="Arial" w:cs="Arial"/>
          <w:lang w:val="en-US"/>
        </w:rPr>
      </w:pP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noProof/>
          <w:lang w:val="en-US"/>
        </w:rPr>
        <w:drawing>
          <wp:inline distT="0" distB="0" distL="0" distR="0" wp14:anchorId="52FF711C" wp14:editId="2CA32B72">
            <wp:extent cx="5724231" cy="7416800"/>
            <wp:effectExtent l="0" t="0" r="0" b="0"/>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5165" cy="7418010"/>
                    </a:xfrm>
                    <a:prstGeom prst="rect">
                      <a:avLst/>
                    </a:prstGeom>
                    <a:noFill/>
                    <a:ln>
                      <a:noFill/>
                    </a:ln>
                  </pic:spPr>
                </pic:pic>
              </a:graphicData>
            </a:graphic>
          </wp:inline>
        </w:drawing>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 xml:space="preserve">This cartoon was published in </w:t>
      </w:r>
      <w:r w:rsidRPr="00BD4D31">
        <w:rPr>
          <w:rFonts w:ascii="Arial" w:eastAsia="Arial Unicode MS" w:hAnsi="Arial" w:cs="Arial"/>
          <w:b/>
          <w:bCs/>
          <w:i/>
          <w:iCs/>
          <w:lang w:val="en-US"/>
        </w:rPr>
        <w:t xml:space="preserve">Punch, </w:t>
      </w:r>
      <w:r w:rsidRPr="00BD4D31">
        <w:rPr>
          <w:rFonts w:ascii="Arial" w:eastAsia="Arial Unicode MS" w:hAnsi="Arial" w:cs="Arial"/>
          <w:lang w:val="en-US"/>
        </w:rPr>
        <w:t>on 9th of July 1902. Punch was a British weekly magazine of humour and satire that was published continuously from 1841 to 1992 and then again, briefly, from 1996 to 2002. It appealed to an educated, thinking, mainly middle-class readership.</w:t>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F35745">
        <w:rPr>
          <w:rFonts w:ascii="Arial" w:eastAsia="Arial Unicode MS" w:hAnsi="Arial" w:cs="Arial"/>
          <w:b/>
          <w:i/>
          <w:iCs/>
          <w:lang w:val="en-US"/>
        </w:rPr>
        <w:t>1) Set the context of the cartoon</w:t>
      </w:r>
      <w:r w:rsidRPr="00BD4D31">
        <w:rPr>
          <w:rFonts w:ascii="Arial" w:eastAsia="Arial Unicode MS" w:hAnsi="Arial" w:cs="Arial"/>
          <w:i/>
          <w:iCs/>
          <w:lang w:val="en-US"/>
        </w:rPr>
        <w:t xml:space="preserve"> by finding out about the Boer War(s) especially in the year the cartoon was published, what do you think the cartoon is about victory or defeat? Who was Lord Kitchener? Share your information with the rest of the class.</w:t>
      </w:r>
    </w:p>
    <w:p w:rsidR="00374860" w:rsidRDefault="00374860" w:rsidP="00374860">
      <w:pPr>
        <w:widowControl w:val="0"/>
        <w:autoSpaceDE w:val="0"/>
        <w:autoSpaceDN w:val="0"/>
        <w:adjustRightInd w:val="0"/>
        <w:spacing w:before="100" w:beforeAutospacing="1"/>
        <w:ind w:right="-22"/>
        <w:rPr>
          <w:rFonts w:ascii="Arial" w:eastAsia="Arial Unicode MS" w:hAnsi="Arial" w:cs="Arial"/>
          <w:i/>
          <w:iCs/>
          <w:lang w:val="en-US"/>
        </w:rPr>
      </w:pPr>
      <w:r w:rsidRPr="00F35745">
        <w:rPr>
          <w:rFonts w:ascii="Arial" w:eastAsia="Arial Unicode MS" w:hAnsi="Arial" w:cs="Arial"/>
          <w:b/>
          <w:i/>
          <w:iCs/>
          <w:lang w:val="en-US"/>
        </w:rPr>
        <w:t xml:space="preserve">2) </w:t>
      </w:r>
      <w:proofErr w:type="spellStart"/>
      <w:r w:rsidRPr="00F35745">
        <w:rPr>
          <w:rFonts w:ascii="Arial" w:eastAsia="Arial Unicode MS" w:hAnsi="Arial" w:cs="Arial"/>
          <w:b/>
          <w:i/>
          <w:iCs/>
          <w:lang w:val="en-US"/>
        </w:rPr>
        <w:t>Analyse</w:t>
      </w:r>
      <w:proofErr w:type="spellEnd"/>
      <w:r w:rsidRPr="00F35745">
        <w:rPr>
          <w:rFonts w:ascii="Arial" w:eastAsia="Arial Unicode MS" w:hAnsi="Arial" w:cs="Arial"/>
          <w:b/>
          <w:i/>
          <w:iCs/>
          <w:lang w:val="en-US"/>
        </w:rPr>
        <w:t xml:space="preserve"> the cartoon</w:t>
      </w:r>
      <w:r w:rsidRPr="00BD4D31">
        <w:rPr>
          <w:rFonts w:ascii="Arial" w:eastAsia="Arial Unicode MS" w:hAnsi="Arial" w:cs="Arial"/>
          <w:i/>
          <w:iCs/>
          <w:lang w:val="en-US"/>
        </w:rPr>
        <w:t xml:space="preserve"> with a partner by answering the questions in the chart below.</w:t>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p>
    <w:tbl>
      <w:tblPr>
        <w:tblW w:w="4759"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000" w:firstRow="0" w:lastRow="0" w:firstColumn="0" w:lastColumn="0" w:noHBand="0" w:noVBand="0"/>
      </w:tblPr>
      <w:tblGrid>
        <w:gridCol w:w="3101"/>
        <w:gridCol w:w="3530"/>
        <w:gridCol w:w="3530"/>
      </w:tblGrid>
      <w:tr w:rsidR="00374860" w:rsidRPr="00BD4D31" w:rsidTr="003F0E9F">
        <w:tblPrEx>
          <w:tblCellMar>
            <w:top w:w="0" w:type="dxa"/>
            <w:bottom w:w="0" w:type="dxa"/>
          </w:tblCellMar>
        </w:tblPrEx>
        <w:tc>
          <w:tcPr>
            <w:tcW w:w="1526" w:type="pct"/>
            <w:tcMar>
              <w:top w:w="20" w:type="nil"/>
              <w:left w:w="20" w:type="nil"/>
              <w:bottom w:w="20" w:type="nil"/>
              <w:right w:w="20" w:type="nil"/>
            </w:tcMar>
            <w:vAlign w:val="center"/>
          </w:tcPr>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i/>
                <w:iCs/>
                <w:lang w:val="en-US"/>
              </w:rPr>
              <w:t>When and where was the cartoon publishe</w:t>
            </w:r>
            <w:r>
              <w:rPr>
                <w:rFonts w:ascii="Arial" w:eastAsia="Arial Unicode MS" w:hAnsi="Arial" w:cs="Arial"/>
                <w:i/>
                <w:iCs/>
                <w:lang w:val="en-US"/>
              </w:rPr>
              <w:t>d?</w:t>
            </w:r>
          </w:p>
        </w:tc>
        <w:tc>
          <w:tcPr>
            <w:tcW w:w="3474" w:type="pct"/>
            <w:gridSpan w:val="2"/>
            <w:tcMar>
              <w:top w:w="20" w:type="nil"/>
              <w:left w:w="20" w:type="nil"/>
              <w:bottom w:w="20" w:type="nil"/>
              <w:right w:w="20" w:type="nil"/>
            </w:tcMar>
            <w:vAlign w:val="center"/>
          </w:tcPr>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p>
        </w:tc>
      </w:tr>
      <w:tr w:rsidR="00374860" w:rsidRPr="00BD4D31" w:rsidTr="003F0E9F">
        <w:tblPrEx>
          <w:tblCellMar>
            <w:top w:w="0" w:type="dxa"/>
            <w:bottom w:w="0" w:type="dxa"/>
          </w:tblCellMar>
        </w:tblPrEx>
        <w:tc>
          <w:tcPr>
            <w:tcW w:w="1526" w:type="pct"/>
            <w:tcMar>
              <w:top w:w="20" w:type="nil"/>
              <w:left w:w="20" w:type="nil"/>
              <w:bottom w:w="20" w:type="nil"/>
              <w:right w:w="20" w:type="nil"/>
            </w:tcMar>
            <w:vAlign w:val="center"/>
          </w:tcPr>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i/>
                <w:iCs/>
                <w:lang w:val="en-US"/>
              </w:rPr>
              <w:t>Are there any words or text in the cartoon? If yes, where?</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p>
        </w:tc>
        <w:tc>
          <w:tcPr>
            <w:tcW w:w="3474" w:type="pct"/>
            <w:gridSpan w:val="2"/>
            <w:tcMar>
              <w:top w:w="20" w:type="nil"/>
              <w:left w:w="20" w:type="nil"/>
              <w:bottom w:w="20" w:type="nil"/>
              <w:right w:w="20" w:type="nil"/>
            </w:tcMar>
            <w:vAlign w:val="center"/>
          </w:tcPr>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p>
        </w:tc>
      </w:tr>
      <w:tr w:rsidR="00374860" w:rsidRPr="00BD4D31" w:rsidTr="003F0E9F">
        <w:tblPrEx>
          <w:tblCellMar>
            <w:top w:w="0" w:type="dxa"/>
            <w:bottom w:w="0" w:type="dxa"/>
          </w:tblCellMar>
        </w:tblPrEx>
        <w:tc>
          <w:tcPr>
            <w:tcW w:w="1526" w:type="pct"/>
            <w:tcMar>
              <w:top w:w="20" w:type="nil"/>
              <w:left w:w="20" w:type="nil"/>
              <w:bottom w:w="20" w:type="nil"/>
              <w:right w:w="20" w:type="nil"/>
            </w:tcMar>
            <w:vAlign w:val="center"/>
          </w:tcPr>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i/>
                <w:iCs/>
                <w:lang w:val="en-US"/>
              </w:rPr>
              <w:t>Describe the peopl</w:t>
            </w:r>
            <w:r>
              <w:rPr>
                <w:rFonts w:ascii="Arial" w:eastAsia="Arial Unicode MS" w:hAnsi="Arial" w:cs="Arial"/>
                <w:i/>
                <w:iCs/>
                <w:lang w:val="en-US"/>
              </w:rPr>
              <w:t>e</w:t>
            </w:r>
          </w:p>
        </w:tc>
        <w:tc>
          <w:tcPr>
            <w:tcW w:w="1737" w:type="pct"/>
            <w:tcMar>
              <w:top w:w="20" w:type="nil"/>
              <w:left w:w="20" w:type="nil"/>
              <w:bottom w:w="20" w:type="nil"/>
              <w:right w:w="20" w:type="nil"/>
            </w:tcMar>
            <w:vAlign w:val="center"/>
          </w:tcPr>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MAN</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p>
        </w:tc>
        <w:tc>
          <w:tcPr>
            <w:tcW w:w="1737" w:type="pct"/>
            <w:tcMar>
              <w:top w:w="20" w:type="nil"/>
              <w:left w:w="20" w:type="nil"/>
              <w:bottom w:w="20" w:type="nil"/>
              <w:right w:w="20" w:type="nil"/>
            </w:tcMar>
            <w:vAlign w:val="center"/>
          </w:tcPr>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WOMAN</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p>
        </w:tc>
      </w:tr>
      <w:tr w:rsidR="00374860" w:rsidRPr="00BD4D31" w:rsidTr="003F0E9F">
        <w:tblPrEx>
          <w:tblCellMar>
            <w:top w:w="0" w:type="dxa"/>
            <w:bottom w:w="0" w:type="dxa"/>
          </w:tblCellMar>
        </w:tblPrEx>
        <w:tc>
          <w:tcPr>
            <w:tcW w:w="1526" w:type="pct"/>
            <w:tcMar>
              <w:top w:w="20" w:type="nil"/>
              <w:left w:w="20" w:type="nil"/>
              <w:bottom w:w="20" w:type="nil"/>
              <w:right w:w="20" w:type="nil"/>
            </w:tcMar>
            <w:vAlign w:val="center"/>
          </w:tcPr>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i/>
                <w:iCs/>
                <w:lang w:val="en-US"/>
              </w:rPr>
              <w:t>How are they dressed?</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i/>
                <w:iCs/>
                <w:lang w:val="en-US"/>
              </w:rPr>
              <w:t>How are they feeling? (</w:t>
            </w:r>
            <w:proofErr w:type="gramStart"/>
            <w:r w:rsidRPr="00BD4D31">
              <w:rPr>
                <w:rFonts w:ascii="Arial" w:eastAsia="Arial Unicode MS" w:hAnsi="Arial" w:cs="Arial"/>
                <w:i/>
                <w:iCs/>
                <w:lang w:val="en-US"/>
              </w:rPr>
              <w:t>describe</w:t>
            </w:r>
            <w:proofErr w:type="gramEnd"/>
            <w:r w:rsidRPr="00BD4D31">
              <w:rPr>
                <w:rFonts w:ascii="Arial" w:eastAsia="Arial Unicode MS" w:hAnsi="Arial" w:cs="Arial"/>
                <w:i/>
                <w:iCs/>
                <w:lang w:val="en-US"/>
              </w:rPr>
              <w:t xml:space="preserve"> their position facial expression)</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i/>
                <w:iCs/>
                <w:lang w:val="en-US"/>
              </w:rPr>
              <w:t>Who or what do you think they represent?</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i/>
                <w:iCs/>
                <w:lang w:val="en-US"/>
              </w:rPr>
              <w:t>What are they doing?</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i/>
                <w:iCs/>
                <w:lang w:val="en-US"/>
              </w:rPr>
              <w:t>Can you identify them by name</w:t>
            </w:r>
            <w:proofErr w:type="gramStart"/>
            <w:r w:rsidRPr="00BD4D31">
              <w:rPr>
                <w:rFonts w:ascii="Arial" w:eastAsia="Arial Unicode MS" w:hAnsi="Arial" w:cs="Arial"/>
                <w:i/>
                <w:iCs/>
                <w:lang w:val="en-US"/>
              </w:rPr>
              <w:t>? </w:t>
            </w:r>
            <w:proofErr w:type="gramEnd"/>
            <w:r w:rsidRPr="00BD4D31">
              <w:rPr>
                <w:rFonts w:ascii="Arial" w:eastAsia="Arial Unicode MS" w:hAnsi="Arial" w:cs="Arial"/>
                <w:i/>
                <w:iCs/>
                <w:lang w:val="en-US"/>
              </w:rPr>
              <w:t>(if so, who?)</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i/>
                <w:iCs/>
                <w:lang w:val="en-US"/>
              </w:rPr>
              <w:t>Are they realistic? Are they stereotypes?</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i/>
                <w:iCs/>
                <w:lang w:val="en-US"/>
              </w:rPr>
              <w:t>What sort of relationship do they seem to have?</w:t>
            </w:r>
          </w:p>
        </w:tc>
        <w:tc>
          <w:tcPr>
            <w:tcW w:w="1737" w:type="pct"/>
            <w:tcMar>
              <w:top w:w="20" w:type="nil"/>
              <w:left w:w="20" w:type="nil"/>
              <w:bottom w:w="20" w:type="nil"/>
              <w:right w:w="20" w:type="nil"/>
            </w:tcMar>
            <w:vAlign w:val="center"/>
          </w:tcPr>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b/>
                <w:bCs/>
                <w:lang w:val="en-US"/>
              </w:rPr>
            </w:pPr>
            <w:r w:rsidRPr="00BD4D31">
              <w:rPr>
                <w:rFonts w:ascii="Arial" w:eastAsia="Arial Unicode MS" w:hAnsi="Arial" w:cs="Arial"/>
                <w:b/>
                <w:bCs/>
                <w:lang w:val="en-US"/>
              </w:rPr>
              <w:t>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b/>
                <w:bCs/>
                <w:lang w:val="en-US"/>
              </w:rPr>
            </w:pPr>
            <w:r w:rsidRPr="00BD4D31">
              <w:rPr>
                <w:rFonts w:ascii="Arial" w:eastAsia="Arial Unicode MS" w:hAnsi="Arial" w:cs="Arial"/>
                <w:b/>
                <w:bCs/>
                <w:lang w:val="en-US"/>
              </w:rPr>
              <w:t>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b/>
                <w:bCs/>
                <w:lang w:val="en-US"/>
              </w:rPr>
            </w:pPr>
            <w:r w:rsidRPr="00BD4D31">
              <w:rPr>
                <w:rFonts w:ascii="Arial" w:eastAsia="Arial Unicode MS" w:hAnsi="Arial" w:cs="Arial"/>
                <w:b/>
                <w:bCs/>
                <w:lang w:val="en-US"/>
              </w:rPr>
              <w:t>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b/>
                <w:bCs/>
                <w:lang w:val="en-US"/>
              </w:rPr>
            </w:pPr>
            <w:r w:rsidRPr="00BD4D31">
              <w:rPr>
                <w:rFonts w:ascii="Arial" w:eastAsia="Arial Unicode MS" w:hAnsi="Arial" w:cs="Arial"/>
                <w:b/>
                <w:bCs/>
                <w:lang w:val="en-US"/>
              </w:rPr>
              <w:t>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b/>
                <w:bCs/>
                <w:lang w:val="en-US"/>
              </w:rPr>
            </w:pPr>
            <w:r w:rsidRPr="00BD4D31">
              <w:rPr>
                <w:rFonts w:ascii="Arial" w:eastAsia="Arial Unicode MS" w:hAnsi="Arial" w:cs="Arial"/>
                <w:b/>
                <w:bCs/>
                <w:lang w:val="en-US"/>
              </w:rPr>
              <w:t>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b/>
                <w:bCs/>
                <w:lang w:val="en-US"/>
              </w:rPr>
            </w:pPr>
            <w:r w:rsidRPr="00BD4D31">
              <w:rPr>
                <w:rFonts w:ascii="Arial" w:eastAsia="Arial Unicode MS" w:hAnsi="Arial" w:cs="Arial"/>
                <w:b/>
                <w:bCs/>
                <w:lang w:val="en-US"/>
              </w:rPr>
              <w:t>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b/>
                <w:bCs/>
                <w:lang w:val="en-US"/>
              </w:rPr>
            </w:pPr>
            <w:r w:rsidRPr="00BD4D31">
              <w:rPr>
                <w:rFonts w:ascii="Arial" w:eastAsia="Arial Unicode MS" w:hAnsi="Arial" w:cs="Arial"/>
                <w:b/>
                <w:bCs/>
                <w:lang w:val="en-US"/>
              </w:rPr>
              <w:t>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b/>
                <w:bCs/>
                <w:lang w:val="en-US"/>
              </w:rPr>
            </w:pPr>
            <w:r w:rsidRPr="00BD4D31">
              <w:rPr>
                <w:rFonts w:ascii="Arial" w:eastAsia="Arial Unicode MS" w:hAnsi="Arial" w:cs="Arial"/>
                <w:b/>
                <w:bCs/>
                <w:lang w:val="en-US"/>
              </w:rPr>
              <w:t>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b/>
                <w:bCs/>
                <w:lang w:val="en-US"/>
              </w:rPr>
            </w:pPr>
            <w:r w:rsidRPr="00BD4D31">
              <w:rPr>
                <w:rFonts w:ascii="Arial" w:eastAsia="Arial Unicode MS" w:hAnsi="Arial" w:cs="Arial"/>
                <w:b/>
                <w:bCs/>
                <w:lang w:val="en-US"/>
              </w:rPr>
              <w:t>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b/>
                <w:bCs/>
                <w:lang w:val="en-US"/>
              </w:rPr>
            </w:pPr>
            <w:r w:rsidRPr="00BD4D31">
              <w:rPr>
                <w:rFonts w:ascii="Arial" w:eastAsia="Arial Unicode MS" w:hAnsi="Arial" w:cs="Arial"/>
                <w:b/>
                <w:bCs/>
                <w:lang w:val="en-US"/>
              </w:rPr>
              <w:t>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b/>
                <w:bCs/>
                <w:lang w:val="en-US"/>
              </w:rPr>
            </w:pPr>
            <w:r w:rsidRPr="00BD4D31">
              <w:rPr>
                <w:rFonts w:ascii="Arial" w:eastAsia="Arial Unicode MS" w:hAnsi="Arial" w:cs="Arial"/>
                <w:b/>
                <w:bCs/>
                <w:lang w:val="en-US"/>
              </w:rPr>
              <w:t>______________________</w:t>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b/>
                <w:bCs/>
                <w:lang w:val="en-US"/>
              </w:rPr>
            </w:pPr>
            <w:r w:rsidRPr="00BD4D31">
              <w:rPr>
                <w:rFonts w:ascii="Arial" w:eastAsia="Arial Unicode MS" w:hAnsi="Arial" w:cs="Arial"/>
                <w:b/>
                <w:bCs/>
                <w:lang w:val="en-US"/>
              </w:rPr>
              <w:t>______________________</w:t>
            </w:r>
            <w:bookmarkStart w:id="0" w:name="_GoBack"/>
            <w:bookmarkEnd w:id="0"/>
          </w:p>
        </w:tc>
        <w:tc>
          <w:tcPr>
            <w:tcW w:w="1737" w:type="pct"/>
            <w:tcMar>
              <w:top w:w="20" w:type="nil"/>
              <w:left w:w="20" w:type="nil"/>
              <w:bottom w:w="20" w:type="nil"/>
              <w:right w:w="20" w:type="nil"/>
            </w:tcMar>
            <w:vAlign w:val="center"/>
          </w:tcPr>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Pr>
                <w:rFonts w:ascii="Arial" w:eastAsia="Arial Unicode MS" w:hAnsi="Arial" w:cs="Arial"/>
                <w:lang w:val="en-US"/>
              </w:rPr>
              <w:t>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b/>
                <w:bCs/>
                <w:lang w:val="en-US"/>
              </w:rPr>
            </w:pPr>
            <w:r w:rsidRPr="00BD4D31">
              <w:rPr>
                <w:rFonts w:ascii="Arial" w:eastAsia="Arial Unicode MS" w:hAnsi="Arial" w:cs="Arial"/>
                <w:b/>
                <w:bCs/>
                <w:lang w:val="en-US"/>
              </w:rPr>
              <w:t>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b/>
                <w:bCs/>
                <w:lang w:val="en-US"/>
              </w:rPr>
            </w:pPr>
            <w:r w:rsidRPr="00BD4D31">
              <w:rPr>
                <w:rFonts w:ascii="Arial" w:eastAsia="Arial Unicode MS" w:hAnsi="Arial" w:cs="Arial"/>
                <w:b/>
                <w:bCs/>
                <w:lang w:val="en-US"/>
              </w:rPr>
              <w:t>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b/>
                <w:bCs/>
                <w:lang w:val="en-US"/>
              </w:rPr>
            </w:pPr>
            <w:r w:rsidRPr="00BD4D31">
              <w:rPr>
                <w:rFonts w:ascii="Arial" w:eastAsia="Arial Unicode MS" w:hAnsi="Arial" w:cs="Arial"/>
                <w:b/>
                <w:bCs/>
                <w:lang w:val="en-US"/>
              </w:rPr>
              <w:t>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b/>
                <w:bCs/>
                <w:lang w:val="en-US"/>
              </w:rPr>
            </w:pPr>
            <w:r w:rsidRPr="00BD4D31">
              <w:rPr>
                <w:rFonts w:ascii="Arial" w:eastAsia="Arial Unicode MS" w:hAnsi="Arial" w:cs="Arial"/>
                <w:b/>
                <w:bCs/>
                <w:lang w:val="en-US"/>
              </w:rPr>
              <w:t>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b/>
                <w:bCs/>
                <w:lang w:val="en-US"/>
              </w:rPr>
            </w:pPr>
            <w:r w:rsidRPr="00BD4D31">
              <w:rPr>
                <w:rFonts w:ascii="Arial" w:eastAsia="Arial Unicode MS" w:hAnsi="Arial" w:cs="Arial"/>
                <w:b/>
                <w:bCs/>
                <w:lang w:val="en-US"/>
              </w:rPr>
              <w:t>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b/>
                <w:bCs/>
                <w:lang w:val="en-US"/>
              </w:rPr>
            </w:pPr>
            <w:r w:rsidRPr="00BD4D31">
              <w:rPr>
                <w:rFonts w:ascii="Arial" w:eastAsia="Arial Unicode MS" w:hAnsi="Arial" w:cs="Arial"/>
                <w:b/>
                <w:bCs/>
                <w:lang w:val="en-US"/>
              </w:rPr>
              <w:t>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b/>
                <w:bCs/>
                <w:lang w:val="en-US"/>
              </w:rPr>
            </w:pPr>
            <w:r w:rsidRPr="00BD4D31">
              <w:rPr>
                <w:rFonts w:ascii="Arial" w:eastAsia="Arial Unicode MS" w:hAnsi="Arial" w:cs="Arial"/>
                <w:b/>
                <w:bCs/>
                <w:lang w:val="en-US"/>
              </w:rPr>
              <w:t>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b/>
                <w:bCs/>
                <w:lang w:val="en-US"/>
              </w:rPr>
            </w:pPr>
            <w:r w:rsidRPr="00BD4D31">
              <w:rPr>
                <w:rFonts w:ascii="Arial" w:eastAsia="Arial Unicode MS" w:hAnsi="Arial" w:cs="Arial"/>
                <w:b/>
                <w:bCs/>
                <w:lang w:val="en-US"/>
              </w:rPr>
              <w:t>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b/>
                <w:bCs/>
                <w:lang w:val="en-US"/>
              </w:rPr>
            </w:pPr>
            <w:r w:rsidRPr="00BD4D31">
              <w:rPr>
                <w:rFonts w:ascii="Arial" w:eastAsia="Arial Unicode MS" w:hAnsi="Arial" w:cs="Arial"/>
                <w:b/>
                <w:bCs/>
                <w:lang w:val="en-US"/>
              </w:rPr>
              <w:t>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b/>
                <w:bCs/>
                <w:lang w:val="en-US"/>
              </w:rPr>
            </w:pPr>
            <w:r w:rsidRPr="00BD4D31">
              <w:rPr>
                <w:rFonts w:ascii="Arial" w:eastAsia="Arial Unicode MS" w:hAnsi="Arial" w:cs="Arial"/>
                <w:b/>
                <w:bCs/>
                <w:lang w:val="en-US"/>
              </w:rPr>
              <w:t>______________________</w:t>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b/>
                <w:bCs/>
                <w:lang w:val="en-US"/>
              </w:rPr>
            </w:pPr>
            <w:r>
              <w:rPr>
                <w:rFonts w:ascii="Arial" w:eastAsia="Arial Unicode MS" w:hAnsi="Arial" w:cs="Arial"/>
                <w:b/>
                <w:bCs/>
                <w:lang w:val="en-US"/>
              </w:rPr>
              <w:t>______________________</w:t>
            </w:r>
          </w:p>
        </w:tc>
      </w:tr>
      <w:tr w:rsidR="00374860" w:rsidRPr="00BD4D31" w:rsidTr="003F0E9F">
        <w:tblPrEx>
          <w:tblCellMar>
            <w:top w:w="0" w:type="dxa"/>
            <w:bottom w:w="0" w:type="dxa"/>
          </w:tblCellMar>
        </w:tblPrEx>
        <w:tc>
          <w:tcPr>
            <w:tcW w:w="1526" w:type="pct"/>
            <w:tcMar>
              <w:top w:w="20" w:type="nil"/>
              <w:left w:w="20" w:type="nil"/>
              <w:bottom w:w="20" w:type="nil"/>
              <w:right w:w="20" w:type="nil"/>
            </w:tcMar>
            <w:vAlign w:val="center"/>
          </w:tcPr>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i/>
                <w:iCs/>
                <w:lang w:val="en-US"/>
              </w:rPr>
              <w:t>What about the horse? What is it like?</w:t>
            </w:r>
          </w:p>
        </w:tc>
        <w:tc>
          <w:tcPr>
            <w:tcW w:w="3474" w:type="pct"/>
            <w:gridSpan w:val="2"/>
            <w:tcMar>
              <w:top w:w="20" w:type="nil"/>
              <w:left w:w="20" w:type="nil"/>
              <w:bottom w:w="20" w:type="nil"/>
              <w:right w:w="20" w:type="nil"/>
            </w:tcMar>
            <w:vAlign w:val="center"/>
          </w:tcPr>
          <w:p w:rsidR="00374860" w:rsidRDefault="00374860" w:rsidP="003F0E9F">
            <w:pPr>
              <w:widowControl w:val="0"/>
              <w:autoSpaceDE w:val="0"/>
              <w:autoSpaceDN w:val="0"/>
              <w:adjustRightInd w:val="0"/>
              <w:spacing w:before="100" w:beforeAutospacing="1"/>
              <w:ind w:right="-22"/>
              <w:rPr>
                <w:rFonts w:ascii="Arial" w:eastAsia="Arial Unicode MS" w:hAnsi="Arial" w:cs="Arial"/>
                <w:lang w:val="en-US"/>
              </w:rPr>
            </w:pP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w:t>
            </w:r>
          </w:p>
        </w:tc>
      </w:tr>
      <w:tr w:rsidR="00374860" w:rsidRPr="00BD4D31" w:rsidTr="003F0E9F">
        <w:tblPrEx>
          <w:tblCellMar>
            <w:top w:w="0" w:type="dxa"/>
            <w:bottom w:w="0" w:type="dxa"/>
          </w:tblCellMar>
        </w:tblPrEx>
        <w:tc>
          <w:tcPr>
            <w:tcW w:w="1526" w:type="pct"/>
            <w:tcMar>
              <w:top w:w="20" w:type="nil"/>
              <w:left w:w="20" w:type="nil"/>
              <w:bottom w:w="20" w:type="nil"/>
              <w:right w:w="20" w:type="nil"/>
            </w:tcMar>
            <w:vAlign w:val="center"/>
          </w:tcPr>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i/>
                <w:iCs/>
                <w:lang w:val="en-US"/>
              </w:rPr>
              <w:t>Where is the action set (taking place)?</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p>
        </w:tc>
        <w:tc>
          <w:tcPr>
            <w:tcW w:w="3474" w:type="pct"/>
            <w:gridSpan w:val="2"/>
            <w:tcMar>
              <w:top w:w="20" w:type="nil"/>
              <w:left w:w="20" w:type="nil"/>
              <w:bottom w:w="20" w:type="nil"/>
              <w:right w:w="20" w:type="nil"/>
            </w:tcMar>
            <w:vAlign w:val="center"/>
          </w:tcPr>
          <w:p w:rsidR="00374860" w:rsidRDefault="00374860" w:rsidP="003F0E9F">
            <w:pPr>
              <w:widowControl w:val="0"/>
              <w:autoSpaceDE w:val="0"/>
              <w:autoSpaceDN w:val="0"/>
              <w:adjustRightInd w:val="0"/>
              <w:spacing w:before="100" w:beforeAutospacing="1"/>
              <w:ind w:right="-22"/>
              <w:rPr>
                <w:rFonts w:ascii="Arial" w:eastAsia="Arial Unicode MS" w:hAnsi="Arial" w:cs="Arial"/>
                <w:lang w:val="en-US"/>
              </w:rPr>
            </w:pP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p>
        </w:tc>
      </w:tr>
      <w:tr w:rsidR="00374860" w:rsidRPr="00BD4D31" w:rsidTr="003F0E9F">
        <w:tblPrEx>
          <w:tblCellMar>
            <w:top w:w="0" w:type="dxa"/>
            <w:bottom w:w="0" w:type="dxa"/>
          </w:tblCellMar>
        </w:tblPrEx>
        <w:tc>
          <w:tcPr>
            <w:tcW w:w="1526" w:type="pct"/>
            <w:tcMar>
              <w:top w:w="20" w:type="nil"/>
              <w:left w:w="20" w:type="nil"/>
              <w:bottom w:w="20" w:type="nil"/>
              <w:right w:w="20" w:type="nil"/>
            </w:tcMar>
            <w:vAlign w:val="center"/>
          </w:tcPr>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i/>
                <w:iCs/>
                <w:lang w:val="en-US"/>
              </w:rPr>
              <w:t>Describe the objects in the cartoon.</w:t>
            </w:r>
          </w:p>
        </w:tc>
        <w:tc>
          <w:tcPr>
            <w:tcW w:w="3474" w:type="pct"/>
            <w:gridSpan w:val="2"/>
            <w:tcMar>
              <w:top w:w="20" w:type="nil"/>
              <w:left w:w="20" w:type="nil"/>
              <w:bottom w:w="20" w:type="nil"/>
              <w:right w:w="20" w:type="nil"/>
            </w:tcMar>
            <w:vAlign w:val="center"/>
          </w:tcPr>
          <w:p w:rsidR="00374860" w:rsidRDefault="00374860" w:rsidP="003F0E9F">
            <w:pPr>
              <w:widowControl w:val="0"/>
              <w:autoSpaceDE w:val="0"/>
              <w:autoSpaceDN w:val="0"/>
              <w:adjustRightInd w:val="0"/>
              <w:spacing w:before="100" w:beforeAutospacing="1"/>
              <w:ind w:right="-22"/>
              <w:rPr>
                <w:rFonts w:ascii="Arial" w:eastAsia="Arial Unicode MS" w:hAnsi="Arial" w:cs="Arial"/>
                <w:lang w:val="en-US"/>
              </w:rPr>
            </w:pP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p>
        </w:tc>
      </w:tr>
      <w:tr w:rsidR="00374860" w:rsidRPr="00BD4D31" w:rsidTr="003F0E9F">
        <w:tblPrEx>
          <w:tblCellMar>
            <w:top w:w="0" w:type="dxa"/>
            <w:bottom w:w="0" w:type="dxa"/>
          </w:tblCellMar>
        </w:tblPrEx>
        <w:tc>
          <w:tcPr>
            <w:tcW w:w="1526" w:type="pct"/>
            <w:tcMar>
              <w:top w:w="20" w:type="nil"/>
              <w:left w:w="20" w:type="nil"/>
              <w:bottom w:w="20" w:type="nil"/>
              <w:right w:w="20" w:type="nil"/>
            </w:tcMar>
            <w:vAlign w:val="center"/>
          </w:tcPr>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i/>
                <w:iCs/>
                <w:lang w:val="en-US"/>
              </w:rPr>
              <w:t>Do these objects or anything else have any symbolic meanings for you? If so, what do you associate them with?</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p>
        </w:tc>
        <w:tc>
          <w:tcPr>
            <w:tcW w:w="3474" w:type="pct"/>
            <w:gridSpan w:val="2"/>
            <w:tcMar>
              <w:top w:w="20" w:type="nil"/>
              <w:left w:w="20" w:type="nil"/>
              <w:bottom w:w="20" w:type="nil"/>
              <w:right w:w="20" w:type="nil"/>
            </w:tcMar>
            <w:vAlign w:val="center"/>
          </w:tcPr>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p>
        </w:tc>
      </w:tr>
      <w:tr w:rsidR="00374860" w:rsidRPr="00BD4D31" w:rsidTr="003F0E9F">
        <w:tblPrEx>
          <w:tblCellMar>
            <w:top w:w="0" w:type="dxa"/>
            <w:bottom w:w="0" w:type="dxa"/>
          </w:tblCellMar>
        </w:tblPrEx>
        <w:tc>
          <w:tcPr>
            <w:tcW w:w="1526" w:type="pct"/>
            <w:tcMar>
              <w:top w:w="20" w:type="nil"/>
              <w:left w:w="20" w:type="nil"/>
              <w:bottom w:w="20" w:type="nil"/>
              <w:right w:w="20" w:type="nil"/>
            </w:tcMar>
            <w:vAlign w:val="center"/>
          </w:tcPr>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i/>
                <w:iCs/>
                <w:lang w:val="en-US"/>
              </w:rPr>
              <w:t>Which particular aspect(s) myths of cultural imperialism is the cartoonist commenting on,</w:t>
            </w:r>
            <w:r>
              <w:rPr>
                <w:rFonts w:ascii="Arial" w:eastAsia="Arial Unicode MS" w:hAnsi="Arial" w:cs="Arial"/>
                <w:lang w:val="en-US"/>
              </w:rPr>
              <w:t xml:space="preserve"> </w:t>
            </w:r>
            <w:proofErr w:type="spellStart"/>
            <w:r w:rsidRPr="00BD4D31">
              <w:rPr>
                <w:rFonts w:ascii="Arial" w:eastAsia="Arial Unicode MS" w:hAnsi="Arial" w:cs="Arial"/>
                <w:i/>
                <w:iCs/>
                <w:lang w:val="en-US"/>
              </w:rPr>
              <w:t>criticising</w:t>
            </w:r>
            <w:proofErr w:type="spellEnd"/>
            <w:r w:rsidRPr="00BD4D31">
              <w:rPr>
                <w:rFonts w:ascii="Arial" w:eastAsia="Arial Unicode MS" w:hAnsi="Arial" w:cs="Arial"/>
                <w:i/>
                <w:iCs/>
                <w:lang w:val="en-US"/>
              </w:rPr>
              <w:t>, or does he do both?</w:t>
            </w:r>
          </w:p>
        </w:tc>
        <w:tc>
          <w:tcPr>
            <w:tcW w:w="3474" w:type="pct"/>
            <w:gridSpan w:val="2"/>
            <w:tcMar>
              <w:top w:w="20" w:type="nil"/>
              <w:left w:w="20" w:type="nil"/>
              <w:bottom w:w="20" w:type="nil"/>
              <w:right w:w="20" w:type="nil"/>
            </w:tcMar>
            <w:vAlign w:val="center"/>
          </w:tcPr>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w:t>
            </w:r>
          </w:p>
        </w:tc>
      </w:tr>
      <w:tr w:rsidR="00374860" w:rsidRPr="00BD4D31" w:rsidTr="003F0E9F">
        <w:tblPrEx>
          <w:tblCellMar>
            <w:top w:w="0" w:type="dxa"/>
            <w:bottom w:w="0" w:type="dxa"/>
          </w:tblCellMar>
        </w:tblPrEx>
        <w:trPr>
          <w:trHeight w:val="3098"/>
        </w:trPr>
        <w:tc>
          <w:tcPr>
            <w:tcW w:w="1526" w:type="pct"/>
            <w:tcMar>
              <w:top w:w="20" w:type="nil"/>
              <w:left w:w="20" w:type="nil"/>
              <w:bottom w:w="20" w:type="nil"/>
              <w:right w:w="20" w:type="nil"/>
            </w:tcMar>
            <w:vAlign w:val="center"/>
          </w:tcPr>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proofErr w:type="spellStart"/>
            <w:r w:rsidRPr="00BD4D31">
              <w:rPr>
                <w:rFonts w:ascii="Arial" w:eastAsia="Arial Unicode MS" w:hAnsi="Arial" w:cs="Arial"/>
                <w:i/>
                <w:iCs/>
                <w:lang w:val="en-US"/>
              </w:rPr>
              <w:t>Summarise</w:t>
            </w:r>
            <w:proofErr w:type="spellEnd"/>
            <w:r w:rsidRPr="00BD4D31">
              <w:rPr>
                <w:rFonts w:ascii="Arial" w:eastAsia="Arial Unicode MS" w:hAnsi="Arial" w:cs="Arial"/>
                <w:i/>
                <w:iCs/>
                <w:lang w:val="en-US"/>
              </w:rPr>
              <w:t xml:space="preserve"> the message you think the cartoonist wanted to give the reader, what he wanted to tell people.</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noProof/>
                <w:lang w:val="en-US"/>
              </w:rPr>
              <w:drawing>
                <wp:inline distT="0" distB="0" distL="0" distR="0" wp14:anchorId="71B9937D" wp14:editId="775C1280">
                  <wp:extent cx="1442085" cy="8890"/>
                  <wp:effectExtent l="0" t="0" r="0" b="0"/>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42085" cy="8890"/>
                          </a:xfrm>
                          <a:prstGeom prst="rect">
                            <a:avLst/>
                          </a:prstGeom>
                          <a:noFill/>
                          <a:ln>
                            <a:noFill/>
                          </a:ln>
                        </pic:spPr>
                      </pic:pic>
                    </a:graphicData>
                  </a:graphic>
                </wp:inline>
              </w:drawing>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noProof/>
                <w:lang w:val="en-US"/>
              </w:rPr>
              <w:drawing>
                <wp:inline distT="0" distB="0" distL="0" distR="0" wp14:anchorId="59B9B4B9" wp14:editId="445714F1">
                  <wp:extent cx="43815" cy="8890"/>
                  <wp:effectExtent l="0" t="0" r="0" b="0"/>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815" cy="8890"/>
                          </a:xfrm>
                          <a:prstGeom prst="rect">
                            <a:avLst/>
                          </a:prstGeom>
                          <a:noFill/>
                          <a:ln>
                            <a:noFill/>
                          </a:ln>
                        </pic:spPr>
                      </pic:pic>
                    </a:graphicData>
                  </a:graphic>
                </wp:inline>
              </w:drawing>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noProof/>
                <w:lang w:val="en-US"/>
              </w:rPr>
              <w:drawing>
                <wp:inline distT="0" distB="0" distL="0" distR="0" wp14:anchorId="20336BAC" wp14:editId="6FB66FBC">
                  <wp:extent cx="1398270" cy="8890"/>
                  <wp:effectExtent l="0" t="0" r="0" b="0"/>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98270" cy="8890"/>
                          </a:xfrm>
                          <a:prstGeom prst="rect">
                            <a:avLst/>
                          </a:prstGeom>
                          <a:noFill/>
                          <a:ln>
                            <a:noFill/>
                          </a:ln>
                        </pic:spPr>
                      </pic:pic>
                    </a:graphicData>
                  </a:graphic>
                </wp:inline>
              </w:drawing>
            </w:r>
          </w:p>
        </w:tc>
        <w:tc>
          <w:tcPr>
            <w:tcW w:w="3474" w:type="pct"/>
            <w:gridSpan w:val="2"/>
            <w:tcMar>
              <w:top w:w="20" w:type="nil"/>
              <w:left w:w="20" w:type="nil"/>
              <w:bottom w:w="20" w:type="nil"/>
              <w:right w:w="20" w:type="nil"/>
            </w:tcMar>
            <w:vAlign w:val="center"/>
          </w:tcPr>
          <w:p w:rsidR="00374860" w:rsidRDefault="00374860" w:rsidP="003F0E9F">
            <w:pPr>
              <w:widowControl w:val="0"/>
              <w:autoSpaceDE w:val="0"/>
              <w:autoSpaceDN w:val="0"/>
              <w:adjustRightInd w:val="0"/>
              <w:spacing w:before="100" w:beforeAutospacing="1"/>
              <w:ind w:right="-22"/>
              <w:rPr>
                <w:rFonts w:ascii="Arial" w:eastAsia="Arial Unicode MS" w:hAnsi="Arial" w:cs="Arial"/>
                <w:lang w:val="en-US"/>
              </w:rPr>
            </w:pP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p>
        </w:tc>
      </w:tr>
      <w:tr w:rsidR="00374860" w:rsidRPr="00BD4D31" w:rsidTr="003F0E9F">
        <w:tblPrEx>
          <w:tblCellMar>
            <w:top w:w="0" w:type="dxa"/>
            <w:bottom w:w="0" w:type="dxa"/>
          </w:tblCellMar>
        </w:tblPrEx>
        <w:tc>
          <w:tcPr>
            <w:tcW w:w="1526" w:type="pct"/>
            <w:tcMar>
              <w:top w:w="20" w:type="nil"/>
              <w:left w:w="20" w:type="nil"/>
              <w:bottom w:w="20" w:type="nil"/>
              <w:right w:w="20" w:type="nil"/>
            </w:tcMar>
            <w:vAlign w:val="center"/>
          </w:tcPr>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i/>
                <w:iCs/>
                <w:lang w:val="en-US"/>
              </w:rPr>
              <w:t>Examine the cartoonist’s point of view. In your opinion was he critical of, or praising, Kitchener’s action. Remember where the cartoon was published</w:t>
            </w:r>
          </w:p>
        </w:tc>
        <w:tc>
          <w:tcPr>
            <w:tcW w:w="3474" w:type="pct"/>
            <w:gridSpan w:val="2"/>
            <w:tcMar>
              <w:top w:w="20" w:type="nil"/>
              <w:left w:w="20" w:type="nil"/>
              <w:bottom w:w="20" w:type="nil"/>
              <w:right w:w="20" w:type="nil"/>
            </w:tcMar>
            <w:vAlign w:val="center"/>
          </w:tcPr>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r w:rsidRPr="00BD4D31">
              <w:rPr>
                <w:rFonts w:ascii="Arial" w:eastAsia="Arial Unicode MS" w:hAnsi="Arial" w:cs="Arial"/>
                <w:lang w:val="en-US"/>
              </w:rPr>
              <w:t>______________________________________________</w:t>
            </w:r>
          </w:p>
          <w:p w:rsidR="00374860" w:rsidRPr="00BD4D31" w:rsidRDefault="00374860" w:rsidP="003F0E9F">
            <w:pPr>
              <w:widowControl w:val="0"/>
              <w:autoSpaceDE w:val="0"/>
              <w:autoSpaceDN w:val="0"/>
              <w:adjustRightInd w:val="0"/>
              <w:spacing w:before="100" w:beforeAutospacing="1"/>
              <w:ind w:right="-22"/>
              <w:rPr>
                <w:rFonts w:ascii="Arial" w:eastAsia="Arial Unicode MS" w:hAnsi="Arial" w:cs="Arial"/>
                <w:lang w:val="en-US"/>
              </w:rPr>
            </w:pPr>
          </w:p>
        </w:tc>
      </w:tr>
    </w:tbl>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r w:rsidRPr="00F35745">
        <w:rPr>
          <w:rFonts w:ascii="Arial" w:eastAsia="Arial Unicode MS" w:hAnsi="Arial" w:cs="Arial"/>
          <w:b/>
          <w:lang w:val="en-US"/>
        </w:rPr>
        <w:t xml:space="preserve">3) </w:t>
      </w:r>
      <w:r w:rsidRPr="00F35745">
        <w:rPr>
          <w:rFonts w:ascii="Arial" w:eastAsia="Arial Unicode MS" w:hAnsi="Arial" w:cs="Arial"/>
          <w:b/>
          <w:i/>
          <w:iCs/>
          <w:lang w:val="en-US"/>
        </w:rPr>
        <w:t>Class Discussion</w:t>
      </w:r>
      <w:r w:rsidRPr="00BD4D31">
        <w:rPr>
          <w:rFonts w:ascii="Arial" w:eastAsia="Arial Unicode MS" w:hAnsi="Arial" w:cs="Arial"/>
          <w:i/>
          <w:iCs/>
          <w:lang w:val="en-US"/>
        </w:rPr>
        <w:t xml:space="preserve">: “A picture is worth a thousand words” is a common saying. Is it true? Are images more effective, better than words, at transmitting messages? Sometimes? </w:t>
      </w:r>
      <w:proofErr w:type="gramStart"/>
      <w:r w:rsidRPr="00BD4D31">
        <w:rPr>
          <w:rFonts w:ascii="Arial" w:eastAsia="Arial Unicode MS" w:hAnsi="Arial" w:cs="Arial"/>
          <w:i/>
          <w:iCs/>
          <w:lang w:val="en-US"/>
        </w:rPr>
        <w:t>All the time?</w:t>
      </w:r>
      <w:proofErr w:type="gramEnd"/>
      <w:r w:rsidRPr="00BD4D31">
        <w:rPr>
          <w:rFonts w:ascii="Arial" w:eastAsia="Arial Unicode MS" w:hAnsi="Arial" w:cs="Arial"/>
          <w:i/>
          <w:iCs/>
          <w:lang w:val="en-US"/>
        </w:rPr>
        <w:t xml:space="preserve"> When? Why? Why not?</w:t>
      </w:r>
    </w:p>
    <w:p w:rsidR="00374860" w:rsidRPr="00BD4D31" w:rsidRDefault="00374860" w:rsidP="00374860">
      <w:pPr>
        <w:widowControl w:val="0"/>
        <w:autoSpaceDE w:val="0"/>
        <w:autoSpaceDN w:val="0"/>
        <w:adjustRightInd w:val="0"/>
        <w:spacing w:before="100" w:beforeAutospacing="1"/>
        <w:ind w:right="-22"/>
        <w:rPr>
          <w:rFonts w:ascii="Arial" w:eastAsia="Arial Unicode MS" w:hAnsi="Arial" w:cs="Arial"/>
          <w:lang w:val="en-US"/>
        </w:rPr>
      </w:pPr>
    </w:p>
    <w:p w:rsidR="00374860" w:rsidRPr="00BD4D31" w:rsidRDefault="00374860" w:rsidP="00374860">
      <w:pPr>
        <w:spacing w:before="100" w:beforeAutospacing="1"/>
        <w:ind w:right="-22"/>
        <w:rPr>
          <w:rFonts w:ascii="Arial" w:hAnsi="Arial" w:cs="Arial"/>
        </w:rPr>
      </w:pPr>
    </w:p>
    <w:p w:rsidR="00EE2617" w:rsidRDefault="00EE2617" w:rsidP="008A2CC7">
      <w:pPr>
        <w:jc w:val="center"/>
      </w:pPr>
    </w:p>
    <w:sectPr w:rsidR="00EE2617" w:rsidSect="008A2CC7">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4"/>
    <w:multiLevelType w:val="hybridMultilevel"/>
    <w:tmpl w:val="00000004"/>
    <w:lvl w:ilvl="0" w:tplc="0000012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5"/>
    <w:multiLevelType w:val="hybridMultilevel"/>
    <w:tmpl w:val="00000005"/>
    <w:lvl w:ilvl="0" w:tplc="00000191">
      <w:start w:val="2"/>
      <w:numFmt w:val="upp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6"/>
    <w:multiLevelType w:val="hybridMultilevel"/>
    <w:tmpl w:val="00000006"/>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007"/>
    <w:multiLevelType w:val="hybridMultilevel"/>
    <w:tmpl w:val="00000007"/>
    <w:lvl w:ilvl="0" w:tplc="00000259">
      <w:start w:val="1"/>
      <w:numFmt w:val="bullet"/>
      <w:lvlText w:val="•"/>
      <w:lvlJc w:val="left"/>
      <w:pPr>
        <w:ind w:left="720" w:hanging="360"/>
      </w:pPr>
    </w:lvl>
    <w:lvl w:ilvl="1" w:tplc="0000025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50807E88"/>
    <w:multiLevelType w:val="hybridMultilevel"/>
    <w:tmpl w:val="C67AD712"/>
    <w:lvl w:ilvl="0" w:tplc="49C2F0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9363634"/>
    <w:multiLevelType w:val="hybridMultilevel"/>
    <w:tmpl w:val="01CE77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A65440E"/>
    <w:multiLevelType w:val="hybridMultilevel"/>
    <w:tmpl w:val="E6F6324A"/>
    <w:lvl w:ilvl="0" w:tplc="0409000B">
      <w:start w:val="1"/>
      <w:numFmt w:val="bullet"/>
      <w:lvlText w:val=""/>
      <w:lvlJc w:val="left"/>
      <w:pPr>
        <w:ind w:left="1500" w:hanging="360"/>
      </w:pPr>
      <w:rPr>
        <w:rFonts w:ascii="Wingdings" w:hAnsi="Wingdings" w:hint="default"/>
      </w:rPr>
    </w:lvl>
    <w:lvl w:ilvl="1" w:tplc="04090003" w:tentative="1">
      <w:start w:val="1"/>
      <w:numFmt w:val="bullet"/>
      <w:lvlText w:val="o"/>
      <w:lvlJc w:val="left"/>
      <w:pPr>
        <w:ind w:left="2220" w:hanging="360"/>
      </w:pPr>
      <w:rPr>
        <w:rFonts w:ascii="Courier New" w:hAnsi="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hint="default"/>
      </w:rPr>
    </w:lvl>
    <w:lvl w:ilvl="8" w:tplc="04090005" w:tentative="1">
      <w:start w:val="1"/>
      <w:numFmt w:val="bullet"/>
      <w:lvlText w:val=""/>
      <w:lvlJc w:val="left"/>
      <w:pPr>
        <w:ind w:left="7260" w:hanging="360"/>
      </w:pPr>
      <w:rPr>
        <w:rFonts w:ascii="Wingdings" w:hAnsi="Wingdings" w:hint="default"/>
      </w:rPr>
    </w:lvl>
  </w:abstractNum>
  <w:num w:numId="1">
    <w:abstractNumId w:val="0"/>
  </w:num>
  <w:num w:numId="2">
    <w:abstractNumId w:val="1"/>
  </w:num>
  <w:num w:numId="3">
    <w:abstractNumId w:val="4"/>
  </w:num>
  <w:num w:numId="4">
    <w:abstractNumId w:val="2"/>
  </w:num>
  <w:num w:numId="5">
    <w:abstractNumId w:val="3"/>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2CC7"/>
    <w:rsid w:val="00374860"/>
    <w:rsid w:val="00744AE4"/>
    <w:rsid w:val="008A2CC7"/>
    <w:rsid w:val="00EE26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2CC7"/>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2CC7"/>
    <w:pPr>
      <w:ind w:left="720"/>
      <w:contextualSpacing/>
    </w:pPr>
  </w:style>
  <w:style w:type="paragraph" w:styleId="BalloonText">
    <w:name w:val="Balloon Text"/>
    <w:basedOn w:val="Normal"/>
    <w:link w:val="BalloonTextChar"/>
    <w:uiPriority w:val="99"/>
    <w:semiHidden/>
    <w:unhideWhenUsed/>
    <w:rsid w:val="0037486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74860"/>
    <w:rPr>
      <w:rFonts w:ascii="Lucida Grande" w:hAnsi="Lucida Grande" w:cs="Lucida Grande"/>
      <w:sz w:val="18"/>
      <w:szCs w:val="18"/>
      <w:lang w:val="en-A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2CC7"/>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2CC7"/>
    <w:pPr>
      <w:ind w:left="720"/>
      <w:contextualSpacing/>
    </w:pPr>
  </w:style>
  <w:style w:type="paragraph" w:styleId="BalloonText">
    <w:name w:val="Balloon Text"/>
    <w:basedOn w:val="Normal"/>
    <w:link w:val="BalloonTextChar"/>
    <w:uiPriority w:val="99"/>
    <w:semiHidden/>
    <w:unhideWhenUsed/>
    <w:rsid w:val="0037486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74860"/>
    <w:rPr>
      <w:rFonts w:ascii="Lucida Grande" w:hAnsi="Lucida Grande" w:cs="Lucida Grande"/>
      <w:sz w:val="18"/>
      <w:szCs w:val="18"/>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7601</Words>
  <Characters>46217</Characters>
  <Application>Microsoft Macintosh Word</Application>
  <DocSecurity>0</DocSecurity>
  <Lines>700</Lines>
  <Paragraphs>324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53494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2</cp:revision>
  <dcterms:created xsi:type="dcterms:W3CDTF">2015-01-19T09:59:00Z</dcterms:created>
  <dcterms:modified xsi:type="dcterms:W3CDTF">2015-01-19T09:59:00Z</dcterms:modified>
  <cp:category/>
</cp:coreProperties>
</file>