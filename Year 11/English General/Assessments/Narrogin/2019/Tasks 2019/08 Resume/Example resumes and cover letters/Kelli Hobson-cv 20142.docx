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00000" w:rsidRDefault="00912618"/>
    <w:p w:rsidR="00000000" w:rsidRDefault="00912618">
      <w:pPr>
        <w:spacing w:before="221" w:after="278"/>
        <w:jc w:val="right"/>
        <w:rPr>
          <w:rStyle w:val="country-name"/>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Kelli Hobson</w:t>
      </w:r>
    </w:p>
    <w:p w:rsidR="00000000" w:rsidRDefault="00B06A0D">
      <w:pPr>
        <w:spacing w:before="221" w:after="278"/>
        <w:jc w:val="right"/>
        <w:rPr>
          <w:rFonts w:ascii="Times New Roman" w:hAnsi="Times New Roman" w:cs="Times New Roman"/>
          <w:sz w:val="24"/>
        </w:rPr>
      </w:pPr>
      <w:r>
        <w:rPr>
          <w:rStyle w:val="country-name"/>
          <w:rFonts w:ascii="Times New Roman" w:hAnsi="Times New Roman" w:cs="Times New Roman"/>
          <w:sz w:val="24"/>
        </w:rPr>
        <w:t>My address</w:t>
      </w:r>
    </w:p>
    <w:p w:rsidR="00000000" w:rsidRDefault="00912618">
      <w:pPr>
        <w:spacing w:before="280" w:after="280"/>
        <w:jc w:val="right"/>
        <w:rPr>
          <w:rFonts w:ascii="Times New Roman" w:hAnsi="Times New Roman" w:cs="Times New Roman"/>
          <w:sz w:val="24"/>
        </w:rPr>
      </w:pPr>
      <w:r>
        <w:rPr>
          <w:rFonts w:ascii="Times New Roman" w:hAnsi="Times New Roman" w:cs="Times New Roman"/>
          <w:sz w:val="24"/>
        </w:rPr>
        <w:t xml:space="preserve">Email: </w:t>
      </w:r>
      <w:r w:rsidR="00B06A0D">
        <w:rPr>
          <w:rFonts w:ascii="Times New Roman" w:hAnsi="Times New Roman" w:cs="Times New Roman"/>
          <w:sz w:val="24"/>
        </w:rPr>
        <w:t>email</w:t>
      </w:r>
      <w:r>
        <w:rPr>
          <w:rFonts w:ascii="Times New Roman" w:hAnsi="Times New Roman" w:cs="Times New Roman"/>
          <w:sz w:val="24"/>
        </w:rPr>
        <w:t>@live.com</w:t>
      </w:r>
    </w:p>
    <w:p w:rsidR="00000000" w:rsidRDefault="00912618">
      <w:pPr>
        <w:spacing w:before="280" w:after="280"/>
        <w:jc w:val="right"/>
        <w:rPr>
          <w:rFonts w:ascii="Times New Roman" w:hAnsi="Times New Roman" w:cs="Times New Roman"/>
          <w:sz w:val="24"/>
        </w:rPr>
      </w:pPr>
      <w:r>
        <w:rPr>
          <w:rFonts w:ascii="Times New Roman" w:hAnsi="Times New Roman" w:cs="Times New Roman"/>
          <w:sz w:val="24"/>
        </w:rPr>
        <w:t>                                                                                          </w:t>
      </w:r>
    </w:p>
    <w:p w:rsidR="00000000" w:rsidRDefault="00912618">
      <w:pPr>
        <w:rPr>
          <w:rFonts w:ascii="Times New Roman" w:hAnsi="Times New Roman" w:cs="Times New Roman"/>
          <w:sz w:val="24"/>
        </w:rPr>
      </w:pPr>
    </w:p>
    <w:p w:rsidR="00000000" w:rsidRDefault="00912618">
      <w:pPr>
        <w:rPr>
          <w:rFonts w:ascii="Times New Roman" w:hAnsi="Times New Roman" w:cs="Times New Roman"/>
          <w:sz w:val="24"/>
          <w:lang w:val="en-AU"/>
        </w:rPr>
      </w:pPr>
      <w:r>
        <w:rPr>
          <w:rFonts w:ascii="Times New Roman" w:hAnsi="Times New Roman" w:cs="Times New Roman"/>
          <w:sz w:val="24"/>
        </w:rPr>
        <w:t>To Whom It May Concern:</w:t>
      </w:r>
    </w:p>
    <w:p w:rsidR="00000000" w:rsidRDefault="00912618">
      <w:pPr>
        <w:spacing w:before="280" w:after="280"/>
        <w:rPr>
          <w:rFonts w:ascii="Times New Roman" w:hAnsi="Times New Roman" w:cs="Times New Roman"/>
          <w:sz w:val="24"/>
        </w:rPr>
      </w:pPr>
      <w:r>
        <w:rPr>
          <w:rFonts w:ascii="Times New Roman" w:hAnsi="Times New Roman" w:cs="Times New Roman"/>
          <w:sz w:val="24"/>
          <w:lang w:val="en-AU"/>
        </w:rPr>
        <w:t>I am writing to apply for the position of English T</w:t>
      </w:r>
      <w:r>
        <w:rPr>
          <w:rFonts w:ascii="Times New Roman" w:hAnsi="Times New Roman" w:cs="Times New Roman"/>
          <w:sz w:val="24"/>
          <w:lang w:val="en-AU"/>
        </w:rPr>
        <w:t>eacher for all ages (China) advertised on the EF Job website on 4</w:t>
      </w:r>
      <w:r>
        <w:rPr>
          <w:rFonts w:ascii="Times New Roman" w:hAnsi="Times New Roman" w:cs="Times New Roman"/>
          <w:sz w:val="24"/>
          <w:vertAlign w:val="superscript"/>
          <w:lang w:val="en-AU"/>
        </w:rPr>
        <w:t>th</w:t>
      </w:r>
      <w:r>
        <w:rPr>
          <w:rFonts w:ascii="Times New Roman" w:hAnsi="Times New Roman" w:cs="Times New Roman"/>
          <w:sz w:val="24"/>
          <w:lang w:val="en-AU"/>
        </w:rPr>
        <w:t xml:space="preserve"> Dec, 2014. I am a native English speaker from Australia with </w:t>
      </w:r>
      <w:r>
        <w:rPr>
          <w:rFonts w:ascii="Times New Roman" w:hAnsi="Times New Roman" w:cs="Times New Roman"/>
          <w:sz w:val="24"/>
        </w:rPr>
        <w:t>a Bachelor’s Degree from Murdoch University in Australia in English Literature and Theory</w:t>
      </w:r>
      <w:r>
        <w:rPr>
          <w:rFonts w:ascii="Times New Roman" w:hAnsi="Times New Roman" w:cs="Times New Roman"/>
          <w:sz w:val="24"/>
          <w:lang w:val="en-AU"/>
        </w:rPr>
        <w:t xml:space="preserve">. </w:t>
      </w:r>
      <w:r>
        <w:rPr>
          <w:rFonts w:ascii="Times New Roman" w:hAnsi="Times New Roman" w:cs="Times New Roman"/>
          <w:sz w:val="24"/>
        </w:rPr>
        <w:t>I have completed my TEFL and TESOL c</w:t>
      </w:r>
      <w:r>
        <w:rPr>
          <w:rFonts w:ascii="Times New Roman" w:hAnsi="Times New Roman" w:cs="Times New Roman"/>
          <w:sz w:val="24"/>
        </w:rPr>
        <w:t>ertification through ITTT in July 2014 with a grade point average of 93%.</w:t>
      </w:r>
    </w:p>
    <w:p w:rsidR="00000000" w:rsidRDefault="00912618">
      <w:pPr>
        <w:rPr>
          <w:rFonts w:ascii="Times New Roman" w:hAnsi="Times New Roman" w:cs="Times New Roman"/>
          <w:sz w:val="24"/>
        </w:rPr>
      </w:pPr>
      <w:r>
        <w:rPr>
          <w:rFonts w:ascii="Times New Roman" w:hAnsi="Times New Roman" w:cs="Times New Roman"/>
          <w:sz w:val="24"/>
        </w:rPr>
        <w:t xml:space="preserve">I have one on one and group (up to 30 students) tutoring experience with students of all ages in English and English Literature. I have tutored primary school beginners to adults in </w:t>
      </w:r>
      <w:r>
        <w:rPr>
          <w:rFonts w:ascii="Times New Roman" w:hAnsi="Times New Roman" w:cs="Times New Roman"/>
          <w:sz w:val="24"/>
        </w:rPr>
        <w:t>English, English comprehension and literacy testing. I have also tutored intensive courses for Year 12 Tertiary Entrance Exam English Literature preparation and helped create and mark mock examinations for the students. I thoroughly enjoyed my time tutorin</w:t>
      </w:r>
      <w:r>
        <w:rPr>
          <w:rFonts w:ascii="Times New Roman" w:hAnsi="Times New Roman" w:cs="Times New Roman"/>
          <w:sz w:val="24"/>
        </w:rPr>
        <w:t xml:space="preserve">g and found it very rewarding. I would like to continue to develop my teaching skills while creating a challenging and fun learning environment for students. </w:t>
      </w:r>
    </w:p>
    <w:p w:rsidR="00000000" w:rsidRDefault="00912618">
      <w:pPr>
        <w:rPr>
          <w:rFonts w:ascii="Times New Roman" w:hAnsi="Times New Roman" w:cs="Times New Roman"/>
          <w:sz w:val="24"/>
        </w:rPr>
      </w:pPr>
    </w:p>
    <w:p w:rsidR="00000000" w:rsidRDefault="00912618">
      <w:pPr>
        <w:rPr>
          <w:rFonts w:ascii="Times New Roman" w:hAnsi="Times New Roman" w:cs="Times New Roman"/>
          <w:sz w:val="24"/>
        </w:rPr>
      </w:pPr>
      <w:r>
        <w:rPr>
          <w:rFonts w:ascii="Times New Roman" w:hAnsi="Times New Roman" w:cs="Times New Roman"/>
          <w:sz w:val="24"/>
        </w:rPr>
        <w:t xml:space="preserve">I have experience in writing, researching and editing for an Australian government publication. </w:t>
      </w:r>
      <w:r>
        <w:rPr>
          <w:rFonts w:ascii="Times New Roman" w:hAnsi="Times New Roman" w:cs="Times New Roman"/>
          <w:sz w:val="24"/>
        </w:rPr>
        <w:t>I also have many years of customer service experience. I have worked as part of a team to meet tight deadlines and provide direction and support to other staff. I have an excellent grasp of “one to one” customer relationship management and the ability to m</w:t>
      </w:r>
      <w:r>
        <w:rPr>
          <w:rFonts w:ascii="Times New Roman" w:hAnsi="Times New Roman" w:cs="Times New Roman"/>
          <w:sz w:val="24"/>
        </w:rPr>
        <w:t>anage competing priorities under pressure with a close attention to detail in a busy multi-tasking team environment. I have experience in issue resolution, staff supervision and management, the ability to communicate effectively with clientele, to communic</w:t>
      </w:r>
      <w:r>
        <w:rPr>
          <w:rFonts w:ascii="Times New Roman" w:hAnsi="Times New Roman" w:cs="Times New Roman"/>
          <w:sz w:val="24"/>
        </w:rPr>
        <w:t>ate effectively with staff, to motivate them and to increase productivity.</w:t>
      </w:r>
    </w:p>
    <w:p w:rsidR="00000000" w:rsidRDefault="00912618">
      <w:pPr>
        <w:spacing w:before="280" w:after="280"/>
      </w:pPr>
      <w:r>
        <w:rPr>
          <w:rFonts w:ascii="Times New Roman" w:hAnsi="Times New Roman" w:cs="Times New Roman"/>
          <w:sz w:val="24"/>
        </w:rPr>
        <w:t>I</w:t>
      </w:r>
      <w:r>
        <w:rPr>
          <w:rFonts w:ascii="Times New Roman" w:hAnsi="Times New Roman" w:cs="Times New Roman"/>
          <w:sz w:val="24"/>
          <w:lang w:val="en-AU"/>
        </w:rPr>
        <w:t xml:space="preserve"> have planned to visit China and teach English for many years as I have an interest in the language and the culture. </w:t>
      </w:r>
      <w:r>
        <w:rPr>
          <w:rStyle w:val="Emphasis"/>
          <w:rFonts w:ascii="Times New Roman" w:hAnsi="Times New Roman" w:cs="Times New Roman"/>
          <w:i w:val="0"/>
          <w:sz w:val="24"/>
        </w:rPr>
        <w:t>I would welcome the opportunity to start my teaching career for</w:t>
      </w:r>
      <w:r>
        <w:rPr>
          <w:rStyle w:val="Emphasis"/>
          <w:rFonts w:ascii="Times New Roman" w:hAnsi="Times New Roman" w:cs="Times New Roman"/>
          <w:i w:val="0"/>
          <w:sz w:val="24"/>
        </w:rPr>
        <w:t xml:space="preserve"> a company with a good reputation for its educational and employment standards.</w:t>
      </w:r>
    </w:p>
    <w:p w:rsidR="00000000" w:rsidRDefault="00912618">
      <w:pPr>
        <w:pStyle w:val="NormalWeb"/>
      </w:pPr>
      <w:r>
        <w:t>I look forward to hearing from you. Thank you for your time and consideration.</w:t>
      </w:r>
    </w:p>
    <w:p w:rsidR="00000000" w:rsidRDefault="00912618">
      <w:pPr>
        <w:pStyle w:val="NormalWeb"/>
      </w:pPr>
      <w:r>
        <w:t>Yours sincerely,</w:t>
      </w:r>
    </w:p>
    <w:p w:rsidR="00000000" w:rsidRDefault="00912618">
      <w:pPr>
        <w:pStyle w:val="NormalWeb"/>
        <w:tabs>
          <w:tab w:val="left" w:pos="1545"/>
        </w:tabs>
      </w:pPr>
      <w:r>
        <w:tab/>
      </w:r>
      <w:r>
        <w:br/>
        <w:t>Kelli Hobson</w:t>
      </w:r>
    </w:p>
    <w:p w:rsidR="00000000" w:rsidRDefault="00912618"/>
    <w:p w:rsidR="00B06A0D" w:rsidRDefault="00B06A0D"/>
    <w:tbl>
      <w:tblPr>
        <w:tblW w:w="0" w:type="auto"/>
        <w:tblInd w:w="-432" w:type="dxa"/>
        <w:tblLayout w:type="fixed"/>
        <w:tblLook w:val="0000"/>
      </w:tblPr>
      <w:tblGrid>
        <w:gridCol w:w="1890"/>
        <w:gridCol w:w="90"/>
        <w:gridCol w:w="6840"/>
        <w:gridCol w:w="1080"/>
      </w:tblGrid>
      <w:tr w:rsidR="00000000">
        <w:trPr>
          <w:cantSplit/>
          <w:trHeight w:val="288"/>
        </w:trPr>
        <w:tc>
          <w:tcPr>
            <w:tcW w:w="9900" w:type="dxa"/>
            <w:gridSpan w:val="4"/>
            <w:shd w:val="clear" w:color="auto" w:fill="auto"/>
          </w:tcPr>
          <w:p w:rsidR="00000000" w:rsidRDefault="00912618">
            <w:pPr>
              <w:pStyle w:val="Name"/>
            </w:pPr>
            <w:r>
              <w:lastRenderedPageBreak/>
              <w:t>Kelli Hobson</w:t>
            </w:r>
          </w:p>
        </w:tc>
      </w:tr>
      <w:tr w:rsidR="00000000">
        <w:trPr>
          <w:cantSplit/>
          <w:trHeight w:val="288"/>
        </w:trPr>
        <w:tc>
          <w:tcPr>
            <w:tcW w:w="9900" w:type="dxa"/>
            <w:gridSpan w:val="4"/>
            <w:shd w:val="clear" w:color="auto" w:fill="auto"/>
          </w:tcPr>
          <w:p w:rsidR="00000000" w:rsidRDefault="00912618">
            <w:pPr>
              <w:spacing w:before="0"/>
            </w:pPr>
            <w:r>
              <w:rPr>
                <w:rStyle w:val="street-addressaddressmainparts"/>
                <w:b/>
                <w:sz w:val="22"/>
                <w:szCs w:val="22"/>
              </w:rPr>
              <w:t>Kluckstr. 35</w:t>
            </w:r>
            <w:r>
              <w:br/>
            </w:r>
            <w:r>
              <w:rPr>
                <w:rStyle w:val="postal-codeaddressmainparts"/>
                <w:b/>
                <w:sz w:val="22"/>
                <w:szCs w:val="22"/>
              </w:rPr>
              <w:t>10785</w:t>
            </w:r>
            <w:r>
              <w:rPr>
                <w:rStyle w:val="adr"/>
                <w:b/>
                <w:sz w:val="22"/>
                <w:szCs w:val="22"/>
              </w:rPr>
              <w:t xml:space="preserve"> </w:t>
            </w:r>
            <w:r>
              <w:rPr>
                <w:rStyle w:val="localityaddressmainparts"/>
                <w:b/>
                <w:sz w:val="22"/>
                <w:szCs w:val="22"/>
              </w:rPr>
              <w:t>Berlin</w:t>
            </w:r>
            <w:r>
              <w:br/>
            </w:r>
            <w:r>
              <w:rPr>
                <w:rStyle w:val="country-name"/>
                <w:b/>
                <w:sz w:val="22"/>
                <w:szCs w:val="22"/>
              </w:rPr>
              <w:t>Deutschland</w:t>
            </w:r>
          </w:p>
        </w:tc>
      </w:tr>
      <w:tr w:rsidR="00000000">
        <w:trPr>
          <w:cantSplit/>
          <w:trHeight w:val="288"/>
        </w:trPr>
        <w:tc>
          <w:tcPr>
            <w:tcW w:w="9900" w:type="dxa"/>
            <w:gridSpan w:val="4"/>
            <w:tcBorders>
              <w:bottom w:val="single" w:sz="8" w:space="0" w:color="808080"/>
            </w:tcBorders>
            <w:shd w:val="clear" w:color="auto" w:fill="auto"/>
          </w:tcPr>
          <w:p w:rsidR="00000000" w:rsidRDefault="00B06A0D">
            <w:pPr>
              <w:pStyle w:val="ContactInformation"/>
            </w:pPr>
            <w:hyperlink r:id="rId5" w:history="1">
              <w:r w:rsidRPr="00DA512C">
                <w:rPr>
                  <w:rStyle w:val="Hyperlink"/>
                </w:rPr>
                <w:t>email@live.com</w:t>
              </w:r>
            </w:hyperlink>
          </w:p>
        </w:tc>
      </w:tr>
      <w:tr w:rsidR="00000000">
        <w:trPr>
          <w:trHeight w:val="448"/>
        </w:trPr>
        <w:tc>
          <w:tcPr>
            <w:tcW w:w="1980" w:type="dxa"/>
            <w:gridSpan w:val="2"/>
            <w:tcBorders>
              <w:top w:val="single" w:sz="8" w:space="0" w:color="808080"/>
              <w:bottom w:val="single" w:sz="4" w:space="0" w:color="C0C0C0"/>
            </w:tcBorders>
            <w:shd w:val="clear" w:color="auto" w:fill="auto"/>
          </w:tcPr>
          <w:p w:rsidR="00000000" w:rsidRDefault="00912618">
            <w:pPr>
              <w:pStyle w:val="Heading1"/>
              <w:rPr>
                <w:color w:val="000000"/>
              </w:rPr>
            </w:pPr>
            <w:r>
              <w:t>Summary</w:t>
            </w:r>
          </w:p>
        </w:tc>
        <w:tc>
          <w:tcPr>
            <w:tcW w:w="7920" w:type="dxa"/>
            <w:gridSpan w:val="2"/>
            <w:tcBorders>
              <w:top w:val="single" w:sz="8" w:space="0" w:color="808080"/>
              <w:bottom w:val="single" w:sz="4" w:space="0" w:color="C0C0C0"/>
            </w:tcBorders>
            <w:shd w:val="clear" w:color="auto" w:fill="auto"/>
            <w:vAlign w:val="center"/>
          </w:tcPr>
          <w:p w:rsidR="00000000" w:rsidRDefault="00912618">
            <w:pPr>
              <w:pStyle w:val="Bulletfirstline"/>
              <w:rPr>
                <w:szCs w:val="20"/>
              </w:rPr>
            </w:pPr>
            <w:r>
              <w:rPr>
                <w:rFonts w:cs="Arial"/>
                <w:color w:val="000000"/>
                <w:szCs w:val="20"/>
              </w:rPr>
              <w:t>Demonstrated achiever with strong verbal, listening and written skills. Comfortable in interacting with all levels of the organization and public. Able to negotiate and problem solve quickly, a</w:t>
            </w:r>
            <w:r>
              <w:rPr>
                <w:rFonts w:cs="Arial"/>
                <w:color w:val="000000"/>
                <w:szCs w:val="20"/>
              </w:rPr>
              <w:t>ccurately, and efficiently.</w:t>
            </w:r>
          </w:p>
          <w:p w:rsidR="00000000" w:rsidRDefault="00912618">
            <w:pPr>
              <w:numPr>
                <w:ilvl w:val="0"/>
                <w:numId w:val="4"/>
              </w:numPr>
            </w:pPr>
            <w:r>
              <w:rPr>
                <w:szCs w:val="20"/>
              </w:rPr>
              <w:t xml:space="preserve">Over thirteen years of experience in the customer service field, over eight years serving and banquets experience, three years fine dining experience, and one year of front desk and reception experience. </w:t>
            </w:r>
          </w:p>
          <w:p w:rsidR="00000000" w:rsidRDefault="00912618">
            <w:pPr>
              <w:numPr>
                <w:ilvl w:val="0"/>
                <w:numId w:val="4"/>
              </w:numPr>
            </w:pPr>
            <w:r>
              <w:t>Skilled at learning new</w:t>
            </w:r>
            <w:r>
              <w:t xml:space="preserve"> concepts quickly; working well under pressure whilst maintaining accuracy; and communicating ideas clearly and effectively.</w:t>
            </w:r>
          </w:p>
          <w:p w:rsidR="00000000" w:rsidRDefault="00912618">
            <w:pPr>
              <w:numPr>
                <w:ilvl w:val="0"/>
                <w:numId w:val="4"/>
              </w:numPr>
            </w:pPr>
            <w:r>
              <w:t>Extensive computer training, including knowledge of multiple networking environments and business software packages. Ability to typ</w:t>
            </w:r>
            <w:r>
              <w:t>e over 60 words per minute.</w:t>
            </w:r>
          </w:p>
        </w:tc>
      </w:tr>
      <w:tr w:rsidR="00000000">
        <w:trPr>
          <w:cantSplit/>
          <w:trHeight w:val="1509"/>
        </w:trPr>
        <w:tc>
          <w:tcPr>
            <w:tcW w:w="1980" w:type="dxa"/>
            <w:gridSpan w:val="2"/>
            <w:tcBorders>
              <w:top w:val="single" w:sz="4" w:space="0" w:color="C0C0C0"/>
            </w:tcBorders>
            <w:shd w:val="clear" w:color="auto" w:fill="auto"/>
          </w:tcPr>
          <w:p w:rsidR="00000000" w:rsidRDefault="00912618">
            <w:pPr>
              <w:pStyle w:val="Heading1"/>
              <w:rPr>
                <w:rStyle w:val="CollegeCharChar"/>
              </w:rPr>
            </w:pPr>
            <w:r>
              <w:t>Education</w:t>
            </w:r>
          </w:p>
        </w:tc>
        <w:tc>
          <w:tcPr>
            <w:tcW w:w="6840" w:type="dxa"/>
            <w:tcBorders>
              <w:top w:val="single" w:sz="4" w:space="0" w:color="C0C0C0"/>
            </w:tcBorders>
            <w:shd w:val="clear" w:color="auto" w:fill="auto"/>
          </w:tcPr>
          <w:p w:rsidR="00000000" w:rsidRDefault="00912618">
            <w:pPr>
              <w:rPr>
                <w:rStyle w:val="CollegeCharChar"/>
              </w:rPr>
            </w:pPr>
            <w:r>
              <w:rPr>
                <w:rStyle w:val="CollegeCharChar"/>
              </w:rPr>
              <w:t>TESOL &amp; TEFL Certification</w:t>
            </w:r>
          </w:p>
          <w:p w:rsidR="00000000" w:rsidRDefault="00912618">
            <w:pPr>
              <w:rPr>
                <w:bCs/>
              </w:rPr>
            </w:pPr>
            <w:r>
              <w:rPr>
                <w:rStyle w:val="CollegeCharChar"/>
              </w:rPr>
              <w:t>ITTT</w:t>
            </w:r>
          </w:p>
          <w:p w:rsidR="00000000" w:rsidRDefault="00912618">
            <w:pPr>
              <w:numPr>
                <w:ilvl w:val="0"/>
                <w:numId w:val="9"/>
              </w:numPr>
              <w:rPr>
                <w:bCs/>
              </w:rPr>
            </w:pPr>
            <w:r>
              <w:rPr>
                <w:bCs/>
              </w:rPr>
              <w:t>120 hour TESOL and TEFL Certification through ITTT, this focuses on: ESA teaching methodology; classroom management; constructing lesson plans; productive and receptive skills; evaluati</w:t>
            </w:r>
            <w:r>
              <w:rPr>
                <w:bCs/>
              </w:rPr>
              <w:t>on and testing of students; and teaching the cornerstones of English for English language learners.</w:t>
            </w:r>
          </w:p>
          <w:p w:rsidR="00000000" w:rsidRDefault="00912618">
            <w:pPr>
              <w:numPr>
                <w:ilvl w:val="0"/>
                <w:numId w:val="9"/>
              </w:numPr>
            </w:pPr>
            <w:r>
              <w:rPr>
                <w:bCs/>
              </w:rPr>
              <w:t>Overall ranking of 93%.</w:t>
            </w:r>
          </w:p>
        </w:tc>
        <w:tc>
          <w:tcPr>
            <w:tcW w:w="1080" w:type="dxa"/>
            <w:tcBorders>
              <w:top w:val="single" w:sz="4" w:space="0" w:color="C0C0C0"/>
            </w:tcBorders>
            <w:shd w:val="clear" w:color="auto" w:fill="auto"/>
          </w:tcPr>
          <w:p w:rsidR="00000000" w:rsidRDefault="00912618">
            <w:pPr>
              <w:pStyle w:val="DatesBefore6pt"/>
              <w:numPr>
                <w:ilvl w:val="0"/>
                <w:numId w:val="0"/>
              </w:numPr>
              <w:jc w:val="left"/>
            </w:pPr>
            <w:r>
              <w:t>2014-Present</w:t>
            </w:r>
          </w:p>
        </w:tc>
      </w:tr>
      <w:tr w:rsidR="00000000">
        <w:trPr>
          <w:cantSplit/>
          <w:trHeight w:val="640"/>
        </w:trPr>
        <w:tc>
          <w:tcPr>
            <w:tcW w:w="1980" w:type="dxa"/>
            <w:gridSpan w:val="2"/>
            <w:tcBorders>
              <w:top w:val="single" w:sz="4" w:space="0" w:color="C0C0C0"/>
            </w:tcBorders>
            <w:shd w:val="clear" w:color="auto" w:fill="auto"/>
          </w:tcPr>
          <w:p w:rsidR="00000000" w:rsidRDefault="00912618">
            <w:pPr>
              <w:pStyle w:val="Heading1"/>
              <w:snapToGrid w:val="0"/>
            </w:pPr>
          </w:p>
        </w:tc>
        <w:tc>
          <w:tcPr>
            <w:tcW w:w="6840" w:type="dxa"/>
            <w:tcBorders>
              <w:top w:val="single" w:sz="4" w:space="0" w:color="C0C0C0"/>
            </w:tcBorders>
            <w:shd w:val="clear" w:color="auto" w:fill="auto"/>
          </w:tcPr>
          <w:p w:rsidR="00000000" w:rsidRDefault="00912618">
            <w:pPr>
              <w:pStyle w:val="1stlinewspace"/>
              <w:rPr>
                <w:rStyle w:val="CollegeCharChar"/>
              </w:rPr>
            </w:pPr>
            <w:r>
              <w:rPr>
                <w:rStyle w:val="Heading2Char"/>
              </w:rPr>
              <w:t>B.A. in English (Honours)</w:t>
            </w:r>
          </w:p>
          <w:p w:rsidR="00000000" w:rsidRDefault="00912618">
            <w:pPr>
              <w:rPr>
                <w:rStyle w:val="CollegeCharChar"/>
                <w:b w:val="0"/>
                <w:i w:val="0"/>
              </w:rPr>
            </w:pPr>
            <w:r>
              <w:rPr>
                <w:rStyle w:val="CollegeCharChar"/>
              </w:rPr>
              <w:t>Murdoch University, Australia</w:t>
            </w:r>
          </w:p>
          <w:p w:rsidR="00000000" w:rsidRDefault="00912618">
            <w:r>
              <w:rPr>
                <w:rStyle w:val="CollegeCharChar"/>
                <w:b w:val="0"/>
                <w:i w:val="0"/>
              </w:rPr>
              <w:t>Graduated with First Class Honours</w:t>
            </w:r>
          </w:p>
        </w:tc>
        <w:tc>
          <w:tcPr>
            <w:tcW w:w="1080" w:type="dxa"/>
            <w:tcBorders>
              <w:top w:val="single" w:sz="4" w:space="0" w:color="C0C0C0"/>
            </w:tcBorders>
            <w:shd w:val="clear" w:color="auto" w:fill="auto"/>
          </w:tcPr>
          <w:p w:rsidR="00000000" w:rsidRDefault="00B06A0D">
            <w:pPr>
              <w:pStyle w:val="DatesBefore6pt"/>
              <w:numPr>
                <w:ilvl w:val="0"/>
                <w:numId w:val="0"/>
              </w:numPr>
              <w:jc w:val="left"/>
            </w:pPr>
            <w:r>
              <w:t>2006</w:t>
            </w:r>
          </w:p>
        </w:tc>
      </w:tr>
      <w:tr w:rsidR="00000000">
        <w:trPr>
          <w:cantSplit/>
          <w:trHeight w:val="1759"/>
        </w:trPr>
        <w:tc>
          <w:tcPr>
            <w:tcW w:w="1980" w:type="dxa"/>
            <w:gridSpan w:val="2"/>
            <w:shd w:val="clear" w:color="auto" w:fill="auto"/>
          </w:tcPr>
          <w:p w:rsidR="00000000" w:rsidRDefault="00912618">
            <w:pPr>
              <w:snapToGrid w:val="0"/>
              <w:rPr>
                <w:rFonts w:cs="Arial"/>
                <w:szCs w:val="20"/>
              </w:rPr>
            </w:pPr>
          </w:p>
        </w:tc>
        <w:tc>
          <w:tcPr>
            <w:tcW w:w="6840" w:type="dxa"/>
            <w:shd w:val="clear" w:color="auto" w:fill="auto"/>
          </w:tcPr>
          <w:p w:rsidR="00000000" w:rsidRDefault="00912618">
            <w:pPr>
              <w:pStyle w:val="Heading3"/>
              <w:rPr>
                <w:rStyle w:val="CollegeCharChar"/>
              </w:rPr>
            </w:pPr>
            <w:r>
              <w:t>B.A. in English</w:t>
            </w:r>
          </w:p>
          <w:p w:rsidR="00000000" w:rsidRDefault="00912618">
            <w:r>
              <w:rPr>
                <w:rStyle w:val="CollegeCharChar"/>
              </w:rPr>
              <w:t>Mur</w:t>
            </w:r>
            <w:r>
              <w:rPr>
                <w:rStyle w:val="CollegeCharChar"/>
              </w:rPr>
              <w:t>doch University, Australia</w:t>
            </w:r>
            <w:r>
              <w:t xml:space="preserve"> </w:t>
            </w:r>
          </w:p>
          <w:p w:rsidR="00000000" w:rsidRDefault="00912618">
            <w:pPr>
              <w:pStyle w:val="Achievement"/>
              <w:rPr>
                <w:rFonts w:ascii="Garamond" w:hAnsi="Garamond" w:cs="Garamond"/>
              </w:rPr>
            </w:pPr>
            <w:r>
              <w:rPr>
                <w:rFonts w:ascii="Garamond" w:hAnsi="Garamond" w:cs="Garamond"/>
              </w:rPr>
              <w:t xml:space="preserve">Concentration in Literature and Literary theory, minors in Philosophy and Creative and Professional writing. </w:t>
            </w:r>
          </w:p>
          <w:p w:rsidR="00000000" w:rsidRDefault="00912618">
            <w:pPr>
              <w:pStyle w:val="Achievement"/>
            </w:pPr>
            <w:r>
              <w:rPr>
                <w:rFonts w:ascii="Garamond" w:hAnsi="Garamond" w:cs="Garamond"/>
              </w:rPr>
              <w:t>Won 2004 Murdoch University Vice Chancellor’s Award for Academic Excellence, awarded for outstanding results in the to</w:t>
            </w:r>
            <w:r>
              <w:rPr>
                <w:rFonts w:ascii="Garamond" w:hAnsi="Garamond" w:cs="Garamond"/>
              </w:rPr>
              <w:t>p 2% of students in a Bachelor Degree.</w:t>
            </w:r>
          </w:p>
        </w:tc>
        <w:tc>
          <w:tcPr>
            <w:tcW w:w="1080" w:type="dxa"/>
            <w:shd w:val="clear" w:color="auto" w:fill="auto"/>
          </w:tcPr>
          <w:p w:rsidR="00000000" w:rsidRDefault="00912618">
            <w:pPr>
              <w:pStyle w:val="DatesBefore6pt"/>
              <w:numPr>
                <w:ilvl w:val="0"/>
                <w:numId w:val="0"/>
              </w:numPr>
              <w:jc w:val="left"/>
            </w:pPr>
            <w:r>
              <w:t>2003-2005</w:t>
            </w:r>
          </w:p>
        </w:tc>
      </w:tr>
      <w:tr w:rsidR="00000000">
        <w:trPr>
          <w:cantSplit/>
          <w:trHeight w:val="453"/>
        </w:trPr>
        <w:tc>
          <w:tcPr>
            <w:tcW w:w="1980" w:type="dxa"/>
            <w:gridSpan w:val="2"/>
            <w:shd w:val="clear" w:color="auto" w:fill="auto"/>
          </w:tcPr>
          <w:p w:rsidR="00000000" w:rsidRDefault="00912618">
            <w:pPr>
              <w:snapToGrid w:val="0"/>
              <w:rPr>
                <w:rFonts w:cs="Arial"/>
                <w:szCs w:val="20"/>
              </w:rPr>
            </w:pPr>
          </w:p>
        </w:tc>
        <w:tc>
          <w:tcPr>
            <w:tcW w:w="6840" w:type="dxa"/>
            <w:shd w:val="clear" w:color="auto" w:fill="auto"/>
          </w:tcPr>
          <w:p w:rsidR="00000000" w:rsidRDefault="00912618">
            <w:pPr>
              <w:rPr>
                <w:b/>
                <w:i/>
              </w:rPr>
            </w:pPr>
            <w:r>
              <w:t>Completion of High School with TEE Score of 83.97</w:t>
            </w:r>
          </w:p>
          <w:p w:rsidR="00000000" w:rsidRDefault="00912618">
            <w:r>
              <w:rPr>
                <w:b/>
                <w:i/>
              </w:rPr>
              <w:t>John Wollaston High School, Australia</w:t>
            </w:r>
          </w:p>
        </w:tc>
        <w:tc>
          <w:tcPr>
            <w:tcW w:w="1080" w:type="dxa"/>
            <w:shd w:val="clear" w:color="auto" w:fill="auto"/>
          </w:tcPr>
          <w:p w:rsidR="00000000" w:rsidRDefault="00912618">
            <w:pPr>
              <w:pStyle w:val="DatesBefore6pt"/>
              <w:numPr>
                <w:ilvl w:val="0"/>
                <w:numId w:val="0"/>
              </w:numPr>
              <w:jc w:val="left"/>
            </w:pPr>
            <w:r>
              <w:t>1999</w:t>
            </w:r>
          </w:p>
        </w:tc>
      </w:tr>
      <w:tr w:rsidR="00000000">
        <w:trPr>
          <w:cantSplit/>
          <w:trHeight w:val="287"/>
        </w:trPr>
        <w:tc>
          <w:tcPr>
            <w:tcW w:w="9900" w:type="dxa"/>
            <w:gridSpan w:val="4"/>
            <w:tcBorders>
              <w:top w:val="single" w:sz="4" w:space="0" w:color="C0C0C0"/>
            </w:tcBorders>
            <w:shd w:val="clear" w:color="auto" w:fill="auto"/>
          </w:tcPr>
          <w:p w:rsidR="00000000" w:rsidRDefault="00912618">
            <w:pPr>
              <w:pStyle w:val="Heading1"/>
            </w:pPr>
            <w:r>
              <w:t>Career History &amp; Accomplishments</w:t>
            </w:r>
          </w:p>
        </w:tc>
      </w:tr>
      <w:tr w:rsidR="00000000">
        <w:trPr>
          <w:cantSplit/>
          <w:trHeight w:val="1589"/>
        </w:trPr>
        <w:tc>
          <w:tcPr>
            <w:tcW w:w="1980" w:type="dxa"/>
            <w:gridSpan w:val="2"/>
            <w:shd w:val="clear" w:color="auto" w:fill="auto"/>
          </w:tcPr>
          <w:p w:rsidR="00000000" w:rsidRDefault="00912618">
            <w:pPr>
              <w:snapToGrid w:val="0"/>
              <w:rPr>
                <w:rFonts w:cs="Arial"/>
                <w:i/>
                <w:iCs/>
              </w:rPr>
            </w:pPr>
          </w:p>
        </w:tc>
        <w:tc>
          <w:tcPr>
            <w:tcW w:w="6840" w:type="dxa"/>
            <w:shd w:val="clear" w:color="auto" w:fill="auto"/>
          </w:tcPr>
          <w:p w:rsidR="00000000" w:rsidRDefault="00912618">
            <w:r>
              <w:rPr>
                <w:rStyle w:val="Heading4Char"/>
              </w:rPr>
              <w:t>Server</w:t>
            </w:r>
            <w:r>
              <w:t xml:space="preserve">, </w:t>
            </w:r>
            <w:r>
              <w:rPr>
                <w:i/>
              </w:rPr>
              <w:t xml:space="preserve">Soho House Berlin, </w:t>
            </w:r>
            <w:r>
              <w:rPr>
                <w:rStyle w:val="LocationCharChar"/>
              </w:rPr>
              <w:t>Soho House Group,</w:t>
            </w:r>
          </w:p>
          <w:p w:rsidR="00000000" w:rsidRDefault="00912618">
            <w:pPr>
              <w:numPr>
                <w:ilvl w:val="0"/>
                <w:numId w:val="6"/>
              </w:numPr>
            </w:pPr>
            <w:r>
              <w:t>Providing food and drinks servi</w:t>
            </w:r>
            <w:r>
              <w:t>ce to levels of excellence, confirming with customers to make sure that they are enjoying their food and taking positive action to correct any concerns.</w:t>
            </w:r>
          </w:p>
          <w:p w:rsidR="00000000" w:rsidRDefault="00912618">
            <w:pPr>
              <w:numPr>
                <w:ilvl w:val="0"/>
                <w:numId w:val="6"/>
              </w:numPr>
            </w:pPr>
            <w:r>
              <w:t>Training new staff.</w:t>
            </w:r>
          </w:p>
          <w:p w:rsidR="00000000" w:rsidRDefault="00912618">
            <w:pPr>
              <w:pStyle w:val="Bulletedlistlastitem"/>
              <w:numPr>
                <w:ilvl w:val="0"/>
                <w:numId w:val="4"/>
              </w:numPr>
            </w:pPr>
            <w:r>
              <w:t>Use of Micros system and Visual Touch.</w:t>
            </w:r>
          </w:p>
        </w:tc>
        <w:tc>
          <w:tcPr>
            <w:tcW w:w="1080" w:type="dxa"/>
            <w:shd w:val="clear" w:color="auto" w:fill="auto"/>
          </w:tcPr>
          <w:p w:rsidR="00000000" w:rsidRDefault="00912618">
            <w:pPr>
              <w:pStyle w:val="Dates"/>
              <w:numPr>
                <w:ilvl w:val="0"/>
                <w:numId w:val="0"/>
              </w:numPr>
              <w:jc w:val="left"/>
            </w:pPr>
            <w:r>
              <w:t>May 2013-May 2014</w:t>
            </w:r>
          </w:p>
        </w:tc>
      </w:tr>
      <w:tr w:rsidR="00000000">
        <w:trPr>
          <w:cantSplit/>
          <w:trHeight w:val="1863"/>
        </w:trPr>
        <w:tc>
          <w:tcPr>
            <w:tcW w:w="1980" w:type="dxa"/>
            <w:gridSpan w:val="2"/>
            <w:shd w:val="clear" w:color="auto" w:fill="auto"/>
          </w:tcPr>
          <w:p w:rsidR="00000000" w:rsidRDefault="00912618">
            <w:pPr>
              <w:snapToGrid w:val="0"/>
            </w:pPr>
          </w:p>
        </w:tc>
        <w:tc>
          <w:tcPr>
            <w:tcW w:w="6840" w:type="dxa"/>
            <w:shd w:val="clear" w:color="auto" w:fill="auto"/>
          </w:tcPr>
          <w:p w:rsidR="00000000" w:rsidRDefault="00912618">
            <w:r>
              <w:rPr>
                <w:rStyle w:val="Heading4Char"/>
              </w:rPr>
              <w:t>Server</w:t>
            </w:r>
            <w:r>
              <w:t xml:space="preserve">, </w:t>
            </w:r>
            <w:r>
              <w:rPr>
                <w:i/>
              </w:rPr>
              <w:t>Sanderson Hotel,</w:t>
            </w:r>
            <w:r>
              <w:rPr>
                <w:i/>
              </w:rPr>
              <w:t xml:space="preserve"> Morgans Hotel </w:t>
            </w:r>
            <w:r>
              <w:rPr>
                <w:rStyle w:val="LocationCharChar"/>
              </w:rPr>
              <w:t>Group, London</w:t>
            </w:r>
          </w:p>
          <w:p w:rsidR="00000000" w:rsidRDefault="00912618">
            <w:pPr>
              <w:numPr>
                <w:ilvl w:val="0"/>
                <w:numId w:val="6"/>
              </w:numPr>
              <w:rPr>
                <w:szCs w:val="20"/>
              </w:rPr>
            </w:pPr>
            <w:r>
              <w:t>Providing food and drinks service to levels of excellence, confirming with customers to make sure that they are enjoying their food and taking positive action to correct any concerns.</w:t>
            </w:r>
          </w:p>
          <w:p w:rsidR="00000000" w:rsidRDefault="00912618">
            <w:pPr>
              <w:numPr>
                <w:ilvl w:val="0"/>
                <w:numId w:val="6"/>
              </w:numPr>
            </w:pPr>
            <w:r>
              <w:rPr>
                <w:szCs w:val="20"/>
              </w:rPr>
              <w:t>Responsible for delivering an Engaging Dyna</w:t>
            </w:r>
            <w:r>
              <w:rPr>
                <w:szCs w:val="20"/>
              </w:rPr>
              <w:t>mic Guest Experience from the welcome through the dining experience to their departure.</w:t>
            </w:r>
          </w:p>
          <w:p w:rsidR="00000000" w:rsidRDefault="00912618">
            <w:pPr>
              <w:numPr>
                <w:ilvl w:val="0"/>
                <w:numId w:val="6"/>
              </w:numPr>
            </w:pPr>
            <w:r>
              <w:t>Promoted from within to Head Waitress.</w:t>
            </w:r>
          </w:p>
          <w:p w:rsidR="00000000" w:rsidRDefault="00912618">
            <w:pPr>
              <w:pStyle w:val="Bulletedlistlastitem"/>
              <w:numPr>
                <w:ilvl w:val="0"/>
                <w:numId w:val="4"/>
              </w:numPr>
            </w:pPr>
            <w:r>
              <w:t>Use of Micros system and Visual Touch.</w:t>
            </w:r>
          </w:p>
        </w:tc>
        <w:tc>
          <w:tcPr>
            <w:tcW w:w="1080" w:type="dxa"/>
            <w:shd w:val="clear" w:color="auto" w:fill="auto"/>
          </w:tcPr>
          <w:p w:rsidR="00000000" w:rsidRDefault="00912618">
            <w:pPr>
              <w:pStyle w:val="Dates"/>
              <w:numPr>
                <w:ilvl w:val="0"/>
                <w:numId w:val="0"/>
              </w:numPr>
              <w:jc w:val="left"/>
            </w:pPr>
            <w:r>
              <w:t>July  2012-April 2013</w:t>
            </w:r>
          </w:p>
        </w:tc>
      </w:tr>
      <w:tr w:rsidR="00000000">
        <w:trPr>
          <w:cantSplit/>
          <w:trHeight w:val="1267"/>
        </w:trPr>
        <w:tc>
          <w:tcPr>
            <w:tcW w:w="1980" w:type="dxa"/>
            <w:gridSpan w:val="2"/>
            <w:shd w:val="clear" w:color="auto" w:fill="auto"/>
          </w:tcPr>
          <w:p w:rsidR="00000000" w:rsidRDefault="00912618">
            <w:pPr>
              <w:snapToGrid w:val="0"/>
            </w:pPr>
          </w:p>
        </w:tc>
        <w:tc>
          <w:tcPr>
            <w:tcW w:w="6840" w:type="dxa"/>
            <w:shd w:val="clear" w:color="auto" w:fill="auto"/>
          </w:tcPr>
          <w:p w:rsidR="00000000" w:rsidRDefault="00912618">
            <w:pPr>
              <w:pStyle w:val="1stlinewspace"/>
            </w:pPr>
            <w:r>
              <w:rPr>
                <w:rStyle w:val="Heading2Char"/>
              </w:rPr>
              <w:t>Server</w:t>
            </w:r>
            <w:r>
              <w:t xml:space="preserve"> </w:t>
            </w:r>
            <w:r>
              <w:rPr>
                <w:rStyle w:val="LocationCharChar"/>
              </w:rPr>
              <w:t>Lord’s Cricket (MCC), London.</w:t>
            </w:r>
          </w:p>
          <w:p w:rsidR="00000000" w:rsidRDefault="00912618">
            <w:pPr>
              <w:numPr>
                <w:ilvl w:val="0"/>
                <w:numId w:val="2"/>
              </w:numPr>
            </w:pPr>
            <w:r>
              <w:t>Providing food and drinks ser</w:t>
            </w:r>
            <w:r>
              <w:t>vice at Harris Garden, a champagne and seafood restaurant, confirming with customers to make sure that they are enjoying their food and taking positive action to correct any concerns.</w:t>
            </w:r>
          </w:p>
        </w:tc>
        <w:tc>
          <w:tcPr>
            <w:tcW w:w="1080" w:type="dxa"/>
            <w:shd w:val="clear" w:color="auto" w:fill="auto"/>
          </w:tcPr>
          <w:p w:rsidR="00000000" w:rsidRDefault="00912618">
            <w:pPr>
              <w:pStyle w:val="DatesBefore6pt"/>
              <w:numPr>
                <w:ilvl w:val="0"/>
                <w:numId w:val="0"/>
              </w:numPr>
              <w:jc w:val="left"/>
            </w:pPr>
            <w:r>
              <w:t>April 2012- June 2012</w:t>
            </w:r>
          </w:p>
        </w:tc>
      </w:tr>
      <w:tr w:rsidR="00000000">
        <w:trPr>
          <w:cantSplit/>
          <w:trHeight w:val="1863"/>
        </w:trPr>
        <w:tc>
          <w:tcPr>
            <w:tcW w:w="1980" w:type="dxa"/>
            <w:gridSpan w:val="2"/>
            <w:shd w:val="clear" w:color="auto" w:fill="auto"/>
          </w:tcPr>
          <w:p w:rsidR="00000000" w:rsidRDefault="00912618">
            <w:pPr>
              <w:snapToGrid w:val="0"/>
              <w:rPr>
                <w:rFonts w:cs="Arial"/>
                <w:i/>
                <w:iCs/>
              </w:rPr>
            </w:pPr>
          </w:p>
        </w:tc>
        <w:tc>
          <w:tcPr>
            <w:tcW w:w="6840" w:type="dxa"/>
            <w:shd w:val="clear" w:color="auto" w:fill="auto"/>
          </w:tcPr>
          <w:p w:rsidR="00000000" w:rsidRDefault="00912618">
            <w:r>
              <w:rPr>
                <w:rStyle w:val="Heading4Char"/>
              </w:rPr>
              <w:t>Server</w:t>
            </w:r>
            <w:r>
              <w:t xml:space="preserve">, </w:t>
            </w:r>
            <w:r>
              <w:rPr>
                <w:i/>
              </w:rPr>
              <w:t xml:space="preserve">Electric House and High Road House, </w:t>
            </w:r>
            <w:r>
              <w:rPr>
                <w:rStyle w:val="LocationCharChar"/>
              </w:rPr>
              <w:t>Soho</w:t>
            </w:r>
            <w:r>
              <w:rPr>
                <w:rStyle w:val="LocationCharChar"/>
              </w:rPr>
              <w:t xml:space="preserve"> House Group, London</w:t>
            </w:r>
          </w:p>
          <w:p w:rsidR="00000000" w:rsidRDefault="00912618">
            <w:pPr>
              <w:numPr>
                <w:ilvl w:val="0"/>
                <w:numId w:val="6"/>
              </w:numPr>
            </w:pPr>
            <w:r>
              <w:t>Providing food and drinks service to levels of excellence, confirming with customers to make sure that they are enjoying their food and taking positive action to correct any concerns.</w:t>
            </w:r>
          </w:p>
          <w:p w:rsidR="00000000" w:rsidRDefault="00912618">
            <w:pPr>
              <w:numPr>
                <w:ilvl w:val="0"/>
                <w:numId w:val="6"/>
              </w:numPr>
              <w:rPr>
                <w:rFonts w:cs="Arial"/>
              </w:rPr>
            </w:pPr>
            <w:r>
              <w:t>Promoted from within from High Road House in Chiswi</w:t>
            </w:r>
            <w:r>
              <w:t>ck to help reopen and relaunch Electric House Club in June.</w:t>
            </w:r>
          </w:p>
          <w:p w:rsidR="00000000" w:rsidRDefault="00912618">
            <w:pPr>
              <w:numPr>
                <w:ilvl w:val="0"/>
                <w:numId w:val="6"/>
              </w:numPr>
            </w:pPr>
            <w:r>
              <w:rPr>
                <w:rFonts w:cs="Arial"/>
              </w:rPr>
              <w:t>Scored 98% in company’s ‘mystery diner’ independent service review.</w:t>
            </w:r>
          </w:p>
          <w:p w:rsidR="00000000" w:rsidRDefault="00912618">
            <w:pPr>
              <w:pStyle w:val="Bulletedlistlastitem"/>
              <w:numPr>
                <w:ilvl w:val="0"/>
                <w:numId w:val="4"/>
              </w:numPr>
            </w:pPr>
            <w:r>
              <w:t>Use of Micros system and Visual Touch.</w:t>
            </w:r>
          </w:p>
        </w:tc>
        <w:tc>
          <w:tcPr>
            <w:tcW w:w="1080" w:type="dxa"/>
            <w:shd w:val="clear" w:color="auto" w:fill="auto"/>
          </w:tcPr>
          <w:p w:rsidR="00000000" w:rsidRDefault="00912618">
            <w:pPr>
              <w:pStyle w:val="Dates"/>
              <w:numPr>
                <w:ilvl w:val="0"/>
                <w:numId w:val="0"/>
              </w:numPr>
              <w:jc w:val="left"/>
            </w:pPr>
            <w:r>
              <w:t>May 2011-March 2012</w:t>
            </w:r>
          </w:p>
        </w:tc>
      </w:tr>
      <w:tr w:rsidR="00000000">
        <w:trPr>
          <w:cantSplit/>
          <w:trHeight w:val="243"/>
        </w:trPr>
        <w:tc>
          <w:tcPr>
            <w:tcW w:w="1980" w:type="dxa"/>
            <w:gridSpan w:val="2"/>
            <w:tcBorders>
              <w:bottom w:val="single" w:sz="4" w:space="0" w:color="C0C0C0"/>
            </w:tcBorders>
            <w:shd w:val="clear" w:color="auto" w:fill="auto"/>
          </w:tcPr>
          <w:p w:rsidR="00000000" w:rsidRDefault="00912618">
            <w:pPr>
              <w:snapToGrid w:val="0"/>
              <w:rPr>
                <w:rFonts w:cs="Arial"/>
              </w:rPr>
            </w:pPr>
          </w:p>
        </w:tc>
        <w:tc>
          <w:tcPr>
            <w:tcW w:w="6840" w:type="dxa"/>
            <w:tcBorders>
              <w:bottom w:val="single" w:sz="4" w:space="0" w:color="C0C0C0"/>
            </w:tcBorders>
            <w:shd w:val="clear" w:color="auto" w:fill="auto"/>
          </w:tcPr>
          <w:p w:rsidR="00000000" w:rsidRDefault="00912618">
            <w:r>
              <w:rPr>
                <w:rStyle w:val="Heading4Char"/>
              </w:rPr>
              <w:t>Banquet Server</w:t>
            </w:r>
            <w:r>
              <w:t xml:space="preserve">, </w:t>
            </w:r>
            <w:r>
              <w:rPr>
                <w:rStyle w:val="LocationCharChar"/>
              </w:rPr>
              <w:t>Fairmont Royal York, Toronto, Canada..</w:t>
            </w:r>
          </w:p>
          <w:p w:rsidR="00000000" w:rsidRDefault="00912618">
            <w:pPr>
              <w:numPr>
                <w:ilvl w:val="0"/>
                <w:numId w:val="3"/>
              </w:numPr>
            </w:pPr>
            <w:r>
              <w:t>Providing fo</w:t>
            </w:r>
            <w:r>
              <w:t>od and drinks service to levels of excellence, confirming with customers to make sure that they are enjoying their food and taking positive action to correct any concerns.</w:t>
            </w:r>
          </w:p>
          <w:p w:rsidR="00000000" w:rsidRDefault="00912618">
            <w:pPr>
              <w:pStyle w:val="Achievement"/>
              <w:numPr>
                <w:ilvl w:val="0"/>
                <w:numId w:val="3"/>
              </w:numPr>
            </w:pPr>
            <w:r>
              <w:rPr>
                <w:rFonts w:ascii="Garamond" w:hAnsi="Garamond" w:cs="Garamond"/>
              </w:rPr>
              <w:t>Maintaining and verifying cash float during cash banquet bars.</w:t>
            </w:r>
          </w:p>
          <w:p w:rsidR="00000000" w:rsidRDefault="00912618"/>
        </w:tc>
        <w:tc>
          <w:tcPr>
            <w:tcW w:w="1080" w:type="dxa"/>
            <w:tcBorders>
              <w:bottom w:val="single" w:sz="4" w:space="0" w:color="C0C0C0"/>
            </w:tcBorders>
            <w:shd w:val="clear" w:color="auto" w:fill="auto"/>
          </w:tcPr>
          <w:p w:rsidR="00000000" w:rsidRDefault="00912618">
            <w:pPr>
              <w:pStyle w:val="Dates"/>
              <w:numPr>
                <w:ilvl w:val="0"/>
                <w:numId w:val="0"/>
              </w:numPr>
              <w:jc w:val="left"/>
            </w:pPr>
            <w:r>
              <w:t xml:space="preserve">October 2010 –March </w:t>
            </w:r>
            <w:r>
              <w:t>2011</w:t>
            </w:r>
          </w:p>
        </w:tc>
      </w:tr>
      <w:tr w:rsidR="00000000">
        <w:trPr>
          <w:cantSplit/>
          <w:trHeight w:val="1267"/>
        </w:trPr>
        <w:tc>
          <w:tcPr>
            <w:tcW w:w="1980" w:type="dxa"/>
            <w:gridSpan w:val="2"/>
            <w:shd w:val="clear" w:color="auto" w:fill="auto"/>
          </w:tcPr>
          <w:p w:rsidR="00000000" w:rsidRDefault="00912618">
            <w:pPr>
              <w:snapToGrid w:val="0"/>
              <w:rPr>
                <w:rFonts w:cs="Arial"/>
                <w:i/>
                <w:iCs/>
              </w:rPr>
            </w:pPr>
          </w:p>
        </w:tc>
        <w:tc>
          <w:tcPr>
            <w:tcW w:w="6840" w:type="dxa"/>
            <w:shd w:val="clear" w:color="auto" w:fill="auto"/>
          </w:tcPr>
          <w:p w:rsidR="00000000" w:rsidRDefault="00912618">
            <w:pPr>
              <w:pStyle w:val="1stlinewspace"/>
            </w:pPr>
            <w:r>
              <w:rPr>
                <w:rStyle w:val="Heading2Char"/>
              </w:rPr>
              <w:t>Banquet Server,</w:t>
            </w:r>
            <w:r>
              <w:t xml:space="preserve"> </w:t>
            </w:r>
            <w:r>
              <w:rPr>
                <w:rStyle w:val="LocationCharChar"/>
              </w:rPr>
              <w:t>Fairmont Jasper Park Lodge, Jasper, Canada.</w:t>
            </w:r>
          </w:p>
          <w:p w:rsidR="00000000" w:rsidRDefault="00912618">
            <w:pPr>
              <w:numPr>
                <w:ilvl w:val="0"/>
                <w:numId w:val="2"/>
              </w:numPr>
            </w:pPr>
            <w:r>
              <w:t>Providing food and drinks service to levels of excellence, confirming with customers to make sure that they are enjoying their food and taking positive action to correct any concerns.</w:t>
            </w:r>
          </w:p>
          <w:p w:rsidR="00000000" w:rsidRDefault="00912618">
            <w:pPr>
              <w:pStyle w:val="Achievement"/>
              <w:numPr>
                <w:ilvl w:val="0"/>
                <w:numId w:val="2"/>
              </w:numPr>
              <w:rPr>
                <w:rFonts w:ascii="Garamond" w:hAnsi="Garamond" w:cs="Garamond"/>
              </w:rPr>
            </w:pPr>
            <w:r>
              <w:rPr>
                <w:rFonts w:ascii="Garamond" w:hAnsi="Garamond" w:cs="Garamond"/>
              </w:rPr>
              <w:t>Indiv</w:t>
            </w:r>
            <w:r>
              <w:rPr>
                <w:rFonts w:ascii="Garamond" w:hAnsi="Garamond" w:cs="Garamond"/>
              </w:rPr>
              <w:t>idual/Primary server for many small to moderate sized VVVIP functions for VVVIP Fairmont clients.</w:t>
            </w:r>
          </w:p>
          <w:p w:rsidR="00000000" w:rsidRDefault="00912618">
            <w:pPr>
              <w:pStyle w:val="Achievement"/>
              <w:numPr>
                <w:ilvl w:val="0"/>
                <w:numId w:val="2"/>
              </w:numPr>
              <w:rPr>
                <w:rFonts w:ascii="Garamond" w:hAnsi="Garamond" w:cs="Garamond"/>
              </w:rPr>
            </w:pPr>
            <w:r>
              <w:rPr>
                <w:rFonts w:ascii="Garamond" w:hAnsi="Garamond" w:cs="Garamond"/>
              </w:rPr>
              <w:t>Directing customers to their tables when performing hostess duties for banquet functions and Cavell’s Fine Dining Restaurant.</w:t>
            </w:r>
          </w:p>
          <w:p w:rsidR="00000000" w:rsidRDefault="00912618">
            <w:pPr>
              <w:pStyle w:val="Achievement"/>
              <w:numPr>
                <w:ilvl w:val="0"/>
                <w:numId w:val="2"/>
              </w:numPr>
              <w:rPr>
                <w:rFonts w:ascii="Garamond" w:hAnsi="Garamond" w:cs="Garamond"/>
              </w:rPr>
            </w:pPr>
            <w:r>
              <w:rPr>
                <w:rFonts w:ascii="Garamond" w:hAnsi="Garamond" w:cs="Garamond"/>
              </w:rPr>
              <w:t>Serving experience in the Emeral</w:t>
            </w:r>
            <w:r>
              <w:rPr>
                <w:rFonts w:ascii="Garamond" w:hAnsi="Garamond" w:cs="Garamond"/>
              </w:rPr>
              <w:t xml:space="preserve">d Lounge, In Room Dining, Cavell’s Fine Dining Restaurant and The Moose’s Nook Northern Grill. </w:t>
            </w:r>
          </w:p>
          <w:p w:rsidR="00000000" w:rsidRDefault="00912618">
            <w:pPr>
              <w:pStyle w:val="Achievement"/>
              <w:numPr>
                <w:ilvl w:val="0"/>
                <w:numId w:val="2"/>
              </w:numPr>
              <w:jc w:val="left"/>
            </w:pPr>
            <w:r>
              <w:rPr>
                <w:rFonts w:ascii="Garamond" w:hAnsi="Garamond" w:cs="Garamond"/>
              </w:rPr>
              <w:t>Use of MICROS system and Visual Touch</w:t>
            </w:r>
          </w:p>
        </w:tc>
        <w:tc>
          <w:tcPr>
            <w:tcW w:w="1080" w:type="dxa"/>
            <w:shd w:val="clear" w:color="auto" w:fill="auto"/>
          </w:tcPr>
          <w:p w:rsidR="00000000" w:rsidRDefault="00912618">
            <w:pPr>
              <w:pStyle w:val="DatesBefore6pt"/>
              <w:numPr>
                <w:ilvl w:val="0"/>
                <w:numId w:val="0"/>
              </w:numPr>
              <w:jc w:val="left"/>
            </w:pPr>
            <w:r>
              <w:t>March 2010 – September 2010</w:t>
            </w:r>
          </w:p>
        </w:tc>
      </w:tr>
      <w:tr w:rsidR="00000000">
        <w:trPr>
          <w:cantSplit/>
          <w:trHeight w:val="1267"/>
        </w:trPr>
        <w:tc>
          <w:tcPr>
            <w:tcW w:w="1980" w:type="dxa"/>
            <w:gridSpan w:val="2"/>
            <w:shd w:val="clear" w:color="auto" w:fill="auto"/>
          </w:tcPr>
          <w:p w:rsidR="00000000" w:rsidRDefault="00912618">
            <w:pPr>
              <w:snapToGrid w:val="0"/>
              <w:rPr>
                <w:rFonts w:cs="Arial"/>
                <w:i/>
                <w:iCs/>
              </w:rPr>
            </w:pPr>
          </w:p>
        </w:tc>
        <w:tc>
          <w:tcPr>
            <w:tcW w:w="6840" w:type="dxa"/>
            <w:shd w:val="clear" w:color="auto" w:fill="auto"/>
          </w:tcPr>
          <w:p w:rsidR="00000000" w:rsidRDefault="00912618">
            <w:r>
              <w:rPr>
                <w:b/>
              </w:rPr>
              <w:t>Front Desk Guest Service Manager</w:t>
            </w:r>
            <w:r>
              <w:t xml:space="preserve">, </w:t>
            </w:r>
            <w:r>
              <w:rPr>
                <w:i/>
              </w:rPr>
              <w:t>Glacier Park Lodge, Revelstoke, BC Canada</w:t>
            </w:r>
          </w:p>
          <w:p w:rsidR="00000000" w:rsidRDefault="00912618">
            <w:pPr>
              <w:pStyle w:val="Achievement"/>
              <w:numPr>
                <w:ilvl w:val="0"/>
                <w:numId w:val="2"/>
              </w:numPr>
              <w:rPr>
                <w:rFonts w:ascii="Garamond" w:hAnsi="Garamond" w:cs="Garamond"/>
              </w:rPr>
            </w:pPr>
            <w:r>
              <w:rPr>
                <w:rFonts w:ascii="Garamond" w:hAnsi="Garamond" w:cs="Garamond"/>
              </w:rPr>
              <w:t>Managing custome</w:t>
            </w:r>
            <w:r>
              <w:rPr>
                <w:rFonts w:ascii="Garamond" w:hAnsi="Garamond" w:cs="Garamond"/>
              </w:rPr>
              <w:t>r check-ins, check-outs, payments, returns, refunds and exchanges</w:t>
            </w:r>
          </w:p>
          <w:p w:rsidR="00000000" w:rsidRDefault="00912618">
            <w:pPr>
              <w:pStyle w:val="Achievement"/>
              <w:numPr>
                <w:ilvl w:val="0"/>
                <w:numId w:val="2"/>
              </w:numPr>
              <w:rPr>
                <w:rFonts w:ascii="Garamond" w:hAnsi="Garamond" w:cs="Garamond"/>
              </w:rPr>
            </w:pPr>
            <w:r>
              <w:rPr>
                <w:rFonts w:ascii="Garamond" w:hAnsi="Garamond" w:cs="Garamond"/>
              </w:rPr>
              <w:t>Counting and verifying cash, keys, gift certificates, and wireless internet cards.</w:t>
            </w:r>
          </w:p>
          <w:p w:rsidR="00000000" w:rsidRDefault="00912618">
            <w:pPr>
              <w:pStyle w:val="Achievement"/>
              <w:numPr>
                <w:ilvl w:val="0"/>
                <w:numId w:val="2"/>
              </w:numPr>
              <w:rPr>
                <w:rFonts w:ascii="Garamond" w:hAnsi="Garamond" w:cs="Garamond"/>
              </w:rPr>
            </w:pPr>
            <w:r>
              <w:rPr>
                <w:rFonts w:ascii="Garamond" w:hAnsi="Garamond" w:cs="Garamond"/>
              </w:rPr>
              <w:t xml:space="preserve">Concierge duties, staff training, processing invoices, creating reservations, group bookings, and managing </w:t>
            </w:r>
            <w:r>
              <w:rPr>
                <w:rFonts w:ascii="Garamond" w:hAnsi="Garamond" w:cs="Garamond"/>
              </w:rPr>
              <w:t>the hotel’s switchboard phone. Experience with Opera and RoomMaster.</w:t>
            </w:r>
          </w:p>
          <w:p w:rsidR="00000000" w:rsidRDefault="00912618">
            <w:pPr>
              <w:pStyle w:val="Achievement"/>
              <w:numPr>
                <w:ilvl w:val="0"/>
                <w:numId w:val="2"/>
              </w:numPr>
            </w:pPr>
            <w:r>
              <w:rPr>
                <w:rFonts w:ascii="Garamond" w:hAnsi="Garamond" w:cs="Garamond"/>
              </w:rPr>
              <w:t>Liaising and maintaining relationships with valued customers.</w:t>
            </w:r>
          </w:p>
        </w:tc>
        <w:tc>
          <w:tcPr>
            <w:tcW w:w="1080" w:type="dxa"/>
            <w:shd w:val="clear" w:color="auto" w:fill="auto"/>
          </w:tcPr>
          <w:p w:rsidR="00000000" w:rsidRDefault="00912618">
            <w:pPr>
              <w:pStyle w:val="DatesBefore6pt"/>
              <w:numPr>
                <w:ilvl w:val="0"/>
                <w:numId w:val="0"/>
              </w:numPr>
              <w:jc w:val="left"/>
            </w:pPr>
            <w:r>
              <w:t>January 2010 – March 2010</w:t>
            </w:r>
          </w:p>
        </w:tc>
      </w:tr>
      <w:tr w:rsidR="00000000">
        <w:trPr>
          <w:cantSplit/>
          <w:trHeight w:val="1267"/>
        </w:trPr>
        <w:tc>
          <w:tcPr>
            <w:tcW w:w="1980" w:type="dxa"/>
            <w:gridSpan w:val="2"/>
            <w:shd w:val="clear" w:color="auto" w:fill="auto"/>
          </w:tcPr>
          <w:p w:rsidR="00000000" w:rsidRDefault="00912618">
            <w:pPr>
              <w:snapToGrid w:val="0"/>
              <w:rPr>
                <w:rFonts w:cs="Arial"/>
                <w:i/>
                <w:iCs/>
              </w:rPr>
            </w:pPr>
          </w:p>
        </w:tc>
        <w:tc>
          <w:tcPr>
            <w:tcW w:w="6840" w:type="dxa"/>
            <w:shd w:val="clear" w:color="auto" w:fill="auto"/>
          </w:tcPr>
          <w:p w:rsidR="00000000" w:rsidRDefault="00912618">
            <w:pPr>
              <w:pStyle w:val="1stlinewspace"/>
            </w:pPr>
            <w:r>
              <w:rPr>
                <w:b/>
              </w:rPr>
              <w:t>Front Desk Guest Service Agent,</w:t>
            </w:r>
            <w:r>
              <w:t xml:space="preserve"> </w:t>
            </w:r>
            <w:r>
              <w:rPr>
                <w:rStyle w:val="LocationCharChar"/>
              </w:rPr>
              <w:t>Explorer Hotel, Yellowknife, Canada.</w:t>
            </w:r>
          </w:p>
          <w:p w:rsidR="00000000" w:rsidRDefault="00912618">
            <w:pPr>
              <w:pStyle w:val="Achievement"/>
              <w:numPr>
                <w:ilvl w:val="0"/>
                <w:numId w:val="2"/>
              </w:numPr>
              <w:rPr>
                <w:rFonts w:ascii="Garamond" w:hAnsi="Garamond" w:cs="Garamond"/>
              </w:rPr>
            </w:pPr>
            <w:r>
              <w:rPr>
                <w:rFonts w:ascii="Garamond" w:hAnsi="Garamond" w:cs="Garamond"/>
              </w:rPr>
              <w:t>Managing customer check-ins,</w:t>
            </w:r>
            <w:r>
              <w:rPr>
                <w:rFonts w:ascii="Garamond" w:hAnsi="Garamond" w:cs="Garamond"/>
              </w:rPr>
              <w:t xml:space="preserve"> check-outs, payments, returns, refunds and exchanges</w:t>
            </w:r>
          </w:p>
          <w:p w:rsidR="00000000" w:rsidRDefault="00912618">
            <w:pPr>
              <w:pStyle w:val="Achievement"/>
              <w:numPr>
                <w:ilvl w:val="0"/>
                <w:numId w:val="2"/>
              </w:numPr>
              <w:rPr>
                <w:rFonts w:ascii="Garamond" w:hAnsi="Garamond" w:cs="Garamond"/>
              </w:rPr>
            </w:pPr>
            <w:r>
              <w:rPr>
                <w:rFonts w:ascii="Garamond" w:hAnsi="Garamond" w:cs="Garamond"/>
              </w:rPr>
              <w:t>Counting and verifying cash, keys, gift certificates, and wireless internet cards.</w:t>
            </w:r>
          </w:p>
          <w:p w:rsidR="00000000" w:rsidRDefault="00912618">
            <w:pPr>
              <w:pStyle w:val="Achievement"/>
              <w:numPr>
                <w:ilvl w:val="0"/>
                <w:numId w:val="2"/>
              </w:numPr>
            </w:pPr>
            <w:r>
              <w:rPr>
                <w:rFonts w:ascii="Garamond" w:hAnsi="Garamond" w:cs="Garamond"/>
              </w:rPr>
              <w:t xml:space="preserve">Concierge duties, staff training, processing invoices, creating reservations, group bookings, and managing the hotel’s </w:t>
            </w:r>
            <w:r>
              <w:rPr>
                <w:rFonts w:ascii="Garamond" w:hAnsi="Garamond" w:cs="Garamond"/>
              </w:rPr>
              <w:t>switchboard phone. Experience with Opera and RoomMaster.</w:t>
            </w:r>
          </w:p>
          <w:p w:rsidR="00000000" w:rsidRDefault="00912618">
            <w:pPr>
              <w:numPr>
                <w:ilvl w:val="0"/>
                <w:numId w:val="2"/>
              </w:numPr>
            </w:pPr>
            <w:r>
              <w:t>Liaising and maintaining relationships with valued customers.</w:t>
            </w:r>
          </w:p>
          <w:p w:rsidR="00000000" w:rsidRDefault="00912618">
            <w:pPr>
              <w:numPr>
                <w:ilvl w:val="0"/>
                <w:numId w:val="2"/>
              </w:numPr>
            </w:pPr>
            <w:r>
              <w:t>Serving experience in Trader’s Grill formal restaurant and banquet serving duties.</w:t>
            </w:r>
          </w:p>
        </w:tc>
        <w:tc>
          <w:tcPr>
            <w:tcW w:w="1080" w:type="dxa"/>
            <w:shd w:val="clear" w:color="auto" w:fill="auto"/>
          </w:tcPr>
          <w:p w:rsidR="00000000" w:rsidRDefault="00912618">
            <w:pPr>
              <w:pStyle w:val="DatesBefore6pt"/>
              <w:numPr>
                <w:ilvl w:val="0"/>
                <w:numId w:val="0"/>
              </w:numPr>
              <w:jc w:val="left"/>
            </w:pPr>
            <w:r>
              <w:t>May 2009- January 2010</w:t>
            </w:r>
          </w:p>
        </w:tc>
      </w:tr>
      <w:tr w:rsidR="00000000">
        <w:trPr>
          <w:cantSplit/>
          <w:trHeight w:val="1267"/>
        </w:trPr>
        <w:tc>
          <w:tcPr>
            <w:tcW w:w="1980" w:type="dxa"/>
            <w:gridSpan w:val="2"/>
            <w:shd w:val="clear" w:color="auto" w:fill="auto"/>
          </w:tcPr>
          <w:p w:rsidR="00000000" w:rsidRDefault="00912618">
            <w:pPr>
              <w:snapToGrid w:val="0"/>
              <w:rPr>
                <w:rFonts w:cs="Arial"/>
                <w:i/>
                <w:iCs/>
              </w:rPr>
            </w:pPr>
          </w:p>
        </w:tc>
        <w:tc>
          <w:tcPr>
            <w:tcW w:w="6840" w:type="dxa"/>
            <w:shd w:val="clear" w:color="auto" w:fill="auto"/>
          </w:tcPr>
          <w:p w:rsidR="00000000" w:rsidRDefault="00912618">
            <w:pPr>
              <w:pStyle w:val="1stlinewspace"/>
            </w:pPr>
            <w:r>
              <w:rPr>
                <w:rStyle w:val="Heading2Char"/>
              </w:rPr>
              <w:t>Researcher and Writer,</w:t>
            </w:r>
            <w:r>
              <w:t xml:space="preserve"> </w:t>
            </w:r>
            <w:r>
              <w:rPr>
                <w:rStyle w:val="LocationCharChar"/>
              </w:rPr>
              <w:t xml:space="preserve">Miles </w:t>
            </w:r>
            <w:r>
              <w:rPr>
                <w:rStyle w:val="LocationCharChar"/>
              </w:rPr>
              <w:t>Morgan Australia.</w:t>
            </w:r>
          </w:p>
          <w:p w:rsidR="00000000" w:rsidRDefault="00912618">
            <w:pPr>
              <w:pStyle w:val="Achievement"/>
              <w:numPr>
                <w:ilvl w:val="0"/>
                <w:numId w:val="2"/>
              </w:numPr>
              <w:rPr>
                <w:rFonts w:ascii="Garamond" w:hAnsi="Garamond" w:cs="Garamond"/>
              </w:rPr>
            </w:pPr>
            <w:r>
              <w:rPr>
                <w:rFonts w:ascii="Garamond" w:hAnsi="Garamond" w:cs="Garamond"/>
              </w:rPr>
              <w:t>Researching material for a government educational publication</w:t>
            </w:r>
          </w:p>
          <w:p w:rsidR="00000000" w:rsidRDefault="00912618">
            <w:pPr>
              <w:pStyle w:val="Achievement"/>
              <w:numPr>
                <w:ilvl w:val="0"/>
                <w:numId w:val="2"/>
              </w:numPr>
              <w:rPr>
                <w:rFonts w:ascii="Garamond" w:hAnsi="Garamond" w:cs="Garamond"/>
              </w:rPr>
            </w:pPr>
            <w:r>
              <w:rPr>
                <w:rFonts w:ascii="Garamond" w:hAnsi="Garamond" w:cs="Garamond"/>
              </w:rPr>
              <w:t>Writing and editing material for a government publication</w:t>
            </w:r>
          </w:p>
          <w:p w:rsidR="00000000" w:rsidRDefault="00912618">
            <w:pPr>
              <w:pStyle w:val="Achievement"/>
              <w:numPr>
                <w:ilvl w:val="0"/>
                <w:numId w:val="2"/>
              </w:numPr>
            </w:pPr>
            <w:r>
              <w:rPr>
                <w:rFonts w:ascii="Garamond" w:hAnsi="Garamond" w:cs="Garamond"/>
              </w:rPr>
              <w:t>Promoted to sub-editor within first month of working for company.</w:t>
            </w:r>
          </w:p>
        </w:tc>
        <w:tc>
          <w:tcPr>
            <w:tcW w:w="1080" w:type="dxa"/>
            <w:shd w:val="clear" w:color="auto" w:fill="auto"/>
          </w:tcPr>
          <w:p w:rsidR="00000000" w:rsidRDefault="00912618">
            <w:pPr>
              <w:pStyle w:val="DatesBefore6pt"/>
              <w:numPr>
                <w:ilvl w:val="0"/>
                <w:numId w:val="0"/>
              </w:numPr>
              <w:jc w:val="left"/>
            </w:pPr>
            <w:r>
              <w:t>July 2008-December 2008</w:t>
            </w:r>
          </w:p>
        </w:tc>
      </w:tr>
      <w:tr w:rsidR="00000000">
        <w:trPr>
          <w:cantSplit/>
          <w:trHeight w:val="1267"/>
        </w:trPr>
        <w:tc>
          <w:tcPr>
            <w:tcW w:w="1980" w:type="dxa"/>
            <w:gridSpan w:val="2"/>
            <w:shd w:val="clear" w:color="auto" w:fill="auto"/>
          </w:tcPr>
          <w:p w:rsidR="00000000" w:rsidRDefault="00912618">
            <w:pPr>
              <w:snapToGrid w:val="0"/>
              <w:rPr>
                <w:rFonts w:cs="Arial"/>
                <w:i/>
                <w:iCs/>
              </w:rPr>
            </w:pPr>
          </w:p>
        </w:tc>
        <w:tc>
          <w:tcPr>
            <w:tcW w:w="6840" w:type="dxa"/>
            <w:shd w:val="clear" w:color="auto" w:fill="auto"/>
          </w:tcPr>
          <w:p w:rsidR="00000000" w:rsidRDefault="00912618">
            <w:pPr>
              <w:pStyle w:val="1stlinewspace"/>
            </w:pPr>
            <w:r>
              <w:rPr>
                <w:rStyle w:val="Heading2Char"/>
              </w:rPr>
              <w:t>Tutor,</w:t>
            </w:r>
            <w:r>
              <w:t xml:space="preserve"> </w:t>
            </w:r>
            <w:r>
              <w:rPr>
                <w:rStyle w:val="LocationCharChar"/>
              </w:rPr>
              <w:t>Ace Tutoring, Austr</w:t>
            </w:r>
            <w:r>
              <w:rPr>
                <w:rStyle w:val="LocationCharChar"/>
              </w:rPr>
              <w:t>alia.</w:t>
            </w:r>
          </w:p>
          <w:p w:rsidR="00000000" w:rsidRDefault="00912618">
            <w:pPr>
              <w:pStyle w:val="Achievement"/>
              <w:numPr>
                <w:ilvl w:val="0"/>
                <w:numId w:val="2"/>
              </w:numPr>
              <w:rPr>
                <w:rFonts w:ascii="Garamond" w:hAnsi="Garamond" w:cs="Garamond"/>
              </w:rPr>
            </w:pPr>
            <w:r>
              <w:rPr>
                <w:rFonts w:ascii="Garamond" w:hAnsi="Garamond" w:cs="Garamond"/>
              </w:rPr>
              <w:t>One on one and group tuition for primary and secondary students in English.</w:t>
            </w:r>
          </w:p>
          <w:p w:rsidR="00000000" w:rsidRDefault="00912618">
            <w:pPr>
              <w:pStyle w:val="Achievement"/>
              <w:numPr>
                <w:ilvl w:val="0"/>
                <w:numId w:val="2"/>
              </w:numPr>
              <w:rPr>
                <w:rFonts w:ascii="Garamond" w:hAnsi="Garamond" w:cs="Garamond"/>
              </w:rPr>
            </w:pPr>
            <w:r>
              <w:rPr>
                <w:rFonts w:ascii="Garamond" w:hAnsi="Garamond" w:cs="Garamond"/>
              </w:rPr>
              <w:t>Literacy testing and High School English certification for adults.</w:t>
            </w:r>
          </w:p>
          <w:p w:rsidR="00000000" w:rsidRDefault="00912618">
            <w:pPr>
              <w:pStyle w:val="Achievement"/>
              <w:numPr>
                <w:ilvl w:val="0"/>
                <w:numId w:val="2"/>
              </w:numPr>
              <w:rPr>
                <w:rFonts w:ascii="Garamond" w:hAnsi="Garamond" w:cs="Garamond"/>
              </w:rPr>
            </w:pPr>
            <w:r>
              <w:rPr>
                <w:rFonts w:ascii="Garamond" w:hAnsi="Garamond" w:cs="Garamond"/>
              </w:rPr>
              <w:t>Group and school tuition for Year 11 and 12 Tertiary Entrance Exams in English, English Literature and Hist</w:t>
            </w:r>
            <w:r>
              <w:rPr>
                <w:rFonts w:ascii="Garamond" w:hAnsi="Garamond" w:cs="Garamond"/>
              </w:rPr>
              <w:t>ory.</w:t>
            </w:r>
          </w:p>
          <w:p w:rsidR="00000000" w:rsidRDefault="00912618">
            <w:pPr>
              <w:pStyle w:val="Achievement"/>
              <w:numPr>
                <w:ilvl w:val="0"/>
                <w:numId w:val="2"/>
              </w:numPr>
              <w:rPr>
                <w:rFonts w:ascii="Garamond" w:hAnsi="Garamond" w:cs="Garamond"/>
              </w:rPr>
            </w:pPr>
            <w:r>
              <w:rPr>
                <w:rFonts w:ascii="Garamond" w:hAnsi="Garamond" w:cs="Garamond"/>
              </w:rPr>
              <w:t>Editing and creating resumes and cover letters for clients.</w:t>
            </w:r>
          </w:p>
          <w:p w:rsidR="00000000" w:rsidRDefault="00912618">
            <w:pPr>
              <w:pStyle w:val="Achievement"/>
              <w:numPr>
                <w:ilvl w:val="0"/>
                <w:numId w:val="2"/>
              </w:numPr>
              <w:rPr>
                <w:rFonts w:ascii="Garamond" w:hAnsi="Garamond" w:cs="Garamond"/>
              </w:rPr>
            </w:pPr>
            <w:r>
              <w:rPr>
                <w:rFonts w:ascii="Garamond" w:hAnsi="Garamond" w:cs="Garamond"/>
              </w:rPr>
              <w:t>Group Leader for high level students at Perth Secondary schools for Year 12 Tertiary Entrance Examinations in English Literature and English preparation classes.</w:t>
            </w:r>
          </w:p>
          <w:p w:rsidR="00000000" w:rsidRDefault="00912618">
            <w:pPr>
              <w:pStyle w:val="Achievement"/>
              <w:numPr>
                <w:ilvl w:val="0"/>
                <w:numId w:val="2"/>
              </w:numPr>
            </w:pPr>
            <w:r>
              <w:rPr>
                <w:rFonts w:ascii="Garamond" w:hAnsi="Garamond" w:cs="Garamond"/>
              </w:rPr>
              <w:t>Assisting with the writing an</w:t>
            </w:r>
            <w:r>
              <w:rPr>
                <w:rFonts w:ascii="Garamond" w:hAnsi="Garamond" w:cs="Garamond"/>
              </w:rPr>
              <w:t>d editing of university and PhD level assignments through Ace Tutoring and Murdoch University’s ‘Students without Borders’ program.</w:t>
            </w:r>
          </w:p>
        </w:tc>
        <w:tc>
          <w:tcPr>
            <w:tcW w:w="1080" w:type="dxa"/>
            <w:shd w:val="clear" w:color="auto" w:fill="auto"/>
          </w:tcPr>
          <w:p w:rsidR="00000000" w:rsidRDefault="00912618">
            <w:pPr>
              <w:pStyle w:val="DatesBefore6pt"/>
              <w:numPr>
                <w:ilvl w:val="0"/>
                <w:numId w:val="0"/>
              </w:numPr>
              <w:jc w:val="left"/>
            </w:pPr>
            <w:r>
              <w:t>March 2006-July 2008</w:t>
            </w:r>
          </w:p>
        </w:tc>
      </w:tr>
      <w:tr w:rsidR="00000000">
        <w:trPr>
          <w:cantSplit/>
          <w:trHeight w:val="243"/>
        </w:trPr>
        <w:tc>
          <w:tcPr>
            <w:tcW w:w="9900" w:type="dxa"/>
            <w:gridSpan w:val="4"/>
            <w:tcBorders>
              <w:top w:val="single" w:sz="4" w:space="0" w:color="C0C0C0"/>
            </w:tcBorders>
            <w:shd w:val="clear" w:color="auto" w:fill="auto"/>
          </w:tcPr>
          <w:p w:rsidR="00000000" w:rsidRDefault="00912618">
            <w:pPr>
              <w:pStyle w:val="Heading1"/>
            </w:pPr>
            <w:r>
              <w:t>Accreditations and Licenses</w:t>
            </w:r>
          </w:p>
        </w:tc>
      </w:tr>
      <w:tr w:rsidR="00000000">
        <w:trPr>
          <w:cantSplit/>
          <w:trHeight w:val="1411"/>
        </w:trPr>
        <w:tc>
          <w:tcPr>
            <w:tcW w:w="1890" w:type="dxa"/>
            <w:shd w:val="clear" w:color="auto" w:fill="auto"/>
          </w:tcPr>
          <w:p w:rsidR="00000000" w:rsidRDefault="00912618">
            <w:pPr>
              <w:snapToGrid w:val="0"/>
              <w:rPr>
                <w:i/>
                <w:iCs/>
              </w:rPr>
            </w:pPr>
          </w:p>
        </w:tc>
        <w:tc>
          <w:tcPr>
            <w:tcW w:w="8010" w:type="dxa"/>
            <w:gridSpan w:val="3"/>
            <w:shd w:val="clear" w:color="auto" w:fill="auto"/>
          </w:tcPr>
          <w:p w:rsidR="00000000" w:rsidRDefault="00912618">
            <w:pPr>
              <w:pStyle w:val="Objective"/>
              <w:numPr>
                <w:ilvl w:val="0"/>
                <w:numId w:val="8"/>
              </w:numPr>
              <w:spacing w:line="240" w:lineRule="auto"/>
            </w:pPr>
            <w:r>
              <w:rPr>
                <w:rFonts w:ascii="Garamond" w:hAnsi="Garamond" w:cs="Garamond"/>
              </w:rPr>
              <w:t>Current International C Class Driver’s Licence (Manual and Automatic)</w:t>
            </w:r>
          </w:p>
          <w:p w:rsidR="00000000" w:rsidRDefault="00912618">
            <w:pPr>
              <w:pStyle w:val="BodyText"/>
              <w:numPr>
                <w:ilvl w:val="0"/>
                <w:numId w:val="8"/>
              </w:numPr>
              <w:spacing w:before="0" w:after="220"/>
              <w:jc w:val="both"/>
            </w:pPr>
            <w:r>
              <w:t>Se</w:t>
            </w:r>
            <w:r>
              <w:t>nior First Aid Certificate</w:t>
            </w:r>
          </w:p>
          <w:p w:rsidR="00000000" w:rsidRDefault="00912618">
            <w:pPr>
              <w:pStyle w:val="BodyText"/>
              <w:numPr>
                <w:ilvl w:val="0"/>
                <w:numId w:val="8"/>
              </w:numPr>
              <w:spacing w:before="0" w:after="220"/>
              <w:jc w:val="both"/>
            </w:pPr>
            <w:r>
              <w:t xml:space="preserve">Australian Working With Children Criminal Record Check </w:t>
            </w:r>
          </w:p>
        </w:tc>
      </w:tr>
    </w:tbl>
    <w:p w:rsidR="00000000" w:rsidRDefault="00912618">
      <w:pPr>
        <w:rPr>
          <w:rFonts w:cs="Arial"/>
          <w:szCs w:val="20"/>
        </w:rPr>
      </w:pPr>
    </w:p>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B06A0D">
      <w:r>
        <w:rPr>
          <w:noProof/>
          <w:lang w:val="en-AU" w:eastAsia="en-AU"/>
        </w:rPr>
        <w:lastRenderedPageBreak/>
        <w:drawing>
          <wp:inline distT="0" distB="0" distL="0" distR="0">
            <wp:extent cx="5699760" cy="972312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699760" cy="9723120"/>
                    </a:xfrm>
                    <a:prstGeom prst="rect">
                      <a:avLst/>
                    </a:prstGeom>
                    <a:solidFill>
                      <a:srgbClr val="FFFFFF"/>
                    </a:solidFill>
                    <a:ln w="9525">
                      <a:noFill/>
                      <a:miter lim="800000"/>
                      <a:headEnd/>
                      <a:tailEnd/>
                    </a:ln>
                  </pic:spPr>
                </pic:pic>
              </a:graphicData>
            </a:graphic>
          </wp:inline>
        </w:drawing>
      </w:r>
    </w:p>
    <w:p w:rsidR="00000000" w:rsidRDefault="00B06A0D">
      <w:r>
        <w:rPr>
          <w:noProof/>
          <w:lang w:val="en-AU" w:eastAsia="en-AU"/>
        </w:rPr>
        <w:lastRenderedPageBreak/>
        <w:drawing>
          <wp:inline distT="0" distB="0" distL="0" distR="0">
            <wp:extent cx="4533900" cy="641604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4533900" cy="6416040"/>
                    </a:xfrm>
                    <a:prstGeom prst="rect">
                      <a:avLst/>
                    </a:prstGeom>
                    <a:solidFill>
                      <a:srgbClr val="FFFFFF"/>
                    </a:solidFill>
                    <a:ln w="9525">
                      <a:noFill/>
                      <a:miter lim="800000"/>
                      <a:headEnd/>
                      <a:tailEnd/>
                    </a:ln>
                  </pic:spPr>
                </pic:pic>
              </a:graphicData>
            </a:graphic>
          </wp:inline>
        </w:drawing>
      </w:r>
    </w:p>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B06A0D">
      <w:r>
        <w:rPr>
          <w:noProof/>
          <w:lang w:val="en-AU" w:eastAsia="en-AU"/>
        </w:rPr>
        <w:lastRenderedPageBreak/>
        <w:drawing>
          <wp:anchor distT="0" distB="0" distL="0" distR="0" simplePos="0" relativeHeight="251657216" behindDoc="0" locked="0" layoutInCell="1" allowOverlap="1">
            <wp:simplePos x="0" y="0"/>
            <wp:positionH relativeFrom="column">
              <wp:align>center</wp:align>
            </wp:positionH>
            <wp:positionV relativeFrom="paragraph">
              <wp:posOffset>0</wp:posOffset>
            </wp:positionV>
            <wp:extent cx="5273675" cy="7252970"/>
            <wp:effectExtent l="19050" t="0" r="3175" b="0"/>
            <wp:wrapTopAndBottom/>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273675" cy="7252970"/>
                    </a:xfrm>
                    <a:prstGeom prst="rect">
                      <a:avLst/>
                    </a:prstGeom>
                    <a:solidFill>
                      <a:srgbClr val="FFFFFF"/>
                    </a:solidFill>
                    <a:ln w="9525">
                      <a:noFill/>
                      <a:miter lim="800000"/>
                      <a:headEnd/>
                      <a:tailEnd/>
                    </a:ln>
                  </pic:spPr>
                </pic:pic>
              </a:graphicData>
            </a:graphic>
          </wp:anchor>
        </w:drawing>
      </w:r>
    </w:p>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000000" w:rsidRDefault="00912618"/>
    <w:p w:rsidR="00912618" w:rsidRDefault="00B06A0D">
      <w:r>
        <w:rPr>
          <w:noProof/>
          <w:lang w:val="en-AU" w:eastAsia="en-AU"/>
        </w:rPr>
        <w:lastRenderedPageBreak/>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5273675" cy="7252970"/>
            <wp:effectExtent l="19050" t="0" r="317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273675" cy="7252970"/>
                    </a:xfrm>
                    <a:prstGeom prst="rect">
                      <a:avLst/>
                    </a:prstGeom>
                    <a:solidFill>
                      <a:srgbClr val="FFFFFF"/>
                    </a:solidFill>
                    <a:ln w="9525">
                      <a:noFill/>
                      <a:miter lim="800000"/>
                      <a:headEnd/>
                      <a:tailEnd/>
                    </a:ln>
                  </pic:spPr>
                </pic:pic>
              </a:graphicData>
            </a:graphic>
          </wp:anchor>
        </w:drawing>
      </w:r>
    </w:p>
    <w:sectPr w:rsidR="00912618">
      <w:pgSz w:w="11906" w:h="16838"/>
      <w:pgMar w:top="1440" w:right="1800" w:bottom="1440" w:left="1800" w:header="720" w:footer="720" w:gutter="0"/>
      <w:cols w:space="720"/>
      <w:docGrid w:linePitch="600" w:charSpace="409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A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rPr>
        <w:rFonts w:ascii="Wingdings" w:hAnsi="Wingdings" w:cs="Wingdings"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2"/>
    <w:lvl w:ilvl="0">
      <w:start w:val="1"/>
      <w:numFmt w:val="bullet"/>
      <w:lvlText w:val=""/>
      <w:lvlJc w:val="left"/>
      <w:pPr>
        <w:tabs>
          <w:tab w:val="num" w:pos="216"/>
        </w:tabs>
        <w:ind w:left="216" w:hanging="216"/>
      </w:pPr>
      <w:rPr>
        <w:rFonts w:ascii="Symbol" w:hAnsi="Symbol"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03"/>
    <w:multiLevelType w:val="multilevel"/>
    <w:tmpl w:val="00000003"/>
    <w:name w:val="WW8Num3"/>
    <w:lvl w:ilvl="0">
      <w:start w:val="1"/>
      <w:numFmt w:val="bullet"/>
      <w:lvlText w:val=""/>
      <w:lvlJc w:val="left"/>
      <w:pPr>
        <w:tabs>
          <w:tab w:val="num" w:pos="216"/>
        </w:tabs>
        <w:ind w:left="216" w:hanging="216"/>
      </w:pPr>
      <w:rPr>
        <w:rFonts w:ascii="Symbol" w:hAnsi="Symbol" w:cs="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name w:val="WW8Num4"/>
    <w:lvl w:ilvl="0">
      <w:start w:val="1"/>
      <w:numFmt w:val="bullet"/>
      <w:lvlText w:val=""/>
      <w:lvlJc w:val="left"/>
      <w:pPr>
        <w:tabs>
          <w:tab w:val="num" w:pos="216"/>
        </w:tabs>
        <w:ind w:left="216" w:hanging="216"/>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00000005"/>
    <w:multiLevelType w:val="singleLevel"/>
    <w:tmpl w:val="00000005"/>
    <w:name w:val="WW8Num5"/>
    <w:lvl w:ilvl="0">
      <w:start w:val="1"/>
      <w:numFmt w:val="bullet"/>
      <w:lvlText w:val=""/>
      <w:lvlJc w:val="left"/>
      <w:pPr>
        <w:tabs>
          <w:tab w:val="num" w:pos="216"/>
        </w:tabs>
        <w:ind w:left="216" w:hanging="216"/>
      </w:pPr>
      <w:rPr>
        <w:rFonts w:ascii="Symbol" w:hAnsi="Symbol" w:cs="Symbol" w:hint="default"/>
        <w:sz w:val="12"/>
        <w:szCs w:val="12"/>
      </w:rPr>
    </w:lvl>
  </w:abstractNum>
  <w:abstractNum w:abstractNumId="5">
    <w:nsid w:val="00000006"/>
    <w:multiLevelType w:val="multilevel"/>
    <w:tmpl w:val="00000006"/>
    <w:name w:val="WW8Num6"/>
    <w:lvl w:ilvl="0">
      <w:start w:val="1"/>
      <w:numFmt w:val="bullet"/>
      <w:lvlText w:val=""/>
      <w:lvlJc w:val="left"/>
      <w:pPr>
        <w:tabs>
          <w:tab w:val="num" w:pos="216"/>
        </w:tabs>
        <w:ind w:left="216" w:hanging="216"/>
      </w:pPr>
      <w:rPr>
        <w:rFonts w:ascii="Symbol" w:hAnsi="Symbol" w:cs="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00000007"/>
    <w:multiLevelType w:val="singleLevel"/>
    <w:tmpl w:val="00000007"/>
    <w:name w:val="WW8Num7"/>
    <w:lvl w:ilvl="0">
      <w:start w:val="1"/>
      <w:numFmt w:val="bullet"/>
      <w:lvlText w:val=""/>
      <w:lvlJc w:val="left"/>
      <w:pPr>
        <w:tabs>
          <w:tab w:val="num" w:pos="360"/>
        </w:tabs>
        <w:ind w:left="245" w:hanging="245"/>
      </w:pPr>
      <w:rPr>
        <w:rFonts w:ascii="Wingdings" w:hAnsi="Wingdings" w:cs="Wingdings" w:hint="default"/>
      </w:rPr>
    </w:lvl>
  </w:abstractNum>
  <w:abstractNum w:abstractNumId="7">
    <w:nsid w:val="00000008"/>
    <w:multiLevelType w:val="singleLevel"/>
    <w:tmpl w:val="00000008"/>
    <w:name w:val="WW8Num8"/>
    <w:lvl w:ilvl="0">
      <w:start w:val="1"/>
      <w:numFmt w:val="bullet"/>
      <w:lvlText w:val=""/>
      <w:lvlJc w:val="left"/>
      <w:pPr>
        <w:tabs>
          <w:tab w:val="num" w:pos="284"/>
        </w:tabs>
        <w:ind w:left="0" w:firstLine="0"/>
      </w:pPr>
      <w:rPr>
        <w:rFonts w:ascii="Wingdings" w:hAnsi="Wingdings" w:cs="Symbol" w:hint="default"/>
        <w:sz w:val="12"/>
        <w:szCs w:val="12"/>
      </w:rPr>
    </w:lvl>
  </w:abstractNum>
  <w:abstractNum w:abstractNumId="8">
    <w:nsid w:val="00000009"/>
    <w:multiLevelType w:val="singleLevel"/>
    <w:tmpl w:val="00000009"/>
    <w:name w:val="WW8Num9"/>
    <w:lvl w:ilvl="0">
      <w:start w:val="1"/>
      <w:numFmt w:val="bullet"/>
      <w:lvlText w:val=""/>
      <w:lvlJc w:val="left"/>
      <w:pPr>
        <w:tabs>
          <w:tab w:val="num" w:pos="227"/>
        </w:tabs>
        <w:ind w:left="227" w:hanging="227"/>
      </w:pPr>
      <w:rPr>
        <w:rFonts w:ascii="Wingdings" w:hAnsi="Wingdings" w:cs="Symbol" w:hint="default"/>
        <w:sz w:val="12"/>
        <w:szCs w:val="12"/>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rsids>
    <w:rsidRoot w:val="00B06A0D"/>
    <w:rsid w:val="00912618"/>
    <w:rsid w:val="00B06A0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before="20"/>
    </w:pPr>
    <w:rPr>
      <w:rFonts w:ascii="Garamond" w:hAnsi="Garamond" w:cs="Garamond"/>
      <w:szCs w:val="24"/>
      <w:lang w:val="en-US" w:eastAsia="ar-SA"/>
    </w:rPr>
  </w:style>
  <w:style w:type="paragraph" w:styleId="Heading1">
    <w:name w:val="heading 1"/>
    <w:basedOn w:val="Normal"/>
    <w:next w:val="Normal"/>
    <w:qFormat/>
    <w:pPr>
      <w:numPr>
        <w:numId w:val="1"/>
      </w:numPr>
      <w:tabs>
        <w:tab w:val="right" w:pos="6480"/>
      </w:tabs>
      <w:spacing w:before="100"/>
      <w:outlineLvl w:val="0"/>
    </w:pPr>
    <w:rPr>
      <w:rFonts w:cs="Arial"/>
      <w:b/>
      <w:bCs/>
      <w:sz w:val="22"/>
      <w:szCs w:val="20"/>
    </w:rPr>
  </w:style>
  <w:style w:type="paragraph" w:styleId="Heading3">
    <w:name w:val="heading 3"/>
    <w:basedOn w:val="Normal"/>
    <w:next w:val="Normal"/>
    <w:qFormat/>
    <w:pPr>
      <w:numPr>
        <w:ilvl w:val="2"/>
        <w:numId w:val="1"/>
      </w:numPr>
      <w:tabs>
        <w:tab w:val="right" w:pos="6480"/>
      </w:tabs>
      <w:spacing w:before="120"/>
      <w:outlineLvl w:val="2"/>
    </w:pPr>
    <w:rPr>
      <w:rFonts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2">
    <w:name w:val="WW8Num1z2"/>
  </w:style>
  <w:style w:type="character" w:customStyle="1" w:styleId="WW8Num1z3">
    <w:name w:val="WW8Num1z3"/>
    <w:rPr>
      <w:rFonts w:ascii="Symbol" w:hAnsi="Symbol" w:cs="Symbol"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sz w:val="12"/>
      <w:szCs w:val="12"/>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5z0">
    <w:name w:val="WW8Num5z0"/>
    <w:rPr>
      <w:rFonts w:ascii="Symbol" w:hAnsi="Symbol" w:cs="Symbol" w:hint="default"/>
      <w:sz w:val="12"/>
      <w:szCs w:val="12"/>
    </w:rPr>
  </w:style>
  <w:style w:type="character" w:customStyle="1" w:styleId="WW8Num6z0">
    <w:name w:val="WW8Num6z0"/>
    <w:rPr>
      <w:rFonts w:ascii="Symbol" w:hAnsi="Symbol" w:cs="Symbol" w:hint="default"/>
      <w:sz w:val="12"/>
      <w:szCs w:val="12"/>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ascii="Wingdings" w:hAnsi="Wingdings" w:cs="Wingdings" w:hint="default"/>
    </w:rPr>
  </w:style>
  <w:style w:type="character" w:customStyle="1" w:styleId="WW8Num8z0">
    <w:name w:val="WW8Num8z0"/>
    <w:rPr>
      <w:rFonts w:ascii="Symbol" w:hAnsi="Symbol" w:cs="Symbol" w:hint="default"/>
      <w:sz w:val="12"/>
      <w:szCs w:val="12"/>
    </w:rPr>
  </w:style>
  <w:style w:type="character" w:customStyle="1" w:styleId="WW8Num9z0">
    <w:name w:val="WW8Num9z0"/>
    <w:rPr>
      <w:rFonts w:ascii="Symbol" w:hAnsi="Symbol" w:cs="Symbol" w:hint="default"/>
      <w:sz w:val="12"/>
      <w:szCs w:val="12"/>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3">
    <w:name w:val="WW8Num7z3"/>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ascii="Wingdings" w:hAnsi="Wingdings" w:cs="Wingdings" w:hint="default"/>
    </w:rPr>
  </w:style>
  <w:style w:type="character" w:customStyle="1" w:styleId="WW8Num10z1">
    <w:name w:val="WW8Num10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11z0">
    <w:name w:val="WW8Num11z0"/>
    <w:rPr>
      <w:rFonts w:ascii="Wingdings" w:hAnsi="Wingdings" w:cs="Wingdings" w:hint="default"/>
    </w:rPr>
  </w:style>
  <w:style w:type="character" w:customStyle="1" w:styleId="WW8Num12z0">
    <w:name w:val="WW8Num12z0"/>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2z4">
    <w:name w:val="WW8Num12z4"/>
    <w:rPr>
      <w:rFonts w:ascii="Courier New" w:hAnsi="Courier New" w:cs="Courier New"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Wingdings" w:hAnsi="Wingdings" w:cs="Wingdings" w:hint="default"/>
    </w:rPr>
  </w:style>
  <w:style w:type="character" w:customStyle="1" w:styleId="WW8Num14z1">
    <w:name w:val="WW8Num14z1"/>
    <w:rPr>
      <w:rFonts w:ascii="Courier New" w:hAnsi="Courier New" w:cs="Courier New" w:hint="default"/>
    </w:rPr>
  </w:style>
  <w:style w:type="character" w:customStyle="1" w:styleId="WW8Num14z3">
    <w:name w:val="WW8Num14z3"/>
    <w:rPr>
      <w:rFonts w:ascii="Symbol" w:hAnsi="Symbol" w:cs="Symbol" w:hint="default"/>
    </w:rPr>
  </w:style>
  <w:style w:type="character" w:styleId="DefaultParagraphFont0">
    <w:name w:val="Default Paragraph Font"/>
  </w:style>
  <w:style w:type="character" w:customStyle="1" w:styleId="Heading1Char">
    <w:name w:val="Heading 1 Char"/>
    <w:basedOn w:val="DefaultParagraphFont0"/>
    <w:rPr>
      <w:rFonts w:ascii="Garamond" w:hAnsi="Garamond" w:cs="Arial"/>
      <w:b/>
      <w:bCs/>
      <w:sz w:val="22"/>
      <w:lang w:val="en-US" w:eastAsia="ar-SA" w:bidi="ar-SA"/>
    </w:rPr>
  </w:style>
  <w:style w:type="character" w:customStyle="1" w:styleId="Heading2Char">
    <w:name w:val="Heading 2 Char"/>
    <w:basedOn w:val="DefaultParagraphFont0"/>
    <w:rPr>
      <w:rFonts w:ascii="Garamond" w:hAnsi="Garamond" w:cs="Garamond"/>
      <w:b/>
      <w:bCs/>
      <w:szCs w:val="24"/>
      <w:lang w:val="en-US" w:eastAsia="ar-SA" w:bidi="ar-SA"/>
    </w:rPr>
  </w:style>
  <w:style w:type="character" w:customStyle="1" w:styleId="Copyright">
    <w:name w:val="Copyright"/>
    <w:basedOn w:val="DefaultParagraphFont0"/>
    <w:rPr>
      <w:sz w:val="16"/>
    </w:rPr>
  </w:style>
  <w:style w:type="character" w:customStyle="1" w:styleId="Heading4Char">
    <w:name w:val="Heading 4 Char"/>
    <w:basedOn w:val="DefaultParagraphFont0"/>
    <w:rPr>
      <w:rFonts w:ascii="Garamond" w:hAnsi="Garamond" w:cs="Garamond"/>
      <w:b/>
      <w:bCs/>
      <w:szCs w:val="24"/>
      <w:lang w:val="en-US" w:eastAsia="ar-SA" w:bidi="ar-SA"/>
    </w:rPr>
  </w:style>
  <w:style w:type="character" w:customStyle="1" w:styleId="LocationCharChar">
    <w:name w:val="Location Char Char"/>
    <w:basedOn w:val="DefaultParagraphFont0"/>
    <w:rPr>
      <w:rFonts w:ascii="Garamond" w:hAnsi="Garamond" w:cs="Arial"/>
      <w:i/>
      <w:iCs/>
      <w:spacing w:val="8"/>
      <w:lang w:val="en-US" w:eastAsia="ar-SA" w:bidi="ar-SA"/>
    </w:rPr>
  </w:style>
  <w:style w:type="character" w:customStyle="1" w:styleId="CollegeCharChar">
    <w:name w:val="College Char Char"/>
    <w:basedOn w:val="DefaultParagraphFont0"/>
    <w:rPr>
      <w:rFonts w:ascii="Garamond" w:hAnsi="Garamond" w:cs="Garamond"/>
      <w:b/>
      <w:bCs/>
      <w:i/>
      <w:szCs w:val="24"/>
      <w:lang w:val="en-US" w:eastAsia="ar-SA" w:bidi="ar-SA"/>
    </w:rPr>
  </w:style>
  <w:style w:type="character" w:styleId="Hyperlink">
    <w:name w:val="Hyperlink"/>
    <w:basedOn w:val="DefaultParagraphFont0"/>
    <w:rPr>
      <w:color w:val="0000FF"/>
      <w:u w:val="single"/>
    </w:rPr>
  </w:style>
  <w:style w:type="character" w:customStyle="1" w:styleId="adr">
    <w:name w:val="adr"/>
    <w:basedOn w:val="DefaultParagraphFont0"/>
  </w:style>
  <w:style w:type="character" w:customStyle="1" w:styleId="street-addressaddressmainparts">
    <w:name w:val="street-address addressmainparts"/>
    <w:basedOn w:val="DefaultParagraphFont0"/>
  </w:style>
  <w:style w:type="character" w:customStyle="1" w:styleId="postal-codeaddressmainparts">
    <w:name w:val="postal-code addressmainparts"/>
    <w:basedOn w:val="DefaultParagraphFont0"/>
  </w:style>
  <w:style w:type="character" w:customStyle="1" w:styleId="localityaddressmainparts">
    <w:name w:val="locality addressmainparts"/>
    <w:basedOn w:val="DefaultParagraphFont0"/>
  </w:style>
  <w:style w:type="character" w:customStyle="1" w:styleId="country-name">
    <w:name w:val="country-name"/>
    <w:basedOn w:val="DefaultParagraphFont0"/>
  </w:style>
  <w:style w:type="character" w:styleId="Emphasis">
    <w:name w:val="Emphasis"/>
    <w:basedOn w:val="DefaultParagraphFont0"/>
    <w:qFormat/>
    <w:rPr>
      <w:i/>
      <w:iCs/>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rPr>
  </w:style>
  <w:style w:type="paragraph" w:customStyle="1" w:styleId="Index">
    <w:name w:val="Index"/>
    <w:basedOn w:val="Normal"/>
    <w:pPr>
      <w:suppressLineNumbers/>
    </w:pPr>
    <w:rPr>
      <w:rFonts w:cs="Mangal"/>
    </w:rPr>
  </w:style>
  <w:style w:type="paragraph" w:customStyle="1" w:styleId="1stlinewspace">
    <w:name w:val="1st line w/space"/>
    <w:basedOn w:val="Normal"/>
    <w:pPr>
      <w:spacing w:before="120"/>
    </w:pPr>
    <w:rPr>
      <w:bCs/>
    </w:rPr>
  </w:style>
  <w:style w:type="paragraph" w:customStyle="1" w:styleId="Bulletfirstline">
    <w:name w:val="Bullet first line"/>
    <w:basedOn w:val="Normal"/>
    <w:pPr>
      <w:numPr>
        <w:numId w:val="5"/>
      </w:numPr>
      <w:tabs>
        <w:tab w:val="right" w:pos="6480"/>
      </w:tabs>
      <w:spacing w:before="120"/>
    </w:pPr>
  </w:style>
  <w:style w:type="paragraph" w:customStyle="1" w:styleId="Dates">
    <w:name w:val="Dates"/>
    <w:basedOn w:val="Normal"/>
    <w:pPr>
      <w:numPr>
        <w:numId w:val="4"/>
      </w:numPr>
      <w:ind w:left="0" w:firstLine="0"/>
      <w:jc w:val="right"/>
    </w:pPr>
    <w:rPr>
      <w:i/>
      <w:szCs w:val="20"/>
    </w:rPr>
  </w:style>
  <w:style w:type="paragraph" w:customStyle="1" w:styleId="Bulletedlistlastitem">
    <w:name w:val="Bulleted list last item"/>
    <w:basedOn w:val="Normal"/>
    <w:pPr>
      <w:spacing w:after="120"/>
    </w:pPr>
  </w:style>
  <w:style w:type="paragraph" w:customStyle="1" w:styleId="ContactInformation">
    <w:name w:val="Contact Information"/>
    <w:basedOn w:val="Heading3"/>
    <w:pPr>
      <w:numPr>
        <w:ilvl w:val="0"/>
        <w:numId w:val="0"/>
      </w:numPr>
      <w:spacing w:before="20"/>
    </w:pPr>
  </w:style>
  <w:style w:type="paragraph" w:customStyle="1" w:styleId="Name">
    <w:name w:val="Name"/>
    <w:basedOn w:val="Normal"/>
    <w:pPr>
      <w:spacing w:after="40"/>
    </w:pPr>
    <w:rPr>
      <w:b/>
      <w:sz w:val="22"/>
      <w:szCs w:val="20"/>
    </w:rPr>
  </w:style>
  <w:style w:type="paragraph" w:customStyle="1" w:styleId="DatesBefore6pt">
    <w:name w:val="Dates + Before:  6 pt"/>
    <w:basedOn w:val="Dates"/>
    <w:pPr>
      <w:spacing w:before="120"/>
    </w:pPr>
    <w:rPr>
      <w:iCs/>
    </w:rPr>
  </w:style>
  <w:style w:type="paragraph" w:customStyle="1" w:styleId="Achievement">
    <w:name w:val="Achievement"/>
    <w:basedOn w:val="BodyText"/>
    <w:pPr>
      <w:numPr>
        <w:numId w:val="7"/>
      </w:numPr>
      <w:spacing w:before="0" w:after="60" w:line="220" w:lineRule="atLeast"/>
      <w:jc w:val="both"/>
    </w:pPr>
    <w:rPr>
      <w:rFonts w:ascii="Arial" w:eastAsia="Batang" w:hAnsi="Arial" w:cs="Arial"/>
      <w:spacing w:val="-5"/>
      <w:szCs w:val="20"/>
      <w:lang w:val="en-AU"/>
    </w:rPr>
  </w:style>
  <w:style w:type="paragraph" w:customStyle="1" w:styleId="Objective">
    <w:name w:val="Objective"/>
    <w:basedOn w:val="Normal"/>
    <w:next w:val="BodyText"/>
    <w:pPr>
      <w:spacing w:before="240" w:after="220" w:line="220" w:lineRule="atLeast"/>
    </w:pPr>
    <w:rPr>
      <w:rFonts w:ascii="Arial" w:eastAsia="Batang" w:hAnsi="Arial" w:cs="Arial"/>
      <w:szCs w:val="20"/>
      <w:lang w:val="en-AU"/>
    </w:rPr>
  </w:style>
  <w:style w:type="paragraph" w:customStyle="1" w:styleId="Address1">
    <w:name w:val="Address 1"/>
    <w:basedOn w:val="Normal"/>
    <w:pPr>
      <w:spacing w:before="0" w:line="160" w:lineRule="atLeast"/>
      <w:jc w:val="both"/>
    </w:pPr>
    <w:rPr>
      <w:rFonts w:ascii="Arial" w:eastAsia="Batang" w:hAnsi="Arial" w:cs="Arial"/>
      <w:sz w:val="14"/>
      <w:szCs w:val="20"/>
      <w:lang w:val="en-AU"/>
    </w:rPr>
  </w:style>
  <w:style w:type="paragraph" w:styleId="NormalWeb">
    <w:name w:val="Normal (Web)"/>
    <w:basedOn w:val="Normal"/>
    <w:pPr>
      <w:spacing w:before="280" w:after="280"/>
    </w:pPr>
    <w:rPr>
      <w:rFonts w:ascii="Times New Roman" w:hAnsi="Times New Roman" w:cs="Times New Roman"/>
      <w:sz w:val="24"/>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email@liv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1314</Words>
  <Characters>7495</Characters>
  <Application>Microsoft Office Word</Application>
  <DocSecurity>0</DocSecurity>
  <Lines>62</Lines>
  <Paragraphs>17</Paragraphs>
  <ScaleCrop>false</ScaleCrop>
  <Company/>
  <LinksUpToDate>false</LinksUpToDate>
  <CharactersWithSpaces>8792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Kelli Hobson</dc:title>
  <dc:creator>Kelli</dc:creator>
  <cp:lastModifiedBy>Kelli Hobson</cp:lastModifiedBy>
  <cp:revision>2</cp:revision>
  <cp:lastPrinted>1601-01-01T00:00:00Z</cp:lastPrinted>
  <dcterms:created xsi:type="dcterms:W3CDTF">2019-07-10T01:36:00Z</dcterms:created>
  <dcterms:modified xsi:type="dcterms:W3CDTF">2019-07-10T01:36:00Z</dcterms:modified>
</cp:coreProperties>
</file>