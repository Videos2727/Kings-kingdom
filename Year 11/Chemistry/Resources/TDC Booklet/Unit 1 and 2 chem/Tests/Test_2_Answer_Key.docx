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31B594B" w14:textId="5336B20A" w:rsidR="00D35FCC" w:rsidRPr="00870E4B" w:rsidRDefault="00D35FCC" w:rsidP="00AF0932">
      <w:pPr>
        <w:rPr>
          <w:rFonts w:ascii="Arial" w:hAnsi="Arial"/>
          <w:lang w:eastAsia="ja-JP"/>
        </w:rPr>
      </w:pPr>
      <w:r w:rsidRPr="00870E4B">
        <w:rPr>
          <w:rFonts w:ascii="Arial" w:hAnsi="Arial" w:cs="Arial"/>
          <w:b/>
          <w:iCs/>
          <w:noProof/>
          <w:sz w:val="40"/>
          <w:szCs w:val="40"/>
        </w:rPr>
        <w:drawing>
          <wp:anchor distT="0" distB="0" distL="114300" distR="114300" simplePos="0" relativeHeight="251658240" behindDoc="0" locked="0" layoutInCell="1" allowOverlap="1" wp14:anchorId="18C41E3A" wp14:editId="3FD71D19">
            <wp:simplePos x="0" y="0"/>
            <wp:positionH relativeFrom="column">
              <wp:posOffset>4762500</wp:posOffset>
            </wp:positionH>
            <wp:positionV relativeFrom="paragraph">
              <wp:posOffset>-114300</wp:posOffset>
            </wp:positionV>
            <wp:extent cx="1473835" cy="1711960"/>
            <wp:effectExtent l="0" t="0" r="0" b="0"/>
            <wp:wrapSquare wrapText="bothSides"/>
            <wp:docPr id="5" name="Picture 5" descr="ShentonLogo(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hentonLogo(JPe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73835" cy="171196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302DE21" w14:textId="1310358A" w:rsidR="00D35FCC" w:rsidRPr="00870E4B" w:rsidRDefault="00D35FCC" w:rsidP="00D35FCC">
      <w:pPr>
        <w:rPr>
          <w:rFonts w:ascii="Arial" w:hAnsi="Arial" w:cs="Arial"/>
          <w:sz w:val="28"/>
          <w:u w:val="single"/>
          <w:lang w:eastAsia="ja-JP"/>
        </w:rPr>
      </w:pPr>
      <w:r w:rsidRPr="00870E4B">
        <w:rPr>
          <w:rFonts w:ascii="Arial" w:hAnsi="Arial" w:cs="Arial"/>
          <w:sz w:val="28"/>
          <w:lang w:eastAsia="ja-JP"/>
        </w:rPr>
        <w:t>NAME</w:t>
      </w:r>
      <w:r w:rsidR="00216D3F">
        <w:rPr>
          <w:rFonts w:ascii="Arial" w:hAnsi="Arial" w:cs="Arial"/>
          <w:sz w:val="28"/>
          <w:lang w:eastAsia="ja-JP"/>
        </w:rPr>
        <w:t>:</w:t>
      </w:r>
      <w:r w:rsidR="00216D3F">
        <w:rPr>
          <w:rFonts w:ascii="Arial" w:hAnsi="Arial" w:cs="Arial"/>
          <w:sz w:val="28"/>
          <w:lang w:eastAsia="ja-JP"/>
        </w:rPr>
        <w:tab/>
      </w:r>
      <w:r w:rsidR="00216D3F" w:rsidRPr="00216D3F">
        <w:rPr>
          <w:rFonts w:ascii="Arial" w:hAnsi="Arial" w:cs="Arial"/>
          <w:b/>
          <w:color w:val="FF0000"/>
          <w:sz w:val="28"/>
          <w:lang w:eastAsia="ja-JP"/>
        </w:rPr>
        <w:t>ANSWER KEY</w:t>
      </w:r>
      <w:r w:rsidRPr="00870E4B">
        <w:rPr>
          <w:rFonts w:ascii="Arial" w:hAnsi="Arial" w:cs="Arial"/>
          <w:sz w:val="28"/>
          <w:u w:val="single"/>
          <w:lang w:eastAsia="ja-JP"/>
        </w:rPr>
        <w:t xml:space="preserve"> </w:t>
      </w:r>
    </w:p>
    <w:p w14:paraId="30106C5C" w14:textId="77777777" w:rsidR="00D35FCC" w:rsidRPr="00870E4B" w:rsidRDefault="00D35FCC" w:rsidP="00D35FCC">
      <w:pPr>
        <w:rPr>
          <w:rFonts w:ascii="Arial" w:hAnsi="Arial" w:cs="Arial"/>
          <w:sz w:val="28"/>
          <w:u w:val="single"/>
          <w:lang w:eastAsia="ja-JP"/>
        </w:rPr>
      </w:pPr>
    </w:p>
    <w:p w14:paraId="0119CD22" w14:textId="06A3C12E" w:rsidR="00D35FCC" w:rsidRPr="00870E4B" w:rsidRDefault="00D35FCC" w:rsidP="00D35FCC">
      <w:pPr>
        <w:rPr>
          <w:rFonts w:ascii="Arial" w:hAnsi="Arial" w:cs="Arial"/>
          <w:sz w:val="28"/>
          <w:u w:val="single"/>
          <w:lang w:eastAsia="ja-JP"/>
        </w:rPr>
      </w:pPr>
      <w:r w:rsidRPr="00870E4B">
        <w:rPr>
          <w:rFonts w:ascii="Arial" w:hAnsi="Arial" w:cs="Arial"/>
          <w:sz w:val="28"/>
          <w:lang w:eastAsia="ja-JP"/>
        </w:rPr>
        <w:t>Teacher:</w:t>
      </w:r>
      <w:r w:rsidRPr="00870E4B">
        <w:rPr>
          <w:rFonts w:ascii="Arial" w:hAnsi="Arial" w:cs="Arial"/>
          <w:sz w:val="28"/>
          <w:u w:val="single"/>
          <w:lang w:eastAsia="ja-JP"/>
        </w:rPr>
        <w:tab/>
      </w:r>
      <w:r w:rsidRPr="00870E4B">
        <w:rPr>
          <w:rFonts w:ascii="Arial" w:hAnsi="Arial" w:cs="Arial"/>
          <w:sz w:val="28"/>
          <w:u w:val="single"/>
          <w:lang w:eastAsia="ja-JP"/>
        </w:rPr>
        <w:tab/>
      </w:r>
      <w:r w:rsidRPr="00870E4B">
        <w:rPr>
          <w:rFonts w:ascii="Arial" w:hAnsi="Arial" w:cs="Arial"/>
          <w:sz w:val="28"/>
          <w:u w:val="single"/>
          <w:lang w:eastAsia="ja-JP"/>
        </w:rPr>
        <w:tab/>
      </w:r>
      <w:r w:rsidRPr="00870E4B">
        <w:rPr>
          <w:rFonts w:ascii="Arial" w:hAnsi="Arial" w:cs="Arial"/>
          <w:sz w:val="28"/>
          <w:u w:val="single"/>
          <w:lang w:eastAsia="ja-JP"/>
        </w:rPr>
        <w:tab/>
      </w:r>
      <w:r w:rsidRPr="00870E4B">
        <w:rPr>
          <w:rFonts w:ascii="Arial" w:hAnsi="Arial" w:cs="Arial"/>
          <w:sz w:val="28"/>
          <w:u w:val="single"/>
          <w:lang w:eastAsia="ja-JP"/>
        </w:rPr>
        <w:tab/>
      </w:r>
      <w:r w:rsidRPr="00870E4B">
        <w:rPr>
          <w:rFonts w:ascii="Arial" w:hAnsi="Arial" w:cs="Arial"/>
          <w:sz w:val="28"/>
          <w:u w:val="single"/>
          <w:lang w:eastAsia="ja-JP"/>
        </w:rPr>
        <w:tab/>
      </w:r>
      <w:r w:rsidRPr="00870E4B">
        <w:rPr>
          <w:rFonts w:ascii="Arial" w:hAnsi="Arial" w:cs="Arial"/>
          <w:sz w:val="28"/>
          <w:u w:val="single"/>
          <w:lang w:eastAsia="ja-JP"/>
        </w:rPr>
        <w:tab/>
      </w:r>
      <w:r w:rsidRPr="00870E4B">
        <w:rPr>
          <w:rFonts w:ascii="Arial" w:hAnsi="Arial" w:cs="Arial"/>
          <w:sz w:val="28"/>
          <w:u w:val="single"/>
          <w:lang w:eastAsia="ja-JP"/>
        </w:rPr>
        <w:tab/>
        <w:t xml:space="preserve"> </w:t>
      </w:r>
    </w:p>
    <w:p w14:paraId="55DF3E4F" w14:textId="77777777" w:rsidR="00D35FCC" w:rsidRPr="00870E4B" w:rsidRDefault="00D35FCC" w:rsidP="00D35FCC">
      <w:pPr>
        <w:rPr>
          <w:rFonts w:ascii="Arial" w:hAnsi="Arial" w:cs="Arial"/>
          <w:sz w:val="28"/>
          <w:u w:val="single"/>
          <w:lang w:eastAsia="ja-JP"/>
        </w:rPr>
      </w:pPr>
    </w:p>
    <w:p w14:paraId="706635F0" w14:textId="77777777" w:rsidR="00D35FCC" w:rsidRPr="00870E4B" w:rsidRDefault="00D35FCC" w:rsidP="00D35FCC">
      <w:pPr>
        <w:rPr>
          <w:rFonts w:ascii="Arial" w:hAnsi="Arial" w:cs="Arial"/>
          <w:sz w:val="28"/>
          <w:lang w:eastAsia="ja-JP"/>
        </w:rPr>
      </w:pPr>
      <w:r w:rsidRPr="00870E4B">
        <w:rPr>
          <w:rFonts w:ascii="Arial" w:hAnsi="Arial" w:cs="Arial"/>
          <w:sz w:val="28"/>
          <w:lang w:eastAsia="ja-JP"/>
        </w:rPr>
        <w:t xml:space="preserve">Multiple Choice Booklet Number: </w:t>
      </w:r>
      <w:r w:rsidRPr="00870E4B">
        <w:rPr>
          <w:rFonts w:ascii="Arial" w:hAnsi="Arial" w:cs="Arial"/>
          <w:sz w:val="28"/>
          <w:u w:val="single"/>
          <w:lang w:eastAsia="ja-JP"/>
        </w:rPr>
        <w:tab/>
      </w:r>
      <w:r w:rsidRPr="00870E4B">
        <w:rPr>
          <w:rFonts w:ascii="Arial" w:hAnsi="Arial" w:cs="Arial"/>
          <w:sz w:val="28"/>
          <w:u w:val="single"/>
          <w:lang w:eastAsia="ja-JP"/>
        </w:rPr>
        <w:tab/>
      </w:r>
      <w:r w:rsidRPr="00870E4B">
        <w:rPr>
          <w:rFonts w:ascii="Arial" w:hAnsi="Arial" w:cs="Arial"/>
          <w:sz w:val="28"/>
          <w:u w:val="single"/>
          <w:lang w:eastAsia="ja-JP"/>
        </w:rPr>
        <w:tab/>
      </w:r>
      <w:r w:rsidRPr="00870E4B">
        <w:rPr>
          <w:rFonts w:ascii="Arial" w:hAnsi="Arial" w:cs="Arial"/>
          <w:sz w:val="28"/>
          <w:u w:val="single"/>
          <w:lang w:eastAsia="ja-JP"/>
        </w:rPr>
        <w:tab/>
        <w:t xml:space="preserve"> </w:t>
      </w:r>
    </w:p>
    <w:p w14:paraId="1C302A4E" w14:textId="77777777" w:rsidR="00D35FCC" w:rsidRPr="00870E4B" w:rsidRDefault="00D35FCC" w:rsidP="00D35FCC">
      <w:pPr>
        <w:jc w:val="center"/>
        <w:rPr>
          <w:rFonts w:ascii="Arial" w:hAnsi="Arial" w:cs="Arial"/>
          <w:sz w:val="28"/>
          <w:szCs w:val="28"/>
          <w:u w:val="single"/>
          <w:lang w:eastAsia="ja-JP"/>
        </w:rPr>
      </w:pPr>
    </w:p>
    <w:p w14:paraId="7ED3BE62" w14:textId="4BCDF486" w:rsidR="00D35FCC" w:rsidRPr="00870E4B" w:rsidRDefault="00D35FCC" w:rsidP="00D35FCC">
      <w:pPr>
        <w:jc w:val="center"/>
        <w:rPr>
          <w:rFonts w:ascii="Arial" w:hAnsi="Arial" w:cs="Arial"/>
          <w:sz w:val="28"/>
          <w:lang w:eastAsia="ja-JP"/>
        </w:rPr>
      </w:pPr>
    </w:p>
    <w:p w14:paraId="1C3BC3D1" w14:textId="77777777" w:rsidR="00D35FCC" w:rsidRPr="00870E4B" w:rsidRDefault="00D35FCC" w:rsidP="00D35FCC">
      <w:pPr>
        <w:rPr>
          <w:rFonts w:ascii="Arial" w:hAnsi="Arial" w:cs="Arial"/>
          <w:sz w:val="28"/>
          <w:lang w:eastAsia="ja-JP"/>
        </w:rPr>
      </w:pPr>
    </w:p>
    <w:p w14:paraId="3BD3F979" w14:textId="71D2B8A1" w:rsidR="00D35FCC" w:rsidRPr="00870E4B" w:rsidRDefault="008A0F64" w:rsidP="00D35FCC">
      <w:pPr>
        <w:rPr>
          <w:rFonts w:ascii="Arial" w:hAnsi="Arial" w:cs="Arial"/>
          <w:sz w:val="28"/>
          <w:szCs w:val="28"/>
          <w:lang w:eastAsia="ja-JP"/>
        </w:rPr>
      </w:pPr>
      <w:r>
        <w:rPr>
          <w:rFonts w:ascii="Arial" w:hAnsi="Arial" w:cs="Arial"/>
          <w:sz w:val="28"/>
          <w:szCs w:val="28"/>
          <w:u w:val="single"/>
          <w:lang w:eastAsia="ja-JP"/>
        </w:rPr>
        <w:t>A1/A2 CHEMISTRY - TEST 2 (2016</w:t>
      </w:r>
      <w:r w:rsidR="00D35FCC" w:rsidRPr="00870E4B">
        <w:rPr>
          <w:rFonts w:ascii="Arial" w:hAnsi="Arial" w:cs="Arial"/>
          <w:sz w:val="28"/>
          <w:szCs w:val="28"/>
          <w:u w:val="single"/>
          <w:lang w:eastAsia="ja-JP"/>
        </w:rPr>
        <w:t>)</w:t>
      </w:r>
      <w:r w:rsidR="00D35FCC" w:rsidRPr="00870E4B">
        <w:rPr>
          <w:rFonts w:ascii="Arial" w:hAnsi="Arial" w:cs="Arial"/>
          <w:sz w:val="28"/>
          <w:lang w:eastAsia="ja-JP"/>
        </w:rPr>
        <w:t xml:space="preserve"> </w:t>
      </w:r>
      <w:r w:rsidR="00D35FCC" w:rsidRPr="00870E4B">
        <w:rPr>
          <w:rFonts w:ascii="Arial" w:hAnsi="Arial" w:cs="Arial"/>
          <w:sz w:val="28"/>
          <w:lang w:eastAsia="ja-JP"/>
        </w:rPr>
        <w:tab/>
      </w:r>
      <w:r w:rsidR="00D35FCC" w:rsidRPr="00870E4B">
        <w:rPr>
          <w:rFonts w:ascii="Arial" w:hAnsi="Arial" w:cs="Arial"/>
          <w:sz w:val="28"/>
          <w:lang w:eastAsia="ja-JP"/>
        </w:rPr>
        <w:tab/>
      </w:r>
      <w:r w:rsidR="00D35FCC" w:rsidRPr="00870E4B">
        <w:rPr>
          <w:rFonts w:ascii="Arial" w:hAnsi="Arial" w:cs="Arial"/>
          <w:sz w:val="28"/>
          <w:lang w:eastAsia="ja-JP"/>
        </w:rPr>
        <w:tab/>
      </w:r>
      <w:r w:rsidR="00393875">
        <w:rPr>
          <w:rFonts w:ascii="Arial" w:hAnsi="Arial" w:cs="Arial"/>
          <w:sz w:val="28"/>
          <w:lang w:eastAsia="ja-JP"/>
        </w:rPr>
        <w:tab/>
      </w:r>
      <w:r w:rsidR="00393875">
        <w:rPr>
          <w:rFonts w:ascii="Arial" w:hAnsi="Arial" w:cs="Arial"/>
          <w:sz w:val="28"/>
          <w:lang w:eastAsia="ja-JP"/>
        </w:rPr>
        <w:tab/>
      </w:r>
      <w:r w:rsidR="00D35FCC" w:rsidRPr="00870E4B">
        <w:rPr>
          <w:rFonts w:ascii="Arial" w:hAnsi="Arial" w:cs="Arial"/>
          <w:sz w:val="28"/>
          <w:lang w:eastAsia="ja-JP"/>
        </w:rPr>
        <w:t>TIME: 50 Minutes</w:t>
      </w:r>
    </w:p>
    <w:p w14:paraId="4E167AE9" w14:textId="77777777" w:rsidR="00D35FCC" w:rsidRPr="00870E4B" w:rsidRDefault="00D35FCC" w:rsidP="00D35FCC">
      <w:pPr>
        <w:jc w:val="center"/>
        <w:rPr>
          <w:rFonts w:ascii="Arial" w:hAnsi="Arial" w:cs="Arial"/>
          <w:sz w:val="28"/>
          <w:szCs w:val="28"/>
          <w:lang w:eastAsia="ja-JP"/>
        </w:rPr>
      </w:pPr>
    </w:p>
    <w:p w14:paraId="4F762252" w14:textId="5D27DB81" w:rsidR="00D35FCC" w:rsidRPr="00870E4B" w:rsidRDefault="008A0F64" w:rsidP="00D35FCC">
      <w:pPr>
        <w:jc w:val="center"/>
        <w:rPr>
          <w:rFonts w:ascii="Arial" w:hAnsi="Arial" w:cs="Arial"/>
          <w:sz w:val="28"/>
          <w:szCs w:val="28"/>
          <w:u w:val="single"/>
          <w:lang w:eastAsia="ja-JP"/>
        </w:rPr>
      </w:pPr>
      <w:r>
        <w:rPr>
          <w:rFonts w:ascii="Arial" w:hAnsi="Arial" w:cs="Arial"/>
          <w:sz w:val="28"/>
          <w:szCs w:val="28"/>
          <w:u w:val="single"/>
          <w:lang w:eastAsia="ja-JP"/>
        </w:rPr>
        <w:t xml:space="preserve">Stoichiometry and </w:t>
      </w:r>
      <w:r w:rsidR="006B0641" w:rsidRPr="00870E4B">
        <w:rPr>
          <w:rFonts w:ascii="Arial" w:hAnsi="Arial" w:cs="Arial"/>
          <w:sz w:val="28"/>
          <w:szCs w:val="28"/>
          <w:u w:val="single"/>
          <w:lang w:eastAsia="ja-JP"/>
        </w:rPr>
        <w:t>Rates of Chemical Reactions</w:t>
      </w:r>
    </w:p>
    <w:p w14:paraId="020F904A" w14:textId="77777777" w:rsidR="00D35FCC" w:rsidRPr="00870E4B" w:rsidRDefault="00D35FCC" w:rsidP="00D35FCC">
      <w:pPr>
        <w:rPr>
          <w:rFonts w:ascii="Arial" w:hAnsi="Arial" w:cs="Arial"/>
          <w:sz w:val="28"/>
          <w:lang w:eastAsia="ja-JP"/>
        </w:rPr>
      </w:pPr>
      <w:r w:rsidRPr="00870E4B">
        <w:rPr>
          <w:rFonts w:ascii="Arial" w:hAnsi="Arial" w:cs="Arial"/>
          <w:sz w:val="28"/>
          <w:lang w:eastAsia="ja-JP"/>
        </w:rPr>
        <w:tab/>
      </w:r>
      <w:r w:rsidRPr="00870E4B">
        <w:rPr>
          <w:rFonts w:ascii="Arial" w:hAnsi="Arial" w:cs="Arial"/>
          <w:sz w:val="28"/>
          <w:lang w:eastAsia="ja-JP"/>
        </w:rPr>
        <w:tab/>
      </w:r>
      <w:r w:rsidRPr="00870E4B">
        <w:rPr>
          <w:rFonts w:ascii="Arial" w:hAnsi="Arial" w:cs="Arial"/>
          <w:sz w:val="28"/>
          <w:lang w:eastAsia="ja-JP"/>
        </w:rPr>
        <w:tab/>
      </w:r>
      <w:r w:rsidRPr="00870E4B">
        <w:rPr>
          <w:rFonts w:ascii="Arial" w:hAnsi="Arial" w:cs="Arial"/>
          <w:sz w:val="28"/>
          <w:lang w:eastAsia="ja-JP"/>
        </w:rPr>
        <w:tab/>
      </w:r>
    </w:p>
    <w:p w14:paraId="2A1F1AF6" w14:textId="77777777" w:rsidR="00D35FCC" w:rsidRPr="00870E4B" w:rsidRDefault="00D35FCC" w:rsidP="00D35FCC">
      <w:pPr>
        <w:rPr>
          <w:rFonts w:ascii="Arial" w:hAnsi="Arial" w:cs="Arial"/>
          <w:sz w:val="28"/>
          <w:lang w:eastAsia="ja-JP"/>
        </w:rPr>
      </w:pPr>
      <w:r w:rsidRPr="00870E4B">
        <w:rPr>
          <w:rFonts w:ascii="Arial" w:hAnsi="Arial" w:cs="Arial"/>
          <w:sz w:val="28"/>
          <w:lang w:eastAsia="ja-JP"/>
        </w:rPr>
        <w:tab/>
      </w:r>
    </w:p>
    <w:p w14:paraId="065A0C11" w14:textId="77777777" w:rsidR="00D35FCC" w:rsidRPr="00870E4B" w:rsidRDefault="00D35FCC" w:rsidP="00D35FCC">
      <w:pPr>
        <w:rPr>
          <w:rFonts w:ascii="Arial" w:hAnsi="Arial" w:cs="Arial"/>
          <w:sz w:val="28"/>
          <w:lang w:eastAsia="ja-JP"/>
        </w:rPr>
      </w:pPr>
      <w:r w:rsidRPr="00870E4B">
        <w:rPr>
          <w:rFonts w:ascii="Arial" w:hAnsi="Arial" w:cs="Arial"/>
          <w:sz w:val="28"/>
          <w:lang w:eastAsia="ja-JP"/>
        </w:rPr>
        <w:t>PUT A CROSS (X) THROUGH THE CORRECT ANSWER.</w:t>
      </w:r>
    </w:p>
    <w:p w14:paraId="144B8F32" w14:textId="77777777" w:rsidR="00D35FCC" w:rsidRPr="00870E4B" w:rsidRDefault="00D35FCC" w:rsidP="00D35FCC">
      <w:pPr>
        <w:rPr>
          <w:rFonts w:ascii="Arial" w:hAnsi="Arial" w:cs="Arial"/>
          <w:sz w:val="28"/>
          <w:lang w:eastAsia="ja-JP"/>
        </w:rPr>
      </w:pPr>
    </w:p>
    <w:tbl>
      <w:tblPr>
        <w:tblW w:w="959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571"/>
        <w:gridCol w:w="914"/>
        <w:gridCol w:w="915"/>
        <w:gridCol w:w="914"/>
        <w:gridCol w:w="915"/>
        <w:gridCol w:w="915"/>
        <w:gridCol w:w="781"/>
        <w:gridCol w:w="915"/>
        <w:gridCol w:w="916"/>
        <w:gridCol w:w="915"/>
        <w:gridCol w:w="921"/>
      </w:tblGrid>
      <w:tr w:rsidR="00D35FCC" w:rsidRPr="00870E4B" w14:paraId="7A932A1A" w14:textId="77777777" w:rsidTr="00952A6E">
        <w:trPr>
          <w:trHeight w:val="532"/>
          <w:jc w:val="center"/>
        </w:trPr>
        <w:tc>
          <w:tcPr>
            <w:tcW w:w="571" w:type="dxa"/>
            <w:tcBorders>
              <w:top w:val="single" w:sz="4" w:space="0" w:color="auto"/>
              <w:left w:val="single" w:sz="4" w:space="0" w:color="auto"/>
              <w:bottom w:val="single" w:sz="4" w:space="0" w:color="auto"/>
              <w:right w:val="single" w:sz="4" w:space="0" w:color="auto"/>
            </w:tcBorders>
            <w:vAlign w:val="center"/>
          </w:tcPr>
          <w:p w14:paraId="31C131AE" w14:textId="77777777" w:rsidR="00D35FCC" w:rsidRPr="00870E4B" w:rsidRDefault="00D35FCC" w:rsidP="006D0889">
            <w:pPr>
              <w:jc w:val="center"/>
              <w:rPr>
                <w:rFonts w:ascii="Arial" w:hAnsi="Arial" w:cs="Arial"/>
                <w:sz w:val="36"/>
                <w:szCs w:val="28"/>
              </w:rPr>
            </w:pPr>
            <w:r w:rsidRPr="00870E4B">
              <w:rPr>
                <w:rFonts w:ascii="Arial" w:hAnsi="Arial" w:cs="Arial"/>
                <w:sz w:val="36"/>
                <w:szCs w:val="28"/>
              </w:rPr>
              <w:t>1.</w:t>
            </w:r>
          </w:p>
        </w:tc>
        <w:tc>
          <w:tcPr>
            <w:tcW w:w="914" w:type="dxa"/>
            <w:tcBorders>
              <w:top w:val="single" w:sz="4" w:space="0" w:color="auto"/>
              <w:left w:val="single" w:sz="4" w:space="0" w:color="auto"/>
              <w:bottom w:val="single" w:sz="4" w:space="0" w:color="auto"/>
              <w:right w:val="single" w:sz="4" w:space="0" w:color="auto"/>
            </w:tcBorders>
            <w:vAlign w:val="center"/>
          </w:tcPr>
          <w:p w14:paraId="5B9BA2BF" w14:textId="77777777" w:rsidR="00D35FCC" w:rsidRPr="00870E4B" w:rsidRDefault="00D35FCC" w:rsidP="006D0889">
            <w:pPr>
              <w:jc w:val="center"/>
              <w:rPr>
                <w:rFonts w:ascii="Arial" w:hAnsi="Arial" w:cs="Arial"/>
                <w:sz w:val="36"/>
                <w:szCs w:val="28"/>
              </w:rPr>
            </w:pPr>
            <w:r w:rsidRPr="00870E4B">
              <w:rPr>
                <w:rFonts w:ascii="Arial" w:hAnsi="Arial" w:cs="Arial"/>
                <w:sz w:val="36"/>
                <w:szCs w:val="28"/>
              </w:rPr>
              <w:t>a</w:t>
            </w:r>
          </w:p>
        </w:tc>
        <w:tc>
          <w:tcPr>
            <w:tcW w:w="915" w:type="dxa"/>
            <w:tcBorders>
              <w:top w:val="single" w:sz="4" w:space="0" w:color="auto"/>
              <w:left w:val="single" w:sz="4" w:space="0" w:color="auto"/>
              <w:bottom w:val="single" w:sz="4" w:space="0" w:color="auto"/>
              <w:right w:val="single" w:sz="4" w:space="0" w:color="auto"/>
            </w:tcBorders>
            <w:shd w:val="clear" w:color="auto" w:fill="FF0000"/>
            <w:vAlign w:val="center"/>
          </w:tcPr>
          <w:p w14:paraId="7CBF5E9D" w14:textId="77777777" w:rsidR="00D35FCC" w:rsidRPr="00870E4B" w:rsidRDefault="00D35FCC" w:rsidP="006D0889">
            <w:pPr>
              <w:jc w:val="center"/>
              <w:rPr>
                <w:rFonts w:ascii="Arial" w:hAnsi="Arial" w:cs="Arial"/>
                <w:sz w:val="36"/>
                <w:szCs w:val="28"/>
              </w:rPr>
            </w:pPr>
            <w:r w:rsidRPr="00870E4B">
              <w:rPr>
                <w:rFonts w:ascii="Arial" w:hAnsi="Arial" w:cs="Arial"/>
                <w:sz w:val="36"/>
                <w:szCs w:val="28"/>
              </w:rPr>
              <w:t>b</w:t>
            </w:r>
          </w:p>
        </w:tc>
        <w:tc>
          <w:tcPr>
            <w:tcW w:w="914" w:type="dxa"/>
            <w:tcBorders>
              <w:top w:val="single" w:sz="4" w:space="0" w:color="auto"/>
              <w:left w:val="single" w:sz="4" w:space="0" w:color="auto"/>
              <w:bottom w:val="single" w:sz="4" w:space="0" w:color="auto"/>
              <w:right w:val="single" w:sz="4" w:space="0" w:color="auto"/>
            </w:tcBorders>
            <w:vAlign w:val="center"/>
          </w:tcPr>
          <w:p w14:paraId="549D9615" w14:textId="77777777" w:rsidR="00D35FCC" w:rsidRPr="00870E4B" w:rsidRDefault="00D35FCC" w:rsidP="006D0889">
            <w:pPr>
              <w:jc w:val="center"/>
              <w:rPr>
                <w:rFonts w:ascii="Arial" w:hAnsi="Arial" w:cs="Arial"/>
                <w:sz w:val="36"/>
                <w:szCs w:val="28"/>
              </w:rPr>
            </w:pPr>
            <w:r w:rsidRPr="00870E4B">
              <w:rPr>
                <w:rFonts w:ascii="Arial" w:hAnsi="Arial" w:cs="Arial"/>
                <w:sz w:val="36"/>
                <w:szCs w:val="28"/>
              </w:rPr>
              <w:t>c</w:t>
            </w:r>
          </w:p>
        </w:tc>
        <w:tc>
          <w:tcPr>
            <w:tcW w:w="915" w:type="dxa"/>
            <w:tcBorders>
              <w:top w:val="single" w:sz="4" w:space="0" w:color="auto"/>
              <w:left w:val="single" w:sz="4" w:space="0" w:color="auto"/>
              <w:bottom w:val="single" w:sz="4" w:space="0" w:color="auto"/>
              <w:right w:val="single" w:sz="4" w:space="0" w:color="auto"/>
            </w:tcBorders>
            <w:vAlign w:val="center"/>
          </w:tcPr>
          <w:p w14:paraId="3C9396F2" w14:textId="77777777" w:rsidR="00D35FCC" w:rsidRPr="00870E4B" w:rsidRDefault="00D35FCC" w:rsidP="006D0889">
            <w:pPr>
              <w:jc w:val="center"/>
              <w:rPr>
                <w:rFonts w:ascii="Arial" w:hAnsi="Arial" w:cs="Arial"/>
                <w:sz w:val="36"/>
                <w:szCs w:val="28"/>
              </w:rPr>
            </w:pPr>
            <w:r w:rsidRPr="00870E4B">
              <w:rPr>
                <w:rFonts w:ascii="Arial" w:hAnsi="Arial" w:cs="Arial"/>
                <w:sz w:val="36"/>
                <w:szCs w:val="28"/>
              </w:rPr>
              <w:t>d</w:t>
            </w:r>
          </w:p>
        </w:tc>
        <w:tc>
          <w:tcPr>
            <w:tcW w:w="915" w:type="dxa"/>
            <w:tcBorders>
              <w:top w:val="nil"/>
              <w:bottom w:val="nil"/>
            </w:tcBorders>
          </w:tcPr>
          <w:p w14:paraId="05128A4C" w14:textId="77777777" w:rsidR="00D35FCC" w:rsidRPr="00870E4B" w:rsidRDefault="00D35FCC" w:rsidP="006D0889">
            <w:pPr>
              <w:rPr>
                <w:rFonts w:ascii="Arial" w:hAnsi="Arial" w:cs="Arial"/>
                <w:sz w:val="36"/>
                <w:szCs w:val="28"/>
              </w:rPr>
            </w:pPr>
          </w:p>
        </w:tc>
        <w:tc>
          <w:tcPr>
            <w:tcW w:w="781" w:type="dxa"/>
            <w:vAlign w:val="center"/>
          </w:tcPr>
          <w:p w14:paraId="33504AEB" w14:textId="793BE5F2" w:rsidR="00D35FCC" w:rsidRPr="00870E4B" w:rsidRDefault="00C07B57" w:rsidP="006D0889">
            <w:pPr>
              <w:jc w:val="center"/>
              <w:rPr>
                <w:rFonts w:ascii="Arial" w:hAnsi="Arial" w:cs="Arial"/>
                <w:sz w:val="36"/>
              </w:rPr>
            </w:pPr>
            <w:r>
              <w:rPr>
                <w:rFonts w:ascii="Arial" w:hAnsi="Arial" w:cs="Arial"/>
                <w:sz w:val="36"/>
                <w:szCs w:val="28"/>
              </w:rPr>
              <w:t>8</w:t>
            </w:r>
            <w:r w:rsidR="00D35FCC" w:rsidRPr="00870E4B">
              <w:rPr>
                <w:rFonts w:ascii="Arial" w:hAnsi="Arial" w:cs="Arial"/>
                <w:sz w:val="36"/>
                <w:szCs w:val="28"/>
              </w:rPr>
              <w:t>.</w:t>
            </w:r>
          </w:p>
        </w:tc>
        <w:tc>
          <w:tcPr>
            <w:tcW w:w="915" w:type="dxa"/>
            <w:vAlign w:val="center"/>
          </w:tcPr>
          <w:p w14:paraId="2A56F3E3" w14:textId="77777777" w:rsidR="00D35FCC" w:rsidRPr="00870E4B" w:rsidRDefault="00D35FCC" w:rsidP="006D0889">
            <w:pPr>
              <w:jc w:val="center"/>
              <w:rPr>
                <w:rFonts w:ascii="Arial" w:hAnsi="Arial" w:cs="Arial"/>
                <w:sz w:val="36"/>
              </w:rPr>
            </w:pPr>
            <w:r w:rsidRPr="00870E4B">
              <w:rPr>
                <w:rFonts w:ascii="Arial" w:hAnsi="Arial" w:cs="Arial"/>
                <w:sz w:val="36"/>
                <w:szCs w:val="28"/>
              </w:rPr>
              <w:t>a</w:t>
            </w:r>
          </w:p>
        </w:tc>
        <w:tc>
          <w:tcPr>
            <w:tcW w:w="916" w:type="dxa"/>
            <w:shd w:val="clear" w:color="auto" w:fill="FF0000"/>
            <w:vAlign w:val="center"/>
          </w:tcPr>
          <w:p w14:paraId="64D70F20" w14:textId="77777777" w:rsidR="00D35FCC" w:rsidRPr="00870E4B" w:rsidRDefault="00D35FCC" w:rsidP="006D0889">
            <w:pPr>
              <w:jc w:val="center"/>
              <w:rPr>
                <w:rFonts w:ascii="Arial" w:hAnsi="Arial" w:cs="Arial"/>
                <w:sz w:val="36"/>
              </w:rPr>
            </w:pPr>
            <w:r w:rsidRPr="00870E4B">
              <w:rPr>
                <w:rFonts w:ascii="Arial" w:hAnsi="Arial" w:cs="Arial"/>
                <w:sz w:val="36"/>
                <w:szCs w:val="28"/>
              </w:rPr>
              <w:t>b</w:t>
            </w:r>
          </w:p>
        </w:tc>
        <w:tc>
          <w:tcPr>
            <w:tcW w:w="915" w:type="dxa"/>
            <w:vAlign w:val="center"/>
          </w:tcPr>
          <w:p w14:paraId="296C194A" w14:textId="77777777" w:rsidR="00D35FCC" w:rsidRPr="00870E4B" w:rsidRDefault="00D35FCC" w:rsidP="006D0889">
            <w:pPr>
              <w:jc w:val="center"/>
              <w:rPr>
                <w:rFonts w:ascii="Arial" w:hAnsi="Arial" w:cs="Arial"/>
                <w:sz w:val="36"/>
              </w:rPr>
            </w:pPr>
            <w:r w:rsidRPr="00870E4B">
              <w:rPr>
                <w:rFonts w:ascii="Arial" w:hAnsi="Arial" w:cs="Arial"/>
                <w:sz w:val="36"/>
                <w:szCs w:val="28"/>
              </w:rPr>
              <w:t>c</w:t>
            </w:r>
          </w:p>
        </w:tc>
        <w:tc>
          <w:tcPr>
            <w:tcW w:w="921" w:type="dxa"/>
            <w:vAlign w:val="center"/>
          </w:tcPr>
          <w:p w14:paraId="3312FD7B" w14:textId="77777777" w:rsidR="00D35FCC" w:rsidRPr="00870E4B" w:rsidRDefault="00D35FCC" w:rsidP="006D0889">
            <w:pPr>
              <w:jc w:val="center"/>
              <w:rPr>
                <w:rFonts w:ascii="Arial" w:hAnsi="Arial" w:cs="Arial"/>
                <w:sz w:val="36"/>
              </w:rPr>
            </w:pPr>
            <w:r w:rsidRPr="00870E4B">
              <w:rPr>
                <w:rFonts w:ascii="Arial" w:hAnsi="Arial" w:cs="Arial"/>
                <w:sz w:val="36"/>
                <w:szCs w:val="28"/>
              </w:rPr>
              <w:t>d</w:t>
            </w:r>
          </w:p>
        </w:tc>
      </w:tr>
      <w:tr w:rsidR="00D35FCC" w:rsidRPr="00870E4B" w14:paraId="2F5E2BDC" w14:textId="77777777" w:rsidTr="00952A6E">
        <w:trPr>
          <w:trHeight w:val="532"/>
          <w:jc w:val="center"/>
        </w:trPr>
        <w:tc>
          <w:tcPr>
            <w:tcW w:w="571" w:type="dxa"/>
            <w:tcBorders>
              <w:top w:val="single" w:sz="4" w:space="0" w:color="auto"/>
              <w:left w:val="single" w:sz="4" w:space="0" w:color="auto"/>
              <w:bottom w:val="single" w:sz="4" w:space="0" w:color="auto"/>
              <w:right w:val="single" w:sz="4" w:space="0" w:color="auto"/>
            </w:tcBorders>
            <w:vAlign w:val="center"/>
          </w:tcPr>
          <w:p w14:paraId="7AC32027" w14:textId="77777777" w:rsidR="00D35FCC" w:rsidRPr="00870E4B" w:rsidRDefault="00D35FCC" w:rsidP="006D0889">
            <w:pPr>
              <w:jc w:val="center"/>
              <w:rPr>
                <w:rFonts w:ascii="Arial" w:hAnsi="Arial" w:cs="Arial"/>
                <w:sz w:val="36"/>
                <w:szCs w:val="28"/>
              </w:rPr>
            </w:pPr>
            <w:r w:rsidRPr="00870E4B">
              <w:rPr>
                <w:rFonts w:ascii="Arial" w:hAnsi="Arial" w:cs="Arial"/>
                <w:sz w:val="36"/>
                <w:szCs w:val="28"/>
              </w:rPr>
              <w:t>2.</w:t>
            </w:r>
          </w:p>
        </w:tc>
        <w:tc>
          <w:tcPr>
            <w:tcW w:w="914" w:type="dxa"/>
            <w:tcBorders>
              <w:top w:val="single" w:sz="4" w:space="0" w:color="auto"/>
              <w:left w:val="single" w:sz="4" w:space="0" w:color="auto"/>
              <w:bottom w:val="single" w:sz="4" w:space="0" w:color="auto"/>
              <w:right w:val="single" w:sz="4" w:space="0" w:color="auto"/>
            </w:tcBorders>
            <w:vAlign w:val="center"/>
          </w:tcPr>
          <w:p w14:paraId="2AB569FC" w14:textId="77777777" w:rsidR="00D35FCC" w:rsidRPr="00870E4B" w:rsidRDefault="00D35FCC" w:rsidP="006D0889">
            <w:pPr>
              <w:jc w:val="center"/>
              <w:rPr>
                <w:rFonts w:ascii="Arial" w:hAnsi="Arial" w:cs="Arial"/>
                <w:sz w:val="36"/>
                <w:szCs w:val="28"/>
              </w:rPr>
            </w:pPr>
            <w:r w:rsidRPr="00870E4B">
              <w:rPr>
                <w:rFonts w:ascii="Arial" w:hAnsi="Arial" w:cs="Arial"/>
                <w:sz w:val="36"/>
                <w:szCs w:val="28"/>
              </w:rPr>
              <w:t>a</w:t>
            </w:r>
          </w:p>
        </w:tc>
        <w:tc>
          <w:tcPr>
            <w:tcW w:w="915" w:type="dxa"/>
            <w:tcBorders>
              <w:top w:val="single" w:sz="4" w:space="0" w:color="auto"/>
              <w:left w:val="single" w:sz="4" w:space="0" w:color="auto"/>
              <w:bottom w:val="single" w:sz="4" w:space="0" w:color="auto"/>
              <w:right w:val="single" w:sz="4" w:space="0" w:color="auto"/>
            </w:tcBorders>
            <w:vAlign w:val="center"/>
          </w:tcPr>
          <w:p w14:paraId="0CAFBF18" w14:textId="77777777" w:rsidR="00D35FCC" w:rsidRPr="00870E4B" w:rsidRDefault="00D35FCC" w:rsidP="006D0889">
            <w:pPr>
              <w:jc w:val="center"/>
              <w:rPr>
                <w:rFonts w:ascii="Arial" w:hAnsi="Arial" w:cs="Arial"/>
                <w:sz w:val="36"/>
                <w:szCs w:val="28"/>
              </w:rPr>
            </w:pPr>
            <w:r w:rsidRPr="00870E4B">
              <w:rPr>
                <w:rFonts w:ascii="Arial" w:hAnsi="Arial" w:cs="Arial"/>
                <w:sz w:val="36"/>
                <w:szCs w:val="28"/>
              </w:rPr>
              <w:t>b</w:t>
            </w:r>
          </w:p>
        </w:tc>
        <w:tc>
          <w:tcPr>
            <w:tcW w:w="914" w:type="dxa"/>
            <w:tcBorders>
              <w:top w:val="single" w:sz="4" w:space="0" w:color="auto"/>
              <w:left w:val="single" w:sz="4" w:space="0" w:color="auto"/>
              <w:bottom w:val="single" w:sz="4" w:space="0" w:color="auto"/>
              <w:right w:val="single" w:sz="4" w:space="0" w:color="auto"/>
            </w:tcBorders>
            <w:shd w:val="clear" w:color="auto" w:fill="FF0000"/>
            <w:vAlign w:val="center"/>
          </w:tcPr>
          <w:p w14:paraId="4D42A754" w14:textId="77777777" w:rsidR="00D35FCC" w:rsidRPr="00870E4B" w:rsidRDefault="00D35FCC" w:rsidP="006D0889">
            <w:pPr>
              <w:jc w:val="center"/>
              <w:rPr>
                <w:rFonts w:ascii="Arial" w:hAnsi="Arial" w:cs="Arial"/>
                <w:sz w:val="36"/>
                <w:szCs w:val="28"/>
              </w:rPr>
            </w:pPr>
            <w:r w:rsidRPr="00870E4B">
              <w:rPr>
                <w:rFonts w:ascii="Arial" w:hAnsi="Arial" w:cs="Arial"/>
                <w:sz w:val="36"/>
                <w:szCs w:val="28"/>
              </w:rPr>
              <w:t>c</w:t>
            </w:r>
          </w:p>
        </w:tc>
        <w:tc>
          <w:tcPr>
            <w:tcW w:w="915" w:type="dxa"/>
            <w:tcBorders>
              <w:top w:val="single" w:sz="4" w:space="0" w:color="auto"/>
              <w:left w:val="single" w:sz="4" w:space="0" w:color="auto"/>
              <w:bottom w:val="single" w:sz="4" w:space="0" w:color="auto"/>
              <w:right w:val="single" w:sz="4" w:space="0" w:color="auto"/>
            </w:tcBorders>
            <w:vAlign w:val="center"/>
          </w:tcPr>
          <w:p w14:paraId="111A106B" w14:textId="77777777" w:rsidR="00D35FCC" w:rsidRPr="00870E4B" w:rsidRDefault="00D35FCC" w:rsidP="006D0889">
            <w:pPr>
              <w:jc w:val="center"/>
              <w:rPr>
                <w:rFonts w:ascii="Arial" w:hAnsi="Arial" w:cs="Arial"/>
                <w:sz w:val="36"/>
                <w:szCs w:val="28"/>
              </w:rPr>
            </w:pPr>
            <w:r w:rsidRPr="00870E4B">
              <w:rPr>
                <w:rFonts w:ascii="Arial" w:hAnsi="Arial" w:cs="Arial"/>
                <w:sz w:val="36"/>
                <w:szCs w:val="28"/>
              </w:rPr>
              <w:t>d</w:t>
            </w:r>
          </w:p>
        </w:tc>
        <w:tc>
          <w:tcPr>
            <w:tcW w:w="915" w:type="dxa"/>
            <w:tcBorders>
              <w:top w:val="nil"/>
              <w:bottom w:val="nil"/>
            </w:tcBorders>
          </w:tcPr>
          <w:p w14:paraId="2FF4969D" w14:textId="77777777" w:rsidR="00D35FCC" w:rsidRPr="00870E4B" w:rsidRDefault="00D35FCC" w:rsidP="006D0889">
            <w:pPr>
              <w:rPr>
                <w:rFonts w:ascii="Arial" w:hAnsi="Arial" w:cs="Arial"/>
                <w:sz w:val="36"/>
                <w:szCs w:val="28"/>
              </w:rPr>
            </w:pPr>
          </w:p>
        </w:tc>
        <w:tc>
          <w:tcPr>
            <w:tcW w:w="781" w:type="dxa"/>
            <w:vAlign w:val="center"/>
          </w:tcPr>
          <w:p w14:paraId="5542D249" w14:textId="0CD98C3C" w:rsidR="00D35FCC" w:rsidRPr="00870E4B" w:rsidRDefault="00C07B57" w:rsidP="006D0889">
            <w:pPr>
              <w:jc w:val="center"/>
              <w:rPr>
                <w:rFonts w:ascii="Arial" w:hAnsi="Arial" w:cs="Arial"/>
                <w:sz w:val="36"/>
              </w:rPr>
            </w:pPr>
            <w:r>
              <w:rPr>
                <w:rFonts w:ascii="Arial" w:hAnsi="Arial" w:cs="Arial"/>
                <w:sz w:val="36"/>
                <w:szCs w:val="28"/>
              </w:rPr>
              <w:t>9</w:t>
            </w:r>
            <w:r w:rsidR="00D35FCC" w:rsidRPr="00870E4B">
              <w:rPr>
                <w:rFonts w:ascii="Arial" w:hAnsi="Arial" w:cs="Arial"/>
                <w:sz w:val="36"/>
                <w:szCs w:val="28"/>
              </w:rPr>
              <w:t>.</w:t>
            </w:r>
          </w:p>
        </w:tc>
        <w:tc>
          <w:tcPr>
            <w:tcW w:w="915" w:type="dxa"/>
            <w:vAlign w:val="center"/>
          </w:tcPr>
          <w:p w14:paraId="7F8A1EC5" w14:textId="77777777" w:rsidR="00D35FCC" w:rsidRPr="00870E4B" w:rsidRDefault="00D35FCC" w:rsidP="006D0889">
            <w:pPr>
              <w:jc w:val="center"/>
              <w:rPr>
                <w:rFonts w:ascii="Arial" w:hAnsi="Arial" w:cs="Arial"/>
                <w:sz w:val="36"/>
              </w:rPr>
            </w:pPr>
            <w:r w:rsidRPr="00870E4B">
              <w:rPr>
                <w:rFonts w:ascii="Arial" w:hAnsi="Arial" w:cs="Arial"/>
                <w:sz w:val="36"/>
                <w:szCs w:val="28"/>
              </w:rPr>
              <w:t>a</w:t>
            </w:r>
          </w:p>
        </w:tc>
        <w:tc>
          <w:tcPr>
            <w:tcW w:w="916" w:type="dxa"/>
            <w:vAlign w:val="center"/>
          </w:tcPr>
          <w:p w14:paraId="70CB6D1D" w14:textId="77777777" w:rsidR="00D35FCC" w:rsidRPr="00870E4B" w:rsidRDefault="00D35FCC" w:rsidP="006D0889">
            <w:pPr>
              <w:jc w:val="center"/>
              <w:rPr>
                <w:rFonts w:ascii="Arial" w:hAnsi="Arial" w:cs="Arial"/>
                <w:sz w:val="36"/>
              </w:rPr>
            </w:pPr>
            <w:r w:rsidRPr="00870E4B">
              <w:rPr>
                <w:rFonts w:ascii="Arial" w:hAnsi="Arial" w:cs="Arial"/>
                <w:sz w:val="36"/>
                <w:szCs w:val="28"/>
              </w:rPr>
              <w:t>b</w:t>
            </w:r>
          </w:p>
        </w:tc>
        <w:tc>
          <w:tcPr>
            <w:tcW w:w="915" w:type="dxa"/>
            <w:shd w:val="clear" w:color="auto" w:fill="FF0000"/>
            <w:vAlign w:val="center"/>
          </w:tcPr>
          <w:p w14:paraId="4725F3FC" w14:textId="77777777" w:rsidR="00D35FCC" w:rsidRPr="00870E4B" w:rsidRDefault="00D35FCC" w:rsidP="006D0889">
            <w:pPr>
              <w:jc w:val="center"/>
              <w:rPr>
                <w:rFonts w:ascii="Arial" w:hAnsi="Arial" w:cs="Arial"/>
                <w:sz w:val="36"/>
              </w:rPr>
            </w:pPr>
            <w:r w:rsidRPr="00870E4B">
              <w:rPr>
                <w:rFonts w:ascii="Arial" w:hAnsi="Arial" w:cs="Arial"/>
                <w:sz w:val="36"/>
                <w:szCs w:val="28"/>
              </w:rPr>
              <w:t>c</w:t>
            </w:r>
          </w:p>
        </w:tc>
        <w:tc>
          <w:tcPr>
            <w:tcW w:w="921" w:type="dxa"/>
            <w:vAlign w:val="center"/>
          </w:tcPr>
          <w:p w14:paraId="160DED88" w14:textId="77777777" w:rsidR="00D35FCC" w:rsidRPr="00870E4B" w:rsidRDefault="00D35FCC" w:rsidP="006D0889">
            <w:pPr>
              <w:jc w:val="center"/>
              <w:rPr>
                <w:rFonts w:ascii="Arial" w:hAnsi="Arial" w:cs="Arial"/>
                <w:sz w:val="36"/>
              </w:rPr>
            </w:pPr>
            <w:r w:rsidRPr="00870E4B">
              <w:rPr>
                <w:rFonts w:ascii="Arial" w:hAnsi="Arial" w:cs="Arial"/>
                <w:sz w:val="36"/>
                <w:szCs w:val="28"/>
              </w:rPr>
              <w:t>d</w:t>
            </w:r>
          </w:p>
        </w:tc>
      </w:tr>
      <w:tr w:rsidR="00D35FCC" w:rsidRPr="00870E4B" w14:paraId="6244C363" w14:textId="77777777" w:rsidTr="00952A6E">
        <w:trPr>
          <w:trHeight w:val="532"/>
          <w:jc w:val="center"/>
        </w:trPr>
        <w:tc>
          <w:tcPr>
            <w:tcW w:w="571" w:type="dxa"/>
            <w:tcBorders>
              <w:top w:val="single" w:sz="4" w:space="0" w:color="auto"/>
              <w:left w:val="single" w:sz="4" w:space="0" w:color="auto"/>
              <w:bottom w:val="single" w:sz="4" w:space="0" w:color="auto"/>
              <w:right w:val="single" w:sz="4" w:space="0" w:color="auto"/>
            </w:tcBorders>
            <w:vAlign w:val="center"/>
          </w:tcPr>
          <w:p w14:paraId="4AC56C44" w14:textId="77777777" w:rsidR="00D35FCC" w:rsidRPr="00870E4B" w:rsidRDefault="00D35FCC" w:rsidP="006D0889">
            <w:pPr>
              <w:jc w:val="center"/>
              <w:rPr>
                <w:rFonts w:ascii="Arial" w:hAnsi="Arial" w:cs="Arial"/>
                <w:sz w:val="36"/>
                <w:szCs w:val="28"/>
              </w:rPr>
            </w:pPr>
            <w:r w:rsidRPr="00870E4B">
              <w:rPr>
                <w:rFonts w:ascii="Arial" w:hAnsi="Arial" w:cs="Arial"/>
                <w:sz w:val="36"/>
                <w:szCs w:val="28"/>
              </w:rPr>
              <w:t>3.</w:t>
            </w:r>
          </w:p>
        </w:tc>
        <w:tc>
          <w:tcPr>
            <w:tcW w:w="914" w:type="dxa"/>
            <w:tcBorders>
              <w:top w:val="single" w:sz="4" w:space="0" w:color="auto"/>
              <w:left w:val="single" w:sz="4" w:space="0" w:color="auto"/>
              <w:bottom w:val="single" w:sz="4" w:space="0" w:color="auto"/>
              <w:right w:val="single" w:sz="4" w:space="0" w:color="auto"/>
            </w:tcBorders>
            <w:shd w:val="clear" w:color="auto" w:fill="FF0000"/>
            <w:vAlign w:val="center"/>
          </w:tcPr>
          <w:p w14:paraId="12D74246" w14:textId="77777777" w:rsidR="00D35FCC" w:rsidRPr="00870E4B" w:rsidRDefault="00D35FCC" w:rsidP="006D0889">
            <w:pPr>
              <w:jc w:val="center"/>
              <w:rPr>
                <w:rFonts w:ascii="Arial" w:hAnsi="Arial" w:cs="Arial"/>
                <w:sz w:val="36"/>
                <w:szCs w:val="28"/>
              </w:rPr>
            </w:pPr>
            <w:r w:rsidRPr="00870E4B">
              <w:rPr>
                <w:rFonts w:ascii="Arial" w:hAnsi="Arial" w:cs="Arial"/>
                <w:sz w:val="36"/>
                <w:szCs w:val="28"/>
              </w:rPr>
              <w:t>a</w:t>
            </w:r>
          </w:p>
        </w:tc>
        <w:tc>
          <w:tcPr>
            <w:tcW w:w="915" w:type="dxa"/>
            <w:tcBorders>
              <w:top w:val="single" w:sz="4" w:space="0" w:color="auto"/>
              <w:left w:val="single" w:sz="4" w:space="0" w:color="auto"/>
              <w:bottom w:val="single" w:sz="4" w:space="0" w:color="auto"/>
              <w:right w:val="single" w:sz="4" w:space="0" w:color="auto"/>
            </w:tcBorders>
            <w:vAlign w:val="center"/>
          </w:tcPr>
          <w:p w14:paraId="67163B8A" w14:textId="77777777" w:rsidR="00D35FCC" w:rsidRPr="00870E4B" w:rsidRDefault="00D35FCC" w:rsidP="006D0889">
            <w:pPr>
              <w:jc w:val="center"/>
              <w:rPr>
                <w:rFonts w:ascii="Arial" w:hAnsi="Arial" w:cs="Arial"/>
                <w:sz w:val="36"/>
                <w:szCs w:val="28"/>
              </w:rPr>
            </w:pPr>
            <w:r w:rsidRPr="00870E4B">
              <w:rPr>
                <w:rFonts w:ascii="Arial" w:hAnsi="Arial" w:cs="Arial"/>
                <w:sz w:val="36"/>
                <w:szCs w:val="28"/>
              </w:rPr>
              <w:t>b</w:t>
            </w:r>
          </w:p>
        </w:tc>
        <w:tc>
          <w:tcPr>
            <w:tcW w:w="914" w:type="dxa"/>
            <w:tcBorders>
              <w:top w:val="single" w:sz="4" w:space="0" w:color="auto"/>
              <w:left w:val="single" w:sz="4" w:space="0" w:color="auto"/>
              <w:bottom w:val="single" w:sz="4" w:space="0" w:color="auto"/>
              <w:right w:val="single" w:sz="4" w:space="0" w:color="auto"/>
            </w:tcBorders>
            <w:vAlign w:val="center"/>
          </w:tcPr>
          <w:p w14:paraId="5AF6FB3E" w14:textId="77777777" w:rsidR="00D35FCC" w:rsidRPr="00870E4B" w:rsidRDefault="00D35FCC" w:rsidP="006D0889">
            <w:pPr>
              <w:jc w:val="center"/>
              <w:rPr>
                <w:rFonts w:ascii="Arial" w:hAnsi="Arial" w:cs="Arial"/>
                <w:sz w:val="36"/>
                <w:szCs w:val="28"/>
              </w:rPr>
            </w:pPr>
            <w:r w:rsidRPr="00870E4B">
              <w:rPr>
                <w:rFonts w:ascii="Arial" w:hAnsi="Arial" w:cs="Arial"/>
                <w:sz w:val="36"/>
                <w:szCs w:val="28"/>
              </w:rPr>
              <w:t>c</w:t>
            </w:r>
          </w:p>
        </w:tc>
        <w:tc>
          <w:tcPr>
            <w:tcW w:w="915" w:type="dxa"/>
            <w:tcBorders>
              <w:top w:val="single" w:sz="4" w:space="0" w:color="auto"/>
              <w:left w:val="single" w:sz="4" w:space="0" w:color="auto"/>
              <w:bottom w:val="single" w:sz="4" w:space="0" w:color="auto"/>
              <w:right w:val="single" w:sz="4" w:space="0" w:color="auto"/>
            </w:tcBorders>
            <w:vAlign w:val="center"/>
          </w:tcPr>
          <w:p w14:paraId="501158C2" w14:textId="77777777" w:rsidR="00D35FCC" w:rsidRPr="00870E4B" w:rsidRDefault="00D35FCC" w:rsidP="006D0889">
            <w:pPr>
              <w:jc w:val="center"/>
              <w:rPr>
                <w:rFonts w:ascii="Arial" w:hAnsi="Arial" w:cs="Arial"/>
                <w:sz w:val="36"/>
                <w:szCs w:val="28"/>
              </w:rPr>
            </w:pPr>
            <w:r w:rsidRPr="00870E4B">
              <w:rPr>
                <w:rFonts w:ascii="Arial" w:hAnsi="Arial" w:cs="Arial"/>
                <w:sz w:val="36"/>
                <w:szCs w:val="28"/>
              </w:rPr>
              <w:t>d</w:t>
            </w:r>
          </w:p>
        </w:tc>
        <w:tc>
          <w:tcPr>
            <w:tcW w:w="915" w:type="dxa"/>
            <w:tcBorders>
              <w:top w:val="nil"/>
              <w:bottom w:val="nil"/>
            </w:tcBorders>
          </w:tcPr>
          <w:p w14:paraId="4486DF25" w14:textId="77777777" w:rsidR="00D35FCC" w:rsidRPr="00870E4B" w:rsidRDefault="00D35FCC" w:rsidP="006D0889">
            <w:pPr>
              <w:rPr>
                <w:rFonts w:ascii="Arial" w:hAnsi="Arial" w:cs="Arial"/>
                <w:sz w:val="36"/>
                <w:szCs w:val="28"/>
              </w:rPr>
            </w:pPr>
          </w:p>
        </w:tc>
        <w:tc>
          <w:tcPr>
            <w:tcW w:w="781" w:type="dxa"/>
            <w:vAlign w:val="center"/>
          </w:tcPr>
          <w:p w14:paraId="052B7206" w14:textId="538E8F66" w:rsidR="00D35FCC" w:rsidRPr="00870E4B" w:rsidRDefault="00C07B57" w:rsidP="006D0889">
            <w:pPr>
              <w:jc w:val="center"/>
              <w:rPr>
                <w:rFonts w:ascii="Arial" w:hAnsi="Arial" w:cs="Arial"/>
                <w:sz w:val="36"/>
              </w:rPr>
            </w:pPr>
            <w:r>
              <w:rPr>
                <w:rFonts w:ascii="Arial" w:hAnsi="Arial" w:cs="Arial"/>
                <w:sz w:val="36"/>
                <w:szCs w:val="28"/>
              </w:rPr>
              <w:t>10</w:t>
            </w:r>
            <w:r w:rsidR="00D35FCC" w:rsidRPr="00870E4B">
              <w:rPr>
                <w:rFonts w:ascii="Arial" w:hAnsi="Arial" w:cs="Arial"/>
                <w:sz w:val="36"/>
                <w:szCs w:val="28"/>
              </w:rPr>
              <w:t>.</w:t>
            </w:r>
          </w:p>
        </w:tc>
        <w:tc>
          <w:tcPr>
            <w:tcW w:w="915" w:type="dxa"/>
            <w:vAlign w:val="center"/>
          </w:tcPr>
          <w:p w14:paraId="6EC21303" w14:textId="77777777" w:rsidR="00D35FCC" w:rsidRPr="00870E4B" w:rsidRDefault="00D35FCC" w:rsidP="006D0889">
            <w:pPr>
              <w:jc w:val="center"/>
              <w:rPr>
                <w:rFonts w:ascii="Arial" w:hAnsi="Arial" w:cs="Arial"/>
                <w:sz w:val="36"/>
              </w:rPr>
            </w:pPr>
            <w:r w:rsidRPr="00870E4B">
              <w:rPr>
                <w:rFonts w:ascii="Arial" w:hAnsi="Arial" w:cs="Arial"/>
                <w:sz w:val="36"/>
                <w:szCs w:val="28"/>
              </w:rPr>
              <w:t>a</w:t>
            </w:r>
          </w:p>
        </w:tc>
        <w:tc>
          <w:tcPr>
            <w:tcW w:w="916" w:type="dxa"/>
            <w:shd w:val="clear" w:color="auto" w:fill="FF0000"/>
            <w:vAlign w:val="center"/>
          </w:tcPr>
          <w:p w14:paraId="26605B31" w14:textId="77777777" w:rsidR="00D35FCC" w:rsidRPr="00870E4B" w:rsidRDefault="00D35FCC" w:rsidP="006D0889">
            <w:pPr>
              <w:jc w:val="center"/>
              <w:rPr>
                <w:rFonts w:ascii="Arial" w:hAnsi="Arial" w:cs="Arial"/>
                <w:sz w:val="36"/>
              </w:rPr>
            </w:pPr>
            <w:r w:rsidRPr="00870E4B">
              <w:rPr>
                <w:rFonts w:ascii="Arial" w:hAnsi="Arial" w:cs="Arial"/>
                <w:sz w:val="36"/>
                <w:szCs w:val="28"/>
              </w:rPr>
              <w:t>b</w:t>
            </w:r>
          </w:p>
        </w:tc>
        <w:tc>
          <w:tcPr>
            <w:tcW w:w="915" w:type="dxa"/>
            <w:vAlign w:val="center"/>
          </w:tcPr>
          <w:p w14:paraId="59973F71" w14:textId="77777777" w:rsidR="00D35FCC" w:rsidRPr="00870E4B" w:rsidRDefault="00D35FCC" w:rsidP="006D0889">
            <w:pPr>
              <w:jc w:val="center"/>
              <w:rPr>
                <w:rFonts w:ascii="Arial" w:hAnsi="Arial" w:cs="Arial"/>
                <w:sz w:val="36"/>
              </w:rPr>
            </w:pPr>
            <w:r w:rsidRPr="00870E4B">
              <w:rPr>
                <w:rFonts w:ascii="Arial" w:hAnsi="Arial" w:cs="Arial"/>
                <w:sz w:val="36"/>
                <w:szCs w:val="28"/>
              </w:rPr>
              <w:t>c</w:t>
            </w:r>
          </w:p>
        </w:tc>
        <w:tc>
          <w:tcPr>
            <w:tcW w:w="921" w:type="dxa"/>
            <w:vAlign w:val="center"/>
          </w:tcPr>
          <w:p w14:paraId="1A69A752" w14:textId="77777777" w:rsidR="00D35FCC" w:rsidRPr="00870E4B" w:rsidRDefault="00D35FCC" w:rsidP="006D0889">
            <w:pPr>
              <w:jc w:val="center"/>
              <w:rPr>
                <w:rFonts w:ascii="Arial" w:hAnsi="Arial" w:cs="Arial"/>
                <w:sz w:val="36"/>
              </w:rPr>
            </w:pPr>
            <w:r w:rsidRPr="00870E4B">
              <w:rPr>
                <w:rFonts w:ascii="Arial" w:hAnsi="Arial" w:cs="Arial"/>
                <w:sz w:val="36"/>
                <w:szCs w:val="28"/>
              </w:rPr>
              <w:t>d</w:t>
            </w:r>
          </w:p>
        </w:tc>
      </w:tr>
      <w:tr w:rsidR="00D35FCC" w:rsidRPr="00870E4B" w14:paraId="6F191CA9" w14:textId="77777777" w:rsidTr="00952A6E">
        <w:trPr>
          <w:trHeight w:val="532"/>
          <w:jc w:val="center"/>
        </w:trPr>
        <w:tc>
          <w:tcPr>
            <w:tcW w:w="571" w:type="dxa"/>
            <w:tcBorders>
              <w:top w:val="single" w:sz="4" w:space="0" w:color="auto"/>
              <w:left w:val="single" w:sz="4" w:space="0" w:color="auto"/>
              <w:bottom w:val="single" w:sz="4" w:space="0" w:color="auto"/>
              <w:right w:val="single" w:sz="4" w:space="0" w:color="auto"/>
            </w:tcBorders>
            <w:vAlign w:val="center"/>
          </w:tcPr>
          <w:p w14:paraId="03089B90" w14:textId="77777777" w:rsidR="00D35FCC" w:rsidRPr="00870E4B" w:rsidRDefault="00D35FCC" w:rsidP="006D0889">
            <w:pPr>
              <w:jc w:val="center"/>
              <w:rPr>
                <w:rFonts w:ascii="Arial" w:hAnsi="Arial" w:cs="Arial"/>
                <w:sz w:val="36"/>
                <w:szCs w:val="28"/>
              </w:rPr>
            </w:pPr>
            <w:r w:rsidRPr="00870E4B">
              <w:rPr>
                <w:rFonts w:ascii="Arial" w:hAnsi="Arial" w:cs="Arial"/>
                <w:sz w:val="36"/>
                <w:szCs w:val="28"/>
              </w:rPr>
              <w:t>4.</w:t>
            </w:r>
          </w:p>
        </w:tc>
        <w:tc>
          <w:tcPr>
            <w:tcW w:w="914" w:type="dxa"/>
            <w:tcBorders>
              <w:top w:val="single" w:sz="4" w:space="0" w:color="auto"/>
              <w:left w:val="single" w:sz="4" w:space="0" w:color="auto"/>
              <w:bottom w:val="single" w:sz="4" w:space="0" w:color="auto"/>
              <w:right w:val="single" w:sz="4" w:space="0" w:color="auto"/>
            </w:tcBorders>
            <w:vAlign w:val="center"/>
          </w:tcPr>
          <w:p w14:paraId="7C449AAE" w14:textId="77777777" w:rsidR="00D35FCC" w:rsidRPr="00870E4B" w:rsidRDefault="00D35FCC" w:rsidP="006D0889">
            <w:pPr>
              <w:jc w:val="center"/>
              <w:rPr>
                <w:rFonts w:ascii="Arial" w:hAnsi="Arial" w:cs="Arial"/>
                <w:sz w:val="36"/>
                <w:szCs w:val="28"/>
              </w:rPr>
            </w:pPr>
            <w:r w:rsidRPr="00870E4B">
              <w:rPr>
                <w:rFonts w:ascii="Arial" w:hAnsi="Arial" w:cs="Arial"/>
                <w:sz w:val="36"/>
                <w:szCs w:val="28"/>
              </w:rPr>
              <w:t>a</w:t>
            </w:r>
          </w:p>
        </w:tc>
        <w:tc>
          <w:tcPr>
            <w:tcW w:w="915" w:type="dxa"/>
            <w:tcBorders>
              <w:top w:val="single" w:sz="4" w:space="0" w:color="auto"/>
              <w:left w:val="single" w:sz="4" w:space="0" w:color="auto"/>
              <w:bottom w:val="single" w:sz="4" w:space="0" w:color="auto"/>
              <w:right w:val="single" w:sz="4" w:space="0" w:color="auto"/>
            </w:tcBorders>
            <w:vAlign w:val="center"/>
          </w:tcPr>
          <w:p w14:paraId="6EEF0E54" w14:textId="77777777" w:rsidR="00D35FCC" w:rsidRPr="00870E4B" w:rsidRDefault="00D35FCC" w:rsidP="006D0889">
            <w:pPr>
              <w:jc w:val="center"/>
              <w:rPr>
                <w:rFonts w:ascii="Arial" w:hAnsi="Arial" w:cs="Arial"/>
                <w:sz w:val="36"/>
                <w:szCs w:val="28"/>
              </w:rPr>
            </w:pPr>
            <w:r w:rsidRPr="00870E4B">
              <w:rPr>
                <w:rFonts w:ascii="Arial" w:hAnsi="Arial" w:cs="Arial"/>
                <w:sz w:val="36"/>
                <w:szCs w:val="28"/>
              </w:rPr>
              <w:t>b</w:t>
            </w:r>
          </w:p>
        </w:tc>
        <w:tc>
          <w:tcPr>
            <w:tcW w:w="914" w:type="dxa"/>
            <w:tcBorders>
              <w:top w:val="single" w:sz="4" w:space="0" w:color="auto"/>
              <w:left w:val="single" w:sz="4" w:space="0" w:color="auto"/>
              <w:bottom w:val="single" w:sz="4" w:space="0" w:color="auto"/>
              <w:right w:val="single" w:sz="4" w:space="0" w:color="auto"/>
            </w:tcBorders>
            <w:shd w:val="clear" w:color="auto" w:fill="FF0000"/>
            <w:vAlign w:val="center"/>
          </w:tcPr>
          <w:p w14:paraId="6405ACDE" w14:textId="77777777" w:rsidR="00D35FCC" w:rsidRPr="00870E4B" w:rsidRDefault="00D35FCC" w:rsidP="006D0889">
            <w:pPr>
              <w:jc w:val="center"/>
              <w:rPr>
                <w:rFonts w:ascii="Arial" w:hAnsi="Arial" w:cs="Arial"/>
                <w:sz w:val="36"/>
                <w:szCs w:val="28"/>
              </w:rPr>
            </w:pPr>
            <w:r w:rsidRPr="00870E4B">
              <w:rPr>
                <w:rFonts w:ascii="Arial" w:hAnsi="Arial" w:cs="Arial"/>
                <w:sz w:val="36"/>
                <w:szCs w:val="28"/>
              </w:rPr>
              <w:t>c</w:t>
            </w:r>
          </w:p>
        </w:tc>
        <w:tc>
          <w:tcPr>
            <w:tcW w:w="915" w:type="dxa"/>
            <w:tcBorders>
              <w:top w:val="single" w:sz="4" w:space="0" w:color="auto"/>
              <w:left w:val="single" w:sz="4" w:space="0" w:color="auto"/>
              <w:bottom w:val="single" w:sz="4" w:space="0" w:color="auto"/>
              <w:right w:val="single" w:sz="4" w:space="0" w:color="auto"/>
            </w:tcBorders>
            <w:vAlign w:val="center"/>
          </w:tcPr>
          <w:p w14:paraId="48C5A055" w14:textId="77777777" w:rsidR="00D35FCC" w:rsidRPr="00870E4B" w:rsidRDefault="00D35FCC" w:rsidP="006D0889">
            <w:pPr>
              <w:jc w:val="center"/>
              <w:rPr>
                <w:rFonts w:ascii="Arial" w:hAnsi="Arial" w:cs="Arial"/>
                <w:sz w:val="36"/>
                <w:szCs w:val="28"/>
              </w:rPr>
            </w:pPr>
            <w:r w:rsidRPr="00870E4B">
              <w:rPr>
                <w:rFonts w:ascii="Arial" w:hAnsi="Arial" w:cs="Arial"/>
                <w:sz w:val="36"/>
                <w:szCs w:val="28"/>
              </w:rPr>
              <w:t>d</w:t>
            </w:r>
          </w:p>
        </w:tc>
        <w:tc>
          <w:tcPr>
            <w:tcW w:w="915" w:type="dxa"/>
            <w:tcBorders>
              <w:top w:val="nil"/>
              <w:bottom w:val="nil"/>
            </w:tcBorders>
          </w:tcPr>
          <w:p w14:paraId="60A4B4FE" w14:textId="77777777" w:rsidR="00D35FCC" w:rsidRPr="00870E4B" w:rsidRDefault="00D35FCC" w:rsidP="006D0889">
            <w:pPr>
              <w:rPr>
                <w:rFonts w:ascii="Arial" w:hAnsi="Arial" w:cs="Arial"/>
                <w:sz w:val="36"/>
                <w:szCs w:val="28"/>
              </w:rPr>
            </w:pPr>
          </w:p>
        </w:tc>
        <w:tc>
          <w:tcPr>
            <w:tcW w:w="781" w:type="dxa"/>
            <w:vAlign w:val="center"/>
          </w:tcPr>
          <w:p w14:paraId="29C0657E" w14:textId="2FA984B2" w:rsidR="00D35FCC" w:rsidRPr="00870E4B" w:rsidRDefault="00C07B57" w:rsidP="006D0889">
            <w:pPr>
              <w:jc w:val="center"/>
              <w:rPr>
                <w:rFonts w:ascii="Arial" w:hAnsi="Arial" w:cs="Arial"/>
                <w:sz w:val="36"/>
              </w:rPr>
            </w:pPr>
            <w:r>
              <w:rPr>
                <w:rFonts w:ascii="Arial" w:hAnsi="Arial" w:cs="Arial"/>
                <w:sz w:val="36"/>
                <w:szCs w:val="28"/>
              </w:rPr>
              <w:t>11</w:t>
            </w:r>
            <w:r w:rsidR="00D35FCC" w:rsidRPr="00870E4B">
              <w:rPr>
                <w:rFonts w:ascii="Arial" w:hAnsi="Arial" w:cs="Arial"/>
                <w:sz w:val="36"/>
                <w:szCs w:val="28"/>
              </w:rPr>
              <w:t>.</w:t>
            </w:r>
          </w:p>
        </w:tc>
        <w:tc>
          <w:tcPr>
            <w:tcW w:w="915" w:type="dxa"/>
            <w:shd w:val="clear" w:color="auto" w:fill="FF0000"/>
            <w:vAlign w:val="center"/>
          </w:tcPr>
          <w:p w14:paraId="550257DB" w14:textId="77777777" w:rsidR="00D35FCC" w:rsidRPr="00870E4B" w:rsidRDefault="00D35FCC" w:rsidP="006D0889">
            <w:pPr>
              <w:jc w:val="center"/>
              <w:rPr>
                <w:rFonts w:ascii="Arial" w:hAnsi="Arial" w:cs="Arial"/>
                <w:sz w:val="36"/>
              </w:rPr>
            </w:pPr>
            <w:r w:rsidRPr="00870E4B">
              <w:rPr>
                <w:rFonts w:ascii="Arial" w:hAnsi="Arial" w:cs="Arial"/>
                <w:sz w:val="36"/>
                <w:szCs w:val="28"/>
              </w:rPr>
              <w:t>a</w:t>
            </w:r>
          </w:p>
        </w:tc>
        <w:tc>
          <w:tcPr>
            <w:tcW w:w="916" w:type="dxa"/>
            <w:vAlign w:val="center"/>
          </w:tcPr>
          <w:p w14:paraId="55F15887" w14:textId="77777777" w:rsidR="00D35FCC" w:rsidRPr="00870E4B" w:rsidRDefault="00D35FCC" w:rsidP="006D0889">
            <w:pPr>
              <w:jc w:val="center"/>
              <w:rPr>
                <w:rFonts w:ascii="Arial" w:hAnsi="Arial" w:cs="Arial"/>
                <w:sz w:val="36"/>
              </w:rPr>
            </w:pPr>
            <w:r w:rsidRPr="00870E4B">
              <w:rPr>
                <w:rFonts w:ascii="Arial" w:hAnsi="Arial" w:cs="Arial"/>
                <w:sz w:val="36"/>
                <w:szCs w:val="28"/>
              </w:rPr>
              <w:t>b</w:t>
            </w:r>
          </w:p>
        </w:tc>
        <w:tc>
          <w:tcPr>
            <w:tcW w:w="915" w:type="dxa"/>
            <w:vAlign w:val="center"/>
          </w:tcPr>
          <w:p w14:paraId="26DE296E" w14:textId="77777777" w:rsidR="00D35FCC" w:rsidRPr="00870E4B" w:rsidRDefault="00D35FCC" w:rsidP="006D0889">
            <w:pPr>
              <w:jc w:val="center"/>
              <w:rPr>
                <w:rFonts w:ascii="Arial" w:hAnsi="Arial" w:cs="Arial"/>
                <w:sz w:val="36"/>
              </w:rPr>
            </w:pPr>
            <w:r w:rsidRPr="00870E4B">
              <w:rPr>
                <w:rFonts w:ascii="Arial" w:hAnsi="Arial" w:cs="Arial"/>
                <w:sz w:val="36"/>
                <w:szCs w:val="28"/>
              </w:rPr>
              <w:t>c</w:t>
            </w:r>
          </w:p>
        </w:tc>
        <w:tc>
          <w:tcPr>
            <w:tcW w:w="921" w:type="dxa"/>
            <w:vAlign w:val="center"/>
          </w:tcPr>
          <w:p w14:paraId="33E83A80" w14:textId="77777777" w:rsidR="00D35FCC" w:rsidRPr="00870E4B" w:rsidRDefault="00D35FCC" w:rsidP="006D0889">
            <w:pPr>
              <w:jc w:val="center"/>
              <w:rPr>
                <w:rFonts w:ascii="Arial" w:hAnsi="Arial" w:cs="Arial"/>
                <w:sz w:val="36"/>
              </w:rPr>
            </w:pPr>
            <w:r w:rsidRPr="00870E4B">
              <w:rPr>
                <w:rFonts w:ascii="Arial" w:hAnsi="Arial" w:cs="Arial"/>
                <w:sz w:val="36"/>
                <w:szCs w:val="28"/>
              </w:rPr>
              <w:t>d</w:t>
            </w:r>
          </w:p>
        </w:tc>
      </w:tr>
      <w:tr w:rsidR="00D35FCC" w:rsidRPr="00870E4B" w14:paraId="70DD82E7" w14:textId="77777777" w:rsidTr="00952A6E">
        <w:trPr>
          <w:trHeight w:val="532"/>
          <w:jc w:val="center"/>
        </w:trPr>
        <w:tc>
          <w:tcPr>
            <w:tcW w:w="571" w:type="dxa"/>
            <w:tcBorders>
              <w:top w:val="single" w:sz="4" w:space="0" w:color="auto"/>
              <w:left w:val="single" w:sz="4" w:space="0" w:color="auto"/>
              <w:bottom w:val="single" w:sz="4" w:space="0" w:color="auto"/>
              <w:right w:val="single" w:sz="4" w:space="0" w:color="auto"/>
            </w:tcBorders>
            <w:vAlign w:val="center"/>
          </w:tcPr>
          <w:p w14:paraId="316D6945" w14:textId="77777777" w:rsidR="00D35FCC" w:rsidRPr="00870E4B" w:rsidRDefault="00D35FCC" w:rsidP="006D0889">
            <w:pPr>
              <w:jc w:val="center"/>
              <w:rPr>
                <w:rFonts w:ascii="Arial" w:hAnsi="Arial" w:cs="Arial"/>
                <w:sz w:val="36"/>
                <w:szCs w:val="28"/>
              </w:rPr>
            </w:pPr>
            <w:r w:rsidRPr="00870E4B">
              <w:rPr>
                <w:rFonts w:ascii="Arial" w:hAnsi="Arial" w:cs="Arial"/>
                <w:sz w:val="36"/>
                <w:szCs w:val="28"/>
              </w:rPr>
              <w:t>5.</w:t>
            </w:r>
          </w:p>
        </w:tc>
        <w:tc>
          <w:tcPr>
            <w:tcW w:w="914" w:type="dxa"/>
            <w:tcBorders>
              <w:top w:val="single" w:sz="4" w:space="0" w:color="auto"/>
              <w:left w:val="single" w:sz="4" w:space="0" w:color="auto"/>
              <w:bottom w:val="single" w:sz="4" w:space="0" w:color="auto"/>
              <w:right w:val="single" w:sz="4" w:space="0" w:color="auto"/>
            </w:tcBorders>
            <w:vAlign w:val="center"/>
          </w:tcPr>
          <w:p w14:paraId="4D6C48DE" w14:textId="77777777" w:rsidR="00D35FCC" w:rsidRPr="00870E4B" w:rsidRDefault="00D35FCC" w:rsidP="006D0889">
            <w:pPr>
              <w:jc w:val="center"/>
              <w:rPr>
                <w:rFonts w:ascii="Arial" w:hAnsi="Arial" w:cs="Arial"/>
                <w:sz w:val="36"/>
                <w:szCs w:val="28"/>
              </w:rPr>
            </w:pPr>
            <w:r w:rsidRPr="00870E4B">
              <w:rPr>
                <w:rFonts w:ascii="Arial" w:hAnsi="Arial" w:cs="Arial"/>
                <w:sz w:val="36"/>
                <w:szCs w:val="28"/>
              </w:rPr>
              <w:t>a</w:t>
            </w:r>
          </w:p>
        </w:tc>
        <w:tc>
          <w:tcPr>
            <w:tcW w:w="915" w:type="dxa"/>
            <w:tcBorders>
              <w:top w:val="single" w:sz="4" w:space="0" w:color="auto"/>
              <w:left w:val="single" w:sz="4" w:space="0" w:color="auto"/>
              <w:bottom w:val="single" w:sz="4" w:space="0" w:color="auto"/>
              <w:right w:val="single" w:sz="4" w:space="0" w:color="auto"/>
            </w:tcBorders>
            <w:vAlign w:val="center"/>
          </w:tcPr>
          <w:p w14:paraId="4E344D75" w14:textId="77777777" w:rsidR="00D35FCC" w:rsidRPr="00870E4B" w:rsidRDefault="00D35FCC" w:rsidP="006D0889">
            <w:pPr>
              <w:jc w:val="center"/>
              <w:rPr>
                <w:rFonts w:ascii="Arial" w:hAnsi="Arial" w:cs="Arial"/>
                <w:sz w:val="36"/>
                <w:szCs w:val="28"/>
              </w:rPr>
            </w:pPr>
            <w:r w:rsidRPr="00870E4B">
              <w:rPr>
                <w:rFonts w:ascii="Arial" w:hAnsi="Arial" w:cs="Arial"/>
                <w:sz w:val="36"/>
                <w:szCs w:val="28"/>
              </w:rPr>
              <w:t>b</w:t>
            </w:r>
          </w:p>
        </w:tc>
        <w:tc>
          <w:tcPr>
            <w:tcW w:w="914" w:type="dxa"/>
            <w:tcBorders>
              <w:top w:val="single" w:sz="4" w:space="0" w:color="auto"/>
              <w:left w:val="single" w:sz="4" w:space="0" w:color="auto"/>
              <w:bottom w:val="single" w:sz="4" w:space="0" w:color="auto"/>
              <w:right w:val="single" w:sz="4" w:space="0" w:color="auto"/>
            </w:tcBorders>
            <w:shd w:val="clear" w:color="auto" w:fill="FF0000"/>
            <w:vAlign w:val="center"/>
          </w:tcPr>
          <w:p w14:paraId="478C4F0E" w14:textId="77777777" w:rsidR="00D35FCC" w:rsidRPr="00870E4B" w:rsidRDefault="00D35FCC" w:rsidP="006D0889">
            <w:pPr>
              <w:jc w:val="center"/>
              <w:rPr>
                <w:rFonts w:ascii="Arial" w:hAnsi="Arial" w:cs="Arial"/>
                <w:sz w:val="36"/>
                <w:szCs w:val="28"/>
              </w:rPr>
            </w:pPr>
            <w:r w:rsidRPr="00870E4B">
              <w:rPr>
                <w:rFonts w:ascii="Arial" w:hAnsi="Arial" w:cs="Arial"/>
                <w:sz w:val="36"/>
                <w:szCs w:val="28"/>
              </w:rPr>
              <w:t>c</w:t>
            </w:r>
          </w:p>
        </w:tc>
        <w:tc>
          <w:tcPr>
            <w:tcW w:w="915" w:type="dxa"/>
            <w:tcBorders>
              <w:top w:val="single" w:sz="4" w:space="0" w:color="auto"/>
              <w:left w:val="single" w:sz="4" w:space="0" w:color="auto"/>
              <w:bottom w:val="single" w:sz="4" w:space="0" w:color="auto"/>
              <w:right w:val="single" w:sz="4" w:space="0" w:color="auto"/>
            </w:tcBorders>
            <w:vAlign w:val="center"/>
          </w:tcPr>
          <w:p w14:paraId="6CC1A5D9" w14:textId="77777777" w:rsidR="00D35FCC" w:rsidRPr="00870E4B" w:rsidRDefault="00D35FCC" w:rsidP="006D0889">
            <w:pPr>
              <w:jc w:val="center"/>
              <w:rPr>
                <w:rFonts w:ascii="Arial" w:hAnsi="Arial" w:cs="Arial"/>
                <w:sz w:val="36"/>
                <w:szCs w:val="28"/>
              </w:rPr>
            </w:pPr>
            <w:r w:rsidRPr="00870E4B">
              <w:rPr>
                <w:rFonts w:ascii="Arial" w:hAnsi="Arial" w:cs="Arial"/>
                <w:sz w:val="36"/>
                <w:szCs w:val="28"/>
              </w:rPr>
              <w:t>d</w:t>
            </w:r>
          </w:p>
        </w:tc>
        <w:tc>
          <w:tcPr>
            <w:tcW w:w="915" w:type="dxa"/>
            <w:tcBorders>
              <w:top w:val="nil"/>
              <w:bottom w:val="nil"/>
            </w:tcBorders>
          </w:tcPr>
          <w:p w14:paraId="5C0466E6" w14:textId="77777777" w:rsidR="00D35FCC" w:rsidRPr="00870E4B" w:rsidRDefault="00D35FCC" w:rsidP="006D0889">
            <w:pPr>
              <w:rPr>
                <w:rFonts w:ascii="Arial" w:hAnsi="Arial" w:cs="Arial"/>
                <w:sz w:val="36"/>
                <w:szCs w:val="28"/>
              </w:rPr>
            </w:pPr>
          </w:p>
        </w:tc>
        <w:tc>
          <w:tcPr>
            <w:tcW w:w="781" w:type="dxa"/>
            <w:vAlign w:val="center"/>
          </w:tcPr>
          <w:p w14:paraId="2FEC6324" w14:textId="657F11F0" w:rsidR="00D35FCC" w:rsidRPr="00870E4B" w:rsidRDefault="00C07B57" w:rsidP="006D0889">
            <w:pPr>
              <w:jc w:val="center"/>
              <w:rPr>
                <w:rFonts w:ascii="Arial" w:hAnsi="Arial" w:cs="Arial"/>
                <w:sz w:val="36"/>
              </w:rPr>
            </w:pPr>
            <w:r>
              <w:rPr>
                <w:rFonts w:ascii="Arial" w:hAnsi="Arial" w:cs="Arial"/>
                <w:sz w:val="36"/>
                <w:szCs w:val="28"/>
              </w:rPr>
              <w:t>12</w:t>
            </w:r>
            <w:r w:rsidR="00D35FCC" w:rsidRPr="00870E4B">
              <w:rPr>
                <w:rFonts w:ascii="Arial" w:hAnsi="Arial" w:cs="Arial"/>
                <w:sz w:val="36"/>
                <w:szCs w:val="28"/>
              </w:rPr>
              <w:t>.</w:t>
            </w:r>
          </w:p>
        </w:tc>
        <w:tc>
          <w:tcPr>
            <w:tcW w:w="915" w:type="dxa"/>
            <w:vAlign w:val="center"/>
          </w:tcPr>
          <w:p w14:paraId="1AA430E6" w14:textId="77777777" w:rsidR="00D35FCC" w:rsidRPr="00870E4B" w:rsidRDefault="00D35FCC" w:rsidP="006D0889">
            <w:pPr>
              <w:jc w:val="center"/>
              <w:rPr>
                <w:rFonts w:ascii="Arial" w:hAnsi="Arial" w:cs="Arial"/>
                <w:sz w:val="36"/>
              </w:rPr>
            </w:pPr>
            <w:r w:rsidRPr="00870E4B">
              <w:rPr>
                <w:rFonts w:ascii="Arial" w:hAnsi="Arial" w:cs="Arial"/>
                <w:sz w:val="36"/>
                <w:szCs w:val="28"/>
              </w:rPr>
              <w:t>a</w:t>
            </w:r>
          </w:p>
        </w:tc>
        <w:tc>
          <w:tcPr>
            <w:tcW w:w="916" w:type="dxa"/>
            <w:shd w:val="clear" w:color="auto" w:fill="FF0000"/>
            <w:vAlign w:val="center"/>
          </w:tcPr>
          <w:p w14:paraId="27F4B2B6" w14:textId="77777777" w:rsidR="00D35FCC" w:rsidRPr="00870E4B" w:rsidRDefault="00D35FCC" w:rsidP="006D0889">
            <w:pPr>
              <w:jc w:val="center"/>
              <w:rPr>
                <w:rFonts w:ascii="Arial" w:hAnsi="Arial" w:cs="Arial"/>
                <w:sz w:val="36"/>
              </w:rPr>
            </w:pPr>
            <w:r w:rsidRPr="00870E4B">
              <w:rPr>
                <w:rFonts w:ascii="Arial" w:hAnsi="Arial" w:cs="Arial"/>
                <w:sz w:val="36"/>
                <w:szCs w:val="28"/>
              </w:rPr>
              <w:t>b</w:t>
            </w:r>
          </w:p>
        </w:tc>
        <w:tc>
          <w:tcPr>
            <w:tcW w:w="915" w:type="dxa"/>
            <w:vAlign w:val="center"/>
          </w:tcPr>
          <w:p w14:paraId="7178AAB5" w14:textId="77777777" w:rsidR="00D35FCC" w:rsidRPr="00870E4B" w:rsidRDefault="00D35FCC" w:rsidP="006D0889">
            <w:pPr>
              <w:jc w:val="center"/>
              <w:rPr>
                <w:rFonts w:ascii="Arial" w:hAnsi="Arial" w:cs="Arial"/>
                <w:sz w:val="36"/>
              </w:rPr>
            </w:pPr>
            <w:r w:rsidRPr="00870E4B">
              <w:rPr>
                <w:rFonts w:ascii="Arial" w:hAnsi="Arial" w:cs="Arial"/>
                <w:sz w:val="36"/>
                <w:szCs w:val="28"/>
              </w:rPr>
              <w:t>c</w:t>
            </w:r>
          </w:p>
        </w:tc>
        <w:tc>
          <w:tcPr>
            <w:tcW w:w="921" w:type="dxa"/>
            <w:vAlign w:val="center"/>
          </w:tcPr>
          <w:p w14:paraId="3D39E39B" w14:textId="77777777" w:rsidR="00D35FCC" w:rsidRPr="00870E4B" w:rsidRDefault="00D35FCC" w:rsidP="006D0889">
            <w:pPr>
              <w:jc w:val="center"/>
              <w:rPr>
                <w:rFonts w:ascii="Arial" w:hAnsi="Arial" w:cs="Arial"/>
                <w:sz w:val="36"/>
              </w:rPr>
            </w:pPr>
            <w:r w:rsidRPr="00870E4B">
              <w:rPr>
                <w:rFonts w:ascii="Arial" w:hAnsi="Arial" w:cs="Arial"/>
                <w:sz w:val="36"/>
                <w:szCs w:val="28"/>
              </w:rPr>
              <w:t>d</w:t>
            </w:r>
          </w:p>
        </w:tc>
      </w:tr>
      <w:tr w:rsidR="00D35FCC" w:rsidRPr="00870E4B" w14:paraId="637D4797" w14:textId="77777777" w:rsidTr="00952A6E">
        <w:trPr>
          <w:trHeight w:val="532"/>
          <w:jc w:val="center"/>
        </w:trPr>
        <w:tc>
          <w:tcPr>
            <w:tcW w:w="571" w:type="dxa"/>
            <w:tcBorders>
              <w:top w:val="single" w:sz="4" w:space="0" w:color="auto"/>
              <w:left w:val="single" w:sz="4" w:space="0" w:color="auto"/>
              <w:bottom w:val="single" w:sz="4" w:space="0" w:color="auto"/>
              <w:right w:val="single" w:sz="4" w:space="0" w:color="auto"/>
            </w:tcBorders>
            <w:vAlign w:val="center"/>
          </w:tcPr>
          <w:p w14:paraId="3E473C44" w14:textId="497A7A59" w:rsidR="00D35FCC" w:rsidRPr="00870E4B" w:rsidRDefault="00D35FCC" w:rsidP="006D0889">
            <w:pPr>
              <w:jc w:val="center"/>
              <w:rPr>
                <w:rFonts w:ascii="Arial" w:hAnsi="Arial" w:cs="Arial"/>
                <w:sz w:val="36"/>
                <w:szCs w:val="28"/>
              </w:rPr>
            </w:pPr>
            <w:r w:rsidRPr="00870E4B">
              <w:rPr>
                <w:rFonts w:ascii="Arial" w:hAnsi="Arial" w:cs="Arial"/>
                <w:sz w:val="36"/>
                <w:szCs w:val="28"/>
              </w:rPr>
              <w:t>6.</w:t>
            </w:r>
          </w:p>
        </w:tc>
        <w:tc>
          <w:tcPr>
            <w:tcW w:w="914" w:type="dxa"/>
            <w:tcBorders>
              <w:top w:val="single" w:sz="4" w:space="0" w:color="auto"/>
              <w:left w:val="single" w:sz="4" w:space="0" w:color="auto"/>
              <w:bottom w:val="single" w:sz="4" w:space="0" w:color="auto"/>
              <w:right w:val="single" w:sz="4" w:space="0" w:color="auto"/>
            </w:tcBorders>
            <w:vAlign w:val="center"/>
          </w:tcPr>
          <w:p w14:paraId="4DDFDB1D" w14:textId="57B8E0C6" w:rsidR="00D35FCC" w:rsidRPr="00870E4B" w:rsidRDefault="00D35FCC" w:rsidP="00D35FCC">
            <w:pPr>
              <w:jc w:val="center"/>
              <w:rPr>
                <w:rFonts w:ascii="Arial" w:hAnsi="Arial" w:cs="Arial"/>
                <w:sz w:val="36"/>
                <w:szCs w:val="28"/>
              </w:rPr>
            </w:pPr>
            <w:r w:rsidRPr="00870E4B">
              <w:rPr>
                <w:rFonts w:ascii="Arial" w:hAnsi="Arial" w:cs="Arial"/>
                <w:sz w:val="36"/>
                <w:szCs w:val="28"/>
              </w:rPr>
              <w:t>a</w:t>
            </w:r>
          </w:p>
        </w:tc>
        <w:tc>
          <w:tcPr>
            <w:tcW w:w="915" w:type="dxa"/>
            <w:tcBorders>
              <w:top w:val="single" w:sz="4" w:space="0" w:color="auto"/>
              <w:left w:val="single" w:sz="4" w:space="0" w:color="auto"/>
              <w:bottom w:val="single" w:sz="4" w:space="0" w:color="auto"/>
              <w:right w:val="single" w:sz="4" w:space="0" w:color="auto"/>
            </w:tcBorders>
            <w:vAlign w:val="center"/>
          </w:tcPr>
          <w:p w14:paraId="1FE5BC48" w14:textId="6A93FC65" w:rsidR="00D35FCC" w:rsidRPr="00870E4B" w:rsidRDefault="00D35FCC" w:rsidP="006D0889">
            <w:pPr>
              <w:jc w:val="center"/>
              <w:rPr>
                <w:rFonts w:ascii="Arial" w:hAnsi="Arial" w:cs="Arial"/>
                <w:sz w:val="36"/>
                <w:szCs w:val="28"/>
              </w:rPr>
            </w:pPr>
            <w:r w:rsidRPr="00870E4B">
              <w:rPr>
                <w:rFonts w:ascii="Arial" w:hAnsi="Arial" w:cs="Arial"/>
                <w:sz w:val="36"/>
                <w:szCs w:val="28"/>
              </w:rPr>
              <w:t>b</w:t>
            </w:r>
          </w:p>
        </w:tc>
        <w:tc>
          <w:tcPr>
            <w:tcW w:w="914" w:type="dxa"/>
            <w:tcBorders>
              <w:top w:val="single" w:sz="4" w:space="0" w:color="auto"/>
              <w:left w:val="single" w:sz="4" w:space="0" w:color="auto"/>
              <w:bottom w:val="single" w:sz="4" w:space="0" w:color="auto"/>
              <w:right w:val="single" w:sz="4" w:space="0" w:color="auto"/>
            </w:tcBorders>
            <w:vAlign w:val="center"/>
          </w:tcPr>
          <w:p w14:paraId="4B74DA57" w14:textId="4A46A12E" w:rsidR="00D35FCC" w:rsidRPr="00870E4B" w:rsidRDefault="00D35FCC" w:rsidP="006D0889">
            <w:pPr>
              <w:jc w:val="center"/>
              <w:rPr>
                <w:rFonts w:ascii="Arial" w:hAnsi="Arial" w:cs="Arial"/>
                <w:sz w:val="36"/>
                <w:szCs w:val="28"/>
              </w:rPr>
            </w:pPr>
            <w:r w:rsidRPr="00870E4B">
              <w:rPr>
                <w:rFonts w:ascii="Arial" w:hAnsi="Arial" w:cs="Arial"/>
                <w:sz w:val="36"/>
                <w:szCs w:val="28"/>
              </w:rPr>
              <w:t>c</w:t>
            </w:r>
          </w:p>
        </w:tc>
        <w:tc>
          <w:tcPr>
            <w:tcW w:w="915" w:type="dxa"/>
            <w:tcBorders>
              <w:top w:val="single" w:sz="4" w:space="0" w:color="auto"/>
              <w:left w:val="single" w:sz="4" w:space="0" w:color="auto"/>
              <w:bottom w:val="single" w:sz="4" w:space="0" w:color="auto"/>
              <w:right w:val="single" w:sz="4" w:space="0" w:color="auto"/>
            </w:tcBorders>
            <w:shd w:val="clear" w:color="auto" w:fill="FF0000"/>
            <w:vAlign w:val="center"/>
          </w:tcPr>
          <w:p w14:paraId="5CE920AF" w14:textId="12A25088" w:rsidR="00D35FCC" w:rsidRPr="00870E4B" w:rsidRDefault="00D35FCC" w:rsidP="006D0889">
            <w:pPr>
              <w:jc w:val="center"/>
              <w:rPr>
                <w:rFonts w:ascii="Arial" w:hAnsi="Arial" w:cs="Arial"/>
                <w:sz w:val="36"/>
                <w:szCs w:val="28"/>
              </w:rPr>
            </w:pPr>
            <w:r w:rsidRPr="00870E4B">
              <w:rPr>
                <w:rFonts w:ascii="Arial" w:hAnsi="Arial" w:cs="Arial"/>
                <w:sz w:val="36"/>
                <w:szCs w:val="28"/>
              </w:rPr>
              <w:t>d</w:t>
            </w:r>
          </w:p>
        </w:tc>
        <w:tc>
          <w:tcPr>
            <w:tcW w:w="915" w:type="dxa"/>
            <w:tcBorders>
              <w:top w:val="nil"/>
              <w:bottom w:val="nil"/>
            </w:tcBorders>
          </w:tcPr>
          <w:p w14:paraId="7697B4AF" w14:textId="77777777" w:rsidR="00D35FCC" w:rsidRPr="00870E4B" w:rsidRDefault="00D35FCC" w:rsidP="006D0889">
            <w:pPr>
              <w:rPr>
                <w:rFonts w:ascii="Arial" w:hAnsi="Arial" w:cs="Arial"/>
                <w:sz w:val="36"/>
                <w:szCs w:val="28"/>
              </w:rPr>
            </w:pPr>
          </w:p>
        </w:tc>
        <w:tc>
          <w:tcPr>
            <w:tcW w:w="781" w:type="dxa"/>
            <w:vAlign w:val="center"/>
          </w:tcPr>
          <w:p w14:paraId="34FB98FB" w14:textId="6D0F6275" w:rsidR="00D35FCC" w:rsidRPr="00870E4B" w:rsidRDefault="00C07B57" w:rsidP="006D0889">
            <w:pPr>
              <w:jc w:val="center"/>
              <w:rPr>
                <w:rFonts w:ascii="Arial" w:hAnsi="Arial" w:cs="Arial"/>
                <w:sz w:val="36"/>
                <w:szCs w:val="28"/>
              </w:rPr>
            </w:pPr>
            <w:r>
              <w:rPr>
                <w:rFonts w:ascii="Arial" w:hAnsi="Arial" w:cs="Arial"/>
                <w:sz w:val="36"/>
                <w:szCs w:val="28"/>
              </w:rPr>
              <w:t>13</w:t>
            </w:r>
            <w:r w:rsidR="00D35FCC" w:rsidRPr="00870E4B">
              <w:rPr>
                <w:rFonts w:ascii="Arial" w:hAnsi="Arial" w:cs="Arial"/>
                <w:sz w:val="36"/>
                <w:szCs w:val="28"/>
              </w:rPr>
              <w:t>.</w:t>
            </w:r>
          </w:p>
        </w:tc>
        <w:tc>
          <w:tcPr>
            <w:tcW w:w="915" w:type="dxa"/>
            <w:shd w:val="clear" w:color="auto" w:fill="FF0000"/>
            <w:vAlign w:val="center"/>
          </w:tcPr>
          <w:p w14:paraId="3328B551" w14:textId="26CA4355" w:rsidR="00D35FCC" w:rsidRPr="00870E4B" w:rsidRDefault="00D35FCC" w:rsidP="006D0889">
            <w:pPr>
              <w:jc w:val="center"/>
              <w:rPr>
                <w:rFonts w:ascii="Arial" w:hAnsi="Arial" w:cs="Arial"/>
                <w:sz w:val="36"/>
                <w:szCs w:val="28"/>
              </w:rPr>
            </w:pPr>
            <w:r w:rsidRPr="00870E4B">
              <w:rPr>
                <w:rFonts w:ascii="Arial" w:hAnsi="Arial" w:cs="Arial"/>
                <w:sz w:val="36"/>
                <w:szCs w:val="28"/>
              </w:rPr>
              <w:t>a</w:t>
            </w:r>
          </w:p>
        </w:tc>
        <w:tc>
          <w:tcPr>
            <w:tcW w:w="916" w:type="dxa"/>
            <w:vAlign w:val="center"/>
          </w:tcPr>
          <w:p w14:paraId="3BC0BFFD" w14:textId="028AD9B6" w:rsidR="00D35FCC" w:rsidRPr="00870E4B" w:rsidRDefault="00D35FCC" w:rsidP="006D0889">
            <w:pPr>
              <w:jc w:val="center"/>
              <w:rPr>
                <w:rFonts w:ascii="Arial" w:hAnsi="Arial" w:cs="Arial"/>
                <w:sz w:val="36"/>
                <w:szCs w:val="28"/>
              </w:rPr>
            </w:pPr>
            <w:r w:rsidRPr="00870E4B">
              <w:rPr>
                <w:rFonts w:ascii="Arial" w:hAnsi="Arial" w:cs="Arial"/>
                <w:sz w:val="36"/>
                <w:szCs w:val="28"/>
              </w:rPr>
              <w:t>b</w:t>
            </w:r>
          </w:p>
        </w:tc>
        <w:tc>
          <w:tcPr>
            <w:tcW w:w="915" w:type="dxa"/>
            <w:vAlign w:val="center"/>
          </w:tcPr>
          <w:p w14:paraId="6C922566" w14:textId="522E53FE" w:rsidR="00D35FCC" w:rsidRPr="00870E4B" w:rsidRDefault="00D35FCC" w:rsidP="006D0889">
            <w:pPr>
              <w:jc w:val="center"/>
              <w:rPr>
                <w:rFonts w:ascii="Arial" w:hAnsi="Arial" w:cs="Arial"/>
                <w:sz w:val="36"/>
                <w:szCs w:val="28"/>
              </w:rPr>
            </w:pPr>
            <w:r w:rsidRPr="00870E4B">
              <w:rPr>
                <w:rFonts w:ascii="Arial" w:hAnsi="Arial" w:cs="Arial"/>
                <w:sz w:val="36"/>
                <w:szCs w:val="28"/>
              </w:rPr>
              <w:t>c</w:t>
            </w:r>
          </w:p>
        </w:tc>
        <w:tc>
          <w:tcPr>
            <w:tcW w:w="921" w:type="dxa"/>
            <w:vAlign w:val="center"/>
          </w:tcPr>
          <w:p w14:paraId="3DB1A7C0" w14:textId="3359A70B" w:rsidR="00D35FCC" w:rsidRPr="00870E4B" w:rsidRDefault="00D35FCC" w:rsidP="006D0889">
            <w:pPr>
              <w:jc w:val="center"/>
              <w:rPr>
                <w:rFonts w:ascii="Arial" w:hAnsi="Arial" w:cs="Arial"/>
                <w:sz w:val="36"/>
                <w:szCs w:val="28"/>
              </w:rPr>
            </w:pPr>
            <w:r w:rsidRPr="00870E4B">
              <w:rPr>
                <w:rFonts w:ascii="Arial" w:hAnsi="Arial" w:cs="Arial"/>
                <w:sz w:val="36"/>
                <w:szCs w:val="28"/>
              </w:rPr>
              <w:t>d</w:t>
            </w:r>
          </w:p>
        </w:tc>
      </w:tr>
      <w:tr w:rsidR="00D35FCC" w:rsidRPr="00870E4B" w14:paraId="7F8E2427" w14:textId="77777777" w:rsidTr="00952A6E">
        <w:trPr>
          <w:trHeight w:val="532"/>
          <w:jc w:val="center"/>
        </w:trPr>
        <w:tc>
          <w:tcPr>
            <w:tcW w:w="571" w:type="dxa"/>
            <w:tcBorders>
              <w:top w:val="single" w:sz="4" w:space="0" w:color="auto"/>
              <w:left w:val="single" w:sz="4" w:space="0" w:color="auto"/>
              <w:bottom w:val="single" w:sz="4" w:space="0" w:color="auto"/>
              <w:right w:val="single" w:sz="4" w:space="0" w:color="auto"/>
            </w:tcBorders>
            <w:vAlign w:val="center"/>
          </w:tcPr>
          <w:p w14:paraId="464D665C" w14:textId="7AB47A00" w:rsidR="00D35FCC" w:rsidRPr="00870E4B" w:rsidRDefault="00D35FCC" w:rsidP="00D35FCC">
            <w:pPr>
              <w:jc w:val="center"/>
              <w:rPr>
                <w:rFonts w:ascii="Arial" w:hAnsi="Arial" w:cs="Arial"/>
                <w:sz w:val="36"/>
                <w:szCs w:val="28"/>
              </w:rPr>
            </w:pPr>
            <w:r w:rsidRPr="00870E4B">
              <w:rPr>
                <w:rFonts w:ascii="Arial" w:hAnsi="Arial" w:cs="Arial"/>
                <w:sz w:val="36"/>
                <w:szCs w:val="28"/>
              </w:rPr>
              <w:t>7.</w:t>
            </w:r>
          </w:p>
        </w:tc>
        <w:tc>
          <w:tcPr>
            <w:tcW w:w="914" w:type="dxa"/>
            <w:tcBorders>
              <w:top w:val="single" w:sz="4" w:space="0" w:color="auto"/>
              <w:left w:val="single" w:sz="4" w:space="0" w:color="auto"/>
              <w:bottom w:val="single" w:sz="4" w:space="0" w:color="auto"/>
              <w:right w:val="single" w:sz="4" w:space="0" w:color="auto"/>
            </w:tcBorders>
            <w:vAlign w:val="center"/>
          </w:tcPr>
          <w:p w14:paraId="225CB9CE" w14:textId="77F83DAE" w:rsidR="00D35FCC" w:rsidRPr="00870E4B" w:rsidRDefault="00D35FCC" w:rsidP="006D0889">
            <w:pPr>
              <w:jc w:val="center"/>
              <w:rPr>
                <w:rFonts w:ascii="Arial" w:hAnsi="Arial" w:cs="Arial"/>
                <w:sz w:val="36"/>
                <w:szCs w:val="28"/>
              </w:rPr>
            </w:pPr>
            <w:r w:rsidRPr="00870E4B">
              <w:rPr>
                <w:rFonts w:ascii="Arial" w:hAnsi="Arial" w:cs="Arial"/>
                <w:sz w:val="36"/>
                <w:szCs w:val="28"/>
              </w:rPr>
              <w:t>a</w:t>
            </w:r>
          </w:p>
        </w:tc>
        <w:tc>
          <w:tcPr>
            <w:tcW w:w="915" w:type="dxa"/>
            <w:tcBorders>
              <w:top w:val="single" w:sz="4" w:space="0" w:color="auto"/>
              <w:left w:val="single" w:sz="4" w:space="0" w:color="auto"/>
              <w:bottom w:val="single" w:sz="4" w:space="0" w:color="auto"/>
              <w:right w:val="single" w:sz="4" w:space="0" w:color="auto"/>
            </w:tcBorders>
            <w:vAlign w:val="center"/>
          </w:tcPr>
          <w:p w14:paraId="5A50DA44" w14:textId="096338F8" w:rsidR="00D35FCC" w:rsidRPr="00870E4B" w:rsidRDefault="00D35FCC" w:rsidP="006D0889">
            <w:pPr>
              <w:jc w:val="center"/>
              <w:rPr>
                <w:rFonts w:ascii="Arial" w:hAnsi="Arial" w:cs="Arial"/>
                <w:sz w:val="36"/>
                <w:szCs w:val="28"/>
              </w:rPr>
            </w:pPr>
            <w:r w:rsidRPr="00870E4B">
              <w:rPr>
                <w:rFonts w:ascii="Arial" w:hAnsi="Arial" w:cs="Arial"/>
                <w:sz w:val="36"/>
                <w:szCs w:val="28"/>
              </w:rPr>
              <w:t>b</w:t>
            </w:r>
          </w:p>
        </w:tc>
        <w:tc>
          <w:tcPr>
            <w:tcW w:w="914" w:type="dxa"/>
            <w:tcBorders>
              <w:top w:val="single" w:sz="4" w:space="0" w:color="auto"/>
              <w:left w:val="single" w:sz="4" w:space="0" w:color="auto"/>
              <w:bottom w:val="single" w:sz="4" w:space="0" w:color="auto"/>
              <w:right w:val="single" w:sz="4" w:space="0" w:color="auto"/>
            </w:tcBorders>
            <w:vAlign w:val="center"/>
          </w:tcPr>
          <w:p w14:paraId="6AD25903" w14:textId="3E8D4634" w:rsidR="00D35FCC" w:rsidRPr="00870E4B" w:rsidRDefault="00D35FCC" w:rsidP="006D0889">
            <w:pPr>
              <w:jc w:val="center"/>
              <w:rPr>
                <w:rFonts w:ascii="Arial" w:hAnsi="Arial" w:cs="Arial"/>
                <w:sz w:val="36"/>
                <w:szCs w:val="28"/>
              </w:rPr>
            </w:pPr>
            <w:r w:rsidRPr="00870E4B">
              <w:rPr>
                <w:rFonts w:ascii="Arial" w:hAnsi="Arial" w:cs="Arial"/>
                <w:sz w:val="36"/>
                <w:szCs w:val="28"/>
              </w:rPr>
              <w:t>c</w:t>
            </w:r>
          </w:p>
        </w:tc>
        <w:tc>
          <w:tcPr>
            <w:tcW w:w="915" w:type="dxa"/>
            <w:tcBorders>
              <w:top w:val="single" w:sz="4" w:space="0" w:color="auto"/>
              <w:left w:val="single" w:sz="4" w:space="0" w:color="auto"/>
              <w:bottom w:val="single" w:sz="4" w:space="0" w:color="auto"/>
              <w:right w:val="single" w:sz="4" w:space="0" w:color="auto"/>
            </w:tcBorders>
            <w:shd w:val="clear" w:color="auto" w:fill="FF0000"/>
            <w:vAlign w:val="center"/>
          </w:tcPr>
          <w:p w14:paraId="22ADC107" w14:textId="4CCB1700" w:rsidR="00D35FCC" w:rsidRPr="00870E4B" w:rsidRDefault="00D35FCC" w:rsidP="006D0889">
            <w:pPr>
              <w:jc w:val="center"/>
              <w:rPr>
                <w:rFonts w:ascii="Arial" w:hAnsi="Arial" w:cs="Arial"/>
                <w:sz w:val="36"/>
                <w:szCs w:val="28"/>
              </w:rPr>
            </w:pPr>
            <w:r w:rsidRPr="00870E4B">
              <w:rPr>
                <w:rFonts w:ascii="Arial" w:hAnsi="Arial" w:cs="Arial"/>
                <w:sz w:val="36"/>
                <w:szCs w:val="28"/>
              </w:rPr>
              <w:t>d</w:t>
            </w:r>
          </w:p>
        </w:tc>
        <w:tc>
          <w:tcPr>
            <w:tcW w:w="915" w:type="dxa"/>
            <w:tcBorders>
              <w:top w:val="nil"/>
              <w:bottom w:val="nil"/>
            </w:tcBorders>
          </w:tcPr>
          <w:p w14:paraId="7ED2E39C" w14:textId="77777777" w:rsidR="00D35FCC" w:rsidRPr="00870E4B" w:rsidRDefault="00D35FCC" w:rsidP="006D0889">
            <w:pPr>
              <w:rPr>
                <w:rFonts w:ascii="Arial" w:hAnsi="Arial" w:cs="Arial"/>
                <w:sz w:val="36"/>
                <w:szCs w:val="28"/>
              </w:rPr>
            </w:pPr>
          </w:p>
        </w:tc>
        <w:tc>
          <w:tcPr>
            <w:tcW w:w="781" w:type="dxa"/>
            <w:tcBorders>
              <w:bottom w:val="single" w:sz="4" w:space="0" w:color="auto"/>
            </w:tcBorders>
            <w:vAlign w:val="center"/>
          </w:tcPr>
          <w:p w14:paraId="7B72CF1B" w14:textId="17956ED0" w:rsidR="00D35FCC" w:rsidRPr="00870E4B" w:rsidRDefault="00C07B57" w:rsidP="006D0889">
            <w:pPr>
              <w:jc w:val="center"/>
              <w:rPr>
                <w:rFonts w:ascii="Arial" w:hAnsi="Arial" w:cs="Arial"/>
                <w:sz w:val="36"/>
                <w:szCs w:val="28"/>
              </w:rPr>
            </w:pPr>
            <w:r>
              <w:rPr>
                <w:rFonts w:ascii="Arial" w:hAnsi="Arial" w:cs="Arial"/>
                <w:sz w:val="36"/>
                <w:szCs w:val="28"/>
              </w:rPr>
              <w:t>14</w:t>
            </w:r>
            <w:r w:rsidR="00D35FCC" w:rsidRPr="00870E4B">
              <w:rPr>
                <w:rFonts w:ascii="Arial" w:hAnsi="Arial" w:cs="Arial"/>
                <w:sz w:val="36"/>
                <w:szCs w:val="28"/>
              </w:rPr>
              <w:t>.</w:t>
            </w:r>
          </w:p>
        </w:tc>
        <w:tc>
          <w:tcPr>
            <w:tcW w:w="915" w:type="dxa"/>
            <w:tcBorders>
              <w:bottom w:val="single" w:sz="4" w:space="0" w:color="auto"/>
            </w:tcBorders>
            <w:vAlign w:val="center"/>
          </w:tcPr>
          <w:p w14:paraId="7E802D53" w14:textId="2E736284" w:rsidR="00D35FCC" w:rsidRPr="00870E4B" w:rsidRDefault="00D35FCC" w:rsidP="006D0889">
            <w:pPr>
              <w:jc w:val="center"/>
              <w:rPr>
                <w:rFonts w:ascii="Arial" w:hAnsi="Arial" w:cs="Arial"/>
                <w:sz w:val="36"/>
                <w:szCs w:val="28"/>
              </w:rPr>
            </w:pPr>
            <w:r w:rsidRPr="00870E4B">
              <w:rPr>
                <w:rFonts w:ascii="Arial" w:hAnsi="Arial" w:cs="Arial"/>
                <w:sz w:val="36"/>
                <w:szCs w:val="28"/>
              </w:rPr>
              <w:t>a</w:t>
            </w:r>
          </w:p>
        </w:tc>
        <w:tc>
          <w:tcPr>
            <w:tcW w:w="916" w:type="dxa"/>
            <w:tcBorders>
              <w:bottom w:val="single" w:sz="4" w:space="0" w:color="auto"/>
            </w:tcBorders>
            <w:shd w:val="clear" w:color="auto" w:fill="FF0000"/>
            <w:vAlign w:val="center"/>
          </w:tcPr>
          <w:p w14:paraId="1657C65C" w14:textId="0F06C429" w:rsidR="00D35FCC" w:rsidRPr="00870E4B" w:rsidRDefault="00D35FCC" w:rsidP="006D0889">
            <w:pPr>
              <w:jc w:val="center"/>
              <w:rPr>
                <w:rFonts w:ascii="Arial" w:hAnsi="Arial" w:cs="Arial"/>
                <w:sz w:val="36"/>
                <w:szCs w:val="28"/>
              </w:rPr>
            </w:pPr>
            <w:r w:rsidRPr="00870E4B">
              <w:rPr>
                <w:rFonts w:ascii="Arial" w:hAnsi="Arial" w:cs="Arial"/>
                <w:sz w:val="36"/>
                <w:szCs w:val="28"/>
              </w:rPr>
              <w:t>b</w:t>
            </w:r>
          </w:p>
        </w:tc>
        <w:tc>
          <w:tcPr>
            <w:tcW w:w="915" w:type="dxa"/>
            <w:tcBorders>
              <w:bottom w:val="single" w:sz="4" w:space="0" w:color="auto"/>
            </w:tcBorders>
            <w:vAlign w:val="center"/>
          </w:tcPr>
          <w:p w14:paraId="40617EFB" w14:textId="45ADF72C" w:rsidR="00D35FCC" w:rsidRPr="00870E4B" w:rsidRDefault="00D35FCC" w:rsidP="006D0889">
            <w:pPr>
              <w:jc w:val="center"/>
              <w:rPr>
                <w:rFonts w:ascii="Arial" w:hAnsi="Arial" w:cs="Arial"/>
                <w:sz w:val="36"/>
                <w:szCs w:val="28"/>
              </w:rPr>
            </w:pPr>
            <w:r w:rsidRPr="00870E4B">
              <w:rPr>
                <w:rFonts w:ascii="Arial" w:hAnsi="Arial" w:cs="Arial"/>
                <w:sz w:val="36"/>
                <w:szCs w:val="28"/>
              </w:rPr>
              <w:t>c</w:t>
            </w:r>
          </w:p>
        </w:tc>
        <w:tc>
          <w:tcPr>
            <w:tcW w:w="921" w:type="dxa"/>
            <w:tcBorders>
              <w:bottom w:val="single" w:sz="4" w:space="0" w:color="auto"/>
            </w:tcBorders>
            <w:vAlign w:val="center"/>
          </w:tcPr>
          <w:p w14:paraId="77512890" w14:textId="4316BF43" w:rsidR="00D35FCC" w:rsidRPr="00870E4B" w:rsidRDefault="00D35FCC" w:rsidP="006D0889">
            <w:pPr>
              <w:jc w:val="center"/>
              <w:rPr>
                <w:rFonts w:ascii="Arial" w:hAnsi="Arial" w:cs="Arial"/>
                <w:sz w:val="36"/>
                <w:szCs w:val="28"/>
              </w:rPr>
            </w:pPr>
            <w:r w:rsidRPr="00870E4B">
              <w:rPr>
                <w:rFonts w:ascii="Arial" w:hAnsi="Arial" w:cs="Arial"/>
                <w:sz w:val="36"/>
                <w:szCs w:val="28"/>
              </w:rPr>
              <w:t>d</w:t>
            </w:r>
          </w:p>
        </w:tc>
      </w:tr>
    </w:tbl>
    <w:p w14:paraId="7CF3D0B3" w14:textId="77777777" w:rsidR="00D35FCC" w:rsidRPr="00870E4B" w:rsidRDefault="00D35FCC" w:rsidP="00D35FCC">
      <w:pPr>
        <w:rPr>
          <w:rFonts w:ascii="Arial" w:hAnsi="Arial" w:cs="Arial"/>
          <w:sz w:val="28"/>
          <w:lang w:eastAsia="ja-JP"/>
        </w:rPr>
      </w:pPr>
    </w:p>
    <w:p w14:paraId="1B79A816" w14:textId="77777777" w:rsidR="00D35FCC" w:rsidRPr="00870E4B" w:rsidRDefault="00D35FCC" w:rsidP="00D35FCC">
      <w:pPr>
        <w:rPr>
          <w:rFonts w:ascii="Arial" w:hAnsi="Arial" w:cs="Arial"/>
          <w:sz w:val="28"/>
          <w:lang w:eastAsia="ja-JP"/>
        </w:rPr>
      </w:pPr>
    </w:p>
    <w:p w14:paraId="2CBE2D1D" w14:textId="77777777" w:rsidR="00D35FCC" w:rsidRPr="00870E4B" w:rsidRDefault="00D35FCC" w:rsidP="00D35FCC">
      <w:pPr>
        <w:rPr>
          <w:rFonts w:ascii="Arial" w:hAnsi="Arial" w:cs="Arial"/>
          <w:sz w:val="28"/>
          <w:lang w:eastAsia="ja-JP"/>
        </w:rPr>
      </w:pPr>
    </w:p>
    <w:tbl>
      <w:tblPr>
        <w:tblW w:w="0" w:type="auto"/>
        <w:jc w:val="center"/>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3325"/>
        <w:gridCol w:w="3325"/>
      </w:tblGrid>
      <w:tr w:rsidR="00D35FCC" w:rsidRPr="00870E4B" w14:paraId="68F1DB59" w14:textId="77777777" w:rsidTr="006D0889">
        <w:trPr>
          <w:trHeight w:val="749"/>
          <w:jc w:val="center"/>
        </w:trPr>
        <w:tc>
          <w:tcPr>
            <w:tcW w:w="3325" w:type="dxa"/>
            <w:tcBorders>
              <w:top w:val="single" w:sz="4" w:space="0" w:color="auto"/>
              <w:left w:val="single" w:sz="4" w:space="0" w:color="auto"/>
              <w:bottom w:val="single" w:sz="4" w:space="0" w:color="auto"/>
              <w:right w:val="single" w:sz="4" w:space="0" w:color="auto"/>
            </w:tcBorders>
            <w:vAlign w:val="center"/>
          </w:tcPr>
          <w:p w14:paraId="16D58801" w14:textId="77777777" w:rsidR="00D35FCC" w:rsidRPr="00870E4B" w:rsidRDefault="00D35FCC" w:rsidP="006D0889">
            <w:pPr>
              <w:jc w:val="center"/>
              <w:rPr>
                <w:rFonts w:ascii="Arial" w:hAnsi="Arial" w:cs="Arial"/>
                <w:sz w:val="28"/>
                <w:szCs w:val="32"/>
              </w:rPr>
            </w:pPr>
            <w:r w:rsidRPr="00870E4B">
              <w:rPr>
                <w:rFonts w:ascii="Arial" w:hAnsi="Arial" w:cs="Arial"/>
                <w:sz w:val="28"/>
                <w:szCs w:val="32"/>
              </w:rPr>
              <w:t>SECTION 1</w:t>
            </w:r>
          </w:p>
          <w:p w14:paraId="18CF595F" w14:textId="6C490BF3" w:rsidR="00D35FCC" w:rsidRPr="00870E4B" w:rsidRDefault="008A0F64" w:rsidP="006D0889">
            <w:pPr>
              <w:jc w:val="center"/>
              <w:rPr>
                <w:rFonts w:ascii="Arial" w:hAnsi="Arial" w:cs="Arial"/>
                <w:sz w:val="28"/>
                <w:szCs w:val="32"/>
              </w:rPr>
            </w:pPr>
            <w:r>
              <w:rPr>
                <w:rFonts w:ascii="Arial" w:hAnsi="Arial" w:cs="Arial"/>
                <w:sz w:val="28"/>
                <w:szCs w:val="32"/>
              </w:rPr>
              <w:t>/1</w:t>
            </w:r>
            <w:r w:rsidR="00C07B57">
              <w:rPr>
                <w:rFonts w:ascii="Arial" w:hAnsi="Arial" w:cs="Arial"/>
                <w:sz w:val="28"/>
                <w:szCs w:val="32"/>
              </w:rPr>
              <w:t>4</w:t>
            </w:r>
          </w:p>
        </w:tc>
        <w:tc>
          <w:tcPr>
            <w:tcW w:w="3325" w:type="dxa"/>
            <w:tcBorders>
              <w:top w:val="single" w:sz="4" w:space="0" w:color="auto"/>
              <w:left w:val="single" w:sz="4" w:space="0" w:color="auto"/>
              <w:bottom w:val="single" w:sz="4" w:space="0" w:color="auto"/>
              <w:right w:val="single" w:sz="4" w:space="0" w:color="auto"/>
            </w:tcBorders>
          </w:tcPr>
          <w:p w14:paraId="65A43E2B" w14:textId="77777777" w:rsidR="00D35FCC" w:rsidRPr="00870E4B" w:rsidRDefault="00D35FCC" w:rsidP="006D0889">
            <w:pPr>
              <w:rPr>
                <w:rFonts w:ascii="Arial" w:hAnsi="Arial" w:cs="Arial"/>
                <w:sz w:val="28"/>
                <w:szCs w:val="32"/>
              </w:rPr>
            </w:pPr>
          </w:p>
        </w:tc>
      </w:tr>
      <w:tr w:rsidR="00D35FCC" w:rsidRPr="00870E4B" w14:paraId="7DB5D6BD" w14:textId="77777777" w:rsidTr="006D0889">
        <w:trPr>
          <w:trHeight w:val="749"/>
          <w:jc w:val="center"/>
        </w:trPr>
        <w:tc>
          <w:tcPr>
            <w:tcW w:w="3325" w:type="dxa"/>
            <w:tcBorders>
              <w:top w:val="single" w:sz="4" w:space="0" w:color="auto"/>
              <w:left w:val="single" w:sz="4" w:space="0" w:color="auto"/>
              <w:bottom w:val="single" w:sz="4" w:space="0" w:color="auto"/>
              <w:right w:val="single" w:sz="4" w:space="0" w:color="auto"/>
            </w:tcBorders>
            <w:vAlign w:val="center"/>
          </w:tcPr>
          <w:p w14:paraId="2178DC78" w14:textId="77777777" w:rsidR="00D35FCC" w:rsidRPr="00870E4B" w:rsidRDefault="00D35FCC" w:rsidP="006D0889">
            <w:pPr>
              <w:jc w:val="center"/>
              <w:rPr>
                <w:rFonts w:ascii="Arial" w:hAnsi="Arial" w:cs="Arial"/>
                <w:sz w:val="28"/>
                <w:szCs w:val="32"/>
              </w:rPr>
            </w:pPr>
            <w:r w:rsidRPr="00870E4B">
              <w:rPr>
                <w:rFonts w:ascii="Arial" w:hAnsi="Arial" w:cs="Arial"/>
                <w:sz w:val="28"/>
                <w:szCs w:val="32"/>
              </w:rPr>
              <w:t>SECTION 2</w:t>
            </w:r>
          </w:p>
          <w:p w14:paraId="34AEBA17" w14:textId="58F6F131" w:rsidR="00D35FCC" w:rsidRPr="00870E4B" w:rsidRDefault="00D35FCC" w:rsidP="006D0889">
            <w:pPr>
              <w:jc w:val="center"/>
              <w:rPr>
                <w:rFonts w:ascii="Arial" w:hAnsi="Arial" w:cs="Arial"/>
                <w:sz w:val="28"/>
                <w:szCs w:val="32"/>
              </w:rPr>
            </w:pPr>
            <w:r w:rsidRPr="00870E4B">
              <w:rPr>
                <w:rFonts w:ascii="Arial" w:hAnsi="Arial" w:cs="Arial"/>
                <w:sz w:val="28"/>
                <w:szCs w:val="32"/>
              </w:rPr>
              <w:t>/</w:t>
            </w:r>
            <w:r w:rsidR="008A0F64">
              <w:rPr>
                <w:rFonts w:ascii="Arial" w:hAnsi="Arial" w:cs="Arial"/>
                <w:sz w:val="28"/>
                <w:szCs w:val="32"/>
              </w:rPr>
              <w:t>3</w:t>
            </w:r>
            <w:r w:rsidR="00C07B57">
              <w:rPr>
                <w:rFonts w:ascii="Arial" w:hAnsi="Arial" w:cs="Arial"/>
                <w:sz w:val="28"/>
                <w:szCs w:val="32"/>
              </w:rPr>
              <w:t>6</w:t>
            </w:r>
          </w:p>
        </w:tc>
        <w:tc>
          <w:tcPr>
            <w:tcW w:w="3325" w:type="dxa"/>
            <w:tcBorders>
              <w:top w:val="single" w:sz="4" w:space="0" w:color="auto"/>
              <w:left w:val="single" w:sz="4" w:space="0" w:color="auto"/>
              <w:bottom w:val="single" w:sz="4" w:space="0" w:color="auto"/>
              <w:right w:val="single" w:sz="4" w:space="0" w:color="auto"/>
            </w:tcBorders>
          </w:tcPr>
          <w:p w14:paraId="2E25DDAC" w14:textId="77777777" w:rsidR="00D35FCC" w:rsidRPr="00870E4B" w:rsidRDefault="00D35FCC" w:rsidP="006D0889">
            <w:pPr>
              <w:rPr>
                <w:rFonts w:ascii="Arial" w:hAnsi="Arial" w:cs="Arial"/>
                <w:sz w:val="28"/>
                <w:szCs w:val="32"/>
              </w:rPr>
            </w:pPr>
          </w:p>
        </w:tc>
      </w:tr>
      <w:tr w:rsidR="00D35FCC" w:rsidRPr="00870E4B" w14:paraId="7F5460BA" w14:textId="77777777" w:rsidTr="006D0889">
        <w:trPr>
          <w:trHeight w:val="749"/>
          <w:jc w:val="center"/>
        </w:trPr>
        <w:tc>
          <w:tcPr>
            <w:tcW w:w="3325" w:type="dxa"/>
            <w:tcBorders>
              <w:top w:val="single" w:sz="4" w:space="0" w:color="auto"/>
              <w:left w:val="single" w:sz="4" w:space="0" w:color="auto"/>
              <w:bottom w:val="single" w:sz="4" w:space="0" w:color="auto"/>
              <w:right w:val="single" w:sz="4" w:space="0" w:color="auto"/>
            </w:tcBorders>
            <w:vAlign w:val="center"/>
          </w:tcPr>
          <w:p w14:paraId="43FC06E6" w14:textId="77777777" w:rsidR="00D35FCC" w:rsidRPr="00870E4B" w:rsidRDefault="00D35FCC" w:rsidP="006D0889">
            <w:pPr>
              <w:jc w:val="center"/>
              <w:rPr>
                <w:rFonts w:ascii="Arial" w:hAnsi="Arial" w:cs="Arial"/>
                <w:sz w:val="28"/>
                <w:szCs w:val="32"/>
              </w:rPr>
            </w:pPr>
            <w:r w:rsidRPr="00870E4B">
              <w:rPr>
                <w:rFonts w:ascii="Arial" w:hAnsi="Arial" w:cs="Arial"/>
                <w:sz w:val="28"/>
                <w:szCs w:val="32"/>
              </w:rPr>
              <w:t>TOTAL</w:t>
            </w:r>
          </w:p>
          <w:p w14:paraId="36A1714F" w14:textId="3AB77363" w:rsidR="00D35FCC" w:rsidRPr="00870E4B" w:rsidRDefault="00870E4B" w:rsidP="006D0889">
            <w:pPr>
              <w:jc w:val="center"/>
              <w:rPr>
                <w:rFonts w:ascii="Arial" w:hAnsi="Arial" w:cs="Arial"/>
                <w:sz w:val="28"/>
                <w:szCs w:val="32"/>
              </w:rPr>
            </w:pPr>
            <w:r>
              <w:rPr>
                <w:rFonts w:ascii="Arial" w:hAnsi="Arial" w:cs="Arial"/>
                <w:sz w:val="28"/>
                <w:szCs w:val="32"/>
              </w:rPr>
              <w:t>/</w:t>
            </w:r>
            <w:r w:rsidR="008A0F64">
              <w:rPr>
                <w:rFonts w:ascii="Arial" w:hAnsi="Arial" w:cs="Arial"/>
                <w:sz w:val="28"/>
                <w:szCs w:val="32"/>
              </w:rPr>
              <w:t>50</w:t>
            </w:r>
          </w:p>
        </w:tc>
        <w:tc>
          <w:tcPr>
            <w:tcW w:w="3325" w:type="dxa"/>
            <w:tcBorders>
              <w:top w:val="single" w:sz="4" w:space="0" w:color="auto"/>
              <w:left w:val="single" w:sz="4" w:space="0" w:color="auto"/>
              <w:bottom w:val="single" w:sz="4" w:space="0" w:color="auto"/>
              <w:right w:val="single" w:sz="4" w:space="0" w:color="auto"/>
            </w:tcBorders>
          </w:tcPr>
          <w:p w14:paraId="6A84AFAD" w14:textId="77777777" w:rsidR="00D35FCC" w:rsidRPr="00870E4B" w:rsidRDefault="00D35FCC" w:rsidP="006D0889">
            <w:pPr>
              <w:rPr>
                <w:rFonts w:ascii="Arial" w:hAnsi="Arial" w:cs="Arial"/>
                <w:sz w:val="28"/>
                <w:szCs w:val="32"/>
              </w:rPr>
            </w:pPr>
          </w:p>
        </w:tc>
      </w:tr>
      <w:tr w:rsidR="00D35FCC" w:rsidRPr="00870E4B" w14:paraId="1AF9EF1A" w14:textId="77777777" w:rsidTr="006D0889">
        <w:trPr>
          <w:trHeight w:val="749"/>
          <w:jc w:val="center"/>
        </w:trPr>
        <w:tc>
          <w:tcPr>
            <w:tcW w:w="3325" w:type="dxa"/>
            <w:tcBorders>
              <w:top w:val="single" w:sz="4" w:space="0" w:color="auto"/>
              <w:left w:val="single" w:sz="4" w:space="0" w:color="auto"/>
              <w:bottom w:val="single" w:sz="4" w:space="0" w:color="auto"/>
              <w:right w:val="single" w:sz="4" w:space="0" w:color="auto"/>
            </w:tcBorders>
            <w:vAlign w:val="center"/>
          </w:tcPr>
          <w:p w14:paraId="630FBA73" w14:textId="77777777" w:rsidR="00D35FCC" w:rsidRPr="00870E4B" w:rsidRDefault="00D35FCC" w:rsidP="006D0889">
            <w:pPr>
              <w:jc w:val="center"/>
              <w:rPr>
                <w:rFonts w:ascii="Arial" w:hAnsi="Arial" w:cs="Arial"/>
                <w:sz w:val="28"/>
                <w:szCs w:val="32"/>
              </w:rPr>
            </w:pPr>
            <w:r w:rsidRPr="00870E4B">
              <w:rPr>
                <w:rFonts w:ascii="Arial" w:hAnsi="Arial" w:cs="Arial"/>
                <w:sz w:val="28"/>
                <w:szCs w:val="32"/>
              </w:rPr>
              <w:t>PERCENTAGE</w:t>
            </w:r>
          </w:p>
        </w:tc>
        <w:tc>
          <w:tcPr>
            <w:tcW w:w="3325" w:type="dxa"/>
            <w:tcBorders>
              <w:top w:val="single" w:sz="4" w:space="0" w:color="auto"/>
              <w:left w:val="single" w:sz="4" w:space="0" w:color="auto"/>
              <w:bottom w:val="single" w:sz="4" w:space="0" w:color="auto"/>
              <w:right w:val="single" w:sz="4" w:space="0" w:color="auto"/>
            </w:tcBorders>
          </w:tcPr>
          <w:p w14:paraId="6D70C9C8" w14:textId="77777777" w:rsidR="00D35FCC" w:rsidRPr="00870E4B" w:rsidRDefault="00D35FCC" w:rsidP="006D0889">
            <w:pPr>
              <w:rPr>
                <w:rFonts w:ascii="Arial" w:hAnsi="Arial" w:cs="Arial"/>
                <w:sz w:val="28"/>
                <w:szCs w:val="32"/>
              </w:rPr>
            </w:pPr>
          </w:p>
        </w:tc>
      </w:tr>
    </w:tbl>
    <w:p w14:paraId="3A841542" w14:textId="77777777" w:rsidR="00D35FCC" w:rsidRPr="00870E4B" w:rsidRDefault="00D35FCC" w:rsidP="00AF0932">
      <w:pPr>
        <w:rPr>
          <w:rFonts w:ascii="Arial" w:hAnsi="Arial"/>
          <w:u w:val="single"/>
          <w:lang w:eastAsia="ja-JP"/>
        </w:rPr>
      </w:pPr>
    </w:p>
    <w:p w14:paraId="78306242" w14:textId="77777777" w:rsidR="00D35FCC" w:rsidRPr="00870E4B" w:rsidRDefault="00D35FCC" w:rsidP="00AF0932">
      <w:pPr>
        <w:rPr>
          <w:rFonts w:ascii="Arial" w:hAnsi="Arial"/>
          <w:u w:val="single"/>
          <w:lang w:eastAsia="ja-JP"/>
        </w:rPr>
      </w:pPr>
    </w:p>
    <w:p w14:paraId="733683A5" w14:textId="718D33A8" w:rsidR="00D35FCC" w:rsidRDefault="00D35FCC" w:rsidP="00AF0932">
      <w:pPr>
        <w:rPr>
          <w:rFonts w:ascii="Arial" w:hAnsi="Arial"/>
          <w:u w:val="single"/>
          <w:lang w:eastAsia="ja-JP"/>
        </w:rPr>
      </w:pPr>
    </w:p>
    <w:p w14:paraId="0EE22516" w14:textId="77777777" w:rsidR="00C07B57" w:rsidRDefault="00C07B57" w:rsidP="00AF0932">
      <w:pPr>
        <w:rPr>
          <w:rFonts w:ascii="Arial" w:hAnsi="Arial"/>
          <w:u w:val="single"/>
          <w:lang w:eastAsia="ja-JP"/>
        </w:rPr>
      </w:pPr>
    </w:p>
    <w:p w14:paraId="14B56C20" w14:textId="77777777" w:rsidR="00C07B57" w:rsidRPr="00870E4B" w:rsidRDefault="00C07B57" w:rsidP="00AF0932">
      <w:pPr>
        <w:rPr>
          <w:rFonts w:ascii="Arial" w:hAnsi="Arial"/>
          <w:u w:val="single"/>
          <w:lang w:eastAsia="ja-JP"/>
        </w:rPr>
      </w:pPr>
    </w:p>
    <w:p w14:paraId="0D6552F2" w14:textId="77777777" w:rsidR="00D35FCC" w:rsidRPr="00870E4B" w:rsidRDefault="00D35FCC" w:rsidP="00AF0932">
      <w:pPr>
        <w:rPr>
          <w:rFonts w:ascii="Arial" w:hAnsi="Arial"/>
          <w:u w:val="single"/>
          <w:lang w:eastAsia="ja-JP"/>
        </w:rPr>
      </w:pPr>
    </w:p>
    <w:p w14:paraId="4181612C" w14:textId="77777777" w:rsidR="00D35FCC" w:rsidRPr="00870E4B" w:rsidRDefault="00D35FCC" w:rsidP="00AF0932">
      <w:pPr>
        <w:rPr>
          <w:rFonts w:ascii="Arial" w:hAnsi="Arial"/>
          <w:u w:val="single"/>
          <w:lang w:eastAsia="ja-JP"/>
        </w:rPr>
      </w:pPr>
    </w:p>
    <w:p w14:paraId="75E81873" w14:textId="6F82C96E" w:rsidR="000F5308" w:rsidRPr="00445FA5" w:rsidRDefault="00D35FCC" w:rsidP="00AF0932">
      <w:pPr>
        <w:rPr>
          <w:rFonts w:ascii="Arial" w:hAnsi="Arial"/>
          <w:sz w:val="22"/>
          <w:szCs w:val="22"/>
          <w:lang w:eastAsia="ja-JP"/>
        </w:rPr>
      </w:pPr>
      <w:r w:rsidRPr="00445FA5">
        <w:rPr>
          <w:rFonts w:ascii="Arial" w:hAnsi="Arial"/>
          <w:sz w:val="22"/>
          <w:szCs w:val="22"/>
          <w:u w:val="single"/>
          <w:lang w:eastAsia="ja-JP"/>
        </w:rPr>
        <w:lastRenderedPageBreak/>
        <w:t>SECTION 2 – SHORT ANSWER</w:t>
      </w:r>
      <w:r w:rsidR="000F5308" w:rsidRPr="00445FA5">
        <w:rPr>
          <w:rFonts w:ascii="Arial" w:hAnsi="Arial"/>
          <w:sz w:val="22"/>
          <w:szCs w:val="22"/>
          <w:u w:val="single"/>
          <w:lang w:eastAsia="ja-JP"/>
        </w:rPr>
        <w:t xml:space="preserve"> - Answer all questions in the spaces provided.</w:t>
      </w:r>
    </w:p>
    <w:p w14:paraId="63FEEAB0" w14:textId="77777777" w:rsidR="000F5308" w:rsidRPr="00445FA5" w:rsidRDefault="000F5308" w:rsidP="00AF0932">
      <w:pPr>
        <w:rPr>
          <w:rFonts w:ascii="Arial" w:hAnsi="Arial"/>
          <w:sz w:val="22"/>
          <w:szCs w:val="22"/>
          <w:lang w:eastAsia="ja-JP"/>
        </w:rPr>
      </w:pPr>
    </w:p>
    <w:p w14:paraId="6D0D33C8" w14:textId="35E7B48D" w:rsidR="00F06C44" w:rsidRPr="00445FA5" w:rsidRDefault="00F06C44" w:rsidP="00F06C44">
      <w:pPr>
        <w:pStyle w:val="ListParagraph"/>
        <w:numPr>
          <w:ilvl w:val="0"/>
          <w:numId w:val="29"/>
        </w:numPr>
        <w:rPr>
          <w:rFonts w:ascii="Arial" w:hAnsi="Arial"/>
          <w:b/>
          <w:sz w:val="22"/>
          <w:szCs w:val="22"/>
        </w:rPr>
      </w:pPr>
      <w:r w:rsidRPr="00445FA5">
        <w:rPr>
          <w:rFonts w:ascii="Arial" w:hAnsi="Arial"/>
          <w:sz w:val="22"/>
          <w:szCs w:val="22"/>
        </w:rPr>
        <w:t>Write balanced chemical equations for the reactions described below, including state symbols in your equation.  In the space underneath write what you would predict to observe during that reaction, including state, colour and odour (if applicable) for reactants and products in your answer.</w:t>
      </w:r>
      <w:r w:rsidRPr="00445FA5">
        <w:rPr>
          <w:rFonts w:ascii="Arial" w:hAnsi="Arial"/>
          <w:sz w:val="22"/>
          <w:szCs w:val="22"/>
        </w:rPr>
        <w:tab/>
      </w:r>
      <w:r w:rsidRPr="00445FA5">
        <w:rPr>
          <w:rFonts w:ascii="Arial" w:hAnsi="Arial"/>
          <w:sz w:val="22"/>
          <w:szCs w:val="22"/>
        </w:rPr>
        <w:tab/>
      </w:r>
      <w:r w:rsidRPr="00445FA5">
        <w:rPr>
          <w:rFonts w:ascii="Arial" w:hAnsi="Arial"/>
          <w:sz w:val="22"/>
          <w:szCs w:val="22"/>
        </w:rPr>
        <w:tab/>
      </w:r>
      <w:r w:rsidRPr="00445FA5">
        <w:rPr>
          <w:rFonts w:ascii="Arial" w:hAnsi="Arial"/>
          <w:sz w:val="22"/>
          <w:szCs w:val="22"/>
        </w:rPr>
        <w:tab/>
      </w:r>
      <w:r w:rsidRPr="00445FA5">
        <w:rPr>
          <w:rFonts w:ascii="Arial" w:hAnsi="Arial"/>
          <w:sz w:val="22"/>
          <w:szCs w:val="22"/>
        </w:rPr>
        <w:tab/>
      </w:r>
      <w:r w:rsidRPr="00445FA5">
        <w:rPr>
          <w:rFonts w:ascii="Arial" w:hAnsi="Arial"/>
          <w:sz w:val="22"/>
          <w:szCs w:val="22"/>
        </w:rPr>
        <w:tab/>
      </w:r>
      <w:r w:rsidRPr="00445FA5">
        <w:rPr>
          <w:rFonts w:ascii="Arial" w:hAnsi="Arial"/>
          <w:sz w:val="22"/>
          <w:szCs w:val="22"/>
        </w:rPr>
        <w:tab/>
      </w:r>
      <w:r w:rsidRPr="00445FA5">
        <w:rPr>
          <w:rFonts w:ascii="Arial" w:hAnsi="Arial"/>
          <w:sz w:val="22"/>
          <w:szCs w:val="22"/>
        </w:rPr>
        <w:tab/>
      </w:r>
    </w:p>
    <w:p w14:paraId="4F294871" w14:textId="5C11E7E4" w:rsidR="00F06C44" w:rsidRDefault="00952A6E" w:rsidP="00F06C44">
      <w:pPr>
        <w:pStyle w:val="ListParagraph"/>
        <w:ind w:left="360"/>
        <w:rPr>
          <w:rFonts w:ascii="Arial" w:hAnsi="Arial"/>
          <w:b/>
          <w:color w:val="FF0000"/>
          <w:sz w:val="22"/>
          <w:szCs w:val="22"/>
        </w:rPr>
      </w:pPr>
      <w:r w:rsidRPr="00952A6E">
        <w:rPr>
          <w:rFonts w:ascii="Arial" w:hAnsi="Arial"/>
          <w:b/>
          <w:color w:val="FF0000"/>
          <w:sz w:val="22"/>
          <w:szCs w:val="22"/>
        </w:rPr>
        <w:t xml:space="preserve">Equation – 1 mark </w:t>
      </w:r>
      <w:r>
        <w:rPr>
          <w:rFonts w:ascii="Arial" w:hAnsi="Arial"/>
          <w:b/>
          <w:color w:val="FF0000"/>
          <w:sz w:val="22"/>
          <w:szCs w:val="22"/>
        </w:rPr>
        <w:t xml:space="preserve">correct </w:t>
      </w:r>
      <w:r w:rsidRPr="00952A6E">
        <w:rPr>
          <w:rFonts w:ascii="Arial" w:hAnsi="Arial"/>
          <w:b/>
          <w:color w:val="FF0000"/>
          <w:sz w:val="22"/>
          <w:szCs w:val="22"/>
        </w:rPr>
        <w:t>formulae and balanced, 1 mark state symbols</w:t>
      </w:r>
    </w:p>
    <w:p w14:paraId="3042722B" w14:textId="2439E4F9" w:rsidR="00952A6E" w:rsidRDefault="00952A6E" w:rsidP="00F06C44">
      <w:pPr>
        <w:pStyle w:val="ListParagraph"/>
        <w:ind w:left="360"/>
        <w:rPr>
          <w:rFonts w:ascii="Arial" w:hAnsi="Arial"/>
          <w:b/>
          <w:color w:val="FF0000"/>
          <w:sz w:val="22"/>
          <w:szCs w:val="22"/>
        </w:rPr>
      </w:pPr>
      <w:r>
        <w:rPr>
          <w:rFonts w:ascii="Arial" w:hAnsi="Arial"/>
          <w:b/>
          <w:color w:val="FF0000"/>
          <w:sz w:val="22"/>
          <w:szCs w:val="22"/>
        </w:rPr>
        <w:t>Observations – ½ mark reactants, ½ mark products</w:t>
      </w:r>
    </w:p>
    <w:p w14:paraId="35FA01F3" w14:textId="77777777" w:rsidR="00952A6E" w:rsidRPr="00952A6E" w:rsidRDefault="00952A6E" w:rsidP="00F06C44">
      <w:pPr>
        <w:pStyle w:val="ListParagraph"/>
        <w:ind w:left="360"/>
        <w:rPr>
          <w:rFonts w:ascii="Arial" w:hAnsi="Arial"/>
          <w:b/>
          <w:color w:val="FF0000"/>
          <w:sz w:val="22"/>
          <w:szCs w:val="22"/>
        </w:rPr>
      </w:pPr>
    </w:p>
    <w:p w14:paraId="6A4CD3C2" w14:textId="384E0301" w:rsidR="00F06C44" w:rsidRPr="00445FA5" w:rsidRDefault="00F06C44" w:rsidP="00F06C44">
      <w:pPr>
        <w:pStyle w:val="ListParagraph"/>
        <w:numPr>
          <w:ilvl w:val="1"/>
          <w:numId w:val="29"/>
        </w:numPr>
        <w:rPr>
          <w:rFonts w:ascii="Arial" w:hAnsi="Arial"/>
          <w:sz w:val="22"/>
          <w:szCs w:val="22"/>
        </w:rPr>
      </w:pPr>
      <w:r w:rsidRPr="00445FA5">
        <w:rPr>
          <w:rFonts w:ascii="Arial" w:hAnsi="Arial"/>
          <w:sz w:val="22"/>
          <w:szCs w:val="22"/>
        </w:rPr>
        <w:t>Solid copper carbonate is added to a solution of hydrochloric acid to produce copper chloride, water and carbon dioxide gas.</w:t>
      </w:r>
    </w:p>
    <w:p w14:paraId="157469F8" w14:textId="77777777" w:rsidR="00F06C44" w:rsidRPr="00445FA5" w:rsidRDefault="00F06C44" w:rsidP="00F06C44">
      <w:pPr>
        <w:rPr>
          <w:rFonts w:ascii="Arial" w:hAnsi="Arial"/>
          <w:sz w:val="22"/>
          <w:szCs w:val="22"/>
        </w:rPr>
      </w:pPr>
    </w:p>
    <w:p w14:paraId="01845096" w14:textId="6E168E25" w:rsidR="00F06C44" w:rsidRPr="00952A6E" w:rsidRDefault="00F06C44" w:rsidP="00F06C44">
      <w:pPr>
        <w:rPr>
          <w:rFonts w:ascii="Arial" w:hAnsi="Arial"/>
          <w:sz w:val="22"/>
          <w:szCs w:val="22"/>
        </w:rPr>
      </w:pPr>
      <w:r w:rsidRPr="00445FA5">
        <w:rPr>
          <w:rFonts w:ascii="Arial" w:hAnsi="Arial"/>
          <w:sz w:val="22"/>
          <w:szCs w:val="22"/>
        </w:rPr>
        <w:t xml:space="preserve">Equation: </w:t>
      </w:r>
      <w:r w:rsidR="00952A6E" w:rsidRPr="00952A6E">
        <w:rPr>
          <w:rFonts w:ascii="Arial" w:hAnsi="Arial"/>
          <w:b/>
          <w:color w:val="FF0000"/>
          <w:sz w:val="22"/>
          <w:szCs w:val="22"/>
        </w:rPr>
        <w:t>CuCO</w:t>
      </w:r>
      <w:r w:rsidR="00952A6E" w:rsidRPr="00952A6E">
        <w:rPr>
          <w:rFonts w:ascii="Arial" w:hAnsi="Arial"/>
          <w:b/>
          <w:color w:val="FF0000"/>
          <w:sz w:val="22"/>
          <w:szCs w:val="22"/>
          <w:vertAlign w:val="subscript"/>
        </w:rPr>
        <w:t>3</w:t>
      </w:r>
      <w:r w:rsidR="00952A6E" w:rsidRPr="00952A6E">
        <w:rPr>
          <w:rFonts w:ascii="Arial" w:hAnsi="Arial"/>
          <w:b/>
          <w:color w:val="FF0000"/>
          <w:sz w:val="22"/>
          <w:szCs w:val="22"/>
        </w:rPr>
        <w:t xml:space="preserve"> (s) + </w:t>
      </w:r>
      <w:r w:rsidR="00952A6E">
        <w:rPr>
          <w:rFonts w:ascii="Arial" w:hAnsi="Arial"/>
          <w:b/>
          <w:color w:val="FF0000"/>
          <w:sz w:val="22"/>
          <w:szCs w:val="22"/>
        </w:rPr>
        <w:t>2</w:t>
      </w:r>
      <w:r w:rsidR="00952A6E" w:rsidRPr="00952A6E">
        <w:rPr>
          <w:rFonts w:ascii="Arial" w:hAnsi="Arial"/>
          <w:b/>
          <w:color w:val="FF0000"/>
          <w:sz w:val="22"/>
          <w:szCs w:val="22"/>
        </w:rPr>
        <w:t xml:space="preserve">HCl (aq) </w:t>
      </w:r>
      <w:r w:rsidR="00952A6E" w:rsidRPr="00952A6E">
        <w:rPr>
          <w:rFonts w:ascii="Arial" w:hAnsi="Arial"/>
          <w:b/>
          <w:color w:val="FF0000"/>
          <w:sz w:val="22"/>
          <w:szCs w:val="22"/>
        </w:rPr>
        <w:sym w:font="Wingdings" w:char="F0E0"/>
      </w:r>
      <w:r w:rsidR="00952A6E" w:rsidRPr="00952A6E">
        <w:rPr>
          <w:rFonts w:ascii="Arial" w:hAnsi="Arial"/>
          <w:b/>
          <w:color w:val="FF0000"/>
          <w:sz w:val="22"/>
          <w:szCs w:val="22"/>
        </w:rPr>
        <w:t xml:space="preserve"> CuCl</w:t>
      </w:r>
      <w:r w:rsidR="00952A6E" w:rsidRPr="00952A6E">
        <w:rPr>
          <w:rFonts w:ascii="Arial" w:hAnsi="Arial"/>
          <w:b/>
          <w:color w:val="FF0000"/>
          <w:sz w:val="22"/>
          <w:szCs w:val="22"/>
          <w:vertAlign w:val="subscript"/>
        </w:rPr>
        <w:t>2</w:t>
      </w:r>
      <w:r w:rsidR="00952A6E" w:rsidRPr="00952A6E">
        <w:rPr>
          <w:rFonts w:ascii="Arial" w:hAnsi="Arial"/>
          <w:b/>
          <w:color w:val="FF0000"/>
          <w:sz w:val="22"/>
          <w:szCs w:val="22"/>
        </w:rPr>
        <w:t xml:space="preserve"> (aq) + H</w:t>
      </w:r>
      <w:r w:rsidR="00952A6E" w:rsidRPr="00952A6E">
        <w:rPr>
          <w:rFonts w:ascii="Arial" w:hAnsi="Arial"/>
          <w:b/>
          <w:color w:val="FF0000"/>
          <w:sz w:val="22"/>
          <w:szCs w:val="22"/>
          <w:vertAlign w:val="subscript"/>
        </w:rPr>
        <w:t>2</w:t>
      </w:r>
      <w:r w:rsidR="00952A6E" w:rsidRPr="00952A6E">
        <w:rPr>
          <w:rFonts w:ascii="Arial" w:hAnsi="Arial"/>
          <w:b/>
          <w:color w:val="FF0000"/>
          <w:sz w:val="22"/>
          <w:szCs w:val="22"/>
        </w:rPr>
        <w:t>O (l) + CO</w:t>
      </w:r>
      <w:r w:rsidR="00952A6E" w:rsidRPr="00952A6E">
        <w:rPr>
          <w:rFonts w:ascii="Arial" w:hAnsi="Arial"/>
          <w:b/>
          <w:color w:val="FF0000"/>
          <w:sz w:val="22"/>
          <w:szCs w:val="22"/>
          <w:vertAlign w:val="subscript"/>
        </w:rPr>
        <w:t>2</w:t>
      </w:r>
      <w:r w:rsidR="00952A6E" w:rsidRPr="00952A6E">
        <w:rPr>
          <w:rFonts w:ascii="Arial" w:hAnsi="Arial"/>
          <w:b/>
          <w:color w:val="FF0000"/>
          <w:sz w:val="22"/>
          <w:szCs w:val="22"/>
        </w:rPr>
        <w:t xml:space="preserve"> (g)</w:t>
      </w:r>
    </w:p>
    <w:p w14:paraId="34E280C4" w14:textId="77777777" w:rsidR="00F06C44" w:rsidRPr="00445FA5" w:rsidRDefault="00F06C44" w:rsidP="00F06C44">
      <w:pPr>
        <w:rPr>
          <w:rFonts w:ascii="Arial" w:hAnsi="Arial"/>
          <w:sz w:val="22"/>
          <w:szCs w:val="22"/>
        </w:rPr>
      </w:pPr>
    </w:p>
    <w:p w14:paraId="46184E7F" w14:textId="77777777" w:rsidR="00952A6E" w:rsidRDefault="00F06C44" w:rsidP="00952A6E">
      <w:pPr>
        <w:rPr>
          <w:rFonts w:ascii="Arial" w:hAnsi="Arial"/>
          <w:b/>
          <w:color w:val="FF0000"/>
          <w:sz w:val="22"/>
          <w:szCs w:val="22"/>
        </w:rPr>
      </w:pPr>
      <w:r w:rsidRPr="00445FA5">
        <w:rPr>
          <w:rFonts w:ascii="Arial" w:hAnsi="Arial"/>
          <w:sz w:val="22"/>
          <w:szCs w:val="22"/>
        </w:rPr>
        <w:t xml:space="preserve">Observation: </w:t>
      </w:r>
      <w:r w:rsidR="00952A6E" w:rsidRPr="00952A6E">
        <w:rPr>
          <w:rFonts w:ascii="Arial" w:hAnsi="Arial"/>
          <w:b/>
          <w:color w:val="FF0000"/>
          <w:sz w:val="22"/>
          <w:szCs w:val="22"/>
        </w:rPr>
        <w:t xml:space="preserve">A green solid is added to a colourless solution to form a blue solution and a </w:t>
      </w:r>
    </w:p>
    <w:p w14:paraId="6E6ADF65" w14:textId="2D88265E" w:rsidR="00F06C44" w:rsidRPr="00952A6E" w:rsidRDefault="00952A6E" w:rsidP="00952A6E">
      <w:pPr>
        <w:ind w:left="720" w:firstLine="720"/>
        <w:rPr>
          <w:rFonts w:ascii="Arial" w:hAnsi="Arial"/>
          <w:sz w:val="22"/>
          <w:szCs w:val="22"/>
        </w:rPr>
      </w:pPr>
      <w:r w:rsidRPr="00952A6E">
        <w:rPr>
          <w:rFonts w:ascii="Arial" w:hAnsi="Arial"/>
          <w:b/>
          <w:color w:val="FF0000"/>
          <w:sz w:val="22"/>
          <w:szCs w:val="22"/>
        </w:rPr>
        <w:t>colourless odourless gas.</w:t>
      </w:r>
    </w:p>
    <w:p w14:paraId="1A979ED8" w14:textId="5329A53D" w:rsidR="00F06C44" w:rsidRPr="00952A6E" w:rsidRDefault="00F06C44" w:rsidP="00952A6E">
      <w:pPr>
        <w:jc w:val="right"/>
        <w:rPr>
          <w:rFonts w:ascii="Arial" w:hAnsi="Arial"/>
          <w:b/>
          <w:sz w:val="22"/>
          <w:szCs w:val="22"/>
        </w:rPr>
      </w:pPr>
      <w:r w:rsidRPr="00445FA5">
        <w:rPr>
          <w:rFonts w:ascii="Arial" w:hAnsi="Arial"/>
          <w:b/>
          <w:sz w:val="22"/>
          <w:szCs w:val="22"/>
        </w:rPr>
        <w:t>[3 marks]</w:t>
      </w:r>
    </w:p>
    <w:p w14:paraId="5D8253B0" w14:textId="77777777" w:rsidR="00F06C44" w:rsidRPr="00445FA5" w:rsidRDefault="00F06C44" w:rsidP="00F06C44">
      <w:pPr>
        <w:rPr>
          <w:rFonts w:ascii="Arial" w:hAnsi="Arial"/>
          <w:sz w:val="22"/>
          <w:szCs w:val="22"/>
          <w:u w:val="single"/>
        </w:rPr>
      </w:pPr>
    </w:p>
    <w:p w14:paraId="6BD17681" w14:textId="6C026F49" w:rsidR="00F06C44" w:rsidRPr="00445FA5" w:rsidRDefault="00F06C44" w:rsidP="00F06C44">
      <w:pPr>
        <w:pStyle w:val="ListParagraph"/>
        <w:numPr>
          <w:ilvl w:val="1"/>
          <w:numId w:val="29"/>
        </w:numPr>
        <w:rPr>
          <w:rFonts w:ascii="Arial" w:hAnsi="Arial"/>
          <w:sz w:val="22"/>
          <w:szCs w:val="22"/>
        </w:rPr>
      </w:pPr>
      <w:r w:rsidRPr="00445FA5">
        <w:rPr>
          <w:rFonts w:ascii="Arial" w:hAnsi="Arial"/>
          <w:sz w:val="22"/>
          <w:szCs w:val="22"/>
        </w:rPr>
        <w:t>Cobalt chloride and potassium phosphate solutions are mixed to precipitate solid cobalt phosphate in a solution of potassium chloride</w:t>
      </w:r>
    </w:p>
    <w:p w14:paraId="34743782" w14:textId="77777777" w:rsidR="00F06C44" w:rsidRPr="00445FA5" w:rsidRDefault="00F06C44" w:rsidP="00F06C44">
      <w:pPr>
        <w:rPr>
          <w:rFonts w:ascii="Arial" w:hAnsi="Arial"/>
          <w:sz w:val="22"/>
          <w:szCs w:val="22"/>
        </w:rPr>
      </w:pPr>
    </w:p>
    <w:p w14:paraId="62DBEC63" w14:textId="2DE503FA" w:rsidR="00F06C44" w:rsidRPr="00952A6E" w:rsidRDefault="00F06C44" w:rsidP="00952A6E">
      <w:pPr>
        <w:spacing w:line="480" w:lineRule="auto"/>
        <w:rPr>
          <w:rFonts w:ascii="Arial" w:hAnsi="Arial"/>
          <w:sz w:val="22"/>
          <w:szCs w:val="22"/>
        </w:rPr>
      </w:pPr>
      <w:r w:rsidRPr="00445FA5">
        <w:rPr>
          <w:rFonts w:ascii="Arial" w:hAnsi="Arial"/>
          <w:sz w:val="22"/>
          <w:szCs w:val="22"/>
        </w:rPr>
        <w:t xml:space="preserve">Equation: </w:t>
      </w:r>
      <w:r w:rsidR="00952A6E" w:rsidRPr="00952A6E">
        <w:rPr>
          <w:rFonts w:ascii="Arial" w:hAnsi="Arial"/>
          <w:b/>
          <w:color w:val="FF0000"/>
          <w:sz w:val="22"/>
          <w:szCs w:val="22"/>
        </w:rPr>
        <w:t>3CoCl</w:t>
      </w:r>
      <w:r w:rsidR="00952A6E" w:rsidRPr="00952A6E">
        <w:rPr>
          <w:rFonts w:ascii="Arial" w:hAnsi="Arial"/>
          <w:b/>
          <w:color w:val="FF0000"/>
          <w:sz w:val="22"/>
          <w:szCs w:val="22"/>
        </w:rPr>
        <w:softHyphen/>
      </w:r>
      <w:r w:rsidR="00952A6E" w:rsidRPr="00952A6E">
        <w:rPr>
          <w:rFonts w:ascii="Arial" w:hAnsi="Arial"/>
          <w:b/>
          <w:color w:val="FF0000"/>
          <w:sz w:val="22"/>
          <w:szCs w:val="22"/>
          <w:vertAlign w:val="subscript"/>
        </w:rPr>
        <w:t>2</w:t>
      </w:r>
      <w:r w:rsidR="00952A6E" w:rsidRPr="00952A6E">
        <w:rPr>
          <w:rFonts w:ascii="Arial" w:hAnsi="Arial"/>
          <w:b/>
          <w:color w:val="FF0000"/>
          <w:sz w:val="22"/>
          <w:szCs w:val="22"/>
        </w:rPr>
        <w:t xml:space="preserve"> (aq) + 2K</w:t>
      </w:r>
      <w:r w:rsidR="00952A6E" w:rsidRPr="00952A6E">
        <w:rPr>
          <w:rFonts w:ascii="Arial" w:hAnsi="Arial"/>
          <w:b/>
          <w:color w:val="FF0000"/>
          <w:sz w:val="22"/>
          <w:szCs w:val="22"/>
          <w:vertAlign w:val="subscript"/>
        </w:rPr>
        <w:t>3</w:t>
      </w:r>
      <w:r w:rsidR="00952A6E" w:rsidRPr="00952A6E">
        <w:rPr>
          <w:rFonts w:ascii="Arial" w:hAnsi="Arial"/>
          <w:b/>
          <w:color w:val="FF0000"/>
          <w:sz w:val="22"/>
          <w:szCs w:val="22"/>
        </w:rPr>
        <w:t>PO</w:t>
      </w:r>
      <w:r w:rsidR="00952A6E" w:rsidRPr="00952A6E">
        <w:rPr>
          <w:rFonts w:ascii="Arial" w:hAnsi="Arial"/>
          <w:b/>
          <w:color w:val="FF0000"/>
          <w:sz w:val="22"/>
          <w:szCs w:val="22"/>
          <w:vertAlign w:val="subscript"/>
        </w:rPr>
        <w:t xml:space="preserve">4 </w:t>
      </w:r>
      <w:r w:rsidR="00952A6E" w:rsidRPr="00952A6E">
        <w:rPr>
          <w:rFonts w:ascii="Arial" w:hAnsi="Arial"/>
          <w:b/>
          <w:color w:val="FF0000"/>
          <w:sz w:val="22"/>
          <w:szCs w:val="22"/>
        </w:rPr>
        <w:t xml:space="preserve">(aq) </w:t>
      </w:r>
      <w:r w:rsidR="00952A6E" w:rsidRPr="00952A6E">
        <w:rPr>
          <w:rFonts w:ascii="Arial" w:hAnsi="Arial"/>
          <w:b/>
          <w:color w:val="FF0000"/>
          <w:sz w:val="22"/>
          <w:szCs w:val="22"/>
        </w:rPr>
        <w:sym w:font="Wingdings" w:char="F0E0"/>
      </w:r>
      <w:r w:rsidR="00952A6E" w:rsidRPr="00952A6E">
        <w:rPr>
          <w:rFonts w:ascii="Arial" w:hAnsi="Arial"/>
          <w:b/>
          <w:color w:val="FF0000"/>
          <w:sz w:val="22"/>
          <w:szCs w:val="22"/>
        </w:rPr>
        <w:t xml:space="preserve"> Co</w:t>
      </w:r>
      <w:r w:rsidR="00952A6E" w:rsidRPr="00952A6E">
        <w:rPr>
          <w:rFonts w:ascii="Arial" w:hAnsi="Arial"/>
          <w:b/>
          <w:color w:val="FF0000"/>
          <w:sz w:val="22"/>
          <w:szCs w:val="22"/>
          <w:vertAlign w:val="subscript"/>
        </w:rPr>
        <w:t>3</w:t>
      </w:r>
      <w:r w:rsidR="00952A6E" w:rsidRPr="00952A6E">
        <w:rPr>
          <w:rFonts w:ascii="Arial" w:hAnsi="Arial"/>
          <w:b/>
          <w:color w:val="FF0000"/>
          <w:sz w:val="22"/>
          <w:szCs w:val="22"/>
        </w:rPr>
        <w:t>(PO</w:t>
      </w:r>
      <w:r w:rsidR="00952A6E" w:rsidRPr="00952A6E">
        <w:rPr>
          <w:rFonts w:ascii="Arial" w:hAnsi="Arial"/>
          <w:b/>
          <w:color w:val="FF0000"/>
          <w:sz w:val="22"/>
          <w:szCs w:val="22"/>
          <w:vertAlign w:val="subscript"/>
        </w:rPr>
        <w:t>4</w:t>
      </w:r>
      <w:r w:rsidR="00952A6E" w:rsidRPr="00952A6E">
        <w:rPr>
          <w:rFonts w:ascii="Arial" w:hAnsi="Arial"/>
          <w:b/>
          <w:color w:val="FF0000"/>
          <w:sz w:val="22"/>
          <w:szCs w:val="22"/>
        </w:rPr>
        <w:t>)</w:t>
      </w:r>
      <w:r w:rsidR="00952A6E" w:rsidRPr="00952A6E">
        <w:rPr>
          <w:rFonts w:ascii="Arial" w:hAnsi="Arial"/>
          <w:b/>
          <w:color w:val="FF0000"/>
          <w:sz w:val="22"/>
          <w:szCs w:val="22"/>
          <w:vertAlign w:val="subscript"/>
        </w:rPr>
        <w:t>2</w:t>
      </w:r>
      <w:r w:rsidR="00952A6E" w:rsidRPr="00952A6E">
        <w:rPr>
          <w:rFonts w:ascii="Arial" w:hAnsi="Arial"/>
          <w:b/>
          <w:color w:val="FF0000"/>
          <w:sz w:val="22"/>
          <w:szCs w:val="22"/>
        </w:rPr>
        <w:t xml:space="preserve"> (s)  + 6KCl (aq)</w:t>
      </w:r>
    </w:p>
    <w:p w14:paraId="2A086A9B" w14:textId="77777777" w:rsidR="00F06C44" w:rsidRPr="00445FA5" w:rsidRDefault="00F06C44" w:rsidP="00F06C44">
      <w:pPr>
        <w:rPr>
          <w:rFonts w:ascii="Arial" w:hAnsi="Arial"/>
          <w:sz w:val="22"/>
          <w:szCs w:val="22"/>
        </w:rPr>
      </w:pPr>
    </w:p>
    <w:p w14:paraId="1FEE9194" w14:textId="45D657D9" w:rsidR="00F06C44" w:rsidRPr="00952A6E" w:rsidRDefault="00F06C44" w:rsidP="00952A6E">
      <w:pPr>
        <w:ind w:left="1440" w:hanging="1440"/>
        <w:rPr>
          <w:rFonts w:ascii="Arial" w:hAnsi="Arial"/>
          <w:sz w:val="22"/>
          <w:szCs w:val="22"/>
        </w:rPr>
      </w:pPr>
      <w:r w:rsidRPr="00445FA5">
        <w:rPr>
          <w:rFonts w:ascii="Arial" w:hAnsi="Arial"/>
          <w:sz w:val="22"/>
          <w:szCs w:val="22"/>
        </w:rPr>
        <w:t xml:space="preserve">Observation: </w:t>
      </w:r>
      <w:r w:rsidRPr="00952A6E">
        <w:rPr>
          <w:rFonts w:ascii="Arial" w:hAnsi="Arial"/>
          <w:sz w:val="22"/>
          <w:szCs w:val="22"/>
        </w:rPr>
        <w:tab/>
      </w:r>
      <w:r w:rsidR="00952A6E" w:rsidRPr="00952A6E">
        <w:rPr>
          <w:rFonts w:ascii="Arial" w:hAnsi="Arial"/>
          <w:b/>
          <w:color w:val="FF0000"/>
          <w:sz w:val="22"/>
          <w:szCs w:val="22"/>
        </w:rPr>
        <w:t>A pink solution and a colourless solution are mixed to form a pink solid/precipitate in a colourless solution</w:t>
      </w:r>
      <w:r w:rsidRPr="00952A6E">
        <w:rPr>
          <w:rFonts w:ascii="Arial" w:hAnsi="Arial"/>
          <w:sz w:val="22"/>
          <w:szCs w:val="22"/>
        </w:rPr>
        <w:tab/>
      </w:r>
      <w:r w:rsidRPr="00952A6E">
        <w:rPr>
          <w:rFonts w:ascii="Arial" w:hAnsi="Arial"/>
          <w:sz w:val="22"/>
          <w:szCs w:val="22"/>
        </w:rPr>
        <w:tab/>
      </w:r>
      <w:r w:rsidRPr="00952A6E">
        <w:rPr>
          <w:rFonts w:ascii="Arial" w:hAnsi="Arial"/>
          <w:sz w:val="22"/>
          <w:szCs w:val="22"/>
        </w:rPr>
        <w:tab/>
      </w:r>
      <w:r w:rsidRPr="00952A6E">
        <w:rPr>
          <w:rFonts w:ascii="Arial" w:hAnsi="Arial"/>
          <w:sz w:val="22"/>
          <w:szCs w:val="22"/>
        </w:rPr>
        <w:tab/>
      </w:r>
      <w:r w:rsidRPr="00952A6E">
        <w:rPr>
          <w:rFonts w:ascii="Arial" w:hAnsi="Arial"/>
          <w:sz w:val="22"/>
          <w:szCs w:val="22"/>
        </w:rPr>
        <w:tab/>
      </w:r>
      <w:r w:rsidRPr="00952A6E">
        <w:rPr>
          <w:rFonts w:ascii="Arial" w:hAnsi="Arial"/>
          <w:sz w:val="22"/>
          <w:szCs w:val="22"/>
        </w:rPr>
        <w:tab/>
      </w:r>
      <w:r w:rsidRPr="00952A6E">
        <w:rPr>
          <w:rFonts w:ascii="Arial" w:hAnsi="Arial"/>
          <w:sz w:val="22"/>
          <w:szCs w:val="22"/>
        </w:rPr>
        <w:tab/>
      </w:r>
      <w:r w:rsidRPr="00952A6E">
        <w:rPr>
          <w:rFonts w:ascii="Arial" w:hAnsi="Arial"/>
          <w:sz w:val="22"/>
          <w:szCs w:val="22"/>
        </w:rPr>
        <w:tab/>
      </w:r>
      <w:r w:rsidRPr="00952A6E">
        <w:rPr>
          <w:rFonts w:ascii="Arial" w:hAnsi="Arial"/>
          <w:sz w:val="22"/>
          <w:szCs w:val="22"/>
        </w:rPr>
        <w:tab/>
      </w:r>
      <w:r w:rsidRPr="00952A6E">
        <w:rPr>
          <w:rFonts w:ascii="Arial" w:hAnsi="Arial"/>
          <w:sz w:val="22"/>
          <w:szCs w:val="22"/>
        </w:rPr>
        <w:tab/>
      </w:r>
      <w:r w:rsidRPr="00952A6E">
        <w:rPr>
          <w:rFonts w:ascii="Arial" w:hAnsi="Arial"/>
          <w:sz w:val="22"/>
          <w:szCs w:val="22"/>
        </w:rPr>
        <w:tab/>
      </w:r>
      <w:r w:rsidRPr="00952A6E">
        <w:rPr>
          <w:rFonts w:ascii="Arial" w:hAnsi="Arial"/>
          <w:sz w:val="22"/>
          <w:szCs w:val="22"/>
        </w:rPr>
        <w:tab/>
      </w:r>
    </w:p>
    <w:p w14:paraId="1E53A95E" w14:textId="77777777" w:rsidR="00F06C44" w:rsidRPr="00952A6E" w:rsidRDefault="00F06C44" w:rsidP="00F06C44">
      <w:pPr>
        <w:rPr>
          <w:rFonts w:ascii="Arial" w:hAnsi="Arial"/>
          <w:sz w:val="22"/>
          <w:szCs w:val="22"/>
        </w:rPr>
      </w:pPr>
    </w:p>
    <w:p w14:paraId="17118134" w14:textId="77777777" w:rsidR="00F06C44" w:rsidRPr="00952A6E" w:rsidRDefault="00F06C44" w:rsidP="00F06C44">
      <w:pPr>
        <w:rPr>
          <w:rFonts w:ascii="Arial" w:hAnsi="Arial"/>
          <w:sz w:val="22"/>
          <w:szCs w:val="22"/>
        </w:rPr>
      </w:pPr>
      <w:r w:rsidRPr="00952A6E">
        <w:rPr>
          <w:rFonts w:ascii="Arial" w:hAnsi="Arial"/>
          <w:sz w:val="22"/>
          <w:szCs w:val="22"/>
        </w:rPr>
        <w:tab/>
      </w:r>
      <w:r w:rsidRPr="00952A6E">
        <w:rPr>
          <w:rFonts w:ascii="Arial" w:hAnsi="Arial"/>
          <w:sz w:val="22"/>
          <w:szCs w:val="22"/>
        </w:rPr>
        <w:tab/>
      </w:r>
      <w:r w:rsidRPr="00952A6E">
        <w:rPr>
          <w:rFonts w:ascii="Arial" w:hAnsi="Arial"/>
          <w:sz w:val="22"/>
          <w:szCs w:val="22"/>
        </w:rPr>
        <w:tab/>
      </w:r>
      <w:r w:rsidRPr="00952A6E">
        <w:rPr>
          <w:rFonts w:ascii="Arial" w:hAnsi="Arial"/>
          <w:sz w:val="22"/>
          <w:szCs w:val="22"/>
        </w:rPr>
        <w:tab/>
      </w:r>
      <w:r w:rsidRPr="00952A6E">
        <w:rPr>
          <w:rFonts w:ascii="Arial" w:hAnsi="Arial"/>
          <w:sz w:val="22"/>
          <w:szCs w:val="22"/>
        </w:rPr>
        <w:tab/>
      </w:r>
      <w:r w:rsidRPr="00952A6E">
        <w:rPr>
          <w:rFonts w:ascii="Arial" w:hAnsi="Arial"/>
          <w:sz w:val="22"/>
          <w:szCs w:val="22"/>
        </w:rPr>
        <w:tab/>
      </w:r>
      <w:r w:rsidRPr="00952A6E">
        <w:rPr>
          <w:rFonts w:ascii="Arial" w:hAnsi="Arial"/>
          <w:sz w:val="22"/>
          <w:szCs w:val="22"/>
        </w:rPr>
        <w:tab/>
      </w:r>
      <w:r w:rsidRPr="00952A6E">
        <w:rPr>
          <w:rFonts w:ascii="Arial" w:hAnsi="Arial"/>
          <w:sz w:val="22"/>
          <w:szCs w:val="22"/>
        </w:rPr>
        <w:tab/>
      </w:r>
      <w:r w:rsidRPr="00952A6E">
        <w:rPr>
          <w:rFonts w:ascii="Arial" w:hAnsi="Arial"/>
          <w:sz w:val="22"/>
          <w:szCs w:val="22"/>
        </w:rPr>
        <w:tab/>
      </w:r>
      <w:r w:rsidRPr="00952A6E">
        <w:rPr>
          <w:rFonts w:ascii="Arial" w:hAnsi="Arial"/>
          <w:sz w:val="22"/>
          <w:szCs w:val="22"/>
        </w:rPr>
        <w:tab/>
      </w:r>
      <w:r w:rsidRPr="00952A6E">
        <w:rPr>
          <w:rFonts w:ascii="Arial" w:hAnsi="Arial"/>
          <w:sz w:val="22"/>
          <w:szCs w:val="22"/>
        </w:rPr>
        <w:tab/>
      </w:r>
      <w:r w:rsidRPr="00952A6E">
        <w:rPr>
          <w:rFonts w:ascii="Arial" w:hAnsi="Arial"/>
          <w:sz w:val="22"/>
          <w:szCs w:val="22"/>
        </w:rPr>
        <w:tab/>
      </w:r>
      <w:r w:rsidRPr="00952A6E">
        <w:rPr>
          <w:rFonts w:ascii="Arial" w:hAnsi="Arial"/>
          <w:sz w:val="22"/>
          <w:szCs w:val="22"/>
        </w:rPr>
        <w:tab/>
      </w:r>
      <w:r w:rsidRPr="00952A6E">
        <w:rPr>
          <w:rFonts w:ascii="Arial" w:hAnsi="Arial"/>
          <w:sz w:val="22"/>
          <w:szCs w:val="22"/>
        </w:rPr>
        <w:tab/>
      </w:r>
    </w:p>
    <w:p w14:paraId="6A9F65B2" w14:textId="77777777" w:rsidR="00F06C44" w:rsidRPr="00445FA5" w:rsidRDefault="00F06C44" w:rsidP="00F06C44">
      <w:pPr>
        <w:jc w:val="right"/>
        <w:rPr>
          <w:rFonts w:ascii="Arial" w:hAnsi="Arial"/>
          <w:b/>
          <w:sz w:val="22"/>
          <w:szCs w:val="22"/>
        </w:rPr>
      </w:pPr>
      <w:r w:rsidRPr="00445FA5">
        <w:rPr>
          <w:rFonts w:ascii="Arial" w:hAnsi="Arial"/>
          <w:b/>
          <w:sz w:val="22"/>
          <w:szCs w:val="22"/>
        </w:rPr>
        <w:t>[3 marks]</w:t>
      </w:r>
    </w:p>
    <w:p w14:paraId="48A5A3FF" w14:textId="77777777" w:rsidR="00F06C44" w:rsidRPr="00445FA5" w:rsidRDefault="00F06C44" w:rsidP="0077021B">
      <w:pPr>
        <w:rPr>
          <w:rFonts w:ascii="Arial" w:hAnsi="Arial"/>
          <w:sz w:val="22"/>
          <w:szCs w:val="22"/>
        </w:rPr>
      </w:pPr>
    </w:p>
    <w:p w14:paraId="36BB122F" w14:textId="77777777" w:rsidR="00B90A08" w:rsidRPr="00445FA5" w:rsidRDefault="00B90A08" w:rsidP="00AF0932">
      <w:pPr>
        <w:rPr>
          <w:rFonts w:ascii="Arial" w:hAnsi="Arial"/>
          <w:sz w:val="22"/>
          <w:szCs w:val="22"/>
          <w:lang w:eastAsia="ja-JP"/>
        </w:rPr>
      </w:pPr>
    </w:p>
    <w:p w14:paraId="162FFE39" w14:textId="295876A5" w:rsidR="0077021B" w:rsidRPr="00445FA5" w:rsidRDefault="0077021B" w:rsidP="0077021B">
      <w:pPr>
        <w:pStyle w:val="ListParagraph"/>
        <w:numPr>
          <w:ilvl w:val="0"/>
          <w:numId w:val="29"/>
        </w:numPr>
        <w:tabs>
          <w:tab w:val="left" w:pos="1701"/>
        </w:tabs>
        <w:ind w:right="-8"/>
        <w:rPr>
          <w:rFonts w:ascii="Arial" w:hAnsi="Arial"/>
          <w:sz w:val="22"/>
          <w:szCs w:val="22"/>
        </w:rPr>
      </w:pPr>
      <w:r w:rsidRPr="00445FA5">
        <w:rPr>
          <w:rFonts w:ascii="Arial" w:hAnsi="Arial"/>
          <w:sz w:val="22"/>
          <w:szCs w:val="22"/>
        </w:rPr>
        <w:t xml:space="preserve">Which of the following two compounds has the greater percentage of copper by mass? </w:t>
      </w:r>
      <w:r w:rsidRPr="00445FA5">
        <w:rPr>
          <w:rFonts w:ascii="Arial" w:hAnsi="Arial"/>
          <w:b/>
          <w:sz w:val="22"/>
          <w:szCs w:val="22"/>
        </w:rPr>
        <w:t>Circle your response</w:t>
      </w:r>
      <w:r w:rsidRPr="00445FA5">
        <w:rPr>
          <w:rFonts w:ascii="Arial" w:hAnsi="Arial"/>
          <w:sz w:val="22"/>
          <w:szCs w:val="22"/>
        </w:rPr>
        <w:t xml:space="preserve"> and </w:t>
      </w:r>
      <w:r w:rsidRPr="00445FA5">
        <w:rPr>
          <w:rFonts w:ascii="Arial" w:hAnsi="Arial"/>
          <w:b/>
          <w:sz w:val="22"/>
          <w:szCs w:val="22"/>
        </w:rPr>
        <w:t>show all working</w:t>
      </w:r>
      <w:r w:rsidRPr="00445FA5">
        <w:rPr>
          <w:rFonts w:ascii="Arial" w:hAnsi="Arial"/>
          <w:sz w:val="22"/>
          <w:szCs w:val="22"/>
        </w:rPr>
        <w:t xml:space="preserve"> to justify your answer.</w:t>
      </w:r>
      <w:r w:rsidRPr="00445FA5">
        <w:rPr>
          <w:rFonts w:ascii="Arial" w:hAnsi="Arial"/>
          <w:sz w:val="22"/>
          <w:szCs w:val="22"/>
        </w:rPr>
        <w:tab/>
      </w:r>
      <w:r w:rsidRPr="00445FA5">
        <w:rPr>
          <w:rFonts w:ascii="Arial" w:hAnsi="Arial"/>
          <w:sz w:val="22"/>
          <w:szCs w:val="22"/>
        </w:rPr>
        <w:tab/>
        <w:t xml:space="preserve">       </w:t>
      </w:r>
      <w:r w:rsidR="00C07B57">
        <w:rPr>
          <w:rFonts w:ascii="Arial" w:hAnsi="Arial"/>
          <w:sz w:val="22"/>
          <w:szCs w:val="22"/>
        </w:rPr>
        <w:tab/>
      </w:r>
      <w:r w:rsidR="00C07B57">
        <w:rPr>
          <w:rFonts w:ascii="Arial" w:hAnsi="Arial"/>
          <w:sz w:val="22"/>
          <w:szCs w:val="22"/>
        </w:rPr>
        <w:tab/>
        <w:t xml:space="preserve">         </w:t>
      </w:r>
      <w:r w:rsidRPr="00445FA5">
        <w:rPr>
          <w:rFonts w:ascii="Arial" w:hAnsi="Arial"/>
          <w:b/>
          <w:sz w:val="22"/>
          <w:szCs w:val="22"/>
        </w:rPr>
        <w:t>[5 marks]</w:t>
      </w:r>
    </w:p>
    <w:p w14:paraId="4A389D22" w14:textId="379BB4D3" w:rsidR="0077021B" w:rsidRPr="00445FA5" w:rsidRDefault="0077021B" w:rsidP="0077021B">
      <w:pPr>
        <w:tabs>
          <w:tab w:val="left" w:pos="1701"/>
        </w:tabs>
        <w:ind w:right="-8"/>
        <w:rPr>
          <w:rFonts w:ascii="Arial" w:hAnsi="Arial"/>
          <w:sz w:val="22"/>
          <w:szCs w:val="22"/>
        </w:rPr>
      </w:pPr>
    </w:p>
    <w:p w14:paraId="78F105AD" w14:textId="6B74CE7A" w:rsidR="0077021B" w:rsidRPr="00EB0484" w:rsidRDefault="0077021B" w:rsidP="0077021B">
      <w:pPr>
        <w:pStyle w:val="BodyText"/>
        <w:tabs>
          <w:tab w:val="left" w:pos="993"/>
        </w:tabs>
        <w:jc w:val="center"/>
        <w:rPr>
          <w:rFonts w:ascii="Arial" w:hAnsi="Arial" w:cs="Arial"/>
          <w:sz w:val="22"/>
          <w:szCs w:val="22"/>
        </w:rPr>
      </w:pPr>
      <w:r w:rsidRPr="00445FA5">
        <w:rPr>
          <w:rFonts w:ascii="Arial" w:hAnsi="Arial" w:cs="Arial"/>
          <w:sz w:val="22"/>
          <w:szCs w:val="22"/>
        </w:rPr>
        <w:t>Cu(NO</w:t>
      </w:r>
      <w:r w:rsidRPr="00445FA5">
        <w:rPr>
          <w:rFonts w:ascii="Arial" w:hAnsi="Arial" w:cs="Arial"/>
          <w:sz w:val="22"/>
          <w:szCs w:val="22"/>
          <w:vertAlign w:val="subscript"/>
        </w:rPr>
        <w:t>3</w:t>
      </w:r>
      <w:r w:rsidRPr="00445FA5">
        <w:rPr>
          <w:rFonts w:ascii="Arial" w:hAnsi="Arial" w:cs="Arial"/>
          <w:sz w:val="22"/>
          <w:szCs w:val="22"/>
        </w:rPr>
        <w:t>)</w:t>
      </w:r>
      <w:r w:rsidRPr="00445FA5">
        <w:rPr>
          <w:rFonts w:ascii="Arial" w:hAnsi="Arial" w:cs="Arial"/>
          <w:sz w:val="22"/>
          <w:szCs w:val="22"/>
          <w:vertAlign w:val="subscript"/>
        </w:rPr>
        <w:t>2</w:t>
      </w:r>
      <w:r w:rsidRPr="00445FA5">
        <w:rPr>
          <w:rFonts w:ascii="Arial" w:hAnsi="Arial" w:cs="Arial"/>
          <w:sz w:val="22"/>
          <w:szCs w:val="22"/>
        </w:rPr>
        <w:t xml:space="preserve"> </w:t>
      </w:r>
      <w:r w:rsidRPr="00445FA5">
        <w:rPr>
          <w:rFonts w:ascii="Arial" w:hAnsi="Arial" w:cs="Arial"/>
          <w:sz w:val="22"/>
          <w:szCs w:val="22"/>
        </w:rPr>
        <w:tab/>
      </w:r>
      <w:r w:rsidRPr="00445FA5">
        <w:rPr>
          <w:rFonts w:ascii="Arial" w:hAnsi="Arial" w:cs="Arial"/>
          <w:sz w:val="22"/>
          <w:szCs w:val="22"/>
        </w:rPr>
        <w:tab/>
      </w:r>
      <w:r w:rsidRPr="00445FA5">
        <w:rPr>
          <w:rFonts w:ascii="Arial" w:hAnsi="Arial" w:cs="Arial"/>
          <w:sz w:val="22"/>
          <w:szCs w:val="22"/>
        </w:rPr>
        <w:tab/>
      </w:r>
      <w:r w:rsidR="00EB0484">
        <w:rPr>
          <w:rFonts w:ascii="Arial" w:hAnsi="Arial" w:cs="Arial"/>
          <w:sz w:val="22"/>
          <w:szCs w:val="22"/>
        </w:rPr>
        <w:tab/>
        <w:t>or</w:t>
      </w:r>
      <w:r w:rsidR="00EB0484">
        <w:rPr>
          <w:rFonts w:ascii="Arial" w:hAnsi="Arial" w:cs="Arial"/>
          <w:sz w:val="22"/>
          <w:szCs w:val="22"/>
        </w:rPr>
        <w:tab/>
      </w:r>
      <w:r w:rsidRPr="00445FA5">
        <w:rPr>
          <w:rFonts w:ascii="Arial" w:hAnsi="Arial" w:cs="Arial"/>
          <w:sz w:val="22"/>
          <w:szCs w:val="22"/>
        </w:rPr>
        <w:tab/>
      </w:r>
      <w:r w:rsidRPr="00EB0484">
        <w:rPr>
          <w:rFonts w:ascii="Arial" w:hAnsi="Arial" w:cs="Arial"/>
          <w:b/>
          <w:color w:val="FF0000"/>
          <w:sz w:val="22"/>
          <w:szCs w:val="22"/>
          <w:u w:val="single"/>
        </w:rPr>
        <w:t>Cu(CH</w:t>
      </w:r>
      <w:r w:rsidRPr="00EB0484">
        <w:rPr>
          <w:rFonts w:ascii="Arial" w:hAnsi="Arial" w:cs="Arial"/>
          <w:b/>
          <w:color w:val="FF0000"/>
          <w:sz w:val="22"/>
          <w:szCs w:val="22"/>
          <w:u w:val="single"/>
          <w:vertAlign w:val="subscript"/>
        </w:rPr>
        <w:t>3</w:t>
      </w:r>
      <w:r w:rsidRPr="00EB0484">
        <w:rPr>
          <w:rFonts w:ascii="Arial" w:hAnsi="Arial" w:cs="Arial"/>
          <w:b/>
          <w:color w:val="FF0000"/>
          <w:sz w:val="22"/>
          <w:szCs w:val="22"/>
          <w:u w:val="single"/>
        </w:rPr>
        <w:t>COO)</w:t>
      </w:r>
      <w:r w:rsidRPr="00EB0484">
        <w:rPr>
          <w:rFonts w:ascii="Arial" w:hAnsi="Arial" w:cs="Arial"/>
          <w:b/>
          <w:color w:val="FF0000"/>
          <w:sz w:val="22"/>
          <w:szCs w:val="22"/>
          <w:u w:val="single"/>
          <w:vertAlign w:val="subscript"/>
        </w:rPr>
        <w:t>2</w:t>
      </w:r>
      <w:r w:rsidR="00EB0484">
        <w:rPr>
          <w:rFonts w:ascii="Arial" w:hAnsi="Arial" w:cs="Arial"/>
          <w:b/>
          <w:color w:val="FF0000"/>
          <w:sz w:val="22"/>
          <w:szCs w:val="22"/>
        </w:rPr>
        <w:tab/>
      </w:r>
      <w:r w:rsidR="00EB0484">
        <w:rPr>
          <w:rFonts w:ascii="Arial" w:hAnsi="Arial" w:cs="Arial"/>
          <w:b/>
          <w:color w:val="FF0000"/>
          <w:sz w:val="22"/>
          <w:szCs w:val="22"/>
        </w:rPr>
        <w:tab/>
      </w:r>
      <w:r w:rsidR="00EB0484" w:rsidRPr="00EB0484">
        <w:rPr>
          <w:rFonts w:ascii="Arial" w:hAnsi="Arial" w:cs="Arial"/>
          <w:b/>
          <w:color w:val="FF0000"/>
          <w:sz w:val="22"/>
          <w:szCs w:val="22"/>
          <w:u w:val="single"/>
        </w:rPr>
        <w:t>1 mark correct circled</w:t>
      </w:r>
    </w:p>
    <w:p w14:paraId="2B4E817E" w14:textId="77777777" w:rsidR="00A25392" w:rsidRDefault="00A25392" w:rsidP="0077021B">
      <w:pPr>
        <w:pStyle w:val="BodyText"/>
        <w:tabs>
          <w:tab w:val="left" w:pos="993"/>
        </w:tabs>
        <w:rPr>
          <w:rFonts w:ascii="Arial" w:hAnsi="Arial" w:cs="Arial"/>
          <w:b/>
          <w:sz w:val="22"/>
          <w:szCs w:val="22"/>
        </w:rPr>
      </w:pPr>
    </w:p>
    <w:p w14:paraId="7DCA7A90" w14:textId="771277D3" w:rsidR="00A25392" w:rsidRPr="00EB0484" w:rsidRDefault="00A25392" w:rsidP="0077021B">
      <w:pPr>
        <w:pStyle w:val="BodyText"/>
        <w:tabs>
          <w:tab w:val="left" w:pos="993"/>
        </w:tabs>
        <w:rPr>
          <w:rFonts w:ascii="Arial" w:hAnsi="Arial" w:cs="Arial"/>
          <w:b/>
          <w:color w:val="FF0000"/>
          <w:sz w:val="22"/>
          <w:szCs w:val="22"/>
        </w:rPr>
      </w:pPr>
      <w:r w:rsidRPr="00EB0484">
        <w:rPr>
          <w:rFonts w:ascii="Arial" w:hAnsi="Arial" w:cs="Arial"/>
          <w:b/>
          <w:color w:val="FF0000"/>
          <w:sz w:val="22"/>
          <w:szCs w:val="22"/>
        </w:rPr>
        <w:t>M (Cu(NO</w:t>
      </w:r>
      <w:r w:rsidRPr="00EB0484">
        <w:rPr>
          <w:rFonts w:ascii="Arial" w:hAnsi="Arial" w:cs="Arial"/>
          <w:b/>
          <w:color w:val="FF0000"/>
          <w:sz w:val="22"/>
          <w:szCs w:val="22"/>
          <w:vertAlign w:val="subscript"/>
        </w:rPr>
        <w:t>3</w:t>
      </w:r>
      <w:r w:rsidRPr="00EB0484">
        <w:rPr>
          <w:rFonts w:ascii="Arial" w:hAnsi="Arial" w:cs="Arial"/>
          <w:b/>
          <w:color w:val="FF0000"/>
          <w:sz w:val="22"/>
          <w:szCs w:val="22"/>
        </w:rPr>
        <w:t>)</w:t>
      </w:r>
      <w:r w:rsidRPr="00EB0484">
        <w:rPr>
          <w:rFonts w:ascii="Arial" w:hAnsi="Arial" w:cs="Arial"/>
          <w:b/>
          <w:color w:val="FF0000"/>
          <w:sz w:val="22"/>
          <w:szCs w:val="22"/>
          <w:vertAlign w:val="subscript"/>
        </w:rPr>
        <w:t>2</w:t>
      </w:r>
      <w:r w:rsidRPr="00EB0484">
        <w:rPr>
          <w:rFonts w:ascii="Arial" w:hAnsi="Arial" w:cs="Arial"/>
          <w:b/>
          <w:color w:val="FF0000"/>
          <w:sz w:val="22"/>
          <w:szCs w:val="22"/>
        </w:rPr>
        <w:t xml:space="preserve">) = </w:t>
      </w:r>
      <w:r w:rsidR="00EB0484" w:rsidRPr="00EB0484">
        <w:rPr>
          <w:rFonts w:ascii="Arial" w:hAnsi="Arial" w:cs="Arial"/>
          <w:b/>
          <w:color w:val="FF0000"/>
          <w:sz w:val="22"/>
          <w:szCs w:val="22"/>
        </w:rPr>
        <w:t>63.55 + 2(14.01) + 6(16)</w:t>
      </w:r>
      <w:r w:rsidR="00EB0484" w:rsidRPr="00EB0484">
        <w:rPr>
          <w:rFonts w:ascii="Arial" w:hAnsi="Arial" w:cs="Arial"/>
          <w:b/>
          <w:color w:val="FF0000"/>
          <w:sz w:val="22"/>
          <w:szCs w:val="22"/>
        </w:rPr>
        <w:tab/>
      </w:r>
      <w:r w:rsidR="00EB0484" w:rsidRPr="00EB0484">
        <w:rPr>
          <w:rFonts w:ascii="Arial" w:hAnsi="Arial" w:cs="Arial"/>
          <w:b/>
          <w:color w:val="FF0000"/>
          <w:sz w:val="22"/>
          <w:szCs w:val="22"/>
        </w:rPr>
        <w:tab/>
        <w:t>M(Cu(CH</w:t>
      </w:r>
      <w:r w:rsidR="00EB0484" w:rsidRPr="00EB0484">
        <w:rPr>
          <w:rFonts w:ascii="Arial" w:hAnsi="Arial" w:cs="Arial"/>
          <w:b/>
          <w:color w:val="FF0000"/>
          <w:sz w:val="22"/>
          <w:szCs w:val="22"/>
          <w:vertAlign w:val="subscript"/>
        </w:rPr>
        <w:t>3</w:t>
      </w:r>
      <w:r w:rsidR="00EB0484" w:rsidRPr="00EB0484">
        <w:rPr>
          <w:rFonts w:ascii="Arial" w:hAnsi="Arial" w:cs="Arial"/>
          <w:b/>
          <w:color w:val="FF0000"/>
          <w:sz w:val="22"/>
          <w:szCs w:val="22"/>
        </w:rPr>
        <w:t>COO)</w:t>
      </w:r>
      <w:r w:rsidR="00EB0484" w:rsidRPr="00EB0484">
        <w:rPr>
          <w:rFonts w:ascii="Arial" w:hAnsi="Arial" w:cs="Arial"/>
          <w:b/>
          <w:color w:val="FF0000"/>
          <w:sz w:val="22"/>
          <w:szCs w:val="22"/>
          <w:vertAlign w:val="subscript"/>
        </w:rPr>
        <w:t>2</w:t>
      </w:r>
      <w:r w:rsidR="00EB0484" w:rsidRPr="00EB0484">
        <w:rPr>
          <w:rFonts w:ascii="Arial" w:hAnsi="Arial" w:cs="Arial"/>
          <w:b/>
          <w:color w:val="FF0000"/>
          <w:sz w:val="22"/>
          <w:szCs w:val="22"/>
        </w:rPr>
        <w:t>) = 63.55 + 4(12.01) + 6(1.008)</w:t>
      </w:r>
      <w:r w:rsidR="00EB0484" w:rsidRPr="00EB0484">
        <w:rPr>
          <w:rFonts w:ascii="Arial" w:hAnsi="Arial" w:cs="Arial"/>
          <w:color w:val="FF0000"/>
          <w:sz w:val="22"/>
          <w:szCs w:val="22"/>
        </w:rPr>
        <w:t xml:space="preserve"> </w:t>
      </w:r>
    </w:p>
    <w:p w14:paraId="5A01134E" w14:textId="7B2217A0" w:rsidR="00EB0484" w:rsidRPr="00EB0484" w:rsidRDefault="00EB0484" w:rsidP="0077021B">
      <w:pPr>
        <w:pStyle w:val="BodyText"/>
        <w:tabs>
          <w:tab w:val="left" w:pos="993"/>
        </w:tabs>
        <w:rPr>
          <w:rFonts w:ascii="Arial" w:hAnsi="Arial" w:cs="Arial"/>
          <w:b/>
          <w:color w:val="FF0000"/>
          <w:sz w:val="22"/>
          <w:szCs w:val="22"/>
        </w:rPr>
      </w:pPr>
      <w:r w:rsidRPr="00EB0484">
        <w:rPr>
          <w:rFonts w:ascii="Arial" w:hAnsi="Arial" w:cs="Arial"/>
          <w:b/>
          <w:color w:val="FF0000"/>
          <w:sz w:val="22"/>
          <w:szCs w:val="22"/>
        </w:rPr>
        <w:tab/>
        <w:t xml:space="preserve">      = 187.57 gmol</w:t>
      </w:r>
      <w:r w:rsidRPr="00EB0484">
        <w:rPr>
          <w:rFonts w:ascii="Arial" w:hAnsi="Arial" w:cs="Arial"/>
          <w:b/>
          <w:color w:val="FF0000"/>
          <w:sz w:val="22"/>
          <w:szCs w:val="22"/>
          <w:vertAlign w:val="superscript"/>
        </w:rPr>
        <w:t>-1</w:t>
      </w:r>
      <w:r w:rsidRPr="00EB0484">
        <w:rPr>
          <w:rFonts w:ascii="Arial" w:hAnsi="Arial" w:cs="Arial"/>
          <w:b/>
          <w:color w:val="FF0000"/>
          <w:sz w:val="22"/>
          <w:szCs w:val="22"/>
          <w:vertAlign w:val="subscript"/>
        </w:rPr>
        <w:tab/>
      </w:r>
      <w:r w:rsidRPr="00EB0484">
        <w:rPr>
          <w:rFonts w:ascii="Arial" w:hAnsi="Arial" w:cs="Arial"/>
          <w:b/>
          <w:color w:val="FF0000"/>
          <w:sz w:val="22"/>
          <w:szCs w:val="22"/>
          <w:u w:val="single"/>
        </w:rPr>
        <w:t>1 mark</w:t>
      </w:r>
      <w:r w:rsidRPr="00EB0484">
        <w:rPr>
          <w:rFonts w:ascii="Arial" w:hAnsi="Arial" w:cs="Arial"/>
          <w:b/>
          <w:color w:val="FF0000"/>
          <w:sz w:val="22"/>
          <w:szCs w:val="22"/>
          <w:u w:val="single"/>
          <w:vertAlign w:val="subscript"/>
        </w:rPr>
        <w:tab/>
      </w:r>
      <w:r w:rsidRPr="00EB0484">
        <w:rPr>
          <w:rFonts w:ascii="Arial" w:hAnsi="Arial" w:cs="Arial"/>
          <w:b/>
          <w:color w:val="FF0000"/>
          <w:sz w:val="22"/>
          <w:szCs w:val="22"/>
        </w:rPr>
        <w:tab/>
      </w:r>
      <w:r w:rsidRPr="00EB0484">
        <w:rPr>
          <w:rFonts w:ascii="Arial" w:hAnsi="Arial" w:cs="Arial"/>
          <w:b/>
          <w:color w:val="FF0000"/>
          <w:sz w:val="22"/>
          <w:szCs w:val="22"/>
        </w:rPr>
        <w:tab/>
      </w:r>
      <w:r w:rsidRPr="00EB0484">
        <w:rPr>
          <w:rFonts w:ascii="Arial" w:hAnsi="Arial" w:cs="Arial"/>
          <w:b/>
          <w:color w:val="FF0000"/>
          <w:sz w:val="22"/>
          <w:szCs w:val="22"/>
        </w:rPr>
        <w:tab/>
        <w:t xml:space="preserve">         + 4(16)</w:t>
      </w:r>
    </w:p>
    <w:p w14:paraId="7F20BBAF" w14:textId="65F15853" w:rsidR="00EB0484" w:rsidRPr="00EB0484" w:rsidRDefault="00EB0484" w:rsidP="0077021B">
      <w:pPr>
        <w:pStyle w:val="BodyText"/>
        <w:tabs>
          <w:tab w:val="left" w:pos="993"/>
        </w:tabs>
        <w:rPr>
          <w:rFonts w:ascii="Arial" w:hAnsi="Arial" w:cs="Arial"/>
          <w:b/>
          <w:color w:val="FF0000"/>
          <w:sz w:val="22"/>
          <w:szCs w:val="22"/>
        </w:rPr>
      </w:pPr>
      <w:r w:rsidRPr="00EB0484">
        <w:rPr>
          <w:rFonts w:ascii="Arial" w:hAnsi="Arial" w:cs="Arial"/>
          <w:b/>
          <w:color w:val="FF0000"/>
          <w:sz w:val="22"/>
          <w:szCs w:val="22"/>
        </w:rPr>
        <w:tab/>
      </w:r>
      <w:r w:rsidRPr="00EB0484">
        <w:rPr>
          <w:rFonts w:ascii="Arial" w:hAnsi="Arial" w:cs="Arial"/>
          <w:b/>
          <w:color w:val="FF0000"/>
          <w:sz w:val="22"/>
          <w:szCs w:val="22"/>
        </w:rPr>
        <w:tab/>
      </w:r>
      <w:r w:rsidRPr="00EB0484">
        <w:rPr>
          <w:rFonts w:ascii="Arial" w:hAnsi="Arial" w:cs="Arial"/>
          <w:b/>
          <w:color w:val="FF0000"/>
          <w:sz w:val="22"/>
          <w:szCs w:val="22"/>
        </w:rPr>
        <w:tab/>
      </w:r>
      <w:r w:rsidRPr="00EB0484">
        <w:rPr>
          <w:rFonts w:ascii="Arial" w:hAnsi="Arial" w:cs="Arial"/>
          <w:b/>
          <w:color w:val="FF0000"/>
          <w:sz w:val="22"/>
          <w:szCs w:val="22"/>
        </w:rPr>
        <w:tab/>
      </w:r>
      <w:r w:rsidRPr="00EB0484">
        <w:rPr>
          <w:rFonts w:ascii="Arial" w:hAnsi="Arial" w:cs="Arial"/>
          <w:b/>
          <w:color w:val="FF0000"/>
          <w:sz w:val="22"/>
          <w:szCs w:val="22"/>
        </w:rPr>
        <w:tab/>
      </w:r>
      <w:r w:rsidRPr="00EB0484">
        <w:rPr>
          <w:rFonts w:ascii="Arial" w:hAnsi="Arial" w:cs="Arial"/>
          <w:b/>
          <w:color w:val="FF0000"/>
          <w:sz w:val="22"/>
          <w:szCs w:val="22"/>
        </w:rPr>
        <w:tab/>
      </w:r>
      <w:r w:rsidRPr="00EB0484">
        <w:rPr>
          <w:rFonts w:ascii="Arial" w:hAnsi="Arial" w:cs="Arial"/>
          <w:b/>
          <w:color w:val="FF0000"/>
          <w:sz w:val="22"/>
          <w:szCs w:val="22"/>
        </w:rPr>
        <w:tab/>
      </w:r>
      <w:r w:rsidRPr="00EB0484">
        <w:rPr>
          <w:rFonts w:ascii="Arial" w:hAnsi="Arial" w:cs="Arial"/>
          <w:b/>
          <w:color w:val="FF0000"/>
          <w:sz w:val="22"/>
          <w:szCs w:val="22"/>
        </w:rPr>
        <w:tab/>
      </w:r>
      <w:r w:rsidRPr="00EB0484">
        <w:rPr>
          <w:rFonts w:ascii="Arial" w:hAnsi="Arial" w:cs="Arial"/>
          <w:b/>
          <w:color w:val="FF0000"/>
          <w:sz w:val="22"/>
          <w:szCs w:val="22"/>
        </w:rPr>
        <w:tab/>
        <w:t xml:space="preserve">       = 181.638 gmol</w:t>
      </w:r>
      <w:r w:rsidRPr="00EB0484">
        <w:rPr>
          <w:rFonts w:ascii="Arial" w:hAnsi="Arial" w:cs="Arial"/>
          <w:b/>
          <w:color w:val="FF0000"/>
          <w:sz w:val="22"/>
          <w:szCs w:val="22"/>
          <w:vertAlign w:val="superscript"/>
        </w:rPr>
        <w:t>-1</w:t>
      </w:r>
      <w:r>
        <w:rPr>
          <w:rFonts w:ascii="Arial" w:hAnsi="Arial" w:cs="Arial"/>
          <w:b/>
          <w:color w:val="FF0000"/>
          <w:sz w:val="22"/>
          <w:szCs w:val="22"/>
          <w:vertAlign w:val="subscript"/>
        </w:rPr>
        <w:t xml:space="preserve"> </w:t>
      </w:r>
      <w:r>
        <w:rPr>
          <w:rFonts w:ascii="Arial" w:hAnsi="Arial" w:cs="Arial"/>
          <w:b/>
          <w:color w:val="FF0000"/>
          <w:sz w:val="22"/>
          <w:szCs w:val="22"/>
          <w:vertAlign w:val="subscript"/>
        </w:rPr>
        <w:tab/>
      </w:r>
      <w:r w:rsidRPr="00EB0484">
        <w:rPr>
          <w:rFonts w:ascii="Arial" w:hAnsi="Arial" w:cs="Arial"/>
          <w:b/>
          <w:color w:val="FF0000"/>
          <w:sz w:val="22"/>
          <w:szCs w:val="22"/>
          <w:u w:val="single"/>
        </w:rPr>
        <w:t>1 mark</w:t>
      </w:r>
    </w:p>
    <w:p w14:paraId="5E696B10" w14:textId="77777777" w:rsidR="00A25392" w:rsidRPr="00EB0484" w:rsidRDefault="00A25392" w:rsidP="0077021B">
      <w:pPr>
        <w:pStyle w:val="BodyText"/>
        <w:tabs>
          <w:tab w:val="left" w:pos="993"/>
        </w:tabs>
        <w:rPr>
          <w:rFonts w:ascii="Arial" w:hAnsi="Arial" w:cs="Arial"/>
          <w:b/>
          <w:color w:val="FF0000"/>
          <w:sz w:val="22"/>
          <w:szCs w:val="22"/>
        </w:rPr>
      </w:pPr>
    </w:p>
    <w:p w14:paraId="6BD05EFF" w14:textId="47AAF246" w:rsidR="00EB0484" w:rsidRPr="00EB0484" w:rsidRDefault="00A25392" w:rsidP="0077021B">
      <w:pPr>
        <w:pStyle w:val="BodyText"/>
        <w:tabs>
          <w:tab w:val="left" w:pos="993"/>
        </w:tabs>
        <w:rPr>
          <w:rFonts w:ascii="Arial" w:hAnsi="Arial" w:cs="Arial"/>
          <w:b/>
          <w:color w:val="FF0000"/>
          <w:sz w:val="22"/>
          <w:szCs w:val="22"/>
        </w:rPr>
      </w:pPr>
      <w:r w:rsidRPr="00EB0484">
        <w:rPr>
          <w:rFonts w:ascii="Arial" w:hAnsi="Arial" w:cs="Arial"/>
          <w:b/>
          <w:color w:val="FF0000"/>
          <w:sz w:val="22"/>
          <w:szCs w:val="22"/>
        </w:rPr>
        <w:t>% (Cu) = M(Cu)/M(Cu(NO</w:t>
      </w:r>
      <w:r w:rsidRPr="00EB0484">
        <w:rPr>
          <w:rFonts w:ascii="Arial" w:hAnsi="Arial" w:cs="Arial"/>
          <w:b/>
          <w:color w:val="FF0000"/>
          <w:sz w:val="22"/>
          <w:szCs w:val="22"/>
          <w:vertAlign w:val="subscript"/>
        </w:rPr>
        <w:t>3</w:t>
      </w:r>
      <w:r w:rsidRPr="00EB0484">
        <w:rPr>
          <w:rFonts w:ascii="Arial" w:hAnsi="Arial" w:cs="Arial"/>
          <w:b/>
          <w:color w:val="FF0000"/>
          <w:sz w:val="22"/>
          <w:szCs w:val="22"/>
        </w:rPr>
        <w:t>)</w:t>
      </w:r>
      <w:r w:rsidRPr="00EB0484">
        <w:rPr>
          <w:rFonts w:ascii="Arial" w:hAnsi="Arial" w:cs="Arial"/>
          <w:b/>
          <w:color w:val="FF0000"/>
          <w:sz w:val="22"/>
          <w:szCs w:val="22"/>
          <w:vertAlign w:val="subscript"/>
        </w:rPr>
        <w:t>2</w:t>
      </w:r>
      <w:r w:rsidRPr="00EB0484">
        <w:rPr>
          <w:rFonts w:ascii="Arial" w:hAnsi="Arial" w:cs="Arial"/>
          <w:b/>
          <w:color w:val="FF0000"/>
          <w:sz w:val="22"/>
          <w:szCs w:val="22"/>
        </w:rPr>
        <w:t>) x 100</w:t>
      </w:r>
      <w:r w:rsidR="00EB0484" w:rsidRPr="00EB0484">
        <w:rPr>
          <w:rFonts w:ascii="Arial" w:hAnsi="Arial" w:cs="Arial"/>
          <w:b/>
          <w:color w:val="FF0000"/>
          <w:sz w:val="22"/>
          <w:szCs w:val="22"/>
        </w:rPr>
        <w:tab/>
      </w:r>
      <w:r w:rsidR="00EB0484" w:rsidRPr="00EB0484">
        <w:rPr>
          <w:rFonts w:ascii="Arial" w:hAnsi="Arial" w:cs="Arial"/>
          <w:b/>
          <w:color w:val="FF0000"/>
          <w:sz w:val="22"/>
          <w:szCs w:val="22"/>
        </w:rPr>
        <w:tab/>
      </w:r>
      <w:r w:rsidR="00EB0484" w:rsidRPr="00EB0484">
        <w:rPr>
          <w:rFonts w:ascii="Arial" w:hAnsi="Arial" w:cs="Arial"/>
          <w:b/>
          <w:color w:val="FF0000"/>
          <w:sz w:val="22"/>
          <w:szCs w:val="22"/>
        </w:rPr>
        <w:tab/>
        <w:t>% (Cu) = M(Cu)/M(Cu(CH</w:t>
      </w:r>
      <w:r w:rsidR="00EB0484" w:rsidRPr="00EB0484">
        <w:rPr>
          <w:rFonts w:ascii="Arial" w:hAnsi="Arial" w:cs="Arial"/>
          <w:b/>
          <w:color w:val="FF0000"/>
          <w:sz w:val="22"/>
          <w:szCs w:val="22"/>
          <w:vertAlign w:val="subscript"/>
        </w:rPr>
        <w:t>3</w:t>
      </w:r>
      <w:r w:rsidR="00EB0484" w:rsidRPr="00EB0484">
        <w:rPr>
          <w:rFonts w:ascii="Arial" w:hAnsi="Arial" w:cs="Arial"/>
          <w:b/>
          <w:color w:val="FF0000"/>
          <w:sz w:val="22"/>
          <w:szCs w:val="22"/>
        </w:rPr>
        <w:t>COO)</w:t>
      </w:r>
      <w:r w:rsidR="00EB0484" w:rsidRPr="00EB0484">
        <w:rPr>
          <w:rFonts w:ascii="Arial" w:hAnsi="Arial" w:cs="Arial"/>
          <w:b/>
          <w:color w:val="FF0000"/>
          <w:sz w:val="22"/>
          <w:szCs w:val="22"/>
          <w:vertAlign w:val="subscript"/>
        </w:rPr>
        <w:t>2</w:t>
      </w:r>
      <w:r w:rsidR="00EB0484" w:rsidRPr="00EB0484">
        <w:rPr>
          <w:rFonts w:ascii="Arial" w:hAnsi="Arial" w:cs="Arial"/>
          <w:b/>
          <w:color w:val="FF0000"/>
          <w:sz w:val="22"/>
          <w:szCs w:val="22"/>
        </w:rPr>
        <w:t>) x 100</w:t>
      </w:r>
      <w:r w:rsidR="00EB0484" w:rsidRPr="00EB0484">
        <w:rPr>
          <w:rFonts w:ascii="Arial" w:hAnsi="Arial" w:cs="Arial"/>
          <w:b/>
          <w:color w:val="FF0000"/>
          <w:sz w:val="22"/>
          <w:szCs w:val="22"/>
        </w:rPr>
        <w:tab/>
      </w:r>
    </w:p>
    <w:p w14:paraId="1AE98D9B" w14:textId="4CC6E23E" w:rsidR="00A25392" w:rsidRPr="00EB0484" w:rsidRDefault="00EB0484" w:rsidP="0077021B">
      <w:pPr>
        <w:pStyle w:val="BodyText"/>
        <w:tabs>
          <w:tab w:val="left" w:pos="993"/>
        </w:tabs>
        <w:rPr>
          <w:rFonts w:ascii="Arial" w:hAnsi="Arial" w:cs="Arial"/>
          <w:b/>
          <w:color w:val="FF0000"/>
          <w:sz w:val="22"/>
          <w:szCs w:val="22"/>
        </w:rPr>
      </w:pPr>
      <w:r w:rsidRPr="00EB0484">
        <w:rPr>
          <w:rFonts w:ascii="Arial" w:hAnsi="Arial" w:cs="Arial"/>
          <w:b/>
          <w:color w:val="FF0000"/>
          <w:sz w:val="22"/>
          <w:szCs w:val="22"/>
        </w:rPr>
        <w:t xml:space="preserve">            </w:t>
      </w:r>
      <w:r w:rsidR="00A25392" w:rsidRPr="00EB0484">
        <w:rPr>
          <w:rFonts w:ascii="Arial" w:hAnsi="Arial" w:cs="Arial"/>
          <w:b/>
          <w:color w:val="FF0000"/>
          <w:sz w:val="22"/>
          <w:szCs w:val="22"/>
        </w:rPr>
        <w:t xml:space="preserve"> = 63.55</w:t>
      </w:r>
      <w:r w:rsidRPr="00EB0484">
        <w:rPr>
          <w:rFonts w:ascii="Arial" w:hAnsi="Arial" w:cs="Arial"/>
          <w:b/>
          <w:color w:val="FF0000"/>
          <w:sz w:val="22"/>
          <w:szCs w:val="22"/>
        </w:rPr>
        <w:t>/187.57 x 100</w:t>
      </w:r>
      <w:r w:rsidRPr="00EB0484">
        <w:rPr>
          <w:rFonts w:ascii="Arial" w:hAnsi="Arial" w:cs="Arial"/>
          <w:b/>
          <w:color w:val="FF0000"/>
          <w:sz w:val="22"/>
          <w:szCs w:val="22"/>
        </w:rPr>
        <w:tab/>
      </w:r>
      <w:r w:rsidRPr="00EB0484">
        <w:rPr>
          <w:rFonts w:ascii="Arial" w:hAnsi="Arial" w:cs="Arial"/>
          <w:b/>
          <w:color w:val="FF0000"/>
          <w:sz w:val="22"/>
          <w:szCs w:val="22"/>
        </w:rPr>
        <w:tab/>
      </w:r>
      <w:r w:rsidRPr="00EB0484">
        <w:rPr>
          <w:rFonts w:ascii="Arial" w:hAnsi="Arial" w:cs="Arial"/>
          <w:b/>
          <w:color w:val="FF0000"/>
          <w:sz w:val="22"/>
          <w:szCs w:val="22"/>
        </w:rPr>
        <w:tab/>
      </w:r>
      <w:r w:rsidRPr="00EB0484">
        <w:rPr>
          <w:rFonts w:ascii="Arial" w:hAnsi="Arial" w:cs="Arial"/>
          <w:b/>
          <w:color w:val="FF0000"/>
          <w:sz w:val="22"/>
          <w:szCs w:val="22"/>
        </w:rPr>
        <w:tab/>
        <w:t xml:space="preserve"> = 63.55/181.638 </w:t>
      </w:r>
    </w:p>
    <w:p w14:paraId="3385D313" w14:textId="14FEFB54" w:rsidR="00EB0484" w:rsidRPr="00EB0484" w:rsidRDefault="00EB0484" w:rsidP="0077021B">
      <w:pPr>
        <w:pStyle w:val="BodyText"/>
        <w:tabs>
          <w:tab w:val="left" w:pos="993"/>
        </w:tabs>
        <w:rPr>
          <w:rFonts w:ascii="Arial" w:hAnsi="Arial" w:cs="Arial"/>
          <w:b/>
          <w:color w:val="FF0000"/>
          <w:sz w:val="22"/>
          <w:szCs w:val="22"/>
        </w:rPr>
      </w:pPr>
      <w:r w:rsidRPr="00EB0484">
        <w:rPr>
          <w:rFonts w:ascii="Arial" w:hAnsi="Arial" w:cs="Arial"/>
          <w:b/>
          <w:color w:val="FF0000"/>
          <w:sz w:val="22"/>
          <w:szCs w:val="22"/>
        </w:rPr>
        <w:t xml:space="preserve">            </w:t>
      </w:r>
      <w:r w:rsidRPr="00EB0484">
        <w:rPr>
          <w:rFonts w:ascii="Arial" w:hAnsi="Arial" w:cs="Arial"/>
          <w:b/>
          <w:color w:val="FF0000"/>
          <w:sz w:val="22"/>
          <w:szCs w:val="22"/>
          <w:u w:val="single"/>
        </w:rPr>
        <w:t xml:space="preserve"> = 33.9 %</w:t>
      </w:r>
      <w:r w:rsidRPr="00EB0484">
        <w:rPr>
          <w:rFonts w:ascii="Arial" w:hAnsi="Arial" w:cs="Arial"/>
          <w:b/>
          <w:color w:val="FF0000"/>
          <w:sz w:val="22"/>
          <w:szCs w:val="22"/>
        </w:rPr>
        <w:tab/>
      </w:r>
      <w:r w:rsidRPr="00EB0484">
        <w:rPr>
          <w:rFonts w:ascii="Arial" w:hAnsi="Arial" w:cs="Arial"/>
          <w:b/>
          <w:color w:val="FF0000"/>
          <w:sz w:val="22"/>
          <w:szCs w:val="22"/>
          <w:u w:val="single"/>
        </w:rPr>
        <w:t>1 mark</w:t>
      </w:r>
      <w:r w:rsidRPr="00EB0484">
        <w:rPr>
          <w:rFonts w:ascii="Arial" w:hAnsi="Arial" w:cs="Arial"/>
          <w:b/>
          <w:color w:val="FF0000"/>
          <w:sz w:val="22"/>
          <w:szCs w:val="22"/>
          <w:u w:val="single"/>
        </w:rPr>
        <w:tab/>
      </w:r>
      <w:r w:rsidRPr="00EB0484">
        <w:rPr>
          <w:rFonts w:ascii="Arial" w:hAnsi="Arial" w:cs="Arial"/>
          <w:b/>
          <w:color w:val="FF0000"/>
          <w:sz w:val="22"/>
          <w:szCs w:val="22"/>
        </w:rPr>
        <w:tab/>
      </w:r>
      <w:r w:rsidRPr="00EB0484">
        <w:rPr>
          <w:rFonts w:ascii="Arial" w:hAnsi="Arial" w:cs="Arial"/>
          <w:b/>
          <w:color w:val="FF0000"/>
          <w:sz w:val="22"/>
          <w:szCs w:val="22"/>
        </w:rPr>
        <w:tab/>
      </w:r>
      <w:r w:rsidRPr="00EB0484">
        <w:rPr>
          <w:rFonts w:ascii="Arial" w:hAnsi="Arial" w:cs="Arial"/>
          <w:b/>
          <w:color w:val="FF0000"/>
          <w:sz w:val="22"/>
          <w:szCs w:val="22"/>
        </w:rPr>
        <w:tab/>
        <w:t xml:space="preserve"> </w:t>
      </w:r>
      <w:r w:rsidRPr="00EB0484">
        <w:rPr>
          <w:rFonts w:ascii="Arial" w:hAnsi="Arial" w:cs="Arial"/>
          <w:b/>
          <w:color w:val="FF0000"/>
          <w:sz w:val="22"/>
          <w:szCs w:val="22"/>
        </w:rPr>
        <w:tab/>
        <w:t xml:space="preserve"> = </w:t>
      </w:r>
      <w:r w:rsidRPr="00EB0484">
        <w:rPr>
          <w:rFonts w:ascii="Arial" w:hAnsi="Arial" w:cs="Arial"/>
          <w:b/>
          <w:color w:val="FF0000"/>
          <w:sz w:val="22"/>
          <w:szCs w:val="22"/>
          <w:u w:val="single"/>
        </w:rPr>
        <w:t>35.0%</w:t>
      </w:r>
      <w:r>
        <w:rPr>
          <w:rFonts w:ascii="Arial" w:hAnsi="Arial" w:cs="Arial"/>
          <w:b/>
          <w:color w:val="FF0000"/>
          <w:sz w:val="22"/>
          <w:szCs w:val="22"/>
        </w:rPr>
        <w:tab/>
      </w:r>
      <w:r>
        <w:rPr>
          <w:rFonts w:ascii="Arial" w:hAnsi="Arial" w:cs="Arial"/>
          <w:b/>
          <w:color w:val="FF0000"/>
          <w:sz w:val="22"/>
          <w:szCs w:val="22"/>
        </w:rPr>
        <w:tab/>
      </w:r>
      <w:r w:rsidRPr="00EB0484">
        <w:rPr>
          <w:rFonts w:ascii="Arial" w:hAnsi="Arial" w:cs="Arial"/>
          <w:b/>
          <w:color w:val="FF0000"/>
          <w:sz w:val="22"/>
          <w:szCs w:val="22"/>
          <w:u w:val="single"/>
        </w:rPr>
        <w:t>1 mark</w:t>
      </w:r>
    </w:p>
    <w:p w14:paraId="32E1B080" w14:textId="77777777" w:rsidR="00EB0484" w:rsidRPr="00EB0484" w:rsidRDefault="00EB0484" w:rsidP="0077021B">
      <w:pPr>
        <w:pStyle w:val="BodyText"/>
        <w:tabs>
          <w:tab w:val="left" w:pos="993"/>
        </w:tabs>
        <w:rPr>
          <w:rFonts w:ascii="Arial" w:hAnsi="Arial" w:cs="Arial"/>
          <w:b/>
          <w:color w:val="FF0000"/>
          <w:sz w:val="22"/>
          <w:szCs w:val="22"/>
        </w:rPr>
      </w:pPr>
    </w:p>
    <w:p w14:paraId="618DDC30" w14:textId="77777777" w:rsidR="0077021B" w:rsidRPr="00EB0484" w:rsidRDefault="0077021B" w:rsidP="0077021B">
      <w:pPr>
        <w:pStyle w:val="BodyText"/>
        <w:tabs>
          <w:tab w:val="left" w:pos="993"/>
        </w:tabs>
        <w:rPr>
          <w:rFonts w:ascii="Arial" w:hAnsi="Arial" w:cs="Arial"/>
          <w:b/>
          <w:color w:val="FF0000"/>
          <w:sz w:val="22"/>
          <w:szCs w:val="22"/>
        </w:rPr>
      </w:pPr>
    </w:p>
    <w:p w14:paraId="1A4507B0" w14:textId="77777777" w:rsidR="0077021B" w:rsidRPr="00EB0484" w:rsidRDefault="0077021B" w:rsidP="0077021B">
      <w:pPr>
        <w:pStyle w:val="BodyText"/>
        <w:tabs>
          <w:tab w:val="left" w:pos="993"/>
        </w:tabs>
        <w:rPr>
          <w:rFonts w:ascii="Arial" w:hAnsi="Arial" w:cs="Arial"/>
          <w:b/>
          <w:color w:val="FF0000"/>
          <w:sz w:val="22"/>
          <w:szCs w:val="22"/>
        </w:rPr>
      </w:pPr>
    </w:p>
    <w:p w14:paraId="6544B424" w14:textId="77777777" w:rsidR="0077021B" w:rsidRPr="00445FA5" w:rsidRDefault="0077021B" w:rsidP="0077021B">
      <w:pPr>
        <w:pStyle w:val="BodyText"/>
        <w:tabs>
          <w:tab w:val="left" w:pos="993"/>
        </w:tabs>
        <w:rPr>
          <w:rFonts w:ascii="Arial" w:hAnsi="Arial" w:cs="Arial"/>
          <w:b/>
          <w:sz w:val="22"/>
          <w:szCs w:val="22"/>
        </w:rPr>
      </w:pPr>
    </w:p>
    <w:p w14:paraId="17BFB4AE" w14:textId="77777777" w:rsidR="0077021B" w:rsidRPr="00445FA5" w:rsidRDefault="0077021B" w:rsidP="0077021B">
      <w:pPr>
        <w:pStyle w:val="BodyText"/>
        <w:tabs>
          <w:tab w:val="left" w:pos="993"/>
        </w:tabs>
        <w:rPr>
          <w:rFonts w:ascii="Arial" w:hAnsi="Arial" w:cs="Arial"/>
          <w:b/>
          <w:sz w:val="22"/>
          <w:szCs w:val="22"/>
        </w:rPr>
      </w:pPr>
    </w:p>
    <w:p w14:paraId="30832465" w14:textId="77777777" w:rsidR="0077021B" w:rsidRPr="00445FA5" w:rsidRDefault="0077021B" w:rsidP="0077021B">
      <w:pPr>
        <w:pStyle w:val="BodyText"/>
        <w:tabs>
          <w:tab w:val="left" w:pos="993"/>
        </w:tabs>
        <w:rPr>
          <w:rFonts w:ascii="Arial" w:hAnsi="Arial" w:cs="Arial"/>
          <w:b/>
          <w:sz w:val="22"/>
          <w:szCs w:val="22"/>
        </w:rPr>
      </w:pPr>
    </w:p>
    <w:p w14:paraId="0C35C5CE" w14:textId="77777777" w:rsidR="0077021B" w:rsidRDefault="0077021B" w:rsidP="00AF0932">
      <w:pPr>
        <w:rPr>
          <w:rFonts w:ascii="Arial" w:hAnsi="Arial" w:cs="Arial"/>
          <w:b/>
          <w:sz w:val="22"/>
          <w:szCs w:val="22"/>
        </w:rPr>
      </w:pPr>
    </w:p>
    <w:p w14:paraId="14FC7865" w14:textId="77777777" w:rsidR="00EB0484" w:rsidRPr="00445FA5" w:rsidRDefault="00EB0484" w:rsidP="00AF0932">
      <w:pPr>
        <w:rPr>
          <w:rFonts w:ascii="Arial" w:hAnsi="Arial"/>
          <w:sz w:val="22"/>
          <w:szCs w:val="22"/>
          <w:lang w:eastAsia="ja-JP"/>
        </w:rPr>
      </w:pPr>
    </w:p>
    <w:p w14:paraId="10683D32" w14:textId="75DEF532" w:rsidR="00B90A08" w:rsidRPr="00445FA5" w:rsidRDefault="0086264A" w:rsidP="0086264A">
      <w:pPr>
        <w:pStyle w:val="ListParagraph"/>
        <w:numPr>
          <w:ilvl w:val="0"/>
          <w:numId w:val="29"/>
        </w:numPr>
        <w:rPr>
          <w:rFonts w:ascii="Arial" w:hAnsi="Arial"/>
          <w:b/>
          <w:sz w:val="22"/>
          <w:szCs w:val="22"/>
        </w:rPr>
      </w:pPr>
      <w:r w:rsidRPr="00445FA5">
        <w:rPr>
          <w:rFonts w:ascii="Arial" w:hAnsi="Arial"/>
          <w:sz w:val="22"/>
          <w:szCs w:val="22"/>
        </w:rPr>
        <w:t>Hydrogen fluoride gas is pro</w:t>
      </w:r>
      <w:r w:rsidR="00384C94" w:rsidRPr="00445FA5">
        <w:rPr>
          <w:rFonts w:ascii="Arial" w:hAnsi="Arial"/>
          <w:sz w:val="22"/>
          <w:szCs w:val="22"/>
        </w:rPr>
        <w:t>duced in the following reaction</w:t>
      </w:r>
      <w:r w:rsidRPr="00445FA5">
        <w:rPr>
          <w:rFonts w:ascii="Arial" w:hAnsi="Arial"/>
          <w:sz w:val="22"/>
          <w:szCs w:val="22"/>
        </w:rPr>
        <w:t>.</w:t>
      </w:r>
    </w:p>
    <w:p w14:paraId="09379A95" w14:textId="77777777" w:rsidR="0086264A" w:rsidRPr="00445FA5" w:rsidRDefault="0086264A" w:rsidP="0086264A">
      <w:pPr>
        <w:pStyle w:val="ListParagraph"/>
        <w:ind w:left="360"/>
        <w:rPr>
          <w:rFonts w:ascii="Arial" w:hAnsi="Arial"/>
          <w:b/>
          <w:sz w:val="22"/>
          <w:szCs w:val="22"/>
        </w:rPr>
      </w:pPr>
    </w:p>
    <w:p w14:paraId="0A0070D2" w14:textId="38937CA6" w:rsidR="00B90A08" w:rsidRPr="00445FA5" w:rsidRDefault="00B90A08" w:rsidP="00B90A08">
      <w:pPr>
        <w:ind w:left="1134" w:firstLine="567"/>
        <w:rPr>
          <w:rFonts w:ascii="Arial" w:hAnsi="Arial"/>
          <w:position w:val="6"/>
          <w:sz w:val="22"/>
          <w:szCs w:val="22"/>
        </w:rPr>
      </w:pPr>
      <w:r w:rsidRPr="00445FA5">
        <w:rPr>
          <w:rFonts w:ascii="Arial" w:hAnsi="Arial"/>
          <w:sz w:val="22"/>
          <w:szCs w:val="22"/>
        </w:rPr>
        <w:t xml:space="preserve">   H</w:t>
      </w:r>
      <w:r w:rsidRPr="00445FA5">
        <w:rPr>
          <w:rFonts w:ascii="Arial" w:hAnsi="Arial"/>
          <w:sz w:val="22"/>
          <w:szCs w:val="22"/>
          <w:vertAlign w:val="subscript"/>
        </w:rPr>
        <w:t xml:space="preserve">2 </w:t>
      </w:r>
      <w:r w:rsidR="00F06C44" w:rsidRPr="00445FA5">
        <w:rPr>
          <w:rFonts w:ascii="Arial" w:hAnsi="Arial"/>
          <w:sz w:val="22"/>
          <w:szCs w:val="22"/>
        </w:rPr>
        <w:t>(g)</w:t>
      </w:r>
      <w:r w:rsidRPr="00445FA5">
        <w:rPr>
          <w:rFonts w:ascii="Arial" w:hAnsi="Arial"/>
          <w:sz w:val="22"/>
          <w:szCs w:val="22"/>
        </w:rPr>
        <w:tab/>
        <w:t>+</w:t>
      </w:r>
      <w:r w:rsidR="00917817" w:rsidRPr="00445FA5">
        <w:rPr>
          <w:rFonts w:ascii="Arial" w:hAnsi="Arial"/>
          <w:sz w:val="22"/>
          <w:szCs w:val="22"/>
        </w:rPr>
        <w:t xml:space="preserve">  </w:t>
      </w:r>
      <w:r w:rsidRPr="00445FA5">
        <w:rPr>
          <w:rFonts w:ascii="Arial" w:hAnsi="Arial"/>
          <w:sz w:val="22"/>
          <w:szCs w:val="22"/>
        </w:rPr>
        <w:t xml:space="preserve">   F</w:t>
      </w:r>
      <w:r w:rsidR="00F06C44" w:rsidRPr="00445FA5">
        <w:rPr>
          <w:rFonts w:ascii="Arial" w:hAnsi="Arial"/>
          <w:sz w:val="22"/>
          <w:szCs w:val="22"/>
          <w:vertAlign w:val="subscript"/>
        </w:rPr>
        <w:t xml:space="preserve">2 </w:t>
      </w:r>
      <w:r w:rsidR="00F06C44" w:rsidRPr="00445FA5">
        <w:rPr>
          <w:rFonts w:ascii="Arial" w:hAnsi="Arial"/>
          <w:sz w:val="22"/>
          <w:szCs w:val="22"/>
        </w:rPr>
        <w:t>(g)</w:t>
      </w:r>
      <w:r w:rsidR="00085FFA" w:rsidRPr="00445FA5">
        <w:rPr>
          <w:rFonts w:ascii="Arial" w:hAnsi="Arial"/>
          <w:sz w:val="22"/>
          <w:szCs w:val="22"/>
        </w:rPr>
        <w:t xml:space="preserve">      </w:t>
      </w:r>
      <w:r w:rsidR="00085FFA" w:rsidRPr="00445FA5">
        <w:rPr>
          <w:rFonts w:ascii="Arial" w:hAnsi="Arial" w:cs="Wingdings"/>
          <w:sz w:val="22"/>
          <w:szCs w:val="22"/>
        </w:rPr>
        <w:sym w:font="Wingdings" w:char="F0E0"/>
      </w:r>
      <w:r w:rsidRPr="00445FA5">
        <w:rPr>
          <w:rFonts w:ascii="Arial" w:hAnsi="Arial"/>
          <w:sz w:val="22"/>
          <w:szCs w:val="22"/>
        </w:rPr>
        <w:t xml:space="preserve"> </w:t>
      </w:r>
      <w:r w:rsidR="00085FFA" w:rsidRPr="00445FA5">
        <w:rPr>
          <w:rFonts w:ascii="Arial" w:hAnsi="Arial"/>
          <w:sz w:val="22"/>
          <w:szCs w:val="22"/>
        </w:rPr>
        <w:t xml:space="preserve">    </w:t>
      </w:r>
      <w:r w:rsidRPr="00445FA5">
        <w:rPr>
          <w:rFonts w:ascii="Arial" w:hAnsi="Arial"/>
          <w:sz w:val="22"/>
          <w:szCs w:val="22"/>
        </w:rPr>
        <w:t xml:space="preserve">  2HF</w:t>
      </w:r>
      <w:r w:rsidR="00F06C44" w:rsidRPr="00445FA5">
        <w:rPr>
          <w:rFonts w:ascii="Arial" w:hAnsi="Arial"/>
          <w:sz w:val="22"/>
          <w:szCs w:val="22"/>
          <w:vertAlign w:val="subscript"/>
        </w:rPr>
        <w:t xml:space="preserve"> </w:t>
      </w:r>
      <w:r w:rsidR="00F06C44" w:rsidRPr="00445FA5">
        <w:rPr>
          <w:rFonts w:ascii="Arial" w:hAnsi="Arial"/>
          <w:sz w:val="22"/>
          <w:szCs w:val="22"/>
        </w:rPr>
        <w:t>(g)</w:t>
      </w:r>
      <w:r w:rsidRPr="00445FA5">
        <w:rPr>
          <w:rFonts w:ascii="Arial" w:hAnsi="Arial"/>
          <w:sz w:val="22"/>
          <w:szCs w:val="22"/>
        </w:rPr>
        <w:t xml:space="preserve"> </w:t>
      </w:r>
      <w:r w:rsidRPr="00445FA5">
        <w:rPr>
          <w:rFonts w:ascii="Arial" w:hAnsi="Arial"/>
          <w:sz w:val="22"/>
          <w:szCs w:val="22"/>
        </w:rPr>
        <w:tab/>
      </w:r>
      <w:r w:rsidRPr="00445FA5">
        <w:rPr>
          <w:rFonts w:ascii="Arial" w:hAnsi="Arial"/>
          <w:sz w:val="22"/>
          <w:szCs w:val="22"/>
        </w:rPr>
        <w:tab/>
      </w:r>
      <w:r w:rsidR="00085FFA" w:rsidRPr="00445FA5">
        <w:rPr>
          <w:rFonts w:ascii="Arial" w:hAnsi="Arial" w:cs="Symbol"/>
          <w:sz w:val="22"/>
          <w:szCs w:val="22"/>
        </w:rPr>
        <w:sym w:font="Symbol" w:char="F044"/>
      </w:r>
      <w:r w:rsidRPr="00445FA5">
        <w:rPr>
          <w:rFonts w:ascii="Arial" w:hAnsi="Arial"/>
          <w:sz w:val="22"/>
          <w:szCs w:val="22"/>
        </w:rPr>
        <w:t xml:space="preserve">H = - 538 kJ  </w:t>
      </w:r>
    </w:p>
    <w:p w14:paraId="4DF4F0F8" w14:textId="77777777" w:rsidR="00B90A08" w:rsidRPr="00445FA5" w:rsidRDefault="00B90A08" w:rsidP="00B90A08">
      <w:pPr>
        <w:tabs>
          <w:tab w:val="left" w:pos="1701"/>
          <w:tab w:val="left" w:pos="2835"/>
          <w:tab w:val="left" w:pos="3402"/>
          <w:tab w:val="left" w:pos="4536"/>
          <w:tab w:val="left" w:pos="5387"/>
        </w:tabs>
        <w:spacing w:line="360" w:lineRule="atLeast"/>
        <w:rPr>
          <w:rFonts w:ascii="Arial" w:hAnsi="Arial"/>
          <w:position w:val="6"/>
          <w:sz w:val="22"/>
          <w:szCs w:val="22"/>
        </w:rPr>
      </w:pPr>
    </w:p>
    <w:p w14:paraId="48CD3B47" w14:textId="6CB65143" w:rsidR="00B90A08" w:rsidRPr="00445FA5" w:rsidRDefault="00B90A08" w:rsidP="0086264A">
      <w:pPr>
        <w:pStyle w:val="ListParagraph"/>
        <w:numPr>
          <w:ilvl w:val="1"/>
          <w:numId w:val="29"/>
        </w:numPr>
        <w:ind w:right="-8"/>
        <w:rPr>
          <w:rFonts w:ascii="Arial" w:hAnsi="Arial"/>
          <w:sz w:val="22"/>
          <w:szCs w:val="22"/>
        </w:rPr>
      </w:pPr>
      <w:r w:rsidRPr="00445FA5">
        <w:rPr>
          <w:rFonts w:ascii="Arial" w:hAnsi="Arial"/>
          <w:sz w:val="22"/>
          <w:szCs w:val="22"/>
        </w:rPr>
        <w:t xml:space="preserve">Sketch a </w:t>
      </w:r>
      <w:r w:rsidRPr="00445FA5">
        <w:rPr>
          <w:rFonts w:ascii="Arial" w:hAnsi="Arial"/>
          <w:b/>
          <w:sz w:val="22"/>
          <w:szCs w:val="22"/>
          <w:u w:val="single"/>
        </w:rPr>
        <w:t>labeled</w:t>
      </w:r>
      <w:r w:rsidRPr="00445FA5">
        <w:rPr>
          <w:rFonts w:ascii="Arial" w:hAnsi="Arial"/>
          <w:sz w:val="22"/>
          <w:szCs w:val="22"/>
        </w:rPr>
        <w:t xml:space="preserve"> reaction profile (</w:t>
      </w:r>
      <w:r w:rsidRPr="00445FA5">
        <w:rPr>
          <w:rFonts w:ascii="Arial" w:hAnsi="Arial"/>
          <w:b/>
          <w:sz w:val="22"/>
          <w:szCs w:val="22"/>
        </w:rPr>
        <w:t>to scale</w:t>
      </w:r>
      <w:r w:rsidR="00F06C44" w:rsidRPr="00445FA5">
        <w:rPr>
          <w:rFonts w:ascii="Arial" w:hAnsi="Arial"/>
          <w:b/>
          <w:sz w:val="22"/>
          <w:szCs w:val="22"/>
        </w:rPr>
        <w:t xml:space="preserve"> on the y axis</w:t>
      </w:r>
      <w:r w:rsidRPr="00445FA5">
        <w:rPr>
          <w:rFonts w:ascii="Arial" w:hAnsi="Arial"/>
          <w:sz w:val="22"/>
          <w:szCs w:val="22"/>
        </w:rPr>
        <w:t>) for the chemical reaction above.</w:t>
      </w:r>
      <w:r w:rsidR="0086264A" w:rsidRPr="00445FA5">
        <w:rPr>
          <w:rFonts w:ascii="Arial" w:hAnsi="Arial"/>
          <w:sz w:val="22"/>
          <w:szCs w:val="22"/>
        </w:rPr>
        <w:t xml:space="preserve"> The activation energy is 230kJ</w:t>
      </w:r>
      <w:r w:rsidRPr="00445FA5">
        <w:rPr>
          <w:rFonts w:ascii="Arial" w:hAnsi="Arial"/>
          <w:sz w:val="22"/>
          <w:szCs w:val="22"/>
        </w:rPr>
        <w:t xml:space="preserve">. </w:t>
      </w:r>
      <w:r w:rsidR="00F06C44" w:rsidRPr="00445FA5">
        <w:rPr>
          <w:rFonts w:ascii="Arial" w:hAnsi="Arial"/>
          <w:sz w:val="22"/>
          <w:szCs w:val="22"/>
        </w:rPr>
        <w:tab/>
      </w:r>
      <w:r w:rsidR="00F06C44" w:rsidRPr="00445FA5">
        <w:rPr>
          <w:rFonts w:ascii="Arial" w:hAnsi="Arial"/>
          <w:sz w:val="22"/>
          <w:szCs w:val="22"/>
        </w:rPr>
        <w:tab/>
      </w:r>
      <w:r w:rsidR="00F06C44" w:rsidRPr="00445FA5">
        <w:rPr>
          <w:rFonts w:ascii="Arial" w:hAnsi="Arial"/>
          <w:sz w:val="22"/>
          <w:szCs w:val="22"/>
        </w:rPr>
        <w:tab/>
      </w:r>
      <w:r w:rsidR="00F06C44" w:rsidRPr="00445FA5">
        <w:rPr>
          <w:rFonts w:ascii="Arial" w:hAnsi="Arial"/>
          <w:sz w:val="22"/>
          <w:szCs w:val="22"/>
        </w:rPr>
        <w:tab/>
      </w:r>
      <w:r w:rsidR="00F06C44" w:rsidRPr="00445FA5">
        <w:rPr>
          <w:rFonts w:ascii="Arial" w:hAnsi="Arial"/>
          <w:sz w:val="22"/>
          <w:szCs w:val="22"/>
        </w:rPr>
        <w:tab/>
        <w:t xml:space="preserve">      </w:t>
      </w:r>
      <w:r w:rsidR="00C07B57">
        <w:rPr>
          <w:rFonts w:ascii="Arial" w:hAnsi="Arial"/>
          <w:sz w:val="22"/>
          <w:szCs w:val="22"/>
        </w:rPr>
        <w:tab/>
      </w:r>
      <w:r w:rsidR="00C07B57">
        <w:rPr>
          <w:rFonts w:ascii="Arial" w:hAnsi="Arial"/>
          <w:sz w:val="22"/>
          <w:szCs w:val="22"/>
        </w:rPr>
        <w:tab/>
      </w:r>
      <w:r w:rsidR="00F06C44" w:rsidRPr="00445FA5">
        <w:rPr>
          <w:rFonts w:ascii="Arial" w:hAnsi="Arial"/>
          <w:sz w:val="22"/>
          <w:szCs w:val="22"/>
        </w:rPr>
        <w:t xml:space="preserve"> </w:t>
      </w:r>
      <w:r w:rsidR="00C07B57">
        <w:rPr>
          <w:rFonts w:ascii="Arial" w:hAnsi="Arial"/>
          <w:sz w:val="22"/>
          <w:szCs w:val="22"/>
        </w:rPr>
        <w:t xml:space="preserve">        </w:t>
      </w:r>
      <w:r w:rsidR="0086264A" w:rsidRPr="00445FA5">
        <w:rPr>
          <w:rFonts w:ascii="Arial" w:hAnsi="Arial"/>
          <w:b/>
          <w:sz w:val="22"/>
          <w:szCs w:val="22"/>
        </w:rPr>
        <w:t>[4 marks]</w:t>
      </w:r>
    </w:p>
    <w:p w14:paraId="782C7FD8" w14:textId="5559BCD0" w:rsidR="0086264A" w:rsidRPr="0061409A" w:rsidRDefault="00CA1473" w:rsidP="0061409A">
      <w:pPr>
        <w:ind w:right="992"/>
        <w:jc w:val="center"/>
        <w:rPr>
          <w:rFonts w:ascii="Arial" w:hAnsi="Arial"/>
          <w:b/>
          <w:color w:val="FF0000"/>
          <w:sz w:val="22"/>
          <w:szCs w:val="22"/>
        </w:rPr>
      </w:pPr>
      <w:r w:rsidRPr="0061409A">
        <w:rPr>
          <w:rFonts w:ascii="Arial" w:hAnsi="Arial"/>
          <w:b/>
          <w:color w:val="FF0000"/>
          <w:sz w:val="22"/>
          <w:szCs w:val="22"/>
        </w:rPr>
        <w:t xml:space="preserve">1 – labeled axes, 1 – reactants &amp; products, 1 </w:t>
      </w:r>
      <w:r w:rsidR="0061409A" w:rsidRPr="0061409A">
        <w:rPr>
          <w:rFonts w:ascii="Arial" w:hAnsi="Arial"/>
          <w:b/>
          <w:color w:val="FF0000"/>
          <w:sz w:val="22"/>
          <w:szCs w:val="22"/>
        </w:rPr>
        <w:t>–</w:t>
      </w:r>
      <w:r w:rsidRPr="0061409A">
        <w:rPr>
          <w:rFonts w:ascii="Arial" w:hAnsi="Arial"/>
          <w:b/>
          <w:color w:val="FF0000"/>
          <w:sz w:val="22"/>
          <w:szCs w:val="22"/>
        </w:rPr>
        <w:t xml:space="preserve"> </w:t>
      </w:r>
      <w:r w:rsidR="0061409A" w:rsidRPr="0061409A">
        <w:rPr>
          <w:rFonts w:ascii="Arial" w:hAnsi="Arial"/>
          <w:b/>
          <w:color w:val="FF0000"/>
          <w:sz w:val="22"/>
          <w:szCs w:val="22"/>
        </w:rPr>
        <w:t xml:space="preserve">Ea to scale, 1 - </w:t>
      </w:r>
      <w:r w:rsidR="0061409A" w:rsidRPr="0061409A">
        <w:rPr>
          <w:rFonts w:ascii="Arial" w:hAnsi="Arial"/>
          <w:b/>
          <w:color w:val="FF0000"/>
          <w:sz w:val="22"/>
          <w:szCs w:val="22"/>
        </w:rPr>
        <w:sym w:font="Symbol" w:char="F044"/>
      </w:r>
      <w:r w:rsidR="0061409A" w:rsidRPr="0061409A">
        <w:rPr>
          <w:rFonts w:ascii="Arial" w:hAnsi="Arial"/>
          <w:b/>
          <w:color w:val="FF0000"/>
          <w:sz w:val="22"/>
          <w:szCs w:val="22"/>
        </w:rPr>
        <w:t>H to scale</w:t>
      </w:r>
    </w:p>
    <w:p w14:paraId="4FC2103D" w14:textId="77777777" w:rsidR="00445FA5" w:rsidRPr="00445FA5" w:rsidRDefault="00445FA5" w:rsidP="00100DCC">
      <w:pPr>
        <w:ind w:right="992"/>
        <w:rPr>
          <w:rFonts w:ascii="Arial" w:hAnsi="Arial"/>
          <w:sz w:val="22"/>
          <w:szCs w:val="22"/>
        </w:rPr>
      </w:pPr>
    </w:p>
    <w:p w14:paraId="41020DAC" w14:textId="39EB6214" w:rsidR="00B90A08" w:rsidRPr="00445FA5" w:rsidRDefault="00CA1473" w:rsidP="0086264A">
      <w:pPr>
        <w:jc w:val="right"/>
        <w:rPr>
          <w:rFonts w:ascii="Arial" w:hAnsi="Arial"/>
          <w:sz w:val="22"/>
          <w:szCs w:val="22"/>
        </w:rPr>
      </w:pPr>
      <w:r w:rsidRPr="00445FA5">
        <w:rPr>
          <w:rFonts w:ascii="Arial" w:hAnsi="Arial"/>
          <w:noProof/>
          <w:sz w:val="22"/>
          <w:szCs w:val="22"/>
        </w:rPr>
        <w:drawing>
          <wp:inline distT="0" distB="0" distL="0" distR="0" wp14:anchorId="7D90B528" wp14:editId="3382BF23">
            <wp:extent cx="6197600" cy="3746500"/>
            <wp:effectExtent l="0" t="0" r="0" b="1270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197600" cy="3746500"/>
                    </a:xfrm>
                    <a:prstGeom prst="rect">
                      <a:avLst/>
                    </a:prstGeom>
                    <a:noFill/>
                    <a:ln>
                      <a:noFill/>
                    </a:ln>
                  </pic:spPr>
                </pic:pic>
              </a:graphicData>
            </a:graphic>
          </wp:inline>
        </w:drawing>
      </w:r>
    </w:p>
    <w:p w14:paraId="06D3550E" w14:textId="77777777" w:rsidR="00B90A08" w:rsidRPr="00445FA5" w:rsidRDefault="00B90A08" w:rsidP="00B90A08">
      <w:pPr>
        <w:rPr>
          <w:rFonts w:ascii="Arial" w:hAnsi="Arial"/>
          <w:sz w:val="22"/>
          <w:szCs w:val="22"/>
        </w:rPr>
      </w:pPr>
    </w:p>
    <w:p w14:paraId="6F37D35D" w14:textId="77777777" w:rsidR="0086264A" w:rsidRPr="00445FA5" w:rsidRDefault="0086264A" w:rsidP="00B90A08">
      <w:pPr>
        <w:rPr>
          <w:rFonts w:ascii="Arial" w:hAnsi="Arial"/>
          <w:sz w:val="22"/>
          <w:szCs w:val="22"/>
        </w:rPr>
      </w:pPr>
    </w:p>
    <w:p w14:paraId="5D81F6A9" w14:textId="68BAB36C" w:rsidR="00B90A08" w:rsidRPr="00445FA5" w:rsidRDefault="00870E4B" w:rsidP="00870E4B">
      <w:pPr>
        <w:pStyle w:val="ListParagraph"/>
        <w:numPr>
          <w:ilvl w:val="1"/>
          <w:numId w:val="29"/>
        </w:numPr>
        <w:ind w:right="-8"/>
        <w:rPr>
          <w:rFonts w:ascii="Arial" w:hAnsi="Arial"/>
          <w:sz w:val="22"/>
          <w:szCs w:val="22"/>
        </w:rPr>
      </w:pPr>
      <w:r w:rsidRPr="00C07B57">
        <w:rPr>
          <w:rFonts w:ascii="Arial" w:hAnsi="Arial"/>
          <w:sz w:val="22"/>
          <w:szCs w:val="22"/>
        </w:rPr>
        <w:t>Is this an endothermic or exothermic reaction?</w:t>
      </w:r>
      <w:r w:rsidR="0061409A">
        <w:rPr>
          <w:rFonts w:ascii="Arial" w:hAnsi="Arial"/>
          <w:sz w:val="22"/>
          <w:szCs w:val="22"/>
        </w:rPr>
        <w:tab/>
      </w:r>
      <w:r w:rsidR="0061409A" w:rsidRPr="0061409A">
        <w:rPr>
          <w:rFonts w:ascii="Arial" w:hAnsi="Arial"/>
          <w:b/>
          <w:color w:val="FF0000"/>
          <w:sz w:val="22"/>
          <w:szCs w:val="22"/>
        </w:rPr>
        <w:t xml:space="preserve">Exothermic </w:t>
      </w:r>
      <w:r w:rsidR="0061409A" w:rsidRPr="0061409A">
        <w:rPr>
          <w:rFonts w:ascii="Arial" w:hAnsi="Arial"/>
          <w:b/>
          <w:color w:val="FF0000"/>
          <w:sz w:val="22"/>
          <w:szCs w:val="22"/>
        </w:rPr>
        <w:tab/>
      </w:r>
      <w:r w:rsidR="0061409A">
        <w:rPr>
          <w:rFonts w:ascii="Arial" w:hAnsi="Arial"/>
          <w:b/>
          <w:sz w:val="22"/>
          <w:szCs w:val="22"/>
        </w:rPr>
        <w:tab/>
      </w:r>
      <w:r w:rsidR="0061409A">
        <w:rPr>
          <w:rFonts w:ascii="Arial" w:hAnsi="Arial"/>
          <w:b/>
          <w:sz w:val="22"/>
          <w:szCs w:val="22"/>
        </w:rPr>
        <w:tab/>
        <w:t xml:space="preserve">           </w:t>
      </w:r>
      <w:r w:rsidR="0086264A" w:rsidRPr="00445FA5">
        <w:rPr>
          <w:rFonts w:ascii="Arial" w:hAnsi="Arial"/>
          <w:b/>
          <w:sz w:val="22"/>
          <w:szCs w:val="22"/>
        </w:rPr>
        <w:t>[1 mark]</w:t>
      </w:r>
    </w:p>
    <w:p w14:paraId="553292E5" w14:textId="77777777" w:rsidR="0077021B" w:rsidRDefault="0077021B" w:rsidP="0086264A">
      <w:pPr>
        <w:pStyle w:val="BodyText"/>
        <w:tabs>
          <w:tab w:val="left" w:pos="993"/>
        </w:tabs>
        <w:rPr>
          <w:rFonts w:ascii="Arial" w:hAnsi="Arial" w:cs="Arial"/>
          <w:b/>
          <w:sz w:val="22"/>
          <w:szCs w:val="22"/>
        </w:rPr>
      </w:pPr>
    </w:p>
    <w:p w14:paraId="2507F2FC" w14:textId="17DEE13E" w:rsidR="00445FA5" w:rsidRPr="00445FA5" w:rsidRDefault="00445FA5" w:rsidP="00445FA5">
      <w:pPr>
        <w:pStyle w:val="BodyText"/>
        <w:numPr>
          <w:ilvl w:val="0"/>
          <w:numId w:val="29"/>
        </w:numPr>
        <w:tabs>
          <w:tab w:val="left" w:pos="993"/>
        </w:tabs>
        <w:rPr>
          <w:rFonts w:ascii="Arial" w:hAnsi="Arial" w:cs="Arial"/>
          <w:sz w:val="22"/>
          <w:szCs w:val="22"/>
        </w:rPr>
      </w:pPr>
      <w:r>
        <w:rPr>
          <w:rFonts w:ascii="Arial" w:hAnsi="Arial" w:cs="Arial"/>
          <w:sz w:val="22"/>
          <w:szCs w:val="22"/>
        </w:rPr>
        <w:t xml:space="preserve">If 2.00 g of </w:t>
      </w:r>
      <w:r w:rsidR="00C07B57">
        <w:rPr>
          <w:rFonts w:ascii="Arial" w:hAnsi="Arial" w:cs="Arial"/>
          <w:sz w:val="22"/>
          <w:szCs w:val="22"/>
        </w:rPr>
        <w:t xml:space="preserve">hydrogen bromide </w:t>
      </w:r>
      <w:r>
        <w:rPr>
          <w:rFonts w:ascii="Arial" w:hAnsi="Arial" w:cs="Arial"/>
          <w:sz w:val="22"/>
          <w:szCs w:val="22"/>
        </w:rPr>
        <w:t xml:space="preserve">and 14.0 g of </w:t>
      </w:r>
      <w:r w:rsidR="00C07B57">
        <w:rPr>
          <w:rFonts w:ascii="Arial" w:hAnsi="Arial" w:cs="Arial"/>
          <w:sz w:val="22"/>
          <w:szCs w:val="22"/>
        </w:rPr>
        <w:t xml:space="preserve">water are mixed, what is the total number of hydrogen </w:t>
      </w:r>
      <w:r w:rsidR="00C07B57">
        <w:rPr>
          <w:rFonts w:ascii="Arial" w:hAnsi="Arial" w:cs="Arial"/>
          <w:b/>
          <w:sz w:val="22"/>
          <w:szCs w:val="22"/>
        </w:rPr>
        <w:t>ATOMS</w:t>
      </w:r>
      <w:r w:rsidR="00C07B57">
        <w:rPr>
          <w:rFonts w:ascii="Arial" w:hAnsi="Arial" w:cs="Arial"/>
          <w:sz w:val="22"/>
          <w:szCs w:val="22"/>
        </w:rPr>
        <w:t xml:space="preserve"> present in the mixture?  Show all working and give your answer to the appropriate number of significant figures.</w:t>
      </w:r>
      <w:r w:rsidR="00C07B57">
        <w:rPr>
          <w:rFonts w:ascii="Arial" w:hAnsi="Arial" w:cs="Arial"/>
          <w:sz w:val="22"/>
          <w:szCs w:val="22"/>
        </w:rPr>
        <w:tab/>
      </w:r>
      <w:r w:rsidR="00C07B57">
        <w:rPr>
          <w:rFonts w:ascii="Arial" w:hAnsi="Arial" w:cs="Arial"/>
          <w:sz w:val="22"/>
          <w:szCs w:val="22"/>
        </w:rPr>
        <w:tab/>
      </w:r>
      <w:r w:rsidR="00C07B57">
        <w:rPr>
          <w:rFonts w:ascii="Arial" w:hAnsi="Arial" w:cs="Arial"/>
          <w:sz w:val="22"/>
          <w:szCs w:val="22"/>
        </w:rPr>
        <w:tab/>
      </w:r>
      <w:r w:rsidR="00C07B57">
        <w:rPr>
          <w:rFonts w:ascii="Arial" w:hAnsi="Arial" w:cs="Arial"/>
          <w:sz w:val="22"/>
          <w:szCs w:val="22"/>
        </w:rPr>
        <w:tab/>
      </w:r>
      <w:r w:rsidR="00C07B57">
        <w:rPr>
          <w:rFonts w:ascii="Arial" w:hAnsi="Arial" w:cs="Arial"/>
          <w:sz w:val="22"/>
          <w:szCs w:val="22"/>
        </w:rPr>
        <w:tab/>
      </w:r>
      <w:r w:rsidR="00C07B57">
        <w:rPr>
          <w:rFonts w:ascii="Arial" w:hAnsi="Arial" w:cs="Arial"/>
          <w:sz w:val="22"/>
          <w:szCs w:val="22"/>
        </w:rPr>
        <w:tab/>
      </w:r>
      <w:r w:rsidR="00C07B57">
        <w:rPr>
          <w:rFonts w:ascii="Arial" w:hAnsi="Arial" w:cs="Arial"/>
          <w:sz w:val="22"/>
          <w:szCs w:val="22"/>
        </w:rPr>
        <w:tab/>
      </w:r>
      <w:r w:rsidR="00C07B57">
        <w:rPr>
          <w:rFonts w:ascii="Arial" w:hAnsi="Arial" w:cs="Arial"/>
          <w:sz w:val="22"/>
          <w:szCs w:val="22"/>
        </w:rPr>
        <w:tab/>
      </w:r>
      <w:r w:rsidR="00C07B57">
        <w:rPr>
          <w:rFonts w:ascii="Arial" w:hAnsi="Arial" w:cs="Arial"/>
          <w:sz w:val="22"/>
          <w:szCs w:val="22"/>
        </w:rPr>
        <w:tab/>
        <w:t xml:space="preserve">         </w:t>
      </w:r>
      <w:r w:rsidR="00C07B57" w:rsidRPr="00C07B57">
        <w:rPr>
          <w:rFonts w:ascii="Arial" w:hAnsi="Arial" w:cs="Arial"/>
          <w:b/>
          <w:sz w:val="22"/>
          <w:szCs w:val="22"/>
        </w:rPr>
        <w:t>[4 marks]</w:t>
      </w:r>
      <w:r w:rsidR="00C07B57">
        <w:rPr>
          <w:rFonts w:ascii="Arial" w:hAnsi="Arial" w:cs="Arial"/>
          <w:sz w:val="22"/>
          <w:szCs w:val="22"/>
        </w:rPr>
        <w:tab/>
      </w:r>
      <w:r w:rsidR="00C07B57">
        <w:rPr>
          <w:rFonts w:ascii="Arial" w:hAnsi="Arial" w:cs="Arial"/>
          <w:sz w:val="22"/>
          <w:szCs w:val="22"/>
        </w:rPr>
        <w:tab/>
      </w:r>
      <w:r w:rsidR="00C07B57">
        <w:rPr>
          <w:rFonts w:ascii="Arial" w:hAnsi="Arial" w:cs="Arial"/>
          <w:sz w:val="22"/>
          <w:szCs w:val="22"/>
        </w:rPr>
        <w:tab/>
      </w:r>
      <w:r w:rsidR="00C07B57">
        <w:rPr>
          <w:rFonts w:ascii="Arial" w:hAnsi="Arial" w:cs="Arial"/>
          <w:sz w:val="22"/>
          <w:szCs w:val="22"/>
        </w:rPr>
        <w:tab/>
      </w:r>
      <w:r w:rsidR="00C07B57">
        <w:rPr>
          <w:rFonts w:ascii="Arial" w:hAnsi="Arial" w:cs="Arial"/>
          <w:sz w:val="22"/>
          <w:szCs w:val="22"/>
        </w:rPr>
        <w:tab/>
      </w:r>
      <w:r w:rsidR="00C07B57">
        <w:rPr>
          <w:rFonts w:ascii="Arial" w:hAnsi="Arial" w:cs="Arial"/>
          <w:sz w:val="22"/>
          <w:szCs w:val="22"/>
        </w:rPr>
        <w:tab/>
      </w:r>
      <w:r w:rsidR="00C07B57">
        <w:rPr>
          <w:rFonts w:ascii="Arial" w:hAnsi="Arial" w:cs="Arial"/>
          <w:sz w:val="22"/>
          <w:szCs w:val="22"/>
        </w:rPr>
        <w:tab/>
      </w:r>
      <w:r w:rsidR="00C07B57">
        <w:rPr>
          <w:rFonts w:ascii="Arial" w:hAnsi="Arial" w:cs="Arial"/>
          <w:sz w:val="22"/>
          <w:szCs w:val="22"/>
        </w:rPr>
        <w:tab/>
      </w:r>
      <w:r w:rsidR="00C07B57">
        <w:rPr>
          <w:rFonts w:ascii="Arial" w:hAnsi="Arial" w:cs="Arial"/>
          <w:sz w:val="22"/>
          <w:szCs w:val="22"/>
        </w:rPr>
        <w:tab/>
      </w:r>
    </w:p>
    <w:p w14:paraId="3D016C0A" w14:textId="3A26F5E1" w:rsidR="00445FA5" w:rsidRPr="0061409A" w:rsidRDefault="0061409A" w:rsidP="0061409A">
      <w:pPr>
        <w:pStyle w:val="BodyText"/>
        <w:tabs>
          <w:tab w:val="left" w:pos="993"/>
        </w:tabs>
        <w:spacing w:after="0"/>
        <w:rPr>
          <w:rFonts w:ascii="Arial" w:hAnsi="Arial" w:cs="Arial"/>
          <w:b/>
          <w:color w:val="FF0000"/>
          <w:sz w:val="22"/>
          <w:szCs w:val="22"/>
        </w:rPr>
      </w:pPr>
      <w:r w:rsidRPr="0061409A">
        <w:rPr>
          <w:rFonts w:ascii="Arial" w:hAnsi="Arial" w:cs="Arial"/>
          <w:b/>
          <w:color w:val="FF0000"/>
          <w:sz w:val="22"/>
          <w:szCs w:val="22"/>
        </w:rPr>
        <w:t>n(H) in HBr = n(HBr) = m/M</w:t>
      </w:r>
      <w:r w:rsidRPr="0061409A">
        <w:rPr>
          <w:rFonts w:ascii="Arial" w:hAnsi="Arial" w:cs="Arial"/>
          <w:b/>
          <w:color w:val="FF0000"/>
          <w:sz w:val="22"/>
          <w:szCs w:val="22"/>
        </w:rPr>
        <w:tab/>
      </w:r>
      <w:r w:rsidRPr="0061409A">
        <w:rPr>
          <w:rFonts w:ascii="Arial" w:hAnsi="Arial" w:cs="Arial"/>
          <w:b/>
          <w:color w:val="FF0000"/>
          <w:sz w:val="22"/>
          <w:szCs w:val="22"/>
        </w:rPr>
        <w:tab/>
      </w:r>
      <w:r w:rsidRPr="0061409A">
        <w:rPr>
          <w:rFonts w:ascii="Arial" w:hAnsi="Arial" w:cs="Arial"/>
          <w:b/>
          <w:color w:val="FF0000"/>
          <w:sz w:val="22"/>
          <w:szCs w:val="22"/>
        </w:rPr>
        <w:tab/>
      </w:r>
      <w:r w:rsidRPr="0061409A">
        <w:rPr>
          <w:rFonts w:ascii="Arial" w:hAnsi="Arial" w:cs="Arial"/>
          <w:b/>
          <w:color w:val="FF0000"/>
          <w:sz w:val="22"/>
          <w:szCs w:val="22"/>
        </w:rPr>
        <w:tab/>
      </w:r>
      <w:r w:rsidRPr="0061409A">
        <w:rPr>
          <w:rFonts w:ascii="Arial" w:hAnsi="Arial" w:cs="Arial"/>
          <w:b/>
          <w:color w:val="FF0000"/>
          <w:sz w:val="22"/>
          <w:szCs w:val="22"/>
        </w:rPr>
        <w:tab/>
        <w:t xml:space="preserve">         M(HBr) = 1.008 + 79.9 = 80.908 gmol</w:t>
      </w:r>
      <w:r w:rsidRPr="0061409A">
        <w:rPr>
          <w:rFonts w:ascii="Arial" w:hAnsi="Arial" w:cs="Arial"/>
          <w:b/>
          <w:color w:val="FF0000"/>
          <w:sz w:val="22"/>
          <w:szCs w:val="22"/>
          <w:vertAlign w:val="superscript"/>
        </w:rPr>
        <w:t>-1</w:t>
      </w:r>
    </w:p>
    <w:p w14:paraId="7A9A81D6" w14:textId="34E9134C" w:rsidR="00445FA5" w:rsidRPr="0061409A" w:rsidRDefault="0061409A" w:rsidP="0061409A">
      <w:pPr>
        <w:pStyle w:val="BodyText"/>
        <w:tabs>
          <w:tab w:val="left" w:pos="993"/>
        </w:tabs>
        <w:spacing w:after="0"/>
        <w:rPr>
          <w:rFonts w:ascii="Arial" w:hAnsi="Arial" w:cs="Arial"/>
          <w:b/>
          <w:color w:val="FF0000"/>
          <w:sz w:val="22"/>
          <w:szCs w:val="22"/>
        </w:rPr>
      </w:pPr>
      <w:r w:rsidRPr="0061409A">
        <w:rPr>
          <w:rFonts w:ascii="Arial" w:hAnsi="Arial" w:cs="Arial"/>
          <w:b/>
          <w:color w:val="FF0000"/>
          <w:sz w:val="22"/>
          <w:szCs w:val="22"/>
        </w:rPr>
        <w:tab/>
      </w:r>
      <w:r w:rsidRPr="0061409A">
        <w:rPr>
          <w:rFonts w:ascii="Arial" w:hAnsi="Arial" w:cs="Arial"/>
          <w:b/>
          <w:color w:val="FF0000"/>
          <w:sz w:val="22"/>
          <w:szCs w:val="22"/>
        </w:rPr>
        <w:tab/>
      </w:r>
      <w:r w:rsidRPr="0061409A">
        <w:rPr>
          <w:rFonts w:ascii="Arial" w:hAnsi="Arial" w:cs="Arial"/>
          <w:b/>
          <w:color w:val="FF0000"/>
          <w:sz w:val="22"/>
          <w:szCs w:val="22"/>
        </w:rPr>
        <w:tab/>
        <w:t>= 2/80.908</w:t>
      </w:r>
    </w:p>
    <w:p w14:paraId="1B0549B3" w14:textId="65EAB314" w:rsidR="0061409A" w:rsidRPr="0061409A" w:rsidRDefault="0061409A" w:rsidP="0061409A">
      <w:pPr>
        <w:pStyle w:val="BodyText"/>
        <w:tabs>
          <w:tab w:val="left" w:pos="993"/>
        </w:tabs>
        <w:spacing w:after="0"/>
        <w:rPr>
          <w:rFonts w:ascii="Arial" w:hAnsi="Arial" w:cs="Arial"/>
          <w:b/>
          <w:color w:val="FF0000"/>
          <w:sz w:val="22"/>
          <w:szCs w:val="22"/>
        </w:rPr>
      </w:pPr>
      <w:r w:rsidRPr="0061409A">
        <w:rPr>
          <w:rFonts w:ascii="Arial" w:hAnsi="Arial" w:cs="Arial"/>
          <w:b/>
          <w:color w:val="FF0000"/>
          <w:sz w:val="22"/>
          <w:szCs w:val="22"/>
        </w:rPr>
        <w:tab/>
      </w:r>
      <w:r w:rsidRPr="0061409A">
        <w:rPr>
          <w:rFonts w:ascii="Arial" w:hAnsi="Arial" w:cs="Arial"/>
          <w:b/>
          <w:color w:val="FF0000"/>
          <w:sz w:val="22"/>
          <w:szCs w:val="22"/>
        </w:rPr>
        <w:tab/>
      </w:r>
      <w:r w:rsidRPr="0061409A">
        <w:rPr>
          <w:rFonts w:ascii="Arial" w:hAnsi="Arial" w:cs="Arial"/>
          <w:b/>
          <w:color w:val="FF0000"/>
          <w:sz w:val="22"/>
          <w:szCs w:val="22"/>
        </w:rPr>
        <w:tab/>
        <w:t>= 0.0247 mol H</w:t>
      </w:r>
      <w:r>
        <w:rPr>
          <w:rFonts w:ascii="Arial" w:hAnsi="Arial" w:cs="Arial"/>
          <w:b/>
          <w:color w:val="FF0000"/>
          <w:sz w:val="22"/>
          <w:szCs w:val="22"/>
        </w:rPr>
        <w:tab/>
      </w:r>
      <w:r w:rsidRPr="0061409A">
        <w:rPr>
          <w:rFonts w:ascii="Arial" w:hAnsi="Arial" w:cs="Arial"/>
          <w:b/>
          <w:color w:val="FF0000"/>
          <w:sz w:val="22"/>
          <w:szCs w:val="22"/>
          <w:u w:val="single"/>
        </w:rPr>
        <w:t>1 mark</w:t>
      </w:r>
    </w:p>
    <w:p w14:paraId="6C961815" w14:textId="77777777" w:rsidR="0061409A" w:rsidRPr="0061409A" w:rsidRDefault="0061409A" w:rsidP="0061409A">
      <w:pPr>
        <w:pStyle w:val="BodyText"/>
        <w:tabs>
          <w:tab w:val="left" w:pos="993"/>
        </w:tabs>
        <w:spacing w:after="0"/>
        <w:rPr>
          <w:rFonts w:ascii="Arial" w:hAnsi="Arial" w:cs="Arial"/>
          <w:b/>
          <w:color w:val="FF0000"/>
          <w:sz w:val="22"/>
          <w:szCs w:val="22"/>
        </w:rPr>
      </w:pPr>
    </w:p>
    <w:p w14:paraId="4E0AD248" w14:textId="351061F8" w:rsidR="0061409A" w:rsidRPr="0061409A" w:rsidRDefault="0061409A" w:rsidP="0061409A">
      <w:pPr>
        <w:pStyle w:val="BodyText"/>
        <w:tabs>
          <w:tab w:val="left" w:pos="993"/>
        </w:tabs>
        <w:spacing w:after="0"/>
        <w:rPr>
          <w:rFonts w:ascii="Arial" w:hAnsi="Arial" w:cs="Arial"/>
          <w:b/>
          <w:color w:val="FF0000"/>
          <w:sz w:val="22"/>
          <w:szCs w:val="22"/>
        </w:rPr>
      </w:pPr>
      <w:r w:rsidRPr="0061409A">
        <w:rPr>
          <w:rFonts w:ascii="Arial" w:hAnsi="Arial" w:cs="Arial"/>
          <w:b/>
          <w:color w:val="FF0000"/>
          <w:sz w:val="22"/>
          <w:szCs w:val="22"/>
        </w:rPr>
        <w:t>n(H) in H</w:t>
      </w:r>
      <w:r w:rsidRPr="0061409A">
        <w:rPr>
          <w:rFonts w:ascii="Arial" w:hAnsi="Arial" w:cs="Arial"/>
          <w:b/>
          <w:color w:val="FF0000"/>
          <w:sz w:val="22"/>
          <w:szCs w:val="22"/>
          <w:vertAlign w:val="subscript"/>
        </w:rPr>
        <w:t>2</w:t>
      </w:r>
      <w:r w:rsidRPr="0061409A">
        <w:rPr>
          <w:rFonts w:ascii="Arial" w:hAnsi="Arial" w:cs="Arial"/>
          <w:b/>
          <w:color w:val="FF0000"/>
          <w:sz w:val="22"/>
          <w:szCs w:val="22"/>
        </w:rPr>
        <w:t>O = 2 x n(H</w:t>
      </w:r>
      <w:r w:rsidRPr="0061409A">
        <w:rPr>
          <w:rFonts w:ascii="Arial" w:hAnsi="Arial" w:cs="Arial"/>
          <w:b/>
          <w:color w:val="FF0000"/>
          <w:sz w:val="22"/>
          <w:szCs w:val="22"/>
          <w:vertAlign w:val="subscript"/>
        </w:rPr>
        <w:t>2</w:t>
      </w:r>
      <w:r w:rsidRPr="0061409A">
        <w:rPr>
          <w:rFonts w:ascii="Arial" w:hAnsi="Arial" w:cs="Arial"/>
          <w:b/>
          <w:color w:val="FF0000"/>
          <w:sz w:val="22"/>
          <w:szCs w:val="22"/>
        </w:rPr>
        <w:t>O) = 2 x m/M</w:t>
      </w:r>
      <w:r w:rsidRPr="0061409A">
        <w:rPr>
          <w:rFonts w:ascii="Arial" w:hAnsi="Arial" w:cs="Arial"/>
          <w:b/>
          <w:color w:val="FF0000"/>
          <w:sz w:val="22"/>
          <w:szCs w:val="22"/>
        </w:rPr>
        <w:tab/>
      </w:r>
      <w:r w:rsidRPr="0061409A">
        <w:rPr>
          <w:rFonts w:ascii="Arial" w:hAnsi="Arial" w:cs="Arial"/>
          <w:b/>
          <w:color w:val="FF0000"/>
          <w:sz w:val="22"/>
          <w:szCs w:val="22"/>
        </w:rPr>
        <w:tab/>
      </w:r>
      <w:r w:rsidRPr="0061409A">
        <w:rPr>
          <w:rFonts w:ascii="Arial" w:hAnsi="Arial" w:cs="Arial"/>
          <w:b/>
          <w:color w:val="FF0000"/>
          <w:sz w:val="22"/>
          <w:szCs w:val="22"/>
        </w:rPr>
        <w:tab/>
      </w:r>
      <w:r w:rsidRPr="0061409A">
        <w:rPr>
          <w:rFonts w:ascii="Arial" w:hAnsi="Arial" w:cs="Arial"/>
          <w:b/>
          <w:color w:val="FF0000"/>
          <w:sz w:val="22"/>
          <w:szCs w:val="22"/>
        </w:rPr>
        <w:tab/>
        <w:t xml:space="preserve">        M(H</w:t>
      </w:r>
      <w:r w:rsidRPr="0061409A">
        <w:rPr>
          <w:rFonts w:ascii="Arial" w:hAnsi="Arial" w:cs="Arial"/>
          <w:b/>
          <w:color w:val="FF0000"/>
          <w:sz w:val="22"/>
          <w:szCs w:val="22"/>
          <w:vertAlign w:val="subscript"/>
        </w:rPr>
        <w:t>2</w:t>
      </w:r>
      <w:r w:rsidRPr="0061409A">
        <w:rPr>
          <w:rFonts w:ascii="Arial" w:hAnsi="Arial" w:cs="Arial"/>
          <w:b/>
          <w:color w:val="FF0000"/>
          <w:sz w:val="22"/>
          <w:szCs w:val="22"/>
        </w:rPr>
        <w:t>O) = 2(1.008) + 16 = 18.016 gmol</w:t>
      </w:r>
      <w:r w:rsidRPr="0061409A">
        <w:rPr>
          <w:rFonts w:ascii="Arial" w:hAnsi="Arial" w:cs="Arial"/>
          <w:b/>
          <w:color w:val="FF0000"/>
          <w:sz w:val="22"/>
          <w:szCs w:val="22"/>
          <w:vertAlign w:val="superscript"/>
        </w:rPr>
        <w:t>-1</w:t>
      </w:r>
    </w:p>
    <w:p w14:paraId="1473F684" w14:textId="060B07BF" w:rsidR="00445FA5" w:rsidRPr="0061409A" w:rsidRDefault="0061409A" w:rsidP="0061409A">
      <w:pPr>
        <w:pStyle w:val="BodyText"/>
        <w:tabs>
          <w:tab w:val="left" w:pos="993"/>
        </w:tabs>
        <w:spacing w:after="0"/>
        <w:rPr>
          <w:rFonts w:ascii="Arial" w:hAnsi="Arial" w:cs="Arial"/>
          <w:b/>
          <w:color w:val="FF0000"/>
          <w:sz w:val="22"/>
          <w:szCs w:val="22"/>
        </w:rPr>
      </w:pPr>
      <w:r w:rsidRPr="0061409A">
        <w:rPr>
          <w:rFonts w:ascii="Arial" w:hAnsi="Arial" w:cs="Arial"/>
          <w:b/>
          <w:color w:val="FF0000"/>
          <w:sz w:val="22"/>
          <w:szCs w:val="22"/>
        </w:rPr>
        <w:tab/>
      </w:r>
      <w:r w:rsidRPr="0061409A">
        <w:rPr>
          <w:rFonts w:ascii="Arial" w:hAnsi="Arial" w:cs="Arial"/>
          <w:b/>
          <w:color w:val="FF0000"/>
          <w:sz w:val="22"/>
          <w:szCs w:val="22"/>
        </w:rPr>
        <w:tab/>
      </w:r>
      <w:r w:rsidRPr="0061409A">
        <w:rPr>
          <w:rFonts w:ascii="Arial" w:hAnsi="Arial" w:cs="Arial"/>
          <w:b/>
          <w:color w:val="FF0000"/>
          <w:sz w:val="22"/>
          <w:szCs w:val="22"/>
        </w:rPr>
        <w:tab/>
        <w:t xml:space="preserve">      = 2 x 14/18.016</w:t>
      </w:r>
    </w:p>
    <w:p w14:paraId="508B2B5A" w14:textId="26DD0AC9" w:rsidR="0061409A" w:rsidRPr="0061409A" w:rsidRDefault="0061409A" w:rsidP="0061409A">
      <w:pPr>
        <w:pStyle w:val="BodyText"/>
        <w:tabs>
          <w:tab w:val="left" w:pos="993"/>
        </w:tabs>
        <w:spacing w:after="0"/>
        <w:rPr>
          <w:rFonts w:ascii="Arial" w:hAnsi="Arial" w:cs="Arial"/>
          <w:b/>
          <w:color w:val="FF0000"/>
          <w:sz w:val="22"/>
          <w:szCs w:val="22"/>
        </w:rPr>
      </w:pPr>
      <w:r w:rsidRPr="0061409A">
        <w:rPr>
          <w:rFonts w:ascii="Arial" w:hAnsi="Arial" w:cs="Arial"/>
          <w:b/>
          <w:color w:val="FF0000"/>
          <w:sz w:val="22"/>
          <w:szCs w:val="22"/>
        </w:rPr>
        <w:tab/>
      </w:r>
      <w:r w:rsidRPr="0061409A">
        <w:rPr>
          <w:rFonts w:ascii="Arial" w:hAnsi="Arial" w:cs="Arial"/>
          <w:b/>
          <w:color w:val="FF0000"/>
          <w:sz w:val="22"/>
          <w:szCs w:val="22"/>
        </w:rPr>
        <w:tab/>
      </w:r>
      <w:r w:rsidRPr="0061409A">
        <w:rPr>
          <w:rFonts w:ascii="Arial" w:hAnsi="Arial" w:cs="Arial"/>
          <w:b/>
          <w:color w:val="FF0000"/>
          <w:sz w:val="22"/>
          <w:szCs w:val="22"/>
        </w:rPr>
        <w:tab/>
        <w:t xml:space="preserve">      = 1.55 mol</w:t>
      </w:r>
      <w:r>
        <w:rPr>
          <w:rFonts w:ascii="Arial" w:hAnsi="Arial" w:cs="Arial"/>
          <w:b/>
          <w:color w:val="FF0000"/>
          <w:sz w:val="22"/>
          <w:szCs w:val="22"/>
        </w:rPr>
        <w:tab/>
      </w:r>
      <w:r>
        <w:rPr>
          <w:rFonts w:ascii="Arial" w:hAnsi="Arial" w:cs="Arial"/>
          <w:b/>
          <w:color w:val="FF0000"/>
          <w:sz w:val="22"/>
          <w:szCs w:val="22"/>
        </w:rPr>
        <w:tab/>
      </w:r>
      <w:r w:rsidRPr="0061409A">
        <w:rPr>
          <w:rFonts w:ascii="Arial" w:hAnsi="Arial" w:cs="Arial"/>
          <w:b/>
          <w:color w:val="FF0000"/>
          <w:sz w:val="22"/>
          <w:szCs w:val="22"/>
          <w:u w:val="single"/>
        </w:rPr>
        <w:t>1 mark</w:t>
      </w:r>
    </w:p>
    <w:p w14:paraId="7034DB03" w14:textId="77777777" w:rsidR="0061409A" w:rsidRPr="0061409A" w:rsidRDefault="0061409A" w:rsidP="0061409A">
      <w:pPr>
        <w:pStyle w:val="BodyText"/>
        <w:tabs>
          <w:tab w:val="left" w:pos="993"/>
        </w:tabs>
        <w:spacing w:after="0"/>
        <w:rPr>
          <w:rFonts w:ascii="Arial" w:hAnsi="Arial" w:cs="Arial"/>
          <w:b/>
          <w:color w:val="FF0000"/>
          <w:sz w:val="22"/>
          <w:szCs w:val="22"/>
        </w:rPr>
      </w:pPr>
    </w:p>
    <w:p w14:paraId="7192308C" w14:textId="77E4FD79" w:rsidR="0061409A" w:rsidRPr="0061409A" w:rsidRDefault="0061409A" w:rsidP="0061409A">
      <w:pPr>
        <w:pStyle w:val="BodyText"/>
        <w:tabs>
          <w:tab w:val="left" w:pos="993"/>
        </w:tabs>
        <w:spacing w:after="0"/>
        <w:rPr>
          <w:rFonts w:ascii="Arial" w:hAnsi="Arial" w:cs="Arial"/>
          <w:b/>
          <w:color w:val="FF0000"/>
          <w:sz w:val="22"/>
          <w:szCs w:val="22"/>
        </w:rPr>
      </w:pPr>
      <w:r w:rsidRPr="0061409A">
        <w:rPr>
          <w:rFonts w:ascii="Arial" w:hAnsi="Arial" w:cs="Arial"/>
          <w:b/>
          <w:color w:val="FF0000"/>
          <w:sz w:val="22"/>
          <w:szCs w:val="22"/>
        </w:rPr>
        <w:t>n(H) in total = 0.0247 + 1.55 = 1.5747 mol</w:t>
      </w:r>
      <w:r>
        <w:rPr>
          <w:rFonts w:ascii="Arial" w:hAnsi="Arial" w:cs="Arial"/>
          <w:b/>
          <w:color w:val="FF0000"/>
          <w:sz w:val="22"/>
          <w:szCs w:val="22"/>
        </w:rPr>
        <w:tab/>
      </w:r>
      <w:r w:rsidRPr="0061409A">
        <w:rPr>
          <w:rFonts w:ascii="Arial" w:hAnsi="Arial" w:cs="Arial"/>
          <w:b/>
          <w:color w:val="FF0000"/>
          <w:sz w:val="22"/>
          <w:szCs w:val="22"/>
          <w:u w:val="single"/>
        </w:rPr>
        <w:t>1 mark</w:t>
      </w:r>
    </w:p>
    <w:p w14:paraId="6EC956D5" w14:textId="77777777" w:rsidR="0061409A" w:rsidRPr="0061409A" w:rsidRDefault="0061409A" w:rsidP="0061409A">
      <w:pPr>
        <w:pStyle w:val="BodyText"/>
        <w:tabs>
          <w:tab w:val="left" w:pos="993"/>
        </w:tabs>
        <w:spacing w:after="0"/>
        <w:rPr>
          <w:rFonts w:ascii="Arial" w:hAnsi="Arial" w:cs="Arial"/>
          <w:b/>
          <w:color w:val="FF0000"/>
          <w:sz w:val="22"/>
          <w:szCs w:val="22"/>
        </w:rPr>
      </w:pPr>
    </w:p>
    <w:p w14:paraId="6BAD5BB4" w14:textId="57FBBA9B" w:rsidR="0061409A" w:rsidRPr="0061409A" w:rsidRDefault="0061409A" w:rsidP="0061409A">
      <w:pPr>
        <w:pStyle w:val="BodyText"/>
        <w:tabs>
          <w:tab w:val="left" w:pos="993"/>
        </w:tabs>
        <w:spacing w:after="0"/>
        <w:rPr>
          <w:rFonts w:ascii="Arial" w:hAnsi="Arial" w:cs="Arial"/>
          <w:b/>
          <w:color w:val="FF0000"/>
          <w:sz w:val="22"/>
          <w:szCs w:val="22"/>
        </w:rPr>
      </w:pPr>
      <w:r w:rsidRPr="0061409A">
        <w:rPr>
          <w:rFonts w:ascii="Arial" w:hAnsi="Arial" w:cs="Arial"/>
          <w:b/>
          <w:color w:val="FF0000"/>
          <w:sz w:val="22"/>
          <w:szCs w:val="22"/>
        </w:rPr>
        <w:t>N = N</w:t>
      </w:r>
      <w:r w:rsidRPr="0061409A">
        <w:rPr>
          <w:rFonts w:ascii="Arial" w:hAnsi="Arial" w:cs="Arial"/>
          <w:b/>
          <w:color w:val="FF0000"/>
          <w:sz w:val="22"/>
          <w:szCs w:val="22"/>
          <w:vertAlign w:val="subscript"/>
        </w:rPr>
        <w:t>A</w:t>
      </w:r>
      <w:r w:rsidRPr="0061409A">
        <w:rPr>
          <w:rFonts w:ascii="Arial" w:hAnsi="Arial" w:cs="Arial"/>
          <w:b/>
          <w:color w:val="FF0000"/>
          <w:sz w:val="22"/>
          <w:szCs w:val="22"/>
        </w:rPr>
        <w:t xml:space="preserve"> x n</w:t>
      </w:r>
    </w:p>
    <w:p w14:paraId="3B376A74" w14:textId="58E48A03" w:rsidR="0061409A" w:rsidRPr="0061409A" w:rsidRDefault="0061409A" w:rsidP="0061409A">
      <w:pPr>
        <w:pStyle w:val="BodyText"/>
        <w:tabs>
          <w:tab w:val="left" w:pos="993"/>
        </w:tabs>
        <w:spacing w:after="0"/>
        <w:rPr>
          <w:rFonts w:ascii="Arial" w:hAnsi="Arial" w:cs="Arial"/>
          <w:b/>
          <w:color w:val="FF0000"/>
          <w:sz w:val="22"/>
          <w:szCs w:val="22"/>
        </w:rPr>
      </w:pPr>
      <w:r w:rsidRPr="0061409A">
        <w:rPr>
          <w:rFonts w:ascii="Arial" w:hAnsi="Arial" w:cs="Arial"/>
          <w:b/>
          <w:color w:val="FF0000"/>
          <w:sz w:val="22"/>
          <w:szCs w:val="22"/>
        </w:rPr>
        <w:t xml:space="preserve">    = 6.022 x 10</w:t>
      </w:r>
      <w:r w:rsidRPr="0061409A">
        <w:rPr>
          <w:rFonts w:ascii="Arial" w:hAnsi="Arial" w:cs="Arial"/>
          <w:b/>
          <w:color w:val="FF0000"/>
          <w:sz w:val="22"/>
          <w:szCs w:val="22"/>
          <w:vertAlign w:val="superscript"/>
        </w:rPr>
        <w:t>23</w:t>
      </w:r>
      <w:r w:rsidRPr="0061409A">
        <w:rPr>
          <w:rFonts w:ascii="Arial" w:hAnsi="Arial" w:cs="Arial"/>
          <w:b/>
          <w:color w:val="FF0000"/>
          <w:sz w:val="22"/>
          <w:szCs w:val="22"/>
        </w:rPr>
        <w:t xml:space="preserve"> x 1.5747</w:t>
      </w:r>
    </w:p>
    <w:p w14:paraId="7FFAF060" w14:textId="08F3965E" w:rsidR="0061409A" w:rsidRPr="0061409A" w:rsidRDefault="0061409A" w:rsidP="0061409A">
      <w:pPr>
        <w:pStyle w:val="BodyText"/>
        <w:tabs>
          <w:tab w:val="left" w:pos="993"/>
        </w:tabs>
        <w:spacing w:after="0"/>
        <w:rPr>
          <w:rFonts w:ascii="Arial" w:hAnsi="Arial" w:cs="Arial"/>
          <w:b/>
          <w:color w:val="FF0000"/>
          <w:sz w:val="22"/>
          <w:szCs w:val="22"/>
        </w:rPr>
      </w:pPr>
      <w:r w:rsidRPr="0061409A">
        <w:rPr>
          <w:rFonts w:ascii="Arial" w:hAnsi="Arial" w:cs="Arial"/>
          <w:b/>
          <w:color w:val="FF0000"/>
          <w:sz w:val="22"/>
          <w:szCs w:val="22"/>
        </w:rPr>
        <w:t xml:space="preserve">    =</w:t>
      </w:r>
      <w:r w:rsidRPr="0061409A">
        <w:rPr>
          <w:rFonts w:ascii="Arial" w:hAnsi="Arial" w:cs="Arial"/>
          <w:b/>
          <w:color w:val="FF0000"/>
          <w:sz w:val="22"/>
          <w:szCs w:val="22"/>
          <w:u w:val="single"/>
        </w:rPr>
        <w:t xml:space="preserve"> 9.48 x 10</w:t>
      </w:r>
      <w:r w:rsidRPr="0061409A">
        <w:rPr>
          <w:rFonts w:ascii="Arial" w:hAnsi="Arial" w:cs="Arial"/>
          <w:b/>
          <w:color w:val="FF0000"/>
          <w:sz w:val="22"/>
          <w:szCs w:val="22"/>
          <w:u w:val="single"/>
          <w:vertAlign w:val="superscript"/>
        </w:rPr>
        <w:t>23</w:t>
      </w:r>
      <w:r w:rsidRPr="0061409A">
        <w:rPr>
          <w:rFonts w:ascii="Arial" w:hAnsi="Arial" w:cs="Arial"/>
          <w:b/>
          <w:color w:val="FF0000"/>
          <w:sz w:val="22"/>
          <w:szCs w:val="22"/>
          <w:u w:val="single"/>
        </w:rPr>
        <w:t xml:space="preserve"> atoms</w:t>
      </w:r>
      <w:r>
        <w:rPr>
          <w:rFonts w:ascii="Arial" w:hAnsi="Arial" w:cs="Arial"/>
          <w:b/>
          <w:color w:val="FF0000"/>
          <w:sz w:val="22"/>
          <w:szCs w:val="22"/>
        </w:rPr>
        <w:tab/>
      </w:r>
      <w:r>
        <w:rPr>
          <w:rFonts w:ascii="Arial" w:hAnsi="Arial" w:cs="Arial"/>
          <w:b/>
          <w:color w:val="FF0000"/>
          <w:sz w:val="22"/>
          <w:szCs w:val="22"/>
        </w:rPr>
        <w:tab/>
      </w:r>
      <w:r>
        <w:rPr>
          <w:rFonts w:ascii="Arial" w:hAnsi="Arial" w:cs="Arial"/>
          <w:b/>
          <w:color w:val="FF0000"/>
          <w:sz w:val="22"/>
          <w:szCs w:val="22"/>
        </w:rPr>
        <w:tab/>
      </w:r>
      <w:r w:rsidRPr="0061409A">
        <w:rPr>
          <w:rFonts w:ascii="Arial" w:hAnsi="Arial" w:cs="Arial"/>
          <w:b/>
          <w:color w:val="FF0000"/>
          <w:sz w:val="22"/>
          <w:szCs w:val="22"/>
          <w:u w:val="single"/>
        </w:rPr>
        <w:t>1 mark</w:t>
      </w:r>
    </w:p>
    <w:p w14:paraId="3FC4DE86" w14:textId="77777777" w:rsidR="00445FA5" w:rsidRDefault="00445FA5" w:rsidP="0061409A">
      <w:pPr>
        <w:pStyle w:val="BodyText"/>
        <w:tabs>
          <w:tab w:val="left" w:pos="993"/>
        </w:tabs>
        <w:spacing w:after="0"/>
        <w:rPr>
          <w:rFonts w:ascii="Arial" w:hAnsi="Arial" w:cs="Arial"/>
          <w:b/>
          <w:sz w:val="22"/>
          <w:szCs w:val="22"/>
        </w:rPr>
      </w:pPr>
    </w:p>
    <w:p w14:paraId="7E9999D6" w14:textId="322C344B" w:rsidR="00445FA5" w:rsidRPr="0061409A" w:rsidRDefault="0061409A" w:rsidP="0086264A">
      <w:pPr>
        <w:pStyle w:val="BodyText"/>
        <w:tabs>
          <w:tab w:val="left" w:pos="993"/>
        </w:tabs>
        <w:rPr>
          <w:rFonts w:ascii="Arial" w:hAnsi="Arial" w:cs="Arial"/>
          <w:b/>
          <w:color w:val="FF0000"/>
          <w:sz w:val="22"/>
          <w:szCs w:val="22"/>
        </w:rPr>
      </w:pPr>
      <w:r w:rsidRPr="0061409A">
        <w:rPr>
          <w:rFonts w:ascii="Arial" w:hAnsi="Arial" w:cs="Arial"/>
          <w:b/>
          <w:color w:val="FF0000"/>
          <w:sz w:val="22"/>
          <w:szCs w:val="22"/>
        </w:rPr>
        <w:t>-½ if no units or incorrect SF</w:t>
      </w:r>
    </w:p>
    <w:p w14:paraId="65AF9ACE" w14:textId="77777777" w:rsidR="00445FA5" w:rsidRDefault="00445FA5" w:rsidP="0086264A">
      <w:pPr>
        <w:pStyle w:val="BodyText"/>
        <w:tabs>
          <w:tab w:val="left" w:pos="993"/>
        </w:tabs>
        <w:rPr>
          <w:rFonts w:ascii="Arial" w:hAnsi="Arial" w:cs="Arial"/>
          <w:b/>
          <w:sz w:val="22"/>
          <w:szCs w:val="22"/>
        </w:rPr>
      </w:pPr>
    </w:p>
    <w:p w14:paraId="4A9D9FC3" w14:textId="77777777" w:rsidR="00445FA5" w:rsidRPr="00445FA5" w:rsidRDefault="00445FA5" w:rsidP="0086264A">
      <w:pPr>
        <w:pStyle w:val="BodyText"/>
        <w:tabs>
          <w:tab w:val="left" w:pos="993"/>
        </w:tabs>
        <w:rPr>
          <w:rFonts w:ascii="Arial" w:hAnsi="Arial" w:cs="Arial"/>
          <w:b/>
          <w:sz w:val="22"/>
          <w:szCs w:val="22"/>
        </w:rPr>
      </w:pPr>
    </w:p>
    <w:p w14:paraId="7DF3F725" w14:textId="77777777" w:rsidR="00393875" w:rsidRPr="00445FA5" w:rsidRDefault="00393875" w:rsidP="00393875">
      <w:pPr>
        <w:pStyle w:val="BodyText"/>
        <w:numPr>
          <w:ilvl w:val="0"/>
          <w:numId w:val="29"/>
        </w:numPr>
        <w:tabs>
          <w:tab w:val="left" w:pos="993"/>
        </w:tabs>
        <w:spacing w:after="0"/>
        <w:ind w:left="357" w:hanging="357"/>
        <w:rPr>
          <w:rFonts w:ascii="Arial" w:hAnsi="Arial" w:cs="Arial"/>
          <w:b/>
          <w:sz w:val="22"/>
          <w:szCs w:val="22"/>
        </w:rPr>
      </w:pPr>
      <w:r w:rsidRPr="00445FA5">
        <w:rPr>
          <w:rFonts w:ascii="Arial" w:hAnsi="Arial" w:cs="Arial"/>
          <w:sz w:val="22"/>
          <w:szCs w:val="22"/>
        </w:rPr>
        <w:t>Nitric acid is manufactured by the Ostwald Process.  In the first step, ammonia reacts with oxygen to produce nitric oxide in the presence of a catalyst. This reaction is carried out at a temperature of approximately 900</w:t>
      </w:r>
      <w:r w:rsidRPr="00445FA5">
        <w:rPr>
          <w:rFonts w:ascii="Arial" w:hAnsi="Arial" w:cs="Arial"/>
          <w:sz w:val="22"/>
          <w:szCs w:val="22"/>
          <w:vertAlign w:val="superscript"/>
        </w:rPr>
        <w:t>o</w:t>
      </w:r>
      <w:r w:rsidRPr="00445FA5">
        <w:rPr>
          <w:rFonts w:ascii="Arial" w:hAnsi="Arial" w:cs="Arial"/>
          <w:sz w:val="22"/>
          <w:szCs w:val="22"/>
        </w:rPr>
        <w:t>C and at a pressure of 10 atmospheres.</w:t>
      </w:r>
    </w:p>
    <w:p w14:paraId="135D4825" w14:textId="77777777" w:rsidR="00393875" w:rsidRPr="00445FA5" w:rsidRDefault="00393875" w:rsidP="00393875">
      <w:pPr>
        <w:pStyle w:val="BodyText"/>
        <w:tabs>
          <w:tab w:val="left" w:pos="993"/>
        </w:tabs>
        <w:spacing w:after="0"/>
        <w:ind w:left="357"/>
        <w:rPr>
          <w:rFonts w:ascii="Arial" w:hAnsi="Arial" w:cs="Arial"/>
          <w:b/>
          <w:sz w:val="22"/>
          <w:szCs w:val="22"/>
        </w:rPr>
      </w:pPr>
    </w:p>
    <w:p w14:paraId="7CA57719" w14:textId="1FAE4F3A" w:rsidR="00393875" w:rsidRPr="00445FA5" w:rsidRDefault="00393875" w:rsidP="00393875">
      <w:pPr>
        <w:pStyle w:val="BodyText"/>
        <w:tabs>
          <w:tab w:val="left" w:pos="993"/>
        </w:tabs>
        <w:spacing w:after="0" w:line="360" w:lineRule="auto"/>
        <w:ind w:left="567" w:hanging="567"/>
        <w:jc w:val="center"/>
        <w:rPr>
          <w:rFonts w:ascii="Arial" w:hAnsi="Arial" w:cs="Arial"/>
          <w:sz w:val="22"/>
          <w:szCs w:val="22"/>
        </w:rPr>
      </w:pPr>
      <w:r w:rsidRPr="00445FA5">
        <w:rPr>
          <w:rFonts w:ascii="Arial" w:hAnsi="Arial" w:cs="Arial"/>
          <w:sz w:val="22"/>
          <w:szCs w:val="22"/>
        </w:rPr>
        <w:t>4 NH</w:t>
      </w:r>
      <w:r w:rsidRPr="00445FA5">
        <w:rPr>
          <w:rFonts w:ascii="Arial" w:hAnsi="Arial" w:cs="Arial"/>
          <w:sz w:val="22"/>
          <w:szCs w:val="22"/>
          <w:vertAlign w:val="subscript"/>
        </w:rPr>
        <w:t>3</w:t>
      </w:r>
      <w:r w:rsidRPr="00445FA5">
        <w:rPr>
          <w:rFonts w:ascii="Arial" w:hAnsi="Arial" w:cs="Arial"/>
          <w:sz w:val="22"/>
          <w:szCs w:val="22"/>
        </w:rPr>
        <w:t xml:space="preserve"> (g)</w:t>
      </w:r>
      <w:r w:rsidRPr="00445FA5">
        <w:rPr>
          <w:rFonts w:ascii="Arial" w:hAnsi="Arial" w:cs="Arial"/>
          <w:sz w:val="22"/>
          <w:szCs w:val="22"/>
        </w:rPr>
        <w:tab/>
        <w:t>+</w:t>
      </w:r>
      <w:r w:rsidRPr="00445FA5">
        <w:rPr>
          <w:rFonts w:ascii="Arial" w:hAnsi="Arial" w:cs="Arial"/>
          <w:sz w:val="22"/>
          <w:szCs w:val="22"/>
        </w:rPr>
        <w:tab/>
        <w:t>5 O</w:t>
      </w:r>
      <w:r w:rsidRPr="00445FA5">
        <w:rPr>
          <w:rFonts w:ascii="Arial" w:hAnsi="Arial" w:cs="Arial"/>
          <w:sz w:val="22"/>
          <w:szCs w:val="22"/>
          <w:vertAlign w:val="subscript"/>
        </w:rPr>
        <w:t>2</w:t>
      </w:r>
      <w:r w:rsidRPr="00445FA5">
        <w:rPr>
          <w:rFonts w:ascii="Arial" w:hAnsi="Arial" w:cs="Arial"/>
          <w:sz w:val="22"/>
          <w:szCs w:val="22"/>
        </w:rPr>
        <w:t xml:space="preserve"> (g)</w:t>
      </w:r>
      <w:r w:rsidRPr="00445FA5">
        <w:rPr>
          <w:rFonts w:ascii="Arial" w:hAnsi="Arial" w:cs="Arial"/>
          <w:sz w:val="22"/>
          <w:szCs w:val="22"/>
        </w:rPr>
        <w:tab/>
        <w:t>→</w:t>
      </w:r>
      <w:r w:rsidRPr="00445FA5">
        <w:rPr>
          <w:rFonts w:ascii="Arial" w:hAnsi="Arial" w:cs="Arial"/>
          <w:sz w:val="22"/>
          <w:szCs w:val="22"/>
        </w:rPr>
        <w:tab/>
        <w:t>4 NO (g)</w:t>
      </w:r>
      <w:r w:rsidRPr="00445FA5">
        <w:rPr>
          <w:rFonts w:ascii="Arial" w:hAnsi="Arial" w:cs="Arial"/>
          <w:sz w:val="22"/>
          <w:szCs w:val="22"/>
        </w:rPr>
        <w:tab/>
        <w:t>+</w:t>
      </w:r>
      <w:r w:rsidRPr="00445FA5">
        <w:rPr>
          <w:rFonts w:ascii="Arial" w:hAnsi="Arial" w:cs="Arial"/>
          <w:sz w:val="22"/>
          <w:szCs w:val="22"/>
        </w:rPr>
        <w:tab/>
        <w:t>6 H</w:t>
      </w:r>
      <w:r w:rsidRPr="00445FA5">
        <w:rPr>
          <w:rFonts w:ascii="Arial" w:hAnsi="Arial" w:cs="Arial"/>
          <w:sz w:val="22"/>
          <w:szCs w:val="22"/>
          <w:vertAlign w:val="subscript"/>
        </w:rPr>
        <w:t>2</w:t>
      </w:r>
      <w:r w:rsidRPr="00445FA5">
        <w:rPr>
          <w:rFonts w:ascii="Arial" w:hAnsi="Arial" w:cs="Arial"/>
          <w:sz w:val="22"/>
          <w:szCs w:val="22"/>
        </w:rPr>
        <w:t xml:space="preserve">O (g)     + </w:t>
      </w:r>
      <w:r w:rsidR="00917817" w:rsidRPr="00445FA5">
        <w:rPr>
          <w:rFonts w:ascii="Arial" w:hAnsi="Arial" w:cs="Arial"/>
          <w:sz w:val="22"/>
          <w:szCs w:val="22"/>
        </w:rPr>
        <w:t xml:space="preserve">    </w:t>
      </w:r>
      <w:r w:rsidRPr="00445FA5">
        <w:rPr>
          <w:rFonts w:ascii="Arial" w:hAnsi="Arial" w:cs="Arial"/>
          <w:sz w:val="22"/>
          <w:szCs w:val="22"/>
        </w:rPr>
        <w:t xml:space="preserve"> heat</w:t>
      </w:r>
    </w:p>
    <w:p w14:paraId="72D6FB1B" w14:textId="5EA32321" w:rsidR="00393875" w:rsidRPr="00445FA5" w:rsidRDefault="00393875" w:rsidP="00393875">
      <w:pPr>
        <w:pStyle w:val="BodyText"/>
        <w:tabs>
          <w:tab w:val="left" w:pos="993"/>
        </w:tabs>
        <w:rPr>
          <w:rFonts w:ascii="Arial" w:hAnsi="Arial" w:cs="Arial"/>
          <w:sz w:val="22"/>
          <w:szCs w:val="22"/>
        </w:rPr>
      </w:pPr>
      <w:r w:rsidRPr="00445FA5">
        <w:rPr>
          <w:rFonts w:ascii="Arial" w:hAnsi="Arial" w:cs="Arial"/>
          <w:sz w:val="22"/>
          <w:szCs w:val="22"/>
        </w:rPr>
        <w:t xml:space="preserve">Use your understanding of reaction rates to </w:t>
      </w:r>
      <w:r w:rsidRPr="00445FA5">
        <w:rPr>
          <w:rFonts w:ascii="Arial" w:hAnsi="Arial" w:cs="Arial"/>
          <w:b/>
          <w:sz w:val="22"/>
          <w:szCs w:val="22"/>
        </w:rPr>
        <w:t>explain</w:t>
      </w:r>
      <w:r w:rsidRPr="00445FA5">
        <w:rPr>
          <w:rFonts w:ascii="Arial" w:hAnsi="Arial" w:cs="Arial"/>
          <w:sz w:val="22"/>
          <w:szCs w:val="22"/>
        </w:rPr>
        <w:t xml:space="preserve"> the </w:t>
      </w:r>
      <w:r w:rsidR="00100DCC" w:rsidRPr="00445FA5">
        <w:rPr>
          <w:rFonts w:ascii="Arial" w:hAnsi="Arial" w:cs="Arial"/>
          <w:sz w:val="22"/>
          <w:szCs w:val="22"/>
        </w:rPr>
        <w:t xml:space="preserve">temperature and pressure </w:t>
      </w:r>
      <w:r w:rsidRPr="00445FA5">
        <w:rPr>
          <w:rFonts w:ascii="Arial" w:hAnsi="Arial" w:cs="Arial"/>
          <w:sz w:val="22"/>
          <w:szCs w:val="22"/>
        </w:rPr>
        <w:t>conditions used in this step of the Ostwald Process.</w:t>
      </w:r>
      <w:r w:rsidR="00100DCC" w:rsidRPr="00445FA5">
        <w:rPr>
          <w:rFonts w:ascii="Arial" w:hAnsi="Arial" w:cs="Arial"/>
          <w:sz w:val="22"/>
          <w:szCs w:val="22"/>
        </w:rPr>
        <w:tab/>
      </w:r>
      <w:r w:rsidR="00100DCC" w:rsidRPr="00445FA5">
        <w:rPr>
          <w:rFonts w:ascii="Arial" w:hAnsi="Arial" w:cs="Arial"/>
          <w:sz w:val="22"/>
          <w:szCs w:val="22"/>
        </w:rPr>
        <w:tab/>
      </w:r>
      <w:r w:rsidR="00100DCC" w:rsidRPr="00445FA5">
        <w:rPr>
          <w:rFonts w:ascii="Arial" w:hAnsi="Arial" w:cs="Arial"/>
          <w:sz w:val="22"/>
          <w:szCs w:val="22"/>
        </w:rPr>
        <w:tab/>
      </w:r>
      <w:r w:rsidR="00100DCC" w:rsidRPr="00445FA5">
        <w:rPr>
          <w:rFonts w:ascii="Arial" w:hAnsi="Arial" w:cs="Arial"/>
          <w:sz w:val="22"/>
          <w:szCs w:val="22"/>
        </w:rPr>
        <w:tab/>
      </w:r>
      <w:r w:rsidR="00100DCC" w:rsidRPr="00445FA5">
        <w:rPr>
          <w:rFonts w:ascii="Arial" w:hAnsi="Arial" w:cs="Arial"/>
          <w:sz w:val="22"/>
          <w:szCs w:val="22"/>
        </w:rPr>
        <w:tab/>
      </w:r>
      <w:r w:rsidR="00F440BA" w:rsidRPr="00445FA5">
        <w:rPr>
          <w:rFonts w:ascii="Arial" w:hAnsi="Arial" w:cs="Arial"/>
          <w:sz w:val="22"/>
          <w:szCs w:val="22"/>
        </w:rPr>
        <w:tab/>
      </w:r>
      <w:r w:rsidR="00100DCC" w:rsidRPr="00445FA5">
        <w:rPr>
          <w:rFonts w:ascii="Arial" w:hAnsi="Arial" w:cs="Arial"/>
          <w:b/>
          <w:sz w:val="22"/>
          <w:szCs w:val="22"/>
        </w:rPr>
        <w:t xml:space="preserve">     </w:t>
      </w:r>
      <w:r w:rsidR="00C07B57">
        <w:rPr>
          <w:rFonts w:ascii="Arial" w:hAnsi="Arial" w:cs="Arial"/>
          <w:b/>
          <w:sz w:val="22"/>
          <w:szCs w:val="22"/>
        </w:rPr>
        <w:tab/>
      </w:r>
      <w:r w:rsidR="00C07B57">
        <w:rPr>
          <w:rFonts w:ascii="Arial" w:hAnsi="Arial" w:cs="Arial"/>
          <w:b/>
          <w:sz w:val="22"/>
          <w:szCs w:val="22"/>
        </w:rPr>
        <w:tab/>
      </w:r>
      <w:r w:rsidR="00100DCC" w:rsidRPr="00445FA5">
        <w:rPr>
          <w:rFonts w:ascii="Arial" w:hAnsi="Arial" w:cs="Arial"/>
          <w:b/>
          <w:sz w:val="22"/>
          <w:szCs w:val="22"/>
        </w:rPr>
        <w:t xml:space="preserve">  </w:t>
      </w:r>
      <w:r w:rsidR="00C07B57">
        <w:rPr>
          <w:rFonts w:ascii="Arial" w:hAnsi="Arial" w:cs="Arial"/>
          <w:b/>
          <w:sz w:val="22"/>
          <w:szCs w:val="22"/>
        </w:rPr>
        <w:t xml:space="preserve">       </w:t>
      </w:r>
      <w:r w:rsidR="00100DCC" w:rsidRPr="00445FA5">
        <w:rPr>
          <w:rFonts w:ascii="Arial" w:hAnsi="Arial" w:cs="Arial"/>
          <w:b/>
          <w:sz w:val="22"/>
          <w:szCs w:val="22"/>
        </w:rPr>
        <w:t>[5</w:t>
      </w:r>
      <w:r w:rsidRPr="00445FA5">
        <w:rPr>
          <w:rFonts w:ascii="Arial" w:hAnsi="Arial" w:cs="Arial"/>
          <w:b/>
          <w:sz w:val="22"/>
          <w:szCs w:val="22"/>
        </w:rPr>
        <w:t xml:space="preserve"> marks]</w:t>
      </w:r>
    </w:p>
    <w:p w14:paraId="3C6C32EB" w14:textId="77777777" w:rsidR="00393875" w:rsidRPr="00445FA5" w:rsidRDefault="00393875" w:rsidP="00393875">
      <w:pPr>
        <w:rPr>
          <w:rFonts w:ascii="Arial" w:hAnsi="Arial"/>
          <w:sz w:val="22"/>
          <w:szCs w:val="22"/>
          <w:lang w:eastAsia="ja-JP"/>
        </w:rPr>
      </w:pPr>
    </w:p>
    <w:p w14:paraId="3E7291C8" w14:textId="7770E563" w:rsidR="0061409A" w:rsidRPr="0061409A" w:rsidRDefault="0061409A" w:rsidP="0061409A">
      <w:pPr>
        <w:pStyle w:val="ListParagraph"/>
        <w:numPr>
          <w:ilvl w:val="0"/>
          <w:numId w:val="39"/>
        </w:numPr>
        <w:spacing w:line="360" w:lineRule="auto"/>
        <w:rPr>
          <w:rFonts w:ascii="Arial" w:hAnsi="Arial"/>
          <w:b/>
          <w:color w:val="FF0000"/>
          <w:sz w:val="22"/>
          <w:lang w:eastAsia="ja-JP"/>
        </w:rPr>
      </w:pPr>
      <w:r w:rsidRPr="0061409A">
        <w:rPr>
          <w:rFonts w:ascii="Arial" w:hAnsi="Arial"/>
          <w:b/>
          <w:color w:val="FF0000"/>
          <w:sz w:val="22"/>
          <w:lang w:eastAsia="ja-JP"/>
        </w:rPr>
        <w:t>High temperature and pressure are used to increase the rate of reaction (1 mark)</w:t>
      </w:r>
    </w:p>
    <w:p w14:paraId="4C4F7468" w14:textId="77777777" w:rsidR="0061409A" w:rsidRPr="0061409A" w:rsidRDefault="0061409A" w:rsidP="0061409A">
      <w:pPr>
        <w:spacing w:line="360" w:lineRule="auto"/>
        <w:rPr>
          <w:rFonts w:ascii="Arial" w:hAnsi="Arial"/>
          <w:b/>
          <w:color w:val="FF0000"/>
          <w:sz w:val="22"/>
          <w:lang w:eastAsia="ja-JP"/>
        </w:rPr>
      </w:pPr>
    </w:p>
    <w:p w14:paraId="1F318FF3" w14:textId="77777777" w:rsidR="0061409A" w:rsidRPr="0061409A" w:rsidRDefault="0061409A" w:rsidP="0061409A">
      <w:pPr>
        <w:pStyle w:val="ListParagraph"/>
        <w:numPr>
          <w:ilvl w:val="0"/>
          <w:numId w:val="39"/>
        </w:numPr>
        <w:spacing w:line="360" w:lineRule="auto"/>
        <w:rPr>
          <w:rFonts w:ascii="Arial" w:hAnsi="Arial"/>
          <w:b/>
          <w:color w:val="FF0000"/>
          <w:sz w:val="22"/>
          <w:lang w:eastAsia="ja-JP"/>
        </w:rPr>
      </w:pPr>
      <w:r w:rsidRPr="0061409A">
        <w:rPr>
          <w:rFonts w:ascii="Arial" w:hAnsi="Arial"/>
          <w:b/>
          <w:color w:val="FF0000"/>
          <w:sz w:val="22"/>
          <w:lang w:eastAsia="ja-JP"/>
        </w:rPr>
        <w:t>An increase in temperature means particles are moving faster &amp; will collide more frequently, increasing the number of successful collisions (1 mark)</w:t>
      </w:r>
    </w:p>
    <w:p w14:paraId="4B6C32C5" w14:textId="77777777" w:rsidR="0061409A" w:rsidRPr="0061409A" w:rsidRDefault="0061409A" w:rsidP="0061409A">
      <w:pPr>
        <w:pStyle w:val="ListParagraph"/>
        <w:numPr>
          <w:ilvl w:val="0"/>
          <w:numId w:val="39"/>
        </w:numPr>
        <w:spacing w:line="360" w:lineRule="auto"/>
        <w:rPr>
          <w:rFonts w:ascii="Arial" w:hAnsi="Arial"/>
          <w:b/>
          <w:color w:val="FF0000"/>
          <w:sz w:val="22"/>
          <w:lang w:eastAsia="ja-JP"/>
        </w:rPr>
      </w:pPr>
      <w:r w:rsidRPr="0061409A">
        <w:rPr>
          <w:rFonts w:ascii="Arial" w:hAnsi="Arial"/>
          <w:b/>
          <w:color w:val="FF0000"/>
          <w:sz w:val="22"/>
          <w:lang w:eastAsia="ja-JP"/>
        </w:rPr>
        <w:t xml:space="preserve">Particles also have a greater amount of energy, meaning that a greater proportion will have the activation energy necessary to react, increasing the number of successful collisions. (1 mark)  </w:t>
      </w:r>
    </w:p>
    <w:p w14:paraId="10E49313" w14:textId="77777777" w:rsidR="0061409A" w:rsidRPr="0061409A" w:rsidRDefault="0061409A" w:rsidP="0061409A">
      <w:pPr>
        <w:spacing w:line="360" w:lineRule="auto"/>
        <w:rPr>
          <w:rFonts w:ascii="Arial" w:hAnsi="Arial"/>
          <w:b/>
          <w:color w:val="FF0000"/>
          <w:sz w:val="22"/>
          <w:lang w:eastAsia="ja-JP"/>
        </w:rPr>
      </w:pPr>
    </w:p>
    <w:p w14:paraId="5B265F28" w14:textId="479282CB" w:rsidR="0061409A" w:rsidRPr="0061409A" w:rsidRDefault="0061409A" w:rsidP="0061409A">
      <w:pPr>
        <w:pStyle w:val="ListParagraph"/>
        <w:numPr>
          <w:ilvl w:val="0"/>
          <w:numId w:val="39"/>
        </w:numPr>
        <w:spacing w:line="360" w:lineRule="auto"/>
        <w:rPr>
          <w:rFonts w:ascii="Arial" w:hAnsi="Arial"/>
          <w:b/>
          <w:color w:val="FF0000"/>
          <w:sz w:val="22"/>
          <w:lang w:eastAsia="ja-JP"/>
        </w:rPr>
      </w:pPr>
      <w:r w:rsidRPr="0061409A">
        <w:rPr>
          <w:rFonts w:ascii="Arial" w:hAnsi="Arial"/>
          <w:b/>
          <w:color w:val="FF0000"/>
          <w:sz w:val="22"/>
          <w:lang w:eastAsia="ja-JP"/>
        </w:rPr>
        <w:t>The use of high pressure means that reactant particles are closer together.  (1 mark)</w:t>
      </w:r>
    </w:p>
    <w:p w14:paraId="2BEAFBC6" w14:textId="10279FB3" w:rsidR="0061409A" w:rsidRPr="0061409A" w:rsidRDefault="0061409A" w:rsidP="0061409A">
      <w:pPr>
        <w:pStyle w:val="ListParagraph"/>
        <w:numPr>
          <w:ilvl w:val="0"/>
          <w:numId w:val="39"/>
        </w:numPr>
        <w:spacing w:line="360" w:lineRule="auto"/>
        <w:rPr>
          <w:rFonts w:ascii="Arial" w:hAnsi="Arial"/>
          <w:b/>
          <w:color w:val="FF0000"/>
          <w:sz w:val="22"/>
          <w:lang w:eastAsia="ja-JP"/>
        </w:rPr>
      </w:pPr>
      <w:r w:rsidRPr="0061409A">
        <w:rPr>
          <w:rFonts w:ascii="Arial" w:hAnsi="Arial"/>
          <w:b/>
          <w:color w:val="FF0000"/>
          <w:sz w:val="22"/>
          <w:lang w:eastAsia="ja-JP"/>
        </w:rPr>
        <w:t>This means they will collide more frequently, increasing the number of successful collisions (1 mark)</w:t>
      </w:r>
    </w:p>
    <w:p w14:paraId="70C9936C" w14:textId="77777777" w:rsidR="0061409A" w:rsidRPr="004C6E61" w:rsidRDefault="0061409A" w:rsidP="0061409A">
      <w:pPr>
        <w:spacing w:line="360" w:lineRule="auto"/>
        <w:rPr>
          <w:rFonts w:ascii="Arial" w:hAnsi="Arial"/>
          <w:b/>
          <w:color w:val="FF0000"/>
          <w:lang w:eastAsia="ja-JP"/>
        </w:rPr>
      </w:pPr>
    </w:p>
    <w:p w14:paraId="746DA371" w14:textId="77777777" w:rsidR="0077021B" w:rsidRPr="00445FA5" w:rsidRDefault="0077021B" w:rsidP="0086264A">
      <w:pPr>
        <w:pStyle w:val="BodyText"/>
        <w:tabs>
          <w:tab w:val="left" w:pos="993"/>
        </w:tabs>
        <w:rPr>
          <w:rFonts w:ascii="Arial" w:hAnsi="Arial" w:cs="Arial"/>
          <w:b/>
          <w:sz w:val="22"/>
          <w:szCs w:val="22"/>
        </w:rPr>
      </w:pPr>
    </w:p>
    <w:p w14:paraId="332C9124" w14:textId="4B2E099F" w:rsidR="00393875" w:rsidRPr="00445FA5" w:rsidRDefault="00393875" w:rsidP="00393875">
      <w:pPr>
        <w:pStyle w:val="ListParagraph"/>
        <w:numPr>
          <w:ilvl w:val="0"/>
          <w:numId w:val="29"/>
        </w:numPr>
        <w:rPr>
          <w:rFonts w:ascii="Arial" w:hAnsi="Arial"/>
          <w:sz w:val="22"/>
          <w:szCs w:val="22"/>
        </w:rPr>
      </w:pPr>
      <w:r w:rsidRPr="00445FA5">
        <w:rPr>
          <w:rFonts w:ascii="Arial" w:hAnsi="Arial"/>
          <w:sz w:val="22"/>
          <w:szCs w:val="22"/>
        </w:rPr>
        <w:t xml:space="preserve">A mixture hydrogen and oxygen spontaneously catches fire if passed through a platinum gauze.  Without the gauze no reaction occurs.  </w:t>
      </w:r>
      <w:r w:rsidRPr="00445FA5">
        <w:rPr>
          <w:rFonts w:ascii="Arial" w:hAnsi="Arial"/>
          <w:b/>
          <w:sz w:val="22"/>
          <w:szCs w:val="22"/>
        </w:rPr>
        <w:t>State the role</w:t>
      </w:r>
      <w:r w:rsidRPr="00445FA5">
        <w:rPr>
          <w:rFonts w:ascii="Arial" w:hAnsi="Arial"/>
          <w:sz w:val="22"/>
          <w:szCs w:val="22"/>
        </w:rPr>
        <w:t xml:space="preserve"> of the platinum gauze and </w:t>
      </w:r>
      <w:r w:rsidRPr="00445FA5">
        <w:rPr>
          <w:rFonts w:ascii="Arial" w:hAnsi="Arial"/>
          <w:b/>
          <w:sz w:val="22"/>
          <w:szCs w:val="22"/>
        </w:rPr>
        <w:t>explain its action</w:t>
      </w:r>
      <w:r w:rsidRPr="00445FA5">
        <w:rPr>
          <w:rFonts w:ascii="Arial" w:hAnsi="Arial"/>
          <w:sz w:val="22"/>
          <w:szCs w:val="22"/>
        </w:rPr>
        <w:t xml:space="preserve"> using an energy profile diagram.</w:t>
      </w:r>
      <w:r w:rsidRPr="00445FA5">
        <w:rPr>
          <w:rFonts w:ascii="Arial" w:hAnsi="Arial"/>
          <w:sz w:val="22"/>
          <w:szCs w:val="22"/>
        </w:rPr>
        <w:tab/>
      </w:r>
      <w:r w:rsidRPr="00445FA5">
        <w:rPr>
          <w:rFonts w:ascii="Arial" w:hAnsi="Arial"/>
          <w:sz w:val="22"/>
          <w:szCs w:val="22"/>
        </w:rPr>
        <w:tab/>
      </w:r>
      <w:r w:rsidR="00445FA5" w:rsidRPr="00445FA5">
        <w:rPr>
          <w:rFonts w:ascii="Arial" w:hAnsi="Arial"/>
          <w:sz w:val="22"/>
          <w:szCs w:val="22"/>
        </w:rPr>
        <w:tab/>
      </w:r>
      <w:r w:rsidR="00445FA5" w:rsidRPr="00445FA5">
        <w:rPr>
          <w:rFonts w:ascii="Arial" w:hAnsi="Arial"/>
          <w:sz w:val="22"/>
          <w:szCs w:val="22"/>
        </w:rPr>
        <w:tab/>
        <w:t xml:space="preserve">      </w:t>
      </w:r>
      <w:r w:rsidR="00445FA5">
        <w:rPr>
          <w:rFonts w:ascii="Arial" w:hAnsi="Arial"/>
          <w:sz w:val="22"/>
          <w:szCs w:val="22"/>
        </w:rPr>
        <w:tab/>
      </w:r>
      <w:r w:rsidR="00445FA5">
        <w:rPr>
          <w:rFonts w:ascii="Arial" w:hAnsi="Arial"/>
          <w:sz w:val="22"/>
          <w:szCs w:val="22"/>
        </w:rPr>
        <w:tab/>
      </w:r>
      <w:r w:rsidR="00445FA5">
        <w:rPr>
          <w:rFonts w:ascii="Arial" w:hAnsi="Arial"/>
          <w:sz w:val="22"/>
          <w:szCs w:val="22"/>
        </w:rPr>
        <w:tab/>
      </w:r>
      <w:r w:rsidR="00445FA5">
        <w:rPr>
          <w:rFonts w:ascii="Arial" w:hAnsi="Arial"/>
          <w:sz w:val="22"/>
          <w:szCs w:val="22"/>
        </w:rPr>
        <w:tab/>
      </w:r>
      <w:r w:rsidR="00445FA5" w:rsidRPr="00445FA5">
        <w:rPr>
          <w:rFonts w:ascii="Arial" w:hAnsi="Arial"/>
          <w:sz w:val="22"/>
          <w:szCs w:val="22"/>
        </w:rPr>
        <w:t xml:space="preserve"> </w:t>
      </w:r>
      <w:r w:rsidR="00445FA5">
        <w:rPr>
          <w:rFonts w:ascii="Arial" w:hAnsi="Arial"/>
          <w:sz w:val="22"/>
          <w:szCs w:val="22"/>
        </w:rPr>
        <w:t xml:space="preserve">        </w:t>
      </w:r>
      <w:r w:rsidR="00F440BA" w:rsidRPr="00445FA5">
        <w:rPr>
          <w:rFonts w:ascii="Arial" w:hAnsi="Arial"/>
          <w:b/>
          <w:sz w:val="22"/>
          <w:szCs w:val="22"/>
        </w:rPr>
        <w:t>[5</w:t>
      </w:r>
      <w:r w:rsidRPr="00445FA5">
        <w:rPr>
          <w:rFonts w:ascii="Arial" w:hAnsi="Arial"/>
          <w:b/>
          <w:sz w:val="22"/>
          <w:szCs w:val="22"/>
        </w:rPr>
        <w:t xml:space="preserve"> marks]</w:t>
      </w:r>
      <w:r w:rsidR="00445FA5" w:rsidRPr="00445FA5">
        <w:rPr>
          <w:rFonts w:ascii="Arial" w:hAnsi="Arial"/>
          <w:sz w:val="22"/>
          <w:szCs w:val="22"/>
        </w:rPr>
        <w:tab/>
      </w:r>
      <w:r w:rsidR="00445FA5" w:rsidRPr="00445FA5">
        <w:rPr>
          <w:rFonts w:ascii="Arial" w:hAnsi="Arial"/>
          <w:sz w:val="22"/>
          <w:szCs w:val="22"/>
        </w:rPr>
        <w:tab/>
      </w:r>
      <w:r w:rsidR="00445FA5" w:rsidRPr="00445FA5">
        <w:rPr>
          <w:rFonts w:ascii="Arial" w:hAnsi="Arial"/>
          <w:sz w:val="22"/>
          <w:szCs w:val="22"/>
        </w:rPr>
        <w:tab/>
      </w:r>
      <w:r w:rsidR="00445FA5" w:rsidRPr="00445FA5">
        <w:rPr>
          <w:rFonts w:ascii="Arial" w:hAnsi="Arial"/>
          <w:sz w:val="22"/>
          <w:szCs w:val="22"/>
        </w:rPr>
        <w:tab/>
      </w:r>
      <w:r w:rsidR="00445FA5" w:rsidRPr="00445FA5">
        <w:rPr>
          <w:rFonts w:ascii="Arial" w:hAnsi="Arial"/>
          <w:sz w:val="22"/>
          <w:szCs w:val="22"/>
        </w:rPr>
        <w:tab/>
      </w:r>
      <w:r w:rsidR="00445FA5" w:rsidRPr="00445FA5">
        <w:rPr>
          <w:rFonts w:ascii="Arial" w:hAnsi="Arial"/>
          <w:sz w:val="22"/>
          <w:szCs w:val="22"/>
        </w:rPr>
        <w:tab/>
      </w:r>
    </w:p>
    <w:p w14:paraId="0DAE9D49" w14:textId="77777777" w:rsidR="0061409A" w:rsidRPr="0061409A" w:rsidRDefault="0061409A" w:rsidP="0061409A">
      <w:pPr>
        <w:spacing w:line="276" w:lineRule="auto"/>
        <w:rPr>
          <w:rFonts w:ascii="Arial" w:hAnsi="Arial"/>
          <w:b/>
          <w:bCs/>
          <w:color w:val="FF0000"/>
          <w:sz w:val="22"/>
        </w:rPr>
      </w:pPr>
      <w:r w:rsidRPr="0061409A">
        <w:rPr>
          <w:rFonts w:ascii="Arial" w:hAnsi="Arial"/>
          <w:b/>
          <w:bCs/>
          <w:color w:val="FF0000"/>
          <w:sz w:val="22"/>
        </w:rPr>
        <w:t>Platinum gauze is a catalyst – 1 mark</w:t>
      </w:r>
    </w:p>
    <w:p w14:paraId="52FABE33" w14:textId="77777777" w:rsidR="0061409A" w:rsidRPr="0061409A" w:rsidRDefault="0061409A" w:rsidP="0061409A">
      <w:pPr>
        <w:spacing w:line="276" w:lineRule="auto"/>
        <w:rPr>
          <w:rFonts w:ascii="Arial" w:hAnsi="Arial"/>
          <w:b/>
          <w:bCs/>
          <w:color w:val="FF0000"/>
          <w:sz w:val="22"/>
        </w:rPr>
      </w:pPr>
    </w:p>
    <w:p w14:paraId="7ED4BD07" w14:textId="77777777" w:rsidR="0061409A" w:rsidRPr="0061409A" w:rsidRDefault="0061409A" w:rsidP="0061409A">
      <w:pPr>
        <w:spacing w:line="276" w:lineRule="auto"/>
        <w:rPr>
          <w:rFonts w:ascii="Arial" w:hAnsi="Arial"/>
          <w:b/>
          <w:bCs/>
          <w:color w:val="FF0000"/>
          <w:sz w:val="22"/>
        </w:rPr>
      </w:pPr>
      <w:r w:rsidRPr="0061409A">
        <w:rPr>
          <w:rFonts w:ascii="Arial" w:hAnsi="Arial"/>
          <w:b/>
          <w:bCs/>
          <w:color w:val="FF0000"/>
          <w:sz w:val="22"/>
        </w:rPr>
        <w:t>Provides an alternate reaction pathway of lower activation energy. – 1 mark</w:t>
      </w:r>
    </w:p>
    <w:p w14:paraId="4264A8A2" w14:textId="77777777" w:rsidR="0061409A" w:rsidRPr="0061409A" w:rsidRDefault="0061409A" w:rsidP="0061409A">
      <w:pPr>
        <w:spacing w:line="276" w:lineRule="auto"/>
        <w:rPr>
          <w:rFonts w:ascii="Arial" w:hAnsi="Arial"/>
          <w:b/>
          <w:bCs/>
          <w:color w:val="FF0000"/>
          <w:sz w:val="22"/>
        </w:rPr>
      </w:pPr>
      <w:r w:rsidRPr="0061409A">
        <w:rPr>
          <w:rFonts w:ascii="Arial" w:hAnsi="Arial"/>
          <w:b/>
          <w:bCs/>
          <w:color w:val="FF0000"/>
          <w:sz w:val="22"/>
        </w:rPr>
        <w:t>A greater proportion of reactant particles have sufficient activation energy, increasing rate of reaction – 1 mark</w:t>
      </w:r>
    </w:p>
    <w:p w14:paraId="2AA628B1" w14:textId="77777777" w:rsidR="0061409A" w:rsidRPr="0061409A" w:rsidRDefault="0061409A" w:rsidP="0061409A">
      <w:pPr>
        <w:spacing w:line="276" w:lineRule="auto"/>
        <w:rPr>
          <w:rFonts w:ascii="Arial" w:hAnsi="Arial"/>
          <w:b/>
          <w:bCs/>
          <w:color w:val="FF0000"/>
          <w:sz w:val="22"/>
        </w:rPr>
      </w:pPr>
    </w:p>
    <w:p w14:paraId="4373DFF9" w14:textId="77777777" w:rsidR="0061409A" w:rsidRPr="0061409A" w:rsidRDefault="0061409A" w:rsidP="0061409A">
      <w:pPr>
        <w:spacing w:line="276" w:lineRule="auto"/>
        <w:rPr>
          <w:rFonts w:ascii="Arial" w:hAnsi="Arial"/>
          <w:b/>
          <w:bCs/>
          <w:color w:val="FF0000"/>
          <w:sz w:val="22"/>
          <w:u w:val="single"/>
        </w:rPr>
      </w:pPr>
      <w:r w:rsidRPr="0061409A">
        <w:rPr>
          <w:rFonts w:ascii="Arial" w:hAnsi="Arial"/>
          <w:b/>
          <w:bCs/>
          <w:color w:val="FF0000"/>
          <w:sz w:val="22"/>
          <w:u w:val="single"/>
        </w:rPr>
        <w:t>Energy profile diagram</w:t>
      </w:r>
    </w:p>
    <w:p w14:paraId="4F642CD9" w14:textId="77777777" w:rsidR="0061409A" w:rsidRPr="0061409A" w:rsidRDefault="0061409A" w:rsidP="0061409A">
      <w:pPr>
        <w:spacing w:line="276" w:lineRule="auto"/>
        <w:rPr>
          <w:rFonts w:ascii="Arial" w:hAnsi="Arial"/>
          <w:b/>
          <w:bCs/>
          <w:color w:val="FF0000"/>
          <w:sz w:val="22"/>
        </w:rPr>
      </w:pPr>
      <w:r w:rsidRPr="0061409A">
        <w:rPr>
          <w:rFonts w:ascii="Arial" w:hAnsi="Arial"/>
          <w:b/>
          <w:bCs/>
          <w:color w:val="FF0000"/>
          <w:sz w:val="22"/>
        </w:rPr>
        <w:t xml:space="preserve">Correct exothermic diagram – 1 mark </w:t>
      </w:r>
    </w:p>
    <w:p w14:paraId="69ADAC70" w14:textId="51194F0E" w:rsidR="00393875" w:rsidRDefault="0061409A" w:rsidP="0061409A">
      <w:pPr>
        <w:rPr>
          <w:rFonts w:ascii="Arial" w:hAnsi="Arial"/>
          <w:b/>
          <w:bCs/>
          <w:sz w:val="22"/>
          <w:szCs w:val="22"/>
        </w:rPr>
      </w:pPr>
      <w:r w:rsidRPr="0061409A">
        <w:rPr>
          <w:rFonts w:ascii="Arial" w:hAnsi="Arial"/>
          <w:b/>
          <w:bCs/>
          <w:color w:val="FF0000"/>
          <w:sz w:val="22"/>
        </w:rPr>
        <w:t>Drawing catalysed alternate pathway – 1 mark</w:t>
      </w:r>
      <w:r w:rsidRPr="006E7985">
        <w:rPr>
          <w:rFonts w:ascii="Arial" w:hAnsi="Arial"/>
          <w:b/>
          <w:bCs/>
        </w:rPr>
        <w:tab/>
      </w:r>
      <w:r w:rsidRPr="006E7985">
        <w:rPr>
          <w:rFonts w:ascii="Arial" w:hAnsi="Arial"/>
          <w:b/>
          <w:bCs/>
        </w:rPr>
        <w:tab/>
      </w:r>
      <w:r w:rsidRPr="006E7985">
        <w:rPr>
          <w:rFonts w:ascii="Arial" w:hAnsi="Arial"/>
          <w:b/>
          <w:bCs/>
        </w:rPr>
        <w:tab/>
      </w:r>
      <w:r w:rsidRPr="006E7985">
        <w:rPr>
          <w:rFonts w:ascii="Arial" w:hAnsi="Arial"/>
          <w:b/>
          <w:bCs/>
        </w:rPr>
        <w:tab/>
      </w:r>
      <w:r w:rsidRPr="006E7985">
        <w:rPr>
          <w:rFonts w:ascii="Arial" w:hAnsi="Arial"/>
          <w:b/>
          <w:bCs/>
        </w:rPr>
        <w:tab/>
      </w:r>
      <w:r w:rsidRPr="006E7985">
        <w:rPr>
          <w:rFonts w:ascii="Arial" w:hAnsi="Arial"/>
          <w:b/>
          <w:bCs/>
        </w:rPr>
        <w:tab/>
      </w:r>
      <w:r w:rsidRPr="006E7985">
        <w:rPr>
          <w:rFonts w:ascii="Arial" w:hAnsi="Arial"/>
          <w:b/>
          <w:bCs/>
        </w:rPr>
        <w:tab/>
      </w:r>
      <w:r w:rsidRPr="006E7985">
        <w:rPr>
          <w:rFonts w:ascii="Arial" w:hAnsi="Arial"/>
          <w:b/>
          <w:bCs/>
        </w:rPr>
        <w:tab/>
      </w:r>
      <w:r w:rsidRPr="006E7985">
        <w:rPr>
          <w:rFonts w:ascii="Arial" w:hAnsi="Arial"/>
          <w:b/>
          <w:bCs/>
        </w:rPr>
        <w:tab/>
      </w:r>
      <w:r w:rsidRPr="006E7985">
        <w:rPr>
          <w:rFonts w:ascii="Arial" w:hAnsi="Arial"/>
          <w:b/>
          <w:bCs/>
        </w:rPr>
        <w:tab/>
      </w:r>
      <w:r w:rsidRPr="006E7985">
        <w:rPr>
          <w:rFonts w:ascii="Arial" w:hAnsi="Arial"/>
          <w:b/>
          <w:bCs/>
        </w:rPr>
        <w:tab/>
      </w:r>
      <w:r w:rsidRPr="006E7985">
        <w:rPr>
          <w:rFonts w:ascii="Arial" w:hAnsi="Arial"/>
          <w:b/>
          <w:bCs/>
        </w:rPr>
        <w:tab/>
      </w:r>
      <w:r w:rsidRPr="006E7985">
        <w:rPr>
          <w:rFonts w:ascii="Arial" w:hAnsi="Arial"/>
          <w:b/>
          <w:bCs/>
        </w:rPr>
        <w:tab/>
      </w:r>
      <w:r w:rsidRPr="006E7985">
        <w:rPr>
          <w:rFonts w:ascii="Arial" w:hAnsi="Arial"/>
          <w:b/>
          <w:bCs/>
        </w:rPr>
        <w:tab/>
      </w:r>
      <w:r w:rsidRPr="006E7985">
        <w:rPr>
          <w:rFonts w:ascii="Arial" w:hAnsi="Arial"/>
          <w:b/>
          <w:bCs/>
        </w:rPr>
        <w:tab/>
      </w:r>
    </w:p>
    <w:p w14:paraId="1C06DFDF" w14:textId="77777777" w:rsidR="00445FA5" w:rsidRPr="00445FA5" w:rsidRDefault="00445FA5" w:rsidP="00393875">
      <w:pPr>
        <w:rPr>
          <w:rFonts w:ascii="Arial" w:hAnsi="Arial"/>
          <w:b/>
          <w:bCs/>
          <w:sz w:val="22"/>
          <w:szCs w:val="22"/>
        </w:rPr>
      </w:pPr>
    </w:p>
    <w:p w14:paraId="46BD371A" w14:textId="77777777" w:rsidR="00393875" w:rsidRPr="00445FA5" w:rsidRDefault="00393875" w:rsidP="00393875">
      <w:pPr>
        <w:rPr>
          <w:rFonts w:ascii="Arial" w:hAnsi="Arial"/>
          <w:b/>
          <w:bCs/>
          <w:sz w:val="22"/>
          <w:szCs w:val="22"/>
        </w:rPr>
      </w:pPr>
    </w:p>
    <w:p w14:paraId="7EAA428C" w14:textId="77777777" w:rsidR="00393875" w:rsidRPr="00445FA5" w:rsidRDefault="00393875" w:rsidP="00393875">
      <w:pPr>
        <w:rPr>
          <w:rFonts w:ascii="Arial" w:hAnsi="Arial"/>
          <w:b/>
          <w:bCs/>
          <w:sz w:val="22"/>
          <w:szCs w:val="22"/>
        </w:rPr>
      </w:pPr>
    </w:p>
    <w:p w14:paraId="64C7F9C8" w14:textId="77777777" w:rsidR="00393875" w:rsidRPr="00445FA5" w:rsidRDefault="00393875" w:rsidP="00393875">
      <w:pPr>
        <w:rPr>
          <w:rFonts w:ascii="Arial" w:hAnsi="Arial"/>
          <w:b/>
          <w:bCs/>
          <w:sz w:val="22"/>
          <w:szCs w:val="22"/>
        </w:rPr>
      </w:pPr>
    </w:p>
    <w:p w14:paraId="63F7C84B" w14:textId="77777777" w:rsidR="00393875" w:rsidRPr="00445FA5" w:rsidRDefault="00393875" w:rsidP="00393875">
      <w:pPr>
        <w:rPr>
          <w:rFonts w:ascii="Arial" w:hAnsi="Arial"/>
          <w:b/>
          <w:bCs/>
          <w:sz w:val="22"/>
          <w:szCs w:val="22"/>
        </w:rPr>
      </w:pPr>
    </w:p>
    <w:p w14:paraId="33CBDC02" w14:textId="77777777" w:rsidR="00393875" w:rsidRPr="00445FA5" w:rsidRDefault="00393875" w:rsidP="00393875">
      <w:pPr>
        <w:rPr>
          <w:rFonts w:ascii="Arial" w:hAnsi="Arial"/>
          <w:b/>
          <w:bCs/>
          <w:sz w:val="22"/>
          <w:szCs w:val="22"/>
        </w:rPr>
      </w:pPr>
    </w:p>
    <w:p w14:paraId="2EC40EBF" w14:textId="77777777" w:rsidR="00393875" w:rsidRPr="00445FA5" w:rsidRDefault="00393875" w:rsidP="00393875">
      <w:pPr>
        <w:rPr>
          <w:rFonts w:ascii="Arial" w:hAnsi="Arial"/>
          <w:b/>
          <w:bCs/>
          <w:sz w:val="22"/>
          <w:szCs w:val="22"/>
        </w:rPr>
      </w:pPr>
    </w:p>
    <w:p w14:paraId="5FD1E617" w14:textId="77777777" w:rsidR="00393875" w:rsidRPr="00445FA5" w:rsidRDefault="00393875" w:rsidP="00393875">
      <w:pPr>
        <w:rPr>
          <w:rFonts w:ascii="Arial" w:hAnsi="Arial"/>
          <w:b/>
          <w:bCs/>
          <w:sz w:val="22"/>
          <w:szCs w:val="22"/>
        </w:rPr>
      </w:pPr>
    </w:p>
    <w:p w14:paraId="29B24D04" w14:textId="77777777" w:rsidR="00393875" w:rsidRDefault="00393875" w:rsidP="00393875">
      <w:pPr>
        <w:rPr>
          <w:rFonts w:ascii="Arial" w:hAnsi="Arial"/>
          <w:b/>
          <w:bCs/>
          <w:sz w:val="22"/>
          <w:szCs w:val="22"/>
        </w:rPr>
      </w:pPr>
    </w:p>
    <w:p w14:paraId="785F9CDD" w14:textId="77777777" w:rsidR="0061409A" w:rsidRDefault="0061409A" w:rsidP="00393875">
      <w:pPr>
        <w:rPr>
          <w:rFonts w:ascii="Arial" w:hAnsi="Arial"/>
          <w:b/>
          <w:bCs/>
          <w:sz w:val="22"/>
          <w:szCs w:val="22"/>
        </w:rPr>
      </w:pPr>
    </w:p>
    <w:p w14:paraId="0711D189" w14:textId="77777777" w:rsidR="0061409A" w:rsidRDefault="0061409A" w:rsidP="00393875">
      <w:pPr>
        <w:rPr>
          <w:rFonts w:ascii="Arial" w:hAnsi="Arial"/>
          <w:b/>
          <w:bCs/>
          <w:sz w:val="22"/>
          <w:szCs w:val="22"/>
        </w:rPr>
      </w:pPr>
    </w:p>
    <w:p w14:paraId="51A02300" w14:textId="77777777" w:rsidR="0061409A" w:rsidRPr="00445FA5" w:rsidRDefault="0061409A" w:rsidP="00393875">
      <w:pPr>
        <w:rPr>
          <w:rFonts w:ascii="Arial" w:hAnsi="Arial"/>
          <w:b/>
          <w:bCs/>
          <w:sz w:val="22"/>
          <w:szCs w:val="22"/>
        </w:rPr>
      </w:pPr>
    </w:p>
    <w:p w14:paraId="784D2DB6" w14:textId="77777777" w:rsidR="00445FA5" w:rsidRPr="00445FA5" w:rsidRDefault="00445FA5" w:rsidP="00445FA5">
      <w:pPr>
        <w:pStyle w:val="BodyText"/>
        <w:tabs>
          <w:tab w:val="left" w:pos="993"/>
        </w:tabs>
        <w:rPr>
          <w:rFonts w:ascii="Arial" w:hAnsi="Arial" w:cs="Arial"/>
          <w:b/>
          <w:sz w:val="22"/>
          <w:szCs w:val="22"/>
        </w:rPr>
      </w:pPr>
    </w:p>
    <w:p w14:paraId="43DF8B63" w14:textId="77777777" w:rsidR="00445FA5" w:rsidRPr="00445FA5" w:rsidRDefault="00445FA5" w:rsidP="00445FA5">
      <w:pPr>
        <w:pStyle w:val="BodyText"/>
        <w:numPr>
          <w:ilvl w:val="0"/>
          <w:numId w:val="29"/>
        </w:numPr>
        <w:tabs>
          <w:tab w:val="left" w:pos="993"/>
        </w:tabs>
        <w:rPr>
          <w:rFonts w:ascii="Arial" w:hAnsi="Arial" w:cs="Arial"/>
          <w:sz w:val="22"/>
          <w:szCs w:val="22"/>
        </w:rPr>
      </w:pPr>
      <w:r w:rsidRPr="00445FA5">
        <w:rPr>
          <w:rFonts w:ascii="Arial" w:hAnsi="Arial" w:cs="Arial"/>
          <w:sz w:val="22"/>
          <w:szCs w:val="22"/>
        </w:rPr>
        <w:t>Solid sodium hydroxide is added to a solution of ammonium sulfate to produce sodium sulfate, water and ammonia gas.</w:t>
      </w:r>
    </w:p>
    <w:p w14:paraId="71F340EF" w14:textId="04875B3F" w:rsidR="00445FA5" w:rsidRPr="00445FA5" w:rsidRDefault="00445FA5" w:rsidP="00445FA5">
      <w:pPr>
        <w:pStyle w:val="BodyText"/>
        <w:numPr>
          <w:ilvl w:val="1"/>
          <w:numId w:val="29"/>
        </w:numPr>
        <w:tabs>
          <w:tab w:val="left" w:pos="993"/>
        </w:tabs>
        <w:rPr>
          <w:rFonts w:ascii="Arial" w:hAnsi="Arial" w:cs="Arial"/>
          <w:sz w:val="22"/>
          <w:szCs w:val="22"/>
        </w:rPr>
      </w:pPr>
      <w:r w:rsidRPr="00445FA5">
        <w:rPr>
          <w:rFonts w:ascii="Arial" w:hAnsi="Arial" w:cs="Arial"/>
          <w:sz w:val="22"/>
          <w:szCs w:val="22"/>
        </w:rPr>
        <w:t>Write a balanced chemical equation for the reaction.</w:t>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t xml:space="preserve">           </w:t>
      </w:r>
      <w:r>
        <w:rPr>
          <w:rFonts w:ascii="Arial" w:hAnsi="Arial" w:cs="Arial"/>
          <w:b/>
          <w:sz w:val="22"/>
          <w:szCs w:val="22"/>
        </w:rPr>
        <w:t>[1 mark]</w:t>
      </w:r>
    </w:p>
    <w:p w14:paraId="1C0F0737" w14:textId="77777777" w:rsidR="00445FA5" w:rsidRDefault="00445FA5" w:rsidP="00445FA5">
      <w:pPr>
        <w:pStyle w:val="BodyText"/>
        <w:tabs>
          <w:tab w:val="left" w:pos="993"/>
        </w:tabs>
        <w:rPr>
          <w:rFonts w:ascii="Arial" w:hAnsi="Arial" w:cs="Arial"/>
          <w:sz w:val="22"/>
          <w:szCs w:val="22"/>
        </w:rPr>
      </w:pPr>
    </w:p>
    <w:p w14:paraId="076B939D" w14:textId="7FA23337" w:rsidR="0061409A" w:rsidRPr="0061409A" w:rsidRDefault="0061409A" w:rsidP="0061409A">
      <w:pPr>
        <w:pStyle w:val="BodyText"/>
        <w:tabs>
          <w:tab w:val="left" w:pos="993"/>
        </w:tabs>
        <w:ind w:left="1080"/>
        <w:rPr>
          <w:rFonts w:ascii="Arial" w:hAnsi="Arial" w:cs="Arial"/>
          <w:b/>
          <w:color w:val="FF0000"/>
          <w:sz w:val="22"/>
          <w:szCs w:val="22"/>
        </w:rPr>
      </w:pPr>
      <w:r w:rsidRPr="0061409A">
        <w:rPr>
          <w:rFonts w:ascii="Arial" w:hAnsi="Arial" w:cs="Arial"/>
          <w:b/>
          <w:color w:val="FF0000"/>
          <w:sz w:val="22"/>
          <w:szCs w:val="22"/>
        </w:rPr>
        <w:t>2NaOH + (NH</w:t>
      </w:r>
      <w:r w:rsidRPr="0061409A">
        <w:rPr>
          <w:rFonts w:ascii="Arial" w:hAnsi="Arial" w:cs="Arial"/>
          <w:b/>
          <w:color w:val="FF0000"/>
          <w:sz w:val="22"/>
          <w:szCs w:val="22"/>
          <w:vertAlign w:val="subscript"/>
        </w:rPr>
        <w:t>4</w:t>
      </w:r>
      <w:r w:rsidRPr="0061409A">
        <w:rPr>
          <w:rFonts w:ascii="Arial" w:hAnsi="Arial" w:cs="Arial"/>
          <w:b/>
          <w:color w:val="FF0000"/>
          <w:sz w:val="22"/>
          <w:szCs w:val="22"/>
        </w:rPr>
        <w:t>)</w:t>
      </w:r>
      <w:r w:rsidRPr="0061409A">
        <w:rPr>
          <w:rFonts w:ascii="Arial" w:hAnsi="Arial" w:cs="Arial"/>
          <w:b/>
          <w:color w:val="FF0000"/>
          <w:sz w:val="22"/>
          <w:szCs w:val="22"/>
          <w:vertAlign w:val="subscript"/>
        </w:rPr>
        <w:t>2</w:t>
      </w:r>
      <w:r w:rsidRPr="0061409A">
        <w:rPr>
          <w:rFonts w:ascii="Arial" w:hAnsi="Arial" w:cs="Arial"/>
          <w:b/>
          <w:color w:val="FF0000"/>
          <w:sz w:val="22"/>
          <w:szCs w:val="22"/>
        </w:rPr>
        <w:t>SO</w:t>
      </w:r>
      <w:r w:rsidRPr="0061409A">
        <w:rPr>
          <w:rFonts w:ascii="Arial" w:hAnsi="Arial" w:cs="Arial"/>
          <w:b/>
          <w:color w:val="FF0000"/>
          <w:sz w:val="22"/>
          <w:szCs w:val="22"/>
          <w:vertAlign w:val="subscript"/>
        </w:rPr>
        <w:t>4</w:t>
      </w:r>
      <w:r w:rsidRPr="0061409A">
        <w:rPr>
          <w:rFonts w:ascii="Arial" w:hAnsi="Arial" w:cs="Arial"/>
          <w:b/>
          <w:color w:val="FF0000"/>
          <w:sz w:val="22"/>
          <w:szCs w:val="22"/>
        </w:rPr>
        <w:t xml:space="preserve"> </w:t>
      </w:r>
      <w:r w:rsidRPr="0061409A">
        <w:rPr>
          <w:rFonts w:ascii="Arial" w:hAnsi="Arial" w:cs="Arial"/>
          <w:b/>
          <w:color w:val="FF0000"/>
          <w:sz w:val="22"/>
          <w:szCs w:val="22"/>
        </w:rPr>
        <w:sym w:font="Wingdings" w:char="F0E0"/>
      </w:r>
      <w:r w:rsidRPr="0061409A">
        <w:rPr>
          <w:rFonts w:ascii="Arial" w:hAnsi="Arial" w:cs="Arial"/>
          <w:b/>
          <w:color w:val="FF0000"/>
          <w:sz w:val="22"/>
          <w:szCs w:val="22"/>
        </w:rPr>
        <w:t xml:space="preserve"> Na</w:t>
      </w:r>
      <w:r w:rsidRPr="0061409A">
        <w:rPr>
          <w:rFonts w:ascii="Arial" w:hAnsi="Arial" w:cs="Arial"/>
          <w:b/>
          <w:color w:val="FF0000"/>
          <w:sz w:val="22"/>
          <w:szCs w:val="22"/>
          <w:vertAlign w:val="subscript"/>
        </w:rPr>
        <w:t>2</w:t>
      </w:r>
      <w:r w:rsidRPr="0061409A">
        <w:rPr>
          <w:rFonts w:ascii="Arial" w:hAnsi="Arial" w:cs="Arial"/>
          <w:b/>
          <w:color w:val="FF0000"/>
          <w:sz w:val="22"/>
          <w:szCs w:val="22"/>
        </w:rPr>
        <w:t>SO</w:t>
      </w:r>
      <w:r w:rsidRPr="0061409A">
        <w:rPr>
          <w:rFonts w:ascii="Arial" w:hAnsi="Arial" w:cs="Arial"/>
          <w:b/>
          <w:color w:val="FF0000"/>
          <w:sz w:val="22"/>
          <w:szCs w:val="22"/>
          <w:vertAlign w:val="subscript"/>
        </w:rPr>
        <w:t>4</w:t>
      </w:r>
      <w:r w:rsidRPr="0061409A">
        <w:rPr>
          <w:rFonts w:ascii="Arial" w:hAnsi="Arial" w:cs="Arial"/>
          <w:b/>
          <w:color w:val="FF0000"/>
          <w:sz w:val="22"/>
          <w:szCs w:val="22"/>
        </w:rPr>
        <w:t xml:space="preserve"> + 2H</w:t>
      </w:r>
      <w:r w:rsidRPr="0061409A">
        <w:rPr>
          <w:rFonts w:ascii="Arial" w:hAnsi="Arial" w:cs="Arial"/>
          <w:b/>
          <w:color w:val="FF0000"/>
          <w:sz w:val="22"/>
          <w:szCs w:val="22"/>
          <w:vertAlign w:val="subscript"/>
        </w:rPr>
        <w:t>2</w:t>
      </w:r>
      <w:r w:rsidRPr="0061409A">
        <w:rPr>
          <w:rFonts w:ascii="Arial" w:hAnsi="Arial" w:cs="Arial"/>
          <w:b/>
          <w:color w:val="FF0000"/>
          <w:sz w:val="22"/>
          <w:szCs w:val="22"/>
        </w:rPr>
        <w:t>O + 2NH</w:t>
      </w:r>
      <w:r w:rsidRPr="0061409A">
        <w:rPr>
          <w:rFonts w:ascii="Arial" w:hAnsi="Arial" w:cs="Arial"/>
          <w:b/>
          <w:color w:val="FF0000"/>
          <w:sz w:val="22"/>
          <w:szCs w:val="22"/>
          <w:vertAlign w:val="subscript"/>
        </w:rPr>
        <w:t>3</w:t>
      </w:r>
      <w:r>
        <w:rPr>
          <w:rFonts w:ascii="Arial" w:hAnsi="Arial" w:cs="Arial"/>
          <w:b/>
          <w:color w:val="FF0000"/>
          <w:sz w:val="22"/>
          <w:szCs w:val="22"/>
          <w:vertAlign w:val="subscript"/>
        </w:rPr>
        <w:tab/>
      </w:r>
      <w:r>
        <w:rPr>
          <w:rFonts w:ascii="Arial" w:hAnsi="Arial" w:cs="Arial"/>
          <w:b/>
          <w:color w:val="FF0000"/>
          <w:sz w:val="22"/>
          <w:szCs w:val="22"/>
          <w:vertAlign w:val="subscript"/>
        </w:rPr>
        <w:tab/>
      </w:r>
      <w:r w:rsidRPr="00216D3F">
        <w:rPr>
          <w:rFonts w:ascii="Arial" w:hAnsi="Arial" w:cs="Arial"/>
          <w:b/>
          <w:color w:val="FF0000"/>
          <w:sz w:val="22"/>
          <w:szCs w:val="22"/>
          <w:u w:val="single"/>
        </w:rPr>
        <w:t>state symbols not required</w:t>
      </w:r>
    </w:p>
    <w:p w14:paraId="07947C29" w14:textId="77777777" w:rsidR="00445FA5" w:rsidRPr="00445FA5" w:rsidRDefault="00445FA5" w:rsidP="00445FA5">
      <w:pPr>
        <w:pStyle w:val="BodyText"/>
        <w:tabs>
          <w:tab w:val="left" w:pos="993"/>
        </w:tabs>
        <w:rPr>
          <w:rFonts w:ascii="Arial" w:hAnsi="Arial" w:cs="Arial"/>
          <w:sz w:val="22"/>
          <w:szCs w:val="22"/>
        </w:rPr>
      </w:pPr>
    </w:p>
    <w:p w14:paraId="666BE6B1" w14:textId="6CDC6209" w:rsidR="00445FA5" w:rsidRPr="00445FA5" w:rsidRDefault="00445FA5" w:rsidP="00445FA5">
      <w:pPr>
        <w:pStyle w:val="BodyText"/>
        <w:numPr>
          <w:ilvl w:val="1"/>
          <w:numId w:val="29"/>
        </w:numPr>
        <w:tabs>
          <w:tab w:val="left" w:pos="993"/>
        </w:tabs>
        <w:rPr>
          <w:rFonts w:ascii="Arial" w:hAnsi="Arial" w:cs="Arial"/>
          <w:sz w:val="22"/>
          <w:szCs w:val="22"/>
        </w:rPr>
      </w:pPr>
      <w:r w:rsidRPr="00445FA5">
        <w:rPr>
          <w:rFonts w:ascii="Arial" w:hAnsi="Arial" w:cs="Arial"/>
          <w:sz w:val="22"/>
          <w:szCs w:val="22"/>
        </w:rPr>
        <w:t>If 4.50 g of sodium hydroxide is added to excess ammonium sulfate solution, what mass of ammonia gas is produced?   Make sure you show all working and give your answer to the appropriate number of significant figures.</w:t>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t xml:space="preserve">         </w:t>
      </w:r>
      <w:r>
        <w:rPr>
          <w:rFonts w:ascii="Arial" w:hAnsi="Arial" w:cs="Arial"/>
          <w:b/>
          <w:sz w:val="22"/>
          <w:szCs w:val="22"/>
        </w:rPr>
        <w:t>[5 marks]</w:t>
      </w:r>
    </w:p>
    <w:p w14:paraId="547DFE2C" w14:textId="77777777" w:rsidR="00445FA5" w:rsidRPr="00445FA5" w:rsidRDefault="00445FA5" w:rsidP="00216D3F">
      <w:pPr>
        <w:pStyle w:val="BodyText"/>
        <w:tabs>
          <w:tab w:val="left" w:pos="993"/>
        </w:tabs>
        <w:rPr>
          <w:rFonts w:ascii="Arial" w:hAnsi="Arial" w:cs="Arial"/>
          <w:sz w:val="22"/>
          <w:szCs w:val="22"/>
        </w:rPr>
      </w:pPr>
    </w:p>
    <w:p w14:paraId="008CD114" w14:textId="404D8E68" w:rsidR="00445FA5" w:rsidRPr="00216D3F" w:rsidRDefault="0061409A" w:rsidP="00216D3F">
      <w:pPr>
        <w:pStyle w:val="BodyText"/>
        <w:tabs>
          <w:tab w:val="left" w:pos="993"/>
        </w:tabs>
        <w:rPr>
          <w:rFonts w:ascii="Arial" w:hAnsi="Arial" w:cs="Arial"/>
          <w:b/>
          <w:color w:val="FF0000"/>
          <w:sz w:val="22"/>
          <w:szCs w:val="22"/>
          <w:vertAlign w:val="subscript"/>
        </w:rPr>
      </w:pPr>
      <w:r w:rsidRPr="00216D3F">
        <w:rPr>
          <w:rFonts w:ascii="Arial" w:hAnsi="Arial" w:cs="Arial"/>
          <w:b/>
          <w:color w:val="FF0000"/>
          <w:sz w:val="22"/>
          <w:szCs w:val="22"/>
        </w:rPr>
        <w:t>n</w:t>
      </w:r>
      <w:r w:rsidR="00216D3F">
        <w:rPr>
          <w:rFonts w:ascii="Arial" w:hAnsi="Arial" w:cs="Arial"/>
          <w:b/>
          <w:color w:val="FF0000"/>
          <w:sz w:val="22"/>
          <w:szCs w:val="22"/>
        </w:rPr>
        <w:t>(NaOH) = m/M</w:t>
      </w:r>
      <w:r w:rsidR="00216D3F">
        <w:rPr>
          <w:rFonts w:ascii="Arial" w:hAnsi="Arial" w:cs="Arial"/>
          <w:b/>
          <w:color w:val="FF0000"/>
          <w:sz w:val="22"/>
          <w:szCs w:val="22"/>
        </w:rPr>
        <w:tab/>
      </w:r>
      <w:r w:rsidR="00216D3F">
        <w:rPr>
          <w:rFonts w:ascii="Arial" w:hAnsi="Arial" w:cs="Arial"/>
          <w:b/>
          <w:color w:val="FF0000"/>
          <w:sz w:val="22"/>
          <w:szCs w:val="22"/>
        </w:rPr>
        <w:tab/>
      </w:r>
      <w:r w:rsidR="00216D3F">
        <w:rPr>
          <w:rFonts w:ascii="Arial" w:hAnsi="Arial" w:cs="Arial"/>
          <w:b/>
          <w:color w:val="FF0000"/>
          <w:sz w:val="22"/>
          <w:szCs w:val="22"/>
        </w:rPr>
        <w:tab/>
      </w:r>
      <w:r w:rsidR="00216D3F">
        <w:rPr>
          <w:rFonts w:ascii="Arial" w:hAnsi="Arial" w:cs="Arial"/>
          <w:b/>
          <w:color w:val="FF0000"/>
          <w:sz w:val="22"/>
          <w:szCs w:val="22"/>
        </w:rPr>
        <w:tab/>
      </w:r>
      <w:r w:rsidR="00216D3F">
        <w:rPr>
          <w:rFonts w:ascii="Arial" w:hAnsi="Arial" w:cs="Arial"/>
          <w:b/>
          <w:color w:val="FF0000"/>
          <w:sz w:val="22"/>
          <w:szCs w:val="22"/>
        </w:rPr>
        <w:tab/>
        <w:t xml:space="preserve">     </w:t>
      </w:r>
      <w:r w:rsidRPr="00216D3F">
        <w:rPr>
          <w:rFonts w:ascii="Arial" w:hAnsi="Arial" w:cs="Arial"/>
          <w:b/>
          <w:color w:val="FF0000"/>
          <w:sz w:val="22"/>
          <w:szCs w:val="22"/>
        </w:rPr>
        <w:t xml:space="preserve">  M(NaOH) = 22.99 + 16 + 1.008 = 39.998 gmol</w:t>
      </w:r>
      <w:r w:rsidRPr="00216D3F">
        <w:rPr>
          <w:rFonts w:ascii="Arial" w:hAnsi="Arial" w:cs="Arial"/>
          <w:b/>
          <w:color w:val="FF0000"/>
          <w:sz w:val="22"/>
          <w:szCs w:val="22"/>
          <w:vertAlign w:val="superscript"/>
        </w:rPr>
        <w:t>-1</w:t>
      </w:r>
    </w:p>
    <w:p w14:paraId="1415BC8A" w14:textId="73F90A7C" w:rsidR="0061409A" w:rsidRPr="00216D3F" w:rsidRDefault="0061409A" w:rsidP="00216D3F">
      <w:pPr>
        <w:pStyle w:val="BodyText"/>
        <w:tabs>
          <w:tab w:val="left" w:pos="993"/>
        </w:tabs>
        <w:rPr>
          <w:rFonts w:ascii="Arial" w:hAnsi="Arial" w:cs="Arial"/>
          <w:b/>
          <w:color w:val="FF0000"/>
          <w:sz w:val="22"/>
          <w:szCs w:val="22"/>
        </w:rPr>
      </w:pPr>
      <w:r w:rsidRPr="00216D3F">
        <w:rPr>
          <w:rFonts w:ascii="Arial" w:hAnsi="Arial" w:cs="Arial"/>
          <w:b/>
          <w:color w:val="FF0000"/>
          <w:sz w:val="22"/>
          <w:szCs w:val="22"/>
        </w:rPr>
        <w:t xml:space="preserve">               = 4.50/39.998</w:t>
      </w:r>
    </w:p>
    <w:p w14:paraId="0D28DED3" w14:textId="293264EB" w:rsidR="0061409A" w:rsidRPr="00216D3F" w:rsidRDefault="0061409A" w:rsidP="00216D3F">
      <w:pPr>
        <w:pStyle w:val="BodyText"/>
        <w:tabs>
          <w:tab w:val="left" w:pos="993"/>
        </w:tabs>
        <w:rPr>
          <w:rFonts w:ascii="Arial" w:hAnsi="Arial" w:cs="Arial"/>
          <w:b/>
          <w:color w:val="FF0000"/>
          <w:sz w:val="22"/>
          <w:szCs w:val="22"/>
        </w:rPr>
      </w:pPr>
      <w:r w:rsidRPr="00216D3F">
        <w:rPr>
          <w:rFonts w:ascii="Arial" w:hAnsi="Arial" w:cs="Arial"/>
          <w:b/>
          <w:color w:val="FF0000"/>
          <w:sz w:val="22"/>
          <w:szCs w:val="22"/>
        </w:rPr>
        <w:t xml:space="preserve">               =</w:t>
      </w:r>
      <w:r w:rsidR="00216D3F" w:rsidRPr="00216D3F">
        <w:rPr>
          <w:rFonts w:ascii="Arial" w:hAnsi="Arial" w:cs="Arial"/>
          <w:b/>
          <w:color w:val="FF0000"/>
          <w:sz w:val="22"/>
          <w:szCs w:val="22"/>
        </w:rPr>
        <w:t xml:space="preserve"> 0.113 mol NaOH</w:t>
      </w:r>
      <w:r w:rsidR="00216D3F">
        <w:rPr>
          <w:rFonts w:ascii="Arial" w:hAnsi="Arial" w:cs="Arial"/>
          <w:b/>
          <w:color w:val="FF0000"/>
          <w:sz w:val="22"/>
          <w:szCs w:val="22"/>
        </w:rPr>
        <w:tab/>
      </w:r>
      <w:r w:rsidR="00216D3F">
        <w:rPr>
          <w:rFonts w:ascii="Arial" w:hAnsi="Arial" w:cs="Arial"/>
          <w:b/>
          <w:color w:val="FF0000"/>
          <w:sz w:val="22"/>
          <w:szCs w:val="22"/>
        </w:rPr>
        <w:tab/>
      </w:r>
      <w:r w:rsidR="00216D3F" w:rsidRPr="00216D3F">
        <w:rPr>
          <w:rFonts w:ascii="Arial" w:hAnsi="Arial" w:cs="Arial"/>
          <w:b/>
          <w:color w:val="FF0000"/>
          <w:sz w:val="22"/>
          <w:szCs w:val="22"/>
          <w:u w:val="single"/>
        </w:rPr>
        <w:t>1 mark</w:t>
      </w:r>
    </w:p>
    <w:p w14:paraId="21A48B53" w14:textId="77777777" w:rsidR="00216D3F" w:rsidRPr="00216D3F" w:rsidRDefault="00216D3F" w:rsidP="00216D3F">
      <w:pPr>
        <w:pStyle w:val="BodyText"/>
        <w:tabs>
          <w:tab w:val="left" w:pos="993"/>
        </w:tabs>
        <w:rPr>
          <w:rFonts w:ascii="Arial" w:hAnsi="Arial" w:cs="Arial"/>
          <w:b/>
          <w:color w:val="FF0000"/>
          <w:sz w:val="22"/>
          <w:szCs w:val="22"/>
        </w:rPr>
      </w:pPr>
    </w:p>
    <w:p w14:paraId="489668AB" w14:textId="4F82A638" w:rsidR="00216D3F" w:rsidRPr="00216D3F" w:rsidRDefault="00216D3F" w:rsidP="00216D3F">
      <w:pPr>
        <w:pStyle w:val="BodyText"/>
        <w:tabs>
          <w:tab w:val="left" w:pos="993"/>
        </w:tabs>
        <w:rPr>
          <w:rFonts w:ascii="Arial" w:hAnsi="Arial" w:cs="Arial"/>
          <w:b/>
          <w:color w:val="FF0000"/>
          <w:sz w:val="22"/>
          <w:szCs w:val="22"/>
        </w:rPr>
      </w:pPr>
      <w:r w:rsidRPr="00216D3F">
        <w:rPr>
          <w:rFonts w:ascii="Arial" w:hAnsi="Arial" w:cs="Arial"/>
          <w:b/>
          <w:color w:val="FF0000"/>
          <w:sz w:val="22"/>
          <w:szCs w:val="22"/>
        </w:rPr>
        <w:t xml:space="preserve">NaOH </w:t>
      </w:r>
      <w:r w:rsidRPr="00216D3F">
        <w:rPr>
          <w:rFonts w:ascii="Arial" w:hAnsi="Arial" w:cs="Arial"/>
          <w:b/>
          <w:color w:val="FF0000"/>
          <w:sz w:val="22"/>
          <w:szCs w:val="22"/>
        </w:rPr>
        <w:tab/>
        <w:t xml:space="preserve">: </w:t>
      </w:r>
      <w:r w:rsidRPr="00216D3F">
        <w:rPr>
          <w:rFonts w:ascii="Arial" w:hAnsi="Arial" w:cs="Arial"/>
          <w:b/>
          <w:color w:val="FF0000"/>
          <w:sz w:val="22"/>
          <w:szCs w:val="22"/>
        </w:rPr>
        <w:tab/>
        <w:t>NH</w:t>
      </w:r>
      <w:r w:rsidRPr="00216D3F">
        <w:rPr>
          <w:rFonts w:ascii="Arial" w:hAnsi="Arial" w:cs="Arial"/>
          <w:b/>
          <w:color w:val="FF0000"/>
          <w:sz w:val="22"/>
          <w:szCs w:val="22"/>
          <w:vertAlign w:val="subscript"/>
        </w:rPr>
        <w:t>3</w:t>
      </w:r>
    </w:p>
    <w:p w14:paraId="0E1FE2D1" w14:textId="7B8F2037" w:rsidR="00445FA5" w:rsidRPr="00216D3F" w:rsidRDefault="00216D3F" w:rsidP="00216D3F">
      <w:pPr>
        <w:spacing w:after="120"/>
        <w:rPr>
          <w:rFonts w:ascii="Arial" w:hAnsi="Arial"/>
          <w:b/>
          <w:bCs/>
          <w:color w:val="FF0000"/>
          <w:sz w:val="22"/>
          <w:szCs w:val="22"/>
        </w:rPr>
      </w:pPr>
      <w:r w:rsidRPr="00216D3F">
        <w:rPr>
          <w:rFonts w:ascii="Arial" w:hAnsi="Arial"/>
          <w:b/>
          <w:bCs/>
          <w:color w:val="FF0000"/>
          <w:sz w:val="22"/>
          <w:szCs w:val="22"/>
        </w:rPr>
        <w:t>2</w:t>
      </w:r>
      <w:r w:rsidRPr="00216D3F">
        <w:rPr>
          <w:rFonts w:ascii="Arial" w:hAnsi="Arial"/>
          <w:b/>
          <w:bCs/>
          <w:color w:val="FF0000"/>
          <w:sz w:val="22"/>
          <w:szCs w:val="22"/>
        </w:rPr>
        <w:tab/>
        <w:t xml:space="preserve">    :</w:t>
      </w:r>
      <w:r w:rsidRPr="00216D3F">
        <w:rPr>
          <w:rFonts w:ascii="Arial" w:hAnsi="Arial"/>
          <w:b/>
          <w:bCs/>
          <w:color w:val="FF0000"/>
          <w:sz w:val="22"/>
          <w:szCs w:val="22"/>
        </w:rPr>
        <w:tab/>
        <w:t xml:space="preserve">  2</w:t>
      </w:r>
    </w:p>
    <w:p w14:paraId="3CD3E620" w14:textId="77777777" w:rsidR="00216D3F" w:rsidRPr="00216D3F" w:rsidRDefault="00216D3F" w:rsidP="00216D3F">
      <w:pPr>
        <w:spacing w:after="120"/>
        <w:rPr>
          <w:rFonts w:ascii="Arial" w:hAnsi="Arial"/>
          <w:b/>
          <w:bCs/>
          <w:color w:val="FF0000"/>
          <w:sz w:val="22"/>
          <w:szCs w:val="22"/>
        </w:rPr>
      </w:pPr>
    </w:p>
    <w:p w14:paraId="2830351D" w14:textId="0D5664EA" w:rsidR="00216D3F" w:rsidRPr="00216D3F" w:rsidRDefault="00216D3F" w:rsidP="00216D3F">
      <w:pPr>
        <w:spacing w:after="120"/>
        <w:rPr>
          <w:rFonts w:ascii="Arial" w:hAnsi="Arial"/>
          <w:b/>
          <w:bCs/>
          <w:color w:val="FF0000"/>
          <w:sz w:val="22"/>
          <w:szCs w:val="22"/>
          <w:u w:val="single"/>
        </w:rPr>
      </w:pPr>
      <w:r w:rsidRPr="00216D3F">
        <w:rPr>
          <w:rFonts w:ascii="Arial" w:hAnsi="Arial"/>
          <w:b/>
          <w:bCs/>
          <w:color w:val="FF0000"/>
          <w:sz w:val="22"/>
          <w:szCs w:val="22"/>
        </w:rPr>
        <w:t>n(NH</w:t>
      </w:r>
      <w:r w:rsidRPr="00216D3F">
        <w:rPr>
          <w:rFonts w:ascii="Arial" w:hAnsi="Arial"/>
          <w:b/>
          <w:bCs/>
          <w:color w:val="FF0000"/>
          <w:sz w:val="22"/>
          <w:szCs w:val="22"/>
          <w:vertAlign w:val="subscript"/>
        </w:rPr>
        <w:t>3</w:t>
      </w:r>
      <w:r w:rsidRPr="00216D3F">
        <w:rPr>
          <w:rFonts w:ascii="Arial" w:hAnsi="Arial"/>
          <w:b/>
          <w:bCs/>
          <w:color w:val="FF0000"/>
          <w:sz w:val="22"/>
          <w:szCs w:val="22"/>
        </w:rPr>
        <w:t>) = 2/2 x n(NaOH)</w:t>
      </w:r>
      <w:r>
        <w:rPr>
          <w:rFonts w:ascii="Arial" w:hAnsi="Arial"/>
          <w:b/>
          <w:bCs/>
          <w:color w:val="FF0000"/>
          <w:sz w:val="22"/>
          <w:szCs w:val="22"/>
        </w:rPr>
        <w:tab/>
      </w:r>
      <w:r>
        <w:rPr>
          <w:rFonts w:ascii="Arial" w:hAnsi="Arial"/>
          <w:b/>
          <w:bCs/>
          <w:color w:val="FF0000"/>
          <w:sz w:val="22"/>
          <w:szCs w:val="22"/>
        </w:rPr>
        <w:tab/>
      </w:r>
      <w:r w:rsidRPr="00216D3F">
        <w:rPr>
          <w:rFonts w:ascii="Arial" w:hAnsi="Arial"/>
          <w:b/>
          <w:bCs/>
          <w:color w:val="FF0000"/>
          <w:sz w:val="22"/>
          <w:szCs w:val="22"/>
          <w:u w:val="single"/>
        </w:rPr>
        <w:t>1 mark</w:t>
      </w:r>
    </w:p>
    <w:p w14:paraId="0EF71963" w14:textId="66F44243" w:rsidR="00216D3F" w:rsidRPr="00216D3F" w:rsidRDefault="00216D3F" w:rsidP="00216D3F">
      <w:pPr>
        <w:spacing w:after="120"/>
        <w:rPr>
          <w:rFonts w:ascii="Arial" w:hAnsi="Arial"/>
          <w:b/>
          <w:bCs/>
          <w:color w:val="FF0000"/>
          <w:sz w:val="22"/>
          <w:szCs w:val="22"/>
        </w:rPr>
      </w:pPr>
      <w:r w:rsidRPr="00216D3F">
        <w:rPr>
          <w:rFonts w:ascii="Arial" w:hAnsi="Arial"/>
          <w:b/>
          <w:bCs/>
          <w:color w:val="FF0000"/>
          <w:sz w:val="22"/>
          <w:szCs w:val="22"/>
        </w:rPr>
        <w:tab/>
        <w:t>= 2/2 x 0.113</w:t>
      </w:r>
    </w:p>
    <w:p w14:paraId="6272BE1D" w14:textId="6F933AB5" w:rsidR="00216D3F" w:rsidRPr="00216D3F" w:rsidRDefault="00216D3F" w:rsidP="00216D3F">
      <w:pPr>
        <w:spacing w:after="120"/>
        <w:rPr>
          <w:rFonts w:ascii="Arial" w:hAnsi="Arial"/>
          <w:b/>
          <w:bCs/>
          <w:color w:val="FF0000"/>
          <w:sz w:val="22"/>
          <w:szCs w:val="22"/>
        </w:rPr>
      </w:pPr>
      <w:r w:rsidRPr="00216D3F">
        <w:rPr>
          <w:rFonts w:ascii="Arial" w:hAnsi="Arial"/>
          <w:b/>
          <w:bCs/>
          <w:color w:val="FF0000"/>
          <w:sz w:val="22"/>
          <w:szCs w:val="22"/>
        </w:rPr>
        <w:tab/>
        <w:t>= 0.113 mol NH</w:t>
      </w:r>
      <w:r w:rsidRPr="00216D3F">
        <w:rPr>
          <w:rFonts w:ascii="Arial" w:hAnsi="Arial"/>
          <w:b/>
          <w:bCs/>
          <w:color w:val="FF0000"/>
          <w:sz w:val="22"/>
          <w:szCs w:val="22"/>
          <w:vertAlign w:val="subscript"/>
        </w:rPr>
        <w:t>3</w:t>
      </w:r>
      <w:r>
        <w:rPr>
          <w:rFonts w:ascii="Arial" w:hAnsi="Arial"/>
          <w:b/>
          <w:bCs/>
          <w:color w:val="FF0000"/>
          <w:sz w:val="22"/>
          <w:szCs w:val="22"/>
          <w:vertAlign w:val="subscript"/>
        </w:rPr>
        <w:tab/>
      </w:r>
      <w:r>
        <w:rPr>
          <w:rFonts w:ascii="Arial" w:hAnsi="Arial"/>
          <w:b/>
          <w:bCs/>
          <w:color w:val="FF0000"/>
          <w:sz w:val="22"/>
          <w:szCs w:val="22"/>
          <w:vertAlign w:val="subscript"/>
        </w:rPr>
        <w:tab/>
      </w:r>
      <w:r w:rsidRPr="00216D3F">
        <w:rPr>
          <w:rFonts w:ascii="Arial" w:hAnsi="Arial"/>
          <w:b/>
          <w:bCs/>
          <w:color w:val="FF0000"/>
          <w:sz w:val="22"/>
          <w:szCs w:val="22"/>
          <w:u w:val="single"/>
        </w:rPr>
        <w:t>1 mark</w:t>
      </w:r>
    </w:p>
    <w:p w14:paraId="4F76B03D" w14:textId="77777777" w:rsidR="00216D3F" w:rsidRPr="00216D3F" w:rsidRDefault="00216D3F" w:rsidP="00216D3F">
      <w:pPr>
        <w:spacing w:after="120"/>
        <w:rPr>
          <w:rFonts w:ascii="Arial" w:hAnsi="Arial"/>
          <w:b/>
          <w:bCs/>
          <w:color w:val="FF0000"/>
          <w:sz w:val="22"/>
          <w:szCs w:val="22"/>
        </w:rPr>
      </w:pPr>
    </w:p>
    <w:p w14:paraId="175401C8" w14:textId="77777777" w:rsidR="00216D3F" w:rsidRPr="00216D3F" w:rsidRDefault="00216D3F" w:rsidP="00216D3F">
      <w:pPr>
        <w:spacing w:after="120"/>
        <w:rPr>
          <w:rFonts w:ascii="Arial" w:hAnsi="Arial"/>
          <w:b/>
          <w:bCs/>
          <w:color w:val="FF0000"/>
          <w:sz w:val="22"/>
          <w:szCs w:val="22"/>
        </w:rPr>
      </w:pPr>
    </w:p>
    <w:p w14:paraId="38416087" w14:textId="2F12BB8B" w:rsidR="00393875" w:rsidRPr="00216D3F" w:rsidRDefault="00216D3F" w:rsidP="00216D3F">
      <w:pPr>
        <w:spacing w:after="120"/>
        <w:rPr>
          <w:rFonts w:ascii="Arial" w:hAnsi="Arial"/>
          <w:b/>
          <w:bCs/>
          <w:color w:val="FF0000"/>
          <w:sz w:val="22"/>
          <w:szCs w:val="22"/>
        </w:rPr>
      </w:pPr>
      <w:r w:rsidRPr="00216D3F">
        <w:rPr>
          <w:rFonts w:ascii="Arial" w:hAnsi="Arial"/>
          <w:b/>
          <w:bCs/>
          <w:color w:val="FF0000"/>
          <w:sz w:val="22"/>
          <w:szCs w:val="22"/>
        </w:rPr>
        <w:t>m(NH</w:t>
      </w:r>
      <w:r w:rsidRPr="00216D3F">
        <w:rPr>
          <w:rFonts w:ascii="Arial" w:hAnsi="Arial"/>
          <w:b/>
          <w:bCs/>
          <w:color w:val="FF0000"/>
          <w:sz w:val="22"/>
          <w:szCs w:val="22"/>
          <w:vertAlign w:val="subscript"/>
        </w:rPr>
        <w:t>3</w:t>
      </w:r>
      <w:r w:rsidRPr="00216D3F">
        <w:rPr>
          <w:rFonts w:ascii="Arial" w:hAnsi="Arial"/>
          <w:b/>
          <w:bCs/>
          <w:color w:val="FF0000"/>
          <w:sz w:val="22"/>
          <w:szCs w:val="22"/>
        </w:rPr>
        <w:t>) = n x M</w:t>
      </w:r>
      <w:r w:rsidRPr="00216D3F">
        <w:rPr>
          <w:rFonts w:ascii="Arial" w:hAnsi="Arial"/>
          <w:b/>
          <w:bCs/>
          <w:color w:val="FF0000"/>
          <w:sz w:val="22"/>
          <w:szCs w:val="22"/>
        </w:rPr>
        <w:tab/>
      </w:r>
      <w:r w:rsidRPr="00216D3F">
        <w:rPr>
          <w:rFonts w:ascii="Arial" w:hAnsi="Arial"/>
          <w:b/>
          <w:bCs/>
          <w:color w:val="FF0000"/>
          <w:sz w:val="22"/>
          <w:szCs w:val="22"/>
        </w:rPr>
        <w:tab/>
      </w:r>
      <w:r w:rsidRPr="00216D3F">
        <w:rPr>
          <w:rFonts w:ascii="Arial" w:hAnsi="Arial"/>
          <w:b/>
          <w:bCs/>
          <w:color w:val="FF0000"/>
          <w:sz w:val="22"/>
          <w:szCs w:val="22"/>
        </w:rPr>
        <w:tab/>
      </w:r>
      <w:r w:rsidRPr="00216D3F">
        <w:rPr>
          <w:rFonts w:ascii="Arial" w:hAnsi="Arial"/>
          <w:b/>
          <w:bCs/>
          <w:color w:val="FF0000"/>
          <w:sz w:val="22"/>
          <w:szCs w:val="22"/>
        </w:rPr>
        <w:tab/>
      </w:r>
      <w:r w:rsidRPr="00216D3F">
        <w:rPr>
          <w:rFonts w:ascii="Arial" w:hAnsi="Arial"/>
          <w:b/>
          <w:bCs/>
          <w:color w:val="FF0000"/>
          <w:sz w:val="22"/>
          <w:szCs w:val="22"/>
        </w:rPr>
        <w:tab/>
      </w:r>
      <w:r w:rsidRPr="00216D3F">
        <w:rPr>
          <w:rFonts w:ascii="Arial" w:hAnsi="Arial"/>
          <w:b/>
          <w:bCs/>
          <w:color w:val="FF0000"/>
          <w:sz w:val="22"/>
          <w:szCs w:val="22"/>
        </w:rPr>
        <w:tab/>
        <w:t xml:space="preserve">   M(NH</w:t>
      </w:r>
      <w:r w:rsidRPr="00216D3F">
        <w:rPr>
          <w:rFonts w:ascii="Arial" w:hAnsi="Arial"/>
          <w:b/>
          <w:bCs/>
          <w:color w:val="FF0000"/>
          <w:sz w:val="22"/>
          <w:szCs w:val="22"/>
          <w:vertAlign w:val="subscript"/>
        </w:rPr>
        <w:t>3</w:t>
      </w:r>
      <w:r w:rsidR="00802929">
        <w:rPr>
          <w:rFonts w:ascii="Arial" w:hAnsi="Arial"/>
          <w:b/>
          <w:bCs/>
          <w:color w:val="FF0000"/>
          <w:sz w:val="22"/>
          <w:szCs w:val="22"/>
        </w:rPr>
        <w:t>) = 14.01 + 3(1.008) = 17.03</w:t>
      </w:r>
      <w:r w:rsidRPr="00216D3F">
        <w:rPr>
          <w:rFonts w:ascii="Arial" w:hAnsi="Arial"/>
          <w:b/>
          <w:bCs/>
          <w:color w:val="FF0000"/>
          <w:sz w:val="22"/>
          <w:szCs w:val="22"/>
        </w:rPr>
        <w:t>4 gmol</w:t>
      </w:r>
      <w:r w:rsidRPr="00216D3F">
        <w:rPr>
          <w:rFonts w:ascii="Arial" w:hAnsi="Arial"/>
          <w:b/>
          <w:bCs/>
          <w:color w:val="FF0000"/>
          <w:sz w:val="22"/>
          <w:szCs w:val="22"/>
          <w:vertAlign w:val="superscript"/>
        </w:rPr>
        <w:t>-1</w:t>
      </w:r>
    </w:p>
    <w:p w14:paraId="3F20FF39" w14:textId="211CFDA8" w:rsidR="00393875" w:rsidRPr="00216D3F" w:rsidRDefault="00802929" w:rsidP="00216D3F">
      <w:pPr>
        <w:spacing w:after="120"/>
        <w:rPr>
          <w:rFonts w:ascii="Arial" w:hAnsi="Arial"/>
          <w:b/>
          <w:bCs/>
          <w:color w:val="FF0000"/>
          <w:sz w:val="22"/>
          <w:szCs w:val="22"/>
        </w:rPr>
      </w:pPr>
      <w:r>
        <w:rPr>
          <w:rFonts w:ascii="Arial" w:hAnsi="Arial"/>
          <w:b/>
          <w:bCs/>
          <w:color w:val="FF0000"/>
          <w:sz w:val="22"/>
          <w:szCs w:val="22"/>
        </w:rPr>
        <w:tab/>
        <w:t xml:space="preserve"> = 0.113 x 17.03</w:t>
      </w:r>
      <w:r w:rsidR="00216D3F" w:rsidRPr="00216D3F">
        <w:rPr>
          <w:rFonts w:ascii="Arial" w:hAnsi="Arial"/>
          <w:b/>
          <w:bCs/>
          <w:color w:val="FF0000"/>
          <w:sz w:val="22"/>
          <w:szCs w:val="22"/>
        </w:rPr>
        <w:t>4</w:t>
      </w:r>
    </w:p>
    <w:p w14:paraId="17B0A17B" w14:textId="16221FD9" w:rsidR="00216D3F" w:rsidRPr="00216D3F" w:rsidRDefault="00216D3F" w:rsidP="00216D3F">
      <w:pPr>
        <w:spacing w:after="120"/>
        <w:rPr>
          <w:rFonts w:ascii="Arial" w:hAnsi="Arial"/>
          <w:b/>
          <w:bCs/>
          <w:color w:val="FF0000"/>
          <w:sz w:val="22"/>
          <w:szCs w:val="22"/>
        </w:rPr>
      </w:pPr>
      <w:r w:rsidRPr="00216D3F">
        <w:rPr>
          <w:rFonts w:ascii="Arial" w:hAnsi="Arial"/>
          <w:b/>
          <w:bCs/>
          <w:color w:val="FF0000"/>
          <w:sz w:val="22"/>
          <w:szCs w:val="22"/>
        </w:rPr>
        <w:tab/>
        <w:t xml:space="preserve"> </w:t>
      </w:r>
      <w:r w:rsidR="00802929">
        <w:rPr>
          <w:rFonts w:ascii="Arial" w:hAnsi="Arial"/>
          <w:b/>
          <w:bCs/>
          <w:color w:val="FF0000"/>
          <w:sz w:val="22"/>
          <w:szCs w:val="22"/>
          <w:u w:val="single"/>
        </w:rPr>
        <w:t>= 1.92</w:t>
      </w:r>
      <w:bookmarkStart w:id="0" w:name="_GoBack"/>
      <w:bookmarkEnd w:id="0"/>
      <w:r w:rsidRPr="00216D3F">
        <w:rPr>
          <w:rFonts w:ascii="Arial" w:hAnsi="Arial"/>
          <w:b/>
          <w:bCs/>
          <w:color w:val="FF0000"/>
          <w:sz w:val="22"/>
          <w:szCs w:val="22"/>
          <w:u w:val="single"/>
        </w:rPr>
        <w:t xml:space="preserve"> g</w:t>
      </w:r>
      <w:r>
        <w:rPr>
          <w:rFonts w:ascii="Arial" w:hAnsi="Arial"/>
          <w:b/>
          <w:bCs/>
          <w:color w:val="FF0000"/>
          <w:sz w:val="22"/>
          <w:szCs w:val="22"/>
          <w:vertAlign w:val="subscript"/>
        </w:rPr>
        <w:tab/>
      </w:r>
      <w:r>
        <w:rPr>
          <w:rFonts w:ascii="Arial" w:hAnsi="Arial"/>
          <w:b/>
          <w:bCs/>
          <w:color w:val="FF0000"/>
          <w:sz w:val="22"/>
          <w:szCs w:val="22"/>
          <w:vertAlign w:val="subscript"/>
        </w:rPr>
        <w:tab/>
      </w:r>
      <w:r>
        <w:rPr>
          <w:rFonts w:ascii="Arial" w:hAnsi="Arial"/>
          <w:b/>
          <w:bCs/>
          <w:color w:val="FF0000"/>
          <w:sz w:val="22"/>
          <w:szCs w:val="22"/>
          <w:vertAlign w:val="subscript"/>
        </w:rPr>
        <w:tab/>
      </w:r>
      <w:r w:rsidRPr="00216D3F">
        <w:rPr>
          <w:rFonts w:ascii="Arial" w:hAnsi="Arial"/>
          <w:b/>
          <w:bCs/>
          <w:color w:val="FF0000"/>
          <w:sz w:val="22"/>
          <w:szCs w:val="22"/>
          <w:u w:val="single"/>
        </w:rPr>
        <w:t>1 mark</w:t>
      </w:r>
    </w:p>
    <w:p w14:paraId="6FEC01ED" w14:textId="77777777" w:rsidR="00393875" w:rsidRPr="00445FA5" w:rsidRDefault="00393875" w:rsidP="00393875">
      <w:pPr>
        <w:rPr>
          <w:rFonts w:ascii="Arial" w:hAnsi="Arial"/>
          <w:b/>
          <w:bCs/>
          <w:sz w:val="22"/>
          <w:szCs w:val="22"/>
        </w:rPr>
      </w:pPr>
    </w:p>
    <w:p w14:paraId="4C12C13B" w14:textId="77777777" w:rsidR="00393875" w:rsidRPr="00445FA5" w:rsidRDefault="00393875" w:rsidP="00393875">
      <w:pPr>
        <w:rPr>
          <w:rFonts w:ascii="Arial" w:hAnsi="Arial"/>
          <w:b/>
          <w:bCs/>
          <w:sz w:val="22"/>
          <w:szCs w:val="22"/>
        </w:rPr>
      </w:pPr>
    </w:p>
    <w:p w14:paraId="2899F6F5" w14:textId="5C3CA9D8" w:rsidR="00393875" w:rsidRPr="00216D3F" w:rsidRDefault="00216D3F" w:rsidP="00393875">
      <w:pPr>
        <w:rPr>
          <w:rFonts w:ascii="Arial" w:hAnsi="Arial"/>
          <w:b/>
          <w:bCs/>
          <w:color w:val="FF0000"/>
          <w:sz w:val="22"/>
          <w:szCs w:val="22"/>
          <w:u w:val="single"/>
        </w:rPr>
      </w:pPr>
      <w:r w:rsidRPr="00216D3F">
        <w:rPr>
          <w:rFonts w:ascii="Arial" w:hAnsi="Arial"/>
          <w:b/>
          <w:bCs/>
          <w:color w:val="FF0000"/>
          <w:sz w:val="22"/>
          <w:szCs w:val="22"/>
          <w:u w:val="single"/>
        </w:rPr>
        <w:t>1 mark for working for either molar mass</w:t>
      </w:r>
    </w:p>
    <w:p w14:paraId="07C64473" w14:textId="23B7DF6A" w:rsidR="00216D3F" w:rsidRPr="00216D3F" w:rsidRDefault="00216D3F" w:rsidP="00393875">
      <w:pPr>
        <w:rPr>
          <w:rFonts w:ascii="Arial" w:hAnsi="Arial"/>
          <w:b/>
          <w:bCs/>
          <w:color w:val="FF0000"/>
          <w:sz w:val="22"/>
          <w:szCs w:val="22"/>
          <w:u w:val="single"/>
        </w:rPr>
      </w:pPr>
      <w:r w:rsidRPr="00216D3F">
        <w:rPr>
          <w:rFonts w:ascii="Arial" w:hAnsi="Arial"/>
          <w:b/>
          <w:bCs/>
          <w:color w:val="FF0000"/>
          <w:sz w:val="22"/>
          <w:szCs w:val="22"/>
          <w:u w:val="single"/>
        </w:rPr>
        <w:t>- ½ units and SF</w:t>
      </w:r>
    </w:p>
    <w:p w14:paraId="35A3E70D" w14:textId="77777777" w:rsidR="00393875" w:rsidRPr="00445FA5" w:rsidRDefault="00393875" w:rsidP="00393875">
      <w:pPr>
        <w:rPr>
          <w:rFonts w:ascii="Arial" w:hAnsi="Arial"/>
          <w:b/>
          <w:bCs/>
          <w:sz w:val="22"/>
          <w:szCs w:val="22"/>
        </w:rPr>
      </w:pPr>
    </w:p>
    <w:p w14:paraId="6BE3B397" w14:textId="77777777" w:rsidR="00393875" w:rsidRPr="00445FA5" w:rsidRDefault="00393875" w:rsidP="00393875">
      <w:pPr>
        <w:rPr>
          <w:rFonts w:ascii="Arial" w:hAnsi="Arial"/>
          <w:b/>
          <w:bCs/>
          <w:sz w:val="22"/>
          <w:szCs w:val="22"/>
        </w:rPr>
      </w:pPr>
    </w:p>
    <w:p w14:paraId="07B665FE" w14:textId="77777777" w:rsidR="00A64076" w:rsidRDefault="00A64076" w:rsidP="00393875">
      <w:pPr>
        <w:rPr>
          <w:rFonts w:ascii="Arial" w:hAnsi="Arial"/>
          <w:b/>
          <w:bCs/>
          <w:sz w:val="22"/>
          <w:szCs w:val="22"/>
        </w:rPr>
      </w:pPr>
    </w:p>
    <w:p w14:paraId="338783F4" w14:textId="77777777" w:rsidR="00C07B57" w:rsidRDefault="00C07B57" w:rsidP="00393875">
      <w:pPr>
        <w:rPr>
          <w:rFonts w:ascii="Arial" w:hAnsi="Arial"/>
          <w:b/>
          <w:bCs/>
          <w:sz w:val="22"/>
          <w:szCs w:val="22"/>
        </w:rPr>
      </w:pPr>
    </w:p>
    <w:p w14:paraId="70DDEEBF" w14:textId="77777777" w:rsidR="00C07B57" w:rsidRDefault="00C07B57" w:rsidP="00393875">
      <w:pPr>
        <w:rPr>
          <w:rFonts w:ascii="Arial" w:hAnsi="Arial"/>
          <w:b/>
          <w:bCs/>
          <w:sz w:val="22"/>
          <w:szCs w:val="22"/>
        </w:rPr>
      </w:pPr>
    </w:p>
    <w:p w14:paraId="2AD27216" w14:textId="77777777" w:rsidR="008A0F64" w:rsidRDefault="008A0F64" w:rsidP="00393875">
      <w:pPr>
        <w:pStyle w:val="BodyText"/>
        <w:tabs>
          <w:tab w:val="left" w:pos="993"/>
        </w:tabs>
        <w:ind w:left="360"/>
        <w:rPr>
          <w:rFonts w:ascii="Arial" w:hAnsi="Arial" w:cs="Arial"/>
          <w:b/>
          <w:sz w:val="22"/>
          <w:szCs w:val="22"/>
        </w:rPr>
      </w:pPr>
    </w:p>
    <w:p w14:paraId="27B7AF9F" w14:textId="77777777" w:rsidR="00C07B57" w:rsidRDefault="00C07B57" w:rsidP="00216D3F">
      <w:pPr>
        <w:pStyle w:val="BodyText"/>
        <w:tabs>
          <w:tab w:val="left" w:pos="993"/>
        </w:tabs>
        <w:rPr>
          <w:rFonts w:ascii="Arial" w:hAnsi="Arial" w:cs="Arial"/>
          <w:b/>
          <w:sz w:val="22"/>
          <w:szCs w:val="22"/>
        </w:rPr>
      </w:pPr>
    </w:p>
    <w:p w14:paraId="4CD92BC5" w14:textId="77777777" w:rsidR="00C07B57" w:rsidRDefault="00C07B57" w:rsidP="00393875">
      <w:pPr>
        <w:pStyle w:val="BodyText"/>
        <w:tabs>
          <w:tab w:val="left" w:pos="993"/>
        </w:tabs>
        <w:ind w:left="360"/>
        <w:rPr>
          <w:rFonts w:ascii="Arial" w:hAnsi="Arial" w:cs="Arial"/>
          <w:b/>
          <w:sz w:val="22"/>
          <w:szCs w:val="22"/>
        </w:rPr>
      </w:pPr>
    </w:p>
    <w:p w14:paraId="42710992" w14:textId="77777777" w:rsidR="00C07B57" w:rsidRDefault="00C07B57" w:rsidP="00393875">
      <w:pPr>
        <w:pStyle w:val="BodyText"/>
        <w:tabs>
          <w:tab w:val="left" w:pos="993"/>
        </w:tabs>
        <w:ind w:left="360"/>
        <w:rPr>
          <w:rFonts w:ascii="Arial" w:hAnsi="Arial" w:cs="Arial"/>
          <w:b/>
          <w:sz w:val="22"/>
          <w:szCs w:val="22"/>
        </w:rPr>
      </w:pPr>
    </w:p>
    <w:p w14:paraId="0588FA30" w14:textId="77777777" w:rsidR="00C07B57" w:rsidRDefault="00C07B57" w:rsidP="00393875">
      <w:pPr>
        <w:pStyle w:val="BodyText"/>
        <w:tabs>
          <w:tab w:val="left" w:pos="993"/>
        </w:tabs>
        <w:ind w:left="360"/>
        <w:rPr>
          <w:rFonts w:ascii="Arial" w:hAnsi="Arial" w:cs="Arial"/>
          <w:b/>
          <w:sz w:val="22"/>
          <w:szCs w:val="22"/>
        </w:rPr>
      </w:pPr>
    </w:p>
    <w:p w14:paraId="72F2B63C" w14:textId="77777777" w:rsidR="00C07B57" w:rsidRDefault="00C07B57" w:rsidP="00393875">
      <w:pPr>
        <w:pStyle w:val="BodyText"/>
        <w:tabs>
          <w:tab w:val="left" w:pos="993"/>
        </w:tabs>
        <w:ind w:left="360"/>
        <w:rPr>
          <w:rFonts w:ascii="Arial" w:hAnsi="Arial" w:cs="Arial"/>
          <w:b/>
          <w:sz w:val="22"/>
          <w:szCs w:val="22"/>
        </w:rPr>
      </w:pPr>
    </w:p>
    <w:p w14:paraId="644621D7" w14:textId="77777777" w:rsidR="00C07B57" w:rsidRPr="00445FA5" w:rsidRDefault="00C07B57" w:rsidP="00393875">
      <w:pPr>
        <w:pStyle w:val="BodyText"/>
        <w:tabs>
          <w:tab w:val="left" w:pos="993"/>
        </w:tabs>
        <w:ind w:left="360"/>
        <w:rPr>
          <w:rFonts w:ascii="Arial" w:hAnsi="Arial" w:cs="Arial"/>
          <w:b/>
          <w:sz w:val="22"/>
          <w:szCs w:val="22"/>
        </w:rPr>
      </w:pPr>
    </w:p>
    <w:p w14:paraId="666F76A7" w14:textId="77777777" w:rsidR="008A0F64" w:rsidRPr="00445FA5" w:rsidRDefault="008A0F64" w:rsidP="00393875">
      <w:pPr>
        <w:pStyle w:val="BodyText"/>
        <w:tabs>
          <w:tab w:val="left" w:pos="993"/>
        </w:tabs>
        <w:ind w:left="360"/>
        <w:rPr>
          <w:rFonts w:ascii="Arial" w:hAnsi="Arial" w:cs="Arial"/>
          <w:sz w:val="22"/>
          <w:szCs w:val="22"/>
        </w:rPr>
      </w:pPr>
    </w:p>
    <w:p w14:paraId="7B736EE7" w14:textId="77777777" w:rsidR="00A64076" w:rsidRPr="00445FA5" w:rsidRDefault="00A64076" w:rsidP="00A64076">
      <w:pPr>
        <w:jc w:val="center"/>
        <w:rPr>
          <w:rFonts w:ascii="Arial" w:hAnsi="Arial"/>
          <w:b/>
          <w:sz w:val="22"/>
          <w:szCs w:val="22"/>
          <w:lang w:eastAsia="ja-JP"/>
        </w:rPr>
      </w:pPr>
    </w:p>
    <w:p w14:paraId="472073D0" w14:textId="57835F85" w:rsidR="00D35FCC" w:rsidRPr="00445FA5" w:rsidRDefault="00D35FCC" w:rsidP="00A64076">
      <w:pPr>
        <w:jc w:val="center"/>
        <w:rPr>
          <w:rFonts w:ascii="Arial" w:hAnsi="Arial"/>
          <w:b/>
          <w:bCs/>
          <w:sz w:val="22"/>
          <w:szCs w:val="22"/>
        </w:rPr>
      </w:pPr>
      <w:r w:rsidRPr="00445FA5">
        <w:rPr>
          <w:rFonts w:ascii="Arial" w:hAnsi="Arial"/>
          <w:b/>
          <w:sz w:val="22"/>
          <w:szCs w:val="22"/>
          <w:lang w:eastAsia="ja-JP"/>
        </w:rPr>
        <w:t>END OF TEST – CHECK YOUR WORK</w:t>
      </w:r>
    </w:p>
    <w:sectPr w:rsidR="00D35FCC" w:rsidRPr="00445FA5" w:rsidSect="00870E4B">
      <w:footerReference w:type="default" r:id="rId10"/>
      <w:pgSz w:w="11900" w:h="16840" w:code="9"/>
      <w:pgMar w:top="851" w:right="851" w:bottom="851" w:left="851" w:header="720" w:footer="720" w:gutter="0"/>
      <w:cols w:space="720"/>
      <w:noEndnote/>
      <w:docGrid w:linePitch="272"/>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0BB3193" w14:textId="77777777" w:rsidR="0061409A" w:rsidRDefault="0061409A">
      <w:r>
        <w:separator/>
      </w:r>
    </w:p>
  </w:endnote>
  <w:endnote w:type="continuationSeparator" w:id="0">
    <w:p w14:paraId="3A81E45C" w14:textId="77777777" w:rsidR="0061409A" w:rsidRDefault="006140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E0002AFF" w:usb1="C0007841" w:usb2="00000009" w:usb3="00000000" w:csb0="000001FF" w:csb1="00000000"/>
  </w:font>
  <w:font w:name="Arial">
    <w:panose1 w:val="020B0604020202020204"/>
    <w:charset w:val="00"/>
    <w:family w:val="auto"/>
    <w:pitch w:val="variable"/>
    <w:sig w:usb0="E0002AFF" w:usb1="C0007843" w:usb2="00000009" w:usb3="00000000" w:csb0="000001FF" w:csb1="00000000"/>
  </w:font>
  <w:font w:name="Symbol">
    <w:panose1 w:val="00000000000000000000"/>
    <w:charset w:val="02"/>
    <w:family w:val="auto"/>
    <w:pitch w:val="variable"/>
    <w:sig w:usb0="00000000" w:usb1="10000000" w:usb2="00000000" w:usb3="00000000" w:csb0="80000000"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00000001" w:usb1="08070000" w:usb2="00000010" w:usb3="00000000" w:csb0="00020000" w:csb1="00000000"/>
  </w:font>
  <w:font w:name="Times">
    <w:panose1 w:val="02000500000000000000"/>
    <w:charset w:val="00"/>
    <w:family w:val="auto"/>
    <w:pitch w:val="variable"/>
    <w:sig w:usb0="00000003" w:usb1="00000000" w:usb2="00000000" w:usb3="00000000" w:csb0="00000001" w:csb1="00000000"/>
  </w:font>
  <w:font w:name="Comic Sans MS">
    <w:panose1 w:val="030F0702030302020204"/>
    <w:charset w:val="00"/>
    <w:family w:val="auto"/>
    <w:pitch w:val="variable"/>
    <w:sig w:usb0="00000003" w:usb1="00000000" w:usb2="00000000" w:usb3="00000000" w:csb0="00000001" w:csb1="00000000"/>
  </w:font>
  <w:font w:name="Cambria">
    <w:panose1 w:val="02040503050406030204"/>
    <w:charset w:val="00"/>
    <w:family w:val="auto"/>
    <w:pitch w:val="variable"/>
    <w:sig w:usb0="E00002FF" w:usb1="400004FF" w:usb2="00000000" w:usb3="00000000" w:csb0="0000019F" w:csb1="00000000"/>
  </w:font>
  <w:font w:name="Melior">
    <w:altName w:val="Comic Sans MS"/>
    <w:panose1 w:val="00000000000000000000"/>
    <w:charset w:val="4D"/>
    <w:family w:val="roman"/>
    <w:notTrueType/>
    <w:pitch w:val="default"/>
    <w:sig w:usb0="00000003" w:usb1="00000000" w:usb2="00000000" w:usb3="00000000" w:csb0="00000001" w:csb1="00000000"/>
  </w:font>
  <w:font w:name="Lucida Grande">
    <w:panose1 w:val="020B0600040502020204"/>
    <w:charset w:val="00"/>
    <w:family w:val="auto"/>
    <w:pitch w:val="variable"/>
    <w:sig w:usb0="E1000AEF" w:usb1="5000A1FF" w:usb2="00000000" w:usb3="00000000" w:csb0="000001BF" w:csb1="00000000"/>
  </w:font>
  <w:font w:name="Helvetica">
    <w:panose1 w:val="00000000000000000000"/>
    <w:charset w:val="00"/>
    <w:family w:val="auto"/>
    <w:pitch w:val="variable"/>
    <w:sig w:usb0="E00002FF" w:usb1="5000785B" w:usb2="00000000" w:usb3="00000000" w:csb0="0000019F" w:csb1="00000000"/>
  </w:font>
  <w:font w:name="ＭＳ 明朝">
    <w:charset w:val="4E"/>
    <w:family w:val="auto"/>
    <w:pitch w:val="variable"/>
    <w:sig w:usb0="00000001" w:usb1="08070000" w:usb2="00000010" w:usb3="00000000" w:csb0="00020000"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FB085CC" w14:textId="5B7CD69F" w:rsidR="0061409A" w:rsidRDefault="0061409A" w:rsidP="0086264A">
    <w:pPr>
      <w:pStyle w:val="HTMLCite1"/>
      <w:rPr>
        <w:rFonts w:ascii="Helvetica" w:hAnsi="Helvetica"/>
        <w:b/>
        <w:i w:val="0"/>
        <w:lang w:eastAsia="ja-JP"/>
      </w:rPr>
    </w:pPr>
    <w:r>
      <w:rPr>
        <w:rStyle w:val="PageNumber"/>
        <w:i w:val="0"/>
      </w:rPr>
      <w:fldChar w:fldCharType="begin"/>
    </w:r>
    <w:r>
      <w:rPr>
        <w:rStyle w:val="PageNumber"/>
        <w:i w:val="0"/>
      </w:rPr>
      <w:instrText xml:space="preserve"> PAGE </w:instrText>
    </w:r>
    <w:r>
      <w:rPr>
        <w:rStyle w:val="PageNumber"/>
        <w:i w:val="0"/>
      </w:rPr>
      <w:fldChar w:fldCharType="separate"/>
    </w:r>
    <w:r w:rsidR="00802929">
      <w:rPr>
        <w:rStyle w:val="PageNumber"/>
        <w:i w:val="0"/>
        <w:noProof/>
      </w:rPr>
      <w:t>1</w:t>
    </w:r>
    <w:r>
      <w:rPr>
        <w:rStyle w:val="PageNumber"/>
        <w:i w:val="0"/>
      </w:rPr>
      <w:fldChar w:fldCharType="end"/>
    </w: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CAE312F" w14:textId="77777777" w:rsidR="0061409A" w:rsidRDefault="0061409A">
      <w:r>
        <w:separator/>
      </w:r>
    </w:p>
  </w:footnote>
  <w:footnote w:type="continuationSeparator" w:id="0">
    <w:p w14:paraId="7BE9A39C" w14:textId="77777777" w:rsidR="0061409A" w:rsidRDefault="0061409A">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4"/>
    <w:multiLevelType w:val="multilevel"/>
    <w:tmpl w:val="00000004"/>
    <w:name w:val="WW8Num9"/>
    <w:lvl w:ilvl="0">
      <w:start w:val="1"/>
      <w:numFmt w:val="decimal"/>
      <w:lvlText w:val="%1."/>
      <w:lvlJc w:val="left"/>
      <w:pPr>
        <w:tabs>
          <w:tab w:val="num" w:pos="570"/>
        </w:tabs>
        <w:ind w:left="570" w:hanging="570"/>
      </w:pPr>
      <w:rPr>
        <w:b w:val="0"/>
        <w:sz w:val="24"/>
        <w:szCs w:val="24"/>
      </w:rPr>
    </w:lvl>
    <w:lvl w:ilvl="1">
      <w:start w:val="1"/>
      <w:numFmt w:val="lowerLetter"/>
      <w:lvlText w:val="%2."/>
      <w:lvlJc w:val="left"/>
      <w:pPr>
        <w:tabs>
          <w:tab w:val="num" w:pos="1440"/>
        </w:tabs>
        <w:ind w:left="1440" w:hanging="360"/>
      </w:pPr>
      <w:rPr>
        <w:b w:val="0"/>
        <w:sz w:val="24"/>
        <w:szCs w:val="24"/>
      </w:rPr>
    </w:lvl>
    <w:lvl w:ilvl="2">
      <w:start w:val="1"/>
      <w:numFmt w:val="lowerRoman"/>
      <w:lvlText w:val="%3."/>
      <w:lvlJc w:val="right"/>
      <w:pPr>
        <w:tabs>
          <w:tab w:val="num" w:pos="2160"/>
        </w:tabs>
        <w:ind w:left="2160" w:hanging="180"/>
      </w:pPr>
      <w:rPr>
        <w:b w:val="0"/>
        <w:sz w:val="24"/>
        <w:szCs w:val="24"/>
      </w:rPr>
    </w:lvl>
    <w:lvl w:ilvl="3">
      <w:start w:val="1"/>
      <w:numFmt w:val="decimal"/>
      <w:lvlText w:val="%4."/>
      <w:lvlJc w:val="left"/>
      <w:pPr>
        <w:tabs>
          <w:tab w:val="num" w:pos="2880"/>
        </w:tabs>
        <w:ind w:left="2880" w:hanging="360"/>
      </w:pPr>
      <w:rPr>
        <w:b w:val="0"/>
        <w:sz w:val="24"/>
        <w:szCs w:val="24"/>
      </w:rPr>
    </w:lvl>
    <w:lvl w:ilvl="4">
      <w:start w:val="1"/>
      <w:numFmt w:val="lowerLetter"/>
      <w:lvlText w:val="%5."/>
      <w:lvlJc w:val="left"/>
      <w:pPr>
        <w:tabs>
          <w:tab w:val="num" w:pos="3600"/>
        </w:tabs>
        <w:ind w:left="3600" w:hanging="360"/>
      </w:pPr>
      <w:rPr>
        <w:b w:val="0"/>
        <w:sz w:val="24"/>
        <w:szCs w:val="24"/>
      </w:rPr>
    </w:lvl>
    <w:lvl w:ilvl="5">
      <w:start w:val="1"/>
      <w:numFmt w:val="lowerRoman"/>
      <w:lvlText w:val="%6."/>
      <w:lvlJc w:val="right"/>
      <w:pPr>
        <w:tabs>
          <w:tab w:val="num" w:pos="4320"/>
        </w:tabs>
        <w:ind w:left="4320" w:hanging="180"/>
      </w:pPr>
      <w:rPr>
        <w:b w:val="0"/>
        <w:sz w:val="24"/>
        <w:szCs w:val="24"/>
      </w:rPr>
    </w:lvl>
    <w:lvl w:ilvl="6">
      <w:start w:val="1"/>
      <w:numFmt w:val="decimal"/>
      <w:lvlText w:val="%7."/>
      <w:lvlJc w:val="left"/>
      <w:pPr>
        <w:tabs>
          <w:tab w:val="num" w:pos="5040"/>
        </w:tabs>
        <w:ind w:left="5040" w:hanging="360"/>
      </w:pPr>
      <w:rPr>
        <w:b w:val="0"/>
        <w:sz w:val="24"/>
        <w:szCs w:val="24"/>
      </w:rPr>
    </w:lvl>
    <w:lvl w:ilvl="7">
      <w:start w:val="1"/>
      <w:numFmt w:val="lowerLetter"/>
      <w:lvlText w:val="%8."/>
      <w:lvlJc w:val="left"/>
      <w:pPr>
        <w:tabs>
          <w:tab w:val="num" w:pos="5760"/>
        </w:tabs>
        <w:ind w:left="5760" w:hanging="360"/>
      </w:pPr>
      <w:rPr>
        <w:b w:val="0"/>
        <w:sz w:val="24"/>
        <w:szCs w:val="24"/>
      </w:rPr>
    </w:lvl>
    <w:lvl w:ilvl="8">
      <w:start w:val="1"/>
      <w:numFmt w:val="lowerRoman"/>
      <w:lvlText w:val="%9."/>
      <w:lvlJc w:val="right"/>
      <w:pPr>
        <w:tabs>
          <w:tab w:val="num" w:pos="6480"/>
        </w:tabs>
        <w:ind w:left="6480" w:hanging="180"/>
      </w:pPr>
      <w:rPr>
        <w:b w:val="0"/>
        <w:sz w:val="24"/>
        <w:szCs w:val="24"/>
      </w:rPr>
    </w:lvl>
  </w:abstractNum>
  <w:abstractNum w:abstractNumId="1">
    <w:nsid w:val="00000005"/>
    <w:multiLevelType w:val="multilevel"/>
    <w:tmpl w:val="00000005"/>
    <w:name w:val="WW8Num10"/>
    <w:lvl w:ilvl="0">
      <w:start w:val="1"/>
      <w:numFmt w:val="lowerLetter"/>
      <w:lvlText w:val="%1)"/>
      <w:lvlJc w:val="left"/>
      <w:pPr>
        <w:tabs>
          <w:tab w:val="num" w:pos="1140"/>
        </w:tabs>
        <w:ind w:left="1140" w:hanging="570"/>
      </w:pPr>
      <w:rPr>
        <w:rFonts w:ascii="Times New Roman" w:hAnsi="Times New Roman" w:cs="Times New Roman"/>
        <w:lang w:val="en-AU"/>
      </w:rPr>
    </w:lvl>
    <w:lvl w:ilvl="1">
      <w:start w:val="11"/>
      <w:numFmt w:val="decimal"/>
      <w:lvlText w:val="%2."/>
      <w:lvlJc w:val="left"/>
      <w:pPr>
        <w:tabs>
          <w:tab w:val="num" w:pos="1650"/>
        </w:tabs>
        <w:ind w:left="1650" w:hanging="360"/>
      </w:pPr>
      <w:rPr>
        <w:rFonts w:ascii="Times New Roman" w:hAnsi="Times New Roman" w:cs="Times New Roman"/>
        <w:lang w:val="en-AU"/>
      </w:rPr>
    </w:lvl>
    <w:lvl w:ilvl="2">
      <w:start w:val="1"/>
      <w:numFmt w:val="lowerRoman"/>
      <w:lvlText w:val="%3."/>
      <w:lvlJc w:val="right"/>
      <w:pPr>
        <w:tabs>
          <w:tab w:val="num" w:pos="2370"/>
        </w:tabs>
        <w:ind w:left="2370" w:hanging="180"/>
      </w:pPr>
      <w:rPr>
        <w:rFonts w:ascii="Times New Roman" w:hAnsi="Times New Roman" w:cs="Times New Roman"/>
        <w:lang w:val="en-AU"/>
      </w:rPr>
    </w:lvl>
    <w:lvl w:ilvl="3">
      <w:start w:val="1"/>
      <w:numFmt w:val="decimal"/>
      <w:lvlText w:val="%4."/>
      <w:lvlJc w:val="left"/>
      <w:pPr>
        <w:tabs>
          <w:tab w:val="num" w:pos="3090"/>
        </w:tabs>
        <w:ind w:left="3090" w:hanging="360"/>
      </w:pPr>
      <w:rPr>
        <w:rFonts w:ascii="Times New Roman" w:hAnsi="Times New Roman" w:cs="Times New Roman"/>
        <w:lang w:val="en-AU"/>
      </w:rPr>
    </w:lvl>
    <w:lvl w:ilvl="4">
      <w:start w:val="1"/>
      <w:numFmt w:val="lowerLetter"/>
      <w:lvlText w:val="%5."/>
      <w:lvlJc w:val="left"/>
      <w:pPr>
        <w:tabs>
          <w:tab w:val="num" w:pos="3810"/>
        </w:tabs>
        <w:ind w:left="3810" w:hanging="360"/>
      </w:pPr>
      <w:rPr>
        <w:rFonts w:ascii="Times New Roman" w:hAnsi="Times New Roman" w:cs="Times New Roman"/>
        <w:lang w:val="en-AU"/>
      </w:rPr>
    </w:lvl>
    <w:lvl w:ilvl="5">
      <w:start w:val="1"/>
      <w:numFmt w:val="lowerRoman"/>
      <w:lvlText w:val="%6."/>
      <w:lvlJc w:val="right"/>
      <w:pPr>
        <w:tabs>
          <w:tab w:val="num" w:pos="4530"/>
        </w:tabs>
        <w:ind w:left="4530" w:hanging="180"/>
      </w:pPr>
      <w:rPr>
        <w:rFonts w:ascii="Times New Roman" w:hAnsi="Times New Roman" w:cs="Times New Roman"/>
        <w:lang w:val="en-AU"/>
      </w:rPr>
    </w:lvl>
    <w:lvl w:ilvl="6">
      <w:start w:val="1"/>
      <w:numFmt w:val="decimal"/>
      <w:lvlText w:val="%7."/>
      <w:lvlJc w:val="left"/>
      <w:pPr>
        <w:tabs>
          <w:tab w:val="num" w:pos="5250"/>
        </w:tabs>
        <w:ind w:left="5250" w:hanging="360"/>
      </w:pPr>
      <w:rPr>
        <w:rFonts w:ascii="Times New Roman" w:hAnsi="Times New Roman" w:cs="Times New Roman"/>
        <w:lang w:val="en-AU"/>
      </w:rPr>
    </w:lvl>
    <w:lvl w:ilvl="7">
      <w:start w:val="1"/>
      <w:numFmt w:val="lowerLetter"/>
      <w:lvlText w:val="%8."/>
      <w:lvlJc w:val="left"/>
      <w:pPr>
        <w:tabs>
          <w:tab w:val="num" w:pos="5970"/>
        </w:tabs>
        <w:ind w:left="5970" w:hanging="360"/>
      </w:pPr>
      <w:rPr>
        <w:rFonts w:ascii="Times New Roman" w:hAnsi="Times New Roman" w:cs="Times New Roman"/>
        <w:lang w:val="en-AU"/>
      </w:rPr>
    </w:lvl>
    <w:lvl w:ilvl="8">
      <w:start w:val="1"/>
      <w:numFmt w:val="lowerRoman"/>
      <w:lvlText w:val="%9."/>
      <w:lvlJc w:val="right"/>
      <w:pPr>
        <w:tabs>
          <w:tab w:val="num" w:pos="6690"/>
        </w:tabs>
        <w:ind w:left="6690" w:hanging="180"/>
      </w:pPr>
      <w:rPr>
        <w:rFonts w:ascii="Times New Roman" w:hAnsi="Times New Roman" w:cs="Times New Roman"/>
        <w:lang w:val="en-AU"/>
      </w:rPr>
    </w:lvl>
  </w:abstractNum>
  <w:abstractNum w:abstractNumId="2">
    <w:nsid w:val="00000006"/>
    <w:multiLevelType w:val="multilevel"/>
    <w:tmpl w:val="512C9EB2"/>
    <w:name w:val="WW8Num11"/>
    <w:lvl w:ilvl="0">
      <w:start w:val="13"/>
      <w:numFmt w:val="decimal"/>
      <w:lvlText w:val="%1."/>
      <w:lvlJc w:val="left"/>
      <w:pPr>
        <w:tabs>
          <w:tab w:val="num" w:pos="687"/>
        </w:tabs>
        <w:ind w:left="687" w:hanging="360"/>
      </w:pPr>
      <w:rPr>
        <w:rFonts w:ascii="Times New Roman" w:hAnsi="Times New Roman" w:cs="Times New Roman"/>
        <w:sz w:val="24"/>
        <w:szCs w:val="24"/>
      </w:rPr>
    </w:lvl>
    <w:lvl w:ilvl="1">
      <w:start w:val="1"/>
      <w:numFmt w:val="lowerLetter"/>
      <w:lvlText w:val="%2."/>
      <w:lvlJc w:val="left"/>
      <w:pPr>
        <w:tabs>
          <w:tab w:val="num" w:pos="1407"/>
        </w:tabs>
        <w:ind w:left="1407" w:hanging="360"/>
      </w:pPr>
      <w:rPr>
        <w:rFonts w:ascii="Arial" w:hAnsi="Arial" w:cs="Times New Roman" w:hint="default"/>
        <w:sz w:val="24"/>
        <w:szCs w:val="24"/>
      </w:rPr>
    </w:lvl>
    <w:lvl w:ilvl="2">
      <w:start w:val="1"/>
      <w:numFmt w:val="lowerRoman"/>
      <w:lvlText w:val="%3."/>
      <w:lvlJc w:val="right"/>
      <w:pPr>
        <w:tabs>
          <w:tab w:val="num" w:pos="2127"/>
        </w:tabs>
        <w:ind w:left="2127" w:hanging="180"/>
      </w:pPr>
      <w:rPr>
        <w:rFonts w:ascii="Times New Roman" w:hAnsi="Times New Roman" w:cs="Times New Roman"/>
        <w:sz w:val="24"/>
        <w:szCs w:val="24"/>
      </w:rPr>
    </w:lvl>
    <w:lvl w:ilvl="3">
      <w:start w:val="1"/>
      <w:numFmt w:val="decimal"/>
      <w:lvlText w:val="%4."/>
      <w:lvlJc w:val="left"/>
      <w:pPr>
        <w:tabs>
          <w:tab w:val="num" w:pos="2847"/>
        </w:tabs>
        <w:ind w:left="2847" w:hanging="360"/>
      </w:pPr>
      <w:rPr>
        <w:rFonts w:ascii="Times New Roman" w:hAnsi="Times New Roman" w:cs="Times New Roman"/>
        <w:sz w:val="24"/>
        <w:szCs w:val="24"/>
      </w:rPr>
    </w:lvl>
    <w:lvl w:ilvl="4">
      <w:start w:val="1"/>
      <w:numFmt w:val="lowerLetter"/>
      <w:lvlText w:val="%5."/>
      <w:lvlJc w:val="left"/>
      <w:pPr>
        <w:tabs>
          <w:tab w:val="num" w:pos="3567"/>
        </w:tabs>
        <w:ind w:left="3567" w:hanging="360"/>
      </w:pPr>
      <w:rPr>
        <w:rFonts w:ascii="Times New Roman" w:hAnsi="Times New Roman" w:cs="Times New Roman"/>
        <w:sz w:val="24"/>
        <w:szCs w:val="24"/>
      </w:rPr>
    </w:lvl>
    <w:lvl w:ilvl="5">
      <w:start w:val="1"/>
      <w:numFmt w:val="lowerRoman"/>
      <w:lvlText w:val="%6."/>
      <w:lvlJc w:val="right"/>
      <w:pPr>
        <w:tabs>
          <w:tab w:val="num" w:pos="4287"/>
        </w:tabs>
        <w:ind w:left="4287" w:hanging="180"/>
      </w:pPr>
      <w:rPr>
        <w:rFonts w:ascii="Times New Roman" w:hAnsi="Times New Roman" w:cs="Times New Roman"/>
        <w:sz w:val="24"/>
        <w:szCs w:val="24"/>
      </w:rPr>
    </w:lvl>
    <w:lvl w:ilvl="6">
      <w:start w:val="1"/>
      <w:numFmt w:val="decimal"/>
      <w:lvlText w:val="%7."/>
      <w:lvlJc w:val="left"/>
      <w:pPr>
        <w:tabs>
          <w:tab w:val="num" w:pos="5007"/>
        </w:tabs>
        <w:ind w:left="5007" w:hanging="360"/>
      </w:pPr>
      <w:rPr>
        <w:rFonts w:ascii="Times New Roman" w:hAnsi="Times New Roman" w:cs="Times New Roman"/>
        <w:sz w:val="24"/>
        <w:szCs w:val="24"/>
      </w:rPr>
    </w:lvl>
    <w:lvl w:ilvl="7">
      <w:start w:val="1"/>
      <w:numFmt w:val="lowerLetter"/>
      <w:lvlText w:val="%8."/>
      <w:lvlJc w:val="left"/>
      <w:pPr>
        <w:tabs>
          <w:tab w:val="num" w:pos="5727"/>
        </w:tabs>
        <w:ind w:left="5727" w:hanging="360"/>
      </w:pPr>
      <w:rPr>
        <w:rFonts w:ascii="Times New Roman" w:hAnsi="Times New Roman" w:cs="Times New Roman"/>
        <w:sz w:val="24"/>
        <w:szCs w:val="24"/>
      </w:rPr>
    </w:lvl>
    <w:lvl w:ilvl="8">
      <w:start w:val="1"/>
      <w:numFmt w:val="lowerRoman"/>
      <w:lvlText w:val="%9."/>
      <w:lvlJc w:val="right"/>
      <w:pPr>
        <w:tabs>
          <w:tab w:val="num" w:pos="6447"/>
        </w:tabs>
        <w:ind w:left="6447" w:hanging="180"/>
      </w:pPr>
      <w:rPr>
        <w:rFonts w:ascii="Times New Roman" w:hAnsi="Times New Roman" w:cs="Times New Roman"/>
        <w:sz w:val="24"/>
        <w:szCs w:val="24"/>
      </w:rPr>
    </w:lvl>
  </w:abstractNum>
  <w:abstractNum w:abstractNumId="3">
    <w:nsid w:val="00000007"/>
    <w:multiLevelType w:val="multilevel"/>
    <w:tmpl w:val="00000007"/>
    <w:name w:val="WW8Num13"/>
    <w:lvl w:ilvl="0">
      <w:start w:val="1"/>
      <w:numFmt w:val="lowerLetter"/>
      <w:lvlText w:val="%1)"/>
      <w:lvlJc w:val="left"/>
      <w:pPr>
        <w:tabs>
          <w:tab w:val="num" w:pos="1692"/>
        </w:tabs>
        <w:ind w:left="1692" w:hanging="1125"/>
      </w:pPr>
      <w:rPr>
        <w:b w:val="0"/>
      </w:rPr>
    </w:lvl>
    <w:lvl w:ilvl="1">
      <w:start w:val="1"/>
      <w:numFmt w:val="lowerLetter"/>
      <w:lvlText w:val="%2."/>
      <w:lvlJc w:val="left"/>
      <w:pPr>
        <w:tabs>
          <w:tab w:val="num" w:pos="1647"/>
        </w:tabs>
        <w:ind w:left="1647" w:hanging="360"/>
      </w:pPr>
      <w:rPr>
        <w:b w:val="0"/>
      </w:rPr>
    </w:lvl>
    <w:lvl w:ilvl="2">
      <w:start w:val="1"/>
      <w:numFmt w:val="lowerRoman"/>
      <w:lvlText w:val="%3."/>
      <w:lvlJc w:val="right"/>
      <w:pPr>
        <w:tabs>
          <w:tab w:val="num" w:pos="2367"/>
        </w:tabs>
        <w:ind w:left="2367" w:hanging="180"/>
      </w:pPr>
      <w:rPr>
        <w:b w:val="0"/>
      </w:rPr>
    </w:lvl>
    <w:lvl w:ilvl="3">
      <w:start w:val="1"/>
      <w:numFmt w:val="decimal"/>
      <w:lvlText w:val="%4."/>
      <w:lvlJc w:val="left"/>
      <w:pPr>
        <w:tabs>
          <w:tab w:val="num" w:pos="3087"/>
        </w:tabs>
        <w:ind w:left="3087" w:hanging="360"/>
      </w:pPr>
      <w:rPr>
        <w:b w:val="0"/>
      </w:rPr>
    </w:lvl>
    <w:lvl w:ilvl="4">
      <w:start w:val="1"/>
      <w:numFmt w:val="lowerLetter"/>
      <w:lvlText w:val="%5."/>
      <w:lvlJc w:val="left"/>
      <w:pPr>
        <w:tabs>
          <w:tab w:val="num" w:pos="3807"/>
        </w:tabs>
        <w:ind w:left="3807" w:hanging="360"/>
      </w:pPr>
      <w:rPr>
        <w:b w:val="0"/>
      </w:rPr>
    </w:lvl>
    <w:lvl w:ilvl="5">
      <w:start w:val="1"/>
      <w:numFmt w:val="lowerRoman"/>
      <w:lvlText w:val="%6."/>
      <w:lvlJc w:val="right"/>
      <w:pPr>
        <w:tabs>
          <w:tab w:val="num" w:pos="4527"/>
        </w:tabs>
        <w:ind w:left="4527" w:hanging="180"/>
      </w:pPr>
      <w:rPr>
        <w:b w:val="0"/>
      </w:rPr>
    </w:lvl>
    <w:lvl w:ilvl="6">
      <w:start w:val="1"/>
      <w:numFmt w:val="decimal"/>
      <w:lvlText w:val="%7."/>
      <w:lvlJc w:val="left"/>
      <w:pPr>
        <w:tabs>
          <w:tab w:val="num" w:pos="5247"/>
        </w:tabs>
        <w:ind w:left="5247" w:hanging="360"/>
      </w:pPr>
      <w:rPr>
        <w:b w:val="0"/>
      </w:rPr>
    </w:lvl>
    <w:lvl w:ilvl="7">
      <w:start w:val="1"/>
      <w:numFmt w:val="lowerLetter"/>
      <w:lvlText w:val="%8."/>
      <w:lvlJc w:val="left"/>
      <w:pPr>
        <w:tabs>
          <w:tab w:val="num" w:pos="5967"/>
        </w:tabs>
        <w:ind w:left="5967" w:hanging="360"/>
      </w:pPr>
      <w:rPr>
        <w:b w:val="0"/>
      </w:rPr>
    </w:lvl>
    <w:lvl w:ilvl="8">
      <w:start w:val="1"/>
      <w:numFmt w:val="lowerRoman"/>
      <w:lvlText w:val="%9."/>
      <w:lvlJc w:val="right"/>
      <w:pPr>
        <w:tabs>
          <w:tab w:val="num" w:pos="6687"/>
        </w:tabs>
        <w:ind w:left="6687" w:hanging="180"/>
      </w:pPr>
      <w:rPr>
        <w:b w:val="0"/>
      </w:rPr>
    </w:lvl>
  </w:abstractNum>
  <w:abstractNum w:abstractNumId="4">
    <w:nsid w:val="00000008"/>
    <w:multiLevelType w:val="multilevel"/>
    <w:tmpl w:val="00000008"/>
    <w:lvl w:ilvl="0">
      <w:start w:val="3"/>
      <w:numFmt w:val="upperRoman"/>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nsid w:val="00000009"/>
    <w:multiLevelType w:val="multilevel"/>
    <w:tmpl w:val="00000009"/>
    <w:lvl w:ilvl="0">
      <w:start w:val="100"/>
      <w:numFmt w:val="lowerRoman"/>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nsid w:val="009C1676"/>
    <w:multiLevelType w:val="hybridMultilevel"/>
    <w:tmpl w:val="D63C58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01EE3DBA"/>
    <w:multiLevelType w:val="hybridMultilevel"/>
    <w:tmpl w:val="88BE6438"/>
    <w:lvl w:ilvl="0" w:tplc="C0EA773A">
      <w:start w:val="1"/>
      <w:numFmt w:val="decimal"/>
      <w:lvlText w:val="%1."/>
      <w:lvlJc w:val="left"/>
      <w:pPr>
        <w:ind w:left="360" w:hanging="360"/>
      </w:pPr>
      <w:rPr>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04A67188"/>
    <w:multiLevelType w:val="hybridMultilevel"/>
    <w:tmpl w:val="702470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05651DDB"/>
    <w:multiLevelType w:val="hybridMultilevel"/>
    <w:tmpl w:val="1B283F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06981C0C"/>
    <w:multiLevelType w:val="hybridMultilevel"/>
    <w:tmpl w:val="49C0AD0C"/>
    <w:lvl w:ilvl="0" w:tplc="0C090017">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1">
    <w:nsid w:val="0AD95621"/>
    <w:multiLevelType w:val="hybridMultilevel"/>
    <w:tmpl w:val="3516D764"/>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nsid w:val="21DC2DF8"/>
    <w:multiLevelType w:val="hybridMultilevel"/>
    <w:tmpl w:val="9F946704"/>
    <w:lvl w:ilvl="0" w:tplc="04F80666">
      <w:start w:val="1"/>
      <w:numFmt w:val="decimal"/>
      <w:lvlText w:val="%1."/>
      <w:lvlJc w:val="left"/>
      <w:pPr>
        <w:ind w:left="36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2391315D"/>
    <w:multiLevelType w:val="hybridMultilevel"/>
    <w:tmpl w:val="F514882C"/>
    <w:lvl w:ilvl="0" w:tplc="04F80666">
      <w:start w:val="1"/>
      <w:numFmt w:val="decimal"/>
      <w:lvlText w:val="%1."/>
      <w:lvlJc w:val="left"/>
      <w:pPr>
        <w:ind w:left="36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2A7169E5"/>
    <w:multiLevelType w:val="hybridMultilevel"/>
    <w:tmpl w:val="6964ABEC"/>
    <w:lvl w:ilvl="0" w:tplc="04F80666">
      <w:start w:val="1"/>
      <w:numFmt w:val="decimal"/>
      <w:lvlText w:val="%1."/>
      <w:lvlJc w:val="left"/>
      <w:pPr>
        <w:ind w:left="36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2BEC3E9C"/>
    <w:multiLevelType w:val="hybridMultilevel"/>
    <w:tmpl w:val="632CE512"/>
    <w:lvl w:ilvl="0" w:tplc="04F80666">
      <w:start w:val="1"/>
      <w:numFmt w:val="decimal"/>
      <w:lvlText w:val="%1."/>
      <w:lvlJc w:val="left"/>
      <w:pPr>
        <w:ind w:left="36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2FBD1035"/>
    <w:multiLevelType w:val="hybridMultilevel"/>
    <w:tmpl w:val="E84683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30B07CA8"/>
    <w:multiLevelType w:val="hybridMultilevel"/>
    <w:tmpl w:val="383A7482"/>
    <w:lvl w:ilvl="0" w:tplc="E78C6266">
      <w:start w:val="1"/>
      <w:numFmt w:val="lowerLetter"/>
      <w:lvlText w:val="%1."/>
      <w:lvlJc w:val="left"/>
      <w:pPr>
        <w:ind w:left="1080" w:hanging="360"/>
      </w:pPr>
      <w:rPr>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31497CCE"/>
    <w:multiLevelType w:val="multilevel"/>
    <w:tmpl w:val="1B283FB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nsid w:val="32216B7D"/>
    <w:multiLevelType w:val="hybridMultilevel"/>
    <w:tmpl w:val="CA1AC458"/>
    <w:lvl w:ilvl="0" w:tplc="C0EA773A">
      <w:start w:val="1"/>
      <w:numFmt w:val="decimal"/>
      <w:lvlText w:val="%1."/>
      <w:lvlJc w:val="left"/>
      <w:pPr>
        <w:ind w:left="360" w:hanging="360"/>
      </w:pPr>
      <w:rPr>
        <w:sz w:val="24"/>
        <w:szCs w:val="24"/>
      </w:rPr>
    </w:lvl>
    <w:lvl w:ilvl="1" w:tplc="E78C6266">
      <w:start w:val="1"/>
      <w:numFmt w:val="lowerLetter"/>
      <w:lvlText w:val="%2."/>
      <w:lvlJc w:val="left"/>
      <w:pPr>
        <w:ind w:left="1080" w:hanging="360"/>
      </w:pPr>
      <w:rPr>
        <w:sz w:val="24"/>
        <w:szCs w:val="24"/>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nsid w:val="3F3A63F1"/>
    <w:multiLevelType w:val="multilevel"/>
    <w:tmpl w:val="38D6C2C2"/>
    <w:lvl w:ilvl="0">
      <w:start w:val="13"/>
      <w:numFmt w:val="decimal"/>
      <w:lvlText w:val="%1."/>
      <w:lvlJc w:val="left"/>
      <w:pPr>
        <w:tabs>
          <w:tab w:val="num" w:pos="687"/>
        </w:tabs>
        <w:ind w:left="687" w:hanging="360"/>
      </w:pPr>
      <w:rPr>
        <w:rFonts w:ascii="Arial" w:hAnsi="Arial" w:cs="Times New Roman" w:hint="default"/>
        <w:sz w:val="24"/>
        <w:szCs w:val="24"/>
      </w:rPr>
    </w:lvl>
    <w:lvl w:ilvl="1">
      <w:start w:val="1"/>
      <w:numFmt w:val="lowerLetter"/>
      <w:lvlText w:val="%2."/>
      <w:lvlJc w:val="left"/>
      <w:pPr>
        <w:tabs>
          <w:tab w:val="num" w:pos="1407"/>
        </w:tabs>
        <w:ind w:left="1407" w:hanging="360"/>
      </w:pPr>
      <w:rPr>
        <w:rFonts w:ascii="Arial" w:hAnsi="Arial" w:cs="Times New Roman" w:hint="default"/>
        <w:sz w:val="24"/>
        <w:szCs w:val="24"/>
      </w:rPr>
    </w:lvl>
    <w:lvl w:ilvl="2">
      <w:start w:val="1"/>
      <w:numFmt w:val="lowerRoman"/>
      <w:lvlText w:val="%3."/>
      <w:lvlJc w:val="right"/>
      <w:pPr>
        <w:tabs>
          <w:tab w:val="num" w:pos="2127"/>
        </w:tabs>
        <w:ind w:left="2127" w:hanging="180"/>
      </w:pPr>
      <w:rPr>
        <w:rFonts w:ascii="Times New Roman" w:hAnsi="Times New Roman" w:cs="Times New Roman"/>
        <w:sz w:val="24"/>
        <w:szCs w:val="24"/>
      </w:rPr>
    </w:lvl>
    <w:lvl w:ilvl="3">
      <w:start w:val="1"/>
      <w:numFmt w:val="decimal"/>
      <w:lvlText w:val="%4."/>
      <w:lvlJc w:val="left"/>
      <w:pPr>
        <w:tabs>
          <w:tab w:val="num" w:pos="2847"/>
        </w:tabs>
        <w:ind w:left="2847" w:hanging="360"/>
      </w:pPr>
      <w:rPr>
        <w:rFonts w:ascii="Times New Roman" w:hAnsi="Times New Roman" w:cs="Times New Roman"/>
        <w:sz w:val="24"/>
        <w:szCs w:val="24"/>
      </w:rPr>
    </w:lvl>
    <w:lvl w:ilvl="4">
      <w:start w:val="1"/>
      <w:numFmt w:val="lowerLetter"/>
      <w:lvlText w:val="%5."/>
      <w:lvlJc w:val="left"/>
      <w:pPr>
        <w:tabs>
          <w:tab w:val="num" w:pos="3567"/>
        </w:tabs>
        <w:ind w:left="3567" w:hanging="360"/>
      </w:pPr>
      <w:rPr>
        <w:rFonts w:ascii="Times New Roman" w:hAnsi="Times New Roman" w:cs="Times New Roman"/>
        <w:sz w:val="24"/>
        <w:szCs w:val="24"/>
      </w:rPr>
    </w:lvl>
    <w:lvl w:ilvl="5">
      <w:start w:val="1"/>
      <w:numFmt w:val="lowerRoman"/>
      <w:lvlText w:val="%6."/>
      <w:lvlJc w:val="right"/>
      <w:pPr>
        <w:tabs>
          <w:tab w:val="num" w:pos="4287"/>
        </w:tabs>
        <w:ind w:left="4287" w:hanging="180"/>
      </w:pPr>
      <w:rPr>
        <w:rFonts w:ascii="Times New Roman" w:hAnsi="Times New Roman" w:cs="Times New Roman"/>
        <w:sz w:val="24"/>
        <w:szCs w:val="24"/>
      </w:rPr>
    </w:lvl>
    <w:lvl w:ilvl="6">
      <w:start w:val="1"/>
      <w:numFmt w:val="decimal"/>
      <w:lvlText w:val="%7."/>
      <w:lvlJc w:val="left"/>
      <w:pPr>
        <w:tabs>
          <w:tab w:val="num" w:pos="5007"/>
        </w:tabs>
        <w:ind w:left="5007" w:hanging="360"/>
      </w:pPr>
      <w:rPr>
        <w:rFonts w:ascii="Times New Roman" w:hAnsi="Times New Roman" w:cs="Times New Roman"/>
        <w:sz w:val="24"/>
        <w:szCs w:val="24"/>
      </w:rPr>
    </w:lvl>
    <w:lvl w:ilvl="7">
      <w:start w:val="1"/>
      <w:numFmt w:val="lowerLetter"/>
      <w:lvlText w:val="%8."/>
      <w:lvlJc w:val="left"/>
      <w:pPr>
        <w:tabs>
          <w:tab w:val="num" w:pos="5727"/>
        </w:tabs>
        <w:ind w:left="5727" w:hanging="360"/>
      </w:pPr>
      <w:rPr>
        <w:rFonts w:ascii="Times New Roman" w:hAnsi="Times New Roman" w:cs="Times New Roman"/>
        <w:sz w:val="24"/>
        <w:szCs w:val="24"/>
      </w:rPr>
    </w:lvl>
    <w:lvl w:ilvl="8">
      <w:start w:val="1"/>
      <w:numFmt w:val="lowerRoman"/>
      <w:lvlText w:val="%9."/>
      <w:lvlJc w:val="right"/>
      <w:pPr>
        <w:tabs>
          <w:tab w:val="num" w:pos="6447"/>
        </w:tabs>
        <w:ind w:left="6447" w:hanging="180"/>
      </w:pPr>
      <w:rPr>
        <w:rFonts w:ascii="Times New Roman" w:hAnsi="Times New Roman" w:cs="Times New Roman"/>
        <w:sz w:val="24"/>
        <w:szCs w:val="24"/>
      </w:rPr>
    </w:lvl>
  </w:abstractNum>
  <w:abstractNum w:abstractNumId="21">
    <w:nsid w:val="45F51991"/>
    <w:multiLevelType w:val="multilevel"/>
    <w:tmpl w:val="00000006"/>
    <w:lvl w:ilvl="0">
      <w:start w:val="13"/>
      <w:numFmt w:val="decimal"/>
      <w:lvlText w:val="%1."/>
      <w:lvlJc w:val="left"/>
      <w:pPr>
        <w:tabs>
          <w:tab w:val="num" w:pos="687"/>
        </w:tabs>
        <w:ind w:left="687" w:hanging="360"/>
      </w:pPr>
      <w:rPr>
        <w:rFonts w:ascii="Times New Roman" w:hAnsi="Times New Roman" w:cs="Times New Roman"/>
        <w:sz w:val="24"/>
        <w:szCs w:val="24"/>
      </w:rPr>
    </w:lvl>
    <w:lvl w:ilvl="1">
      <w:start w:val="1"/>
      <w:numFmt w:val="lowerLetter"/>
      <w:lvlText w:val="%2."/>
      <w:lvlJc w:val="left"/>
      <w:pPr>
        <w:tabs>
          <w:tab w:val="num" w:pos="1407"/>
        </w:tabs>
        <w:ind w:left="1407" w:hanging="360"/>
      </w:pPr>
      <w:rPr>
        <w:rFonts w:ascii="Times New Roman" w:hAnsi="Times New Roman" w:cs="Times New Roman"/>
        <w:sz w:val="24"/>
        <w:szCs w:val="24"/>
      </w:rPr>
    </w:lvl>
    <w:lvl w:ilvl="2">
      <w:start w:val="1"/>
      <w:numFmt w:val="lowerRoman"/>
      <w:lvlText w:val="%3."/>
      <w:lvlJc w:val="right"/>
      <w:pPr>
        <w:tabs>
          <w:tab w:val="num" w:pos="2127"/>
        </w:tabs>
        <w:ind w:left="2127" w:hanging="180"/>
      </w:pPr>
      <w:rPr>
        <w:rFonts w:ascii="Times New Roman" w:hAnsi="Times New Roman" w:cs="Times New Roman"/>
        <w:sz w:val="24"/>
        <w:szCs w:val="24"/>
      </w:rPr>
    </w:lvl>
    <w:lvl w:ilvl="3">
      <w:start w:val="1"/>
      <w:numFmt w:val="decimal"/>
      <w:lvlText w:val="%4."/>
      <w:lvlJc w:val="left"/>
      <w:pPr>
        <w:tabs>
          <w:tab w:val="num" w:pos="2847"/>
        </w:tabs>
        <w:ind w:left="2847" w:hanging="360"/>
      </w:pPr>
      <w:rPr>
        <w:rFonts w:ascii="Times New Roman" w:hAnsi="Times New Roman" w:cs="Times New Roman"/>
        <w:sz w:val="24"/>
        <w:szCs w:val="24"/>
      </w:rPr>
    </w:lvl>
    <w:lvl w:ilvl="4">
      <w:start w:val="1"/>
      <w:numFmt w:val="lowerLetter"/>
      <w:lvlText w:val="%5."/>
      <w:lvlJc w:val="left"/>
      <w:pPr>
        <w:tabs>
          <w:tab w:val="num" w:pos="3567"/>
        </w:tabs>
        <w:ind w:left="3567" w:hanging="360"/>
      </w:pPr>
      <w:rPr>
        <w:rFonts w:ascii="Times New Roman" w:hAnsi="Times New Roman" w:cs="Times New Roman"/>
        <w:sz w:val="24"/>
        <w:szCs w:val="24"/>
      </w:rPr>
    </w:lvl>
    <w:lvl w:ilvl="5">
      <w:start w:val="1"/>
      <w:numFmt w:val="lowerRoman"/>
      <w:lvlText w:val="%6."/>
      <w:lvlJc w:val="right"/>
      <w:pPr>
        <w:tabs>
          <w:tab w:val="num" w:pos="4287"/>
        </w:tabs>
        <w:ind w:left="4287" w:hanging="180"/>
      </w:pPr>
      <w:rPr>
        <w:rFonts w:ascii="Times New Roman" w:hAnsi="Times New Roman" w:cs="Times New Roman"/>
        <w:sz w:val="24"/>
        <w:szCs w:val="24"/>
      </w:rPr>
    </w:lvl>
    <w:lvl w:ilvl="6">
      <w:start w:val="1"/>
      <w:numFmt w:val="decimal"/>
      <w:lvlText w:val="%7."/>
      <w:lvlJc w:val="left"/>
      <w:pPr>
        <w:tabs>
          <w:tab w:val="num" w:pos="5007"/>
        </w:tabs>
        <w:ind w:left="5007" w:hanging="360"/>
      </w:pPr>
      <w:rPr>
        <w:rFonts w:ascii="Times New Roman" w:hAnsi="Times New Roman" w:cs="Times New Roman"/>
        <w:sz w:val="24"/>
        <w:szCs w:val="24"/>
      </w:rPr>
    </w:lvl>
    <w:lvl w:ilvl="7">
      <w:start w:val="1"/>
      <w:numFmt w:val="lowerLetter"/>
      <w:lvlText w:val="%8."/>
      <w:lvlJc w:val="left"/>
      <w:pPr>
        <w:tabs>
          <w:tab w:val="num" w:pos="5727"/>
        </w:tabs>
        <w:ind w:left="5727" w:hanging="360"/>
      </w:pPr>
      <w:rPr>
        <w:rFonts w:ascii="Times New Roman" w:hAnsi="Times New Roman" w:cs="Times New Roman"/>
        <w:sz w:val="24"/>
        <w:szCs w:val="24"/>
      </w:rPr>
    </w:lvl>
    <w:lvl w:ilvl="8">
      <w:start w:val="1"/>
      <w:numFmt w:val="lowerRoman"/>
      <w:lvlText w:val="%9."/>
      <w:lvlJc w:val="right"/>
      <w:pPr>
        <w:tabs>
          <w:tab w:val="num" w:pos="6447"/>
        </w:tabs>
        <w:ind w:left="6447" w:hanging="180"/>
      </w:pPr>
      <w:rPr>
        <w:rFonts w:ascii="Times New Roman" w:hAnsi="Times New Roman" w:cs="Times New Roman"/>
        <w:sz w:val="24"/>
        <w:szCs w:val="24"/>
      </w:rPr>
    </w:lvl>
  </w:abstractNum>
  <w:abstractNum w:abstractNumId="22">
    <w:nsid w:val="4DAA2CCB"/>
    <w:multiLevelType w:val="hybridMultilevel"/>
    <w:tmpl w:val="5A6C62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54370873"/>
    <w:multiLevelType w:val="hybridMultilevel"/>
    <w:tmpl w:val="BC2A1B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54A33670"/>
    <w:multiLevelType w:val="hybridMultilevel"/>
    <w:tmpl w:val="261C52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54EA6CBD"/>
    <w:multiLevelType w:val="hybridMultilevel"/>
    <w:tmpl w:val="DC0AF2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55601E48"/>
    <w:multiLevelType w:val="multilevel"/>
    <w:tmpl w:val="38D6C2C2"/>
    <w:lvl w:ilvl="0">
      <w:start w:val="13"/>
      <w:numFmt w:val="decimal"/>
      <w:lvlText w:val="%1."/>
      <w:lvlJc w:val="left"/>
      <w:pPr>
        <w:tabs>
          <w:tab w:val="num" w:pos="687"/>
        </w:tabs>
        <w:ind w:left="687" w:hanging="360"/>
      </w:pPr>
      <w:rPr>
        <w:rFonts w:ascii="Arial" w:hAnsi="Arial" w:cs="Times New Roman" w:hint="default"/>
        <w:sz w:val="24"/>
        <w:szCs w:val="24"/>
      </w:rPr>
    </w:lvl>
    <w:lvl w:ilvl="1">
      <w:start w:val="1"/>
      <w:numFmt w:val="lowerLetter"/>
      <w:lvlText w:val="%2."/>
      <w:lvlJc w:val="left"/>
      <w:pPr>
        <w:tabs>
          <w:tab w:val="num" w:pos="1407"/>
        </w:tabs>
        <w:ind w:left="1407" w:hanging="360"/>
      </w:pPr>
      <w:rPr>
        <w:rFonts w:ascii="Arial" w:hAnsi="Arial" w:cs="Times New Roman" w:hint="default"/>
        <w:sz w:val="24"/>
        <w:szCs w:val="24"/>
      </w:rPr>
    </w:lvl>
    <w:lvl w:ilvl="2">
      <w:start w:val="1"/>
      <w:numFmt w:val="lowerRoman"/>
      <w:lvlText w:val="%3."/>
      <w:lvlJc w:val="right"/>
      <w:pPr>
        <w:tabs>
          <w:tab w:val="num" w:pos="2127"/>
        </w:tabs>
        <w:ind w:left="2127" w:hanging="180"/>
      </w:pPr>
      <w:rPr>
        <w:rFonts w:ascii="Times New Roman" w:hAnsi="Times New Roman" w:cs="Times New Roman"/>
        <w:sz w:val="24"/>
        <w:szCs w:val="24"/>
      </w:rPr>
    </w:lvl>
    <w:lvl w:ilvl="3">
      <w:start w:val="1"/>
      <w:numFmt w:val="decimal"/>
      <w:lvlText w:val="%4."/>
      <w:lvlJc w:val="left"/>
      <w:pPr>
        <w:tabs>
          <w:tab w:val="num" w:pos="2847"/>
        </w:tabs>
        <w:ind w:left="2847" w:hanging="360"/>
      </w:pPr>
      <w:rPr>
        <w:rFonts w:ascii="Times New Roman" w:hAnsi="Times New Roman" w:cs="Times New Roman"/>
        <w:sz w:val="24"/>
        <w:szCs w:val="24"/>
      </w:rPr>
    </w:lvl>
    <w:lvl w:ilvl="4">
      <w:start w:val="1"/>
      <w:numFmt w:val="lowerLetter"/>
      <w:lvlText w:val="%5."/>
      <w:lvlJc w:val="left"/>
      <w:pPr>
        <w:tabs>
          <w:tab w:val="num" w:pos="3567"/>
        </w:tabs>
        <w:ind w:left="3567" w:hanging="360"/>
      </w:pPr>
      <w:rPr>
        <w:rFonts w:ascii="Times New Roman" w:hAnsi="Times New Roman" w:cs="Times New Roman"/>
        <w:sz w:val="24"/>
        <w:szCs w:val="24"/>
      </w:rPr>
    </w:lvl>
    <w:lvl w:ilvl="5">
      <w:start w:val="1"/>
      <w:numFmt w:val="lowerRoman"/>
      <w:lvlText w:val="%6."/>
      <w:lvlJc w:val="right"/>
      <w:pPr>
        <w:tabs>
          <w:tab w:val="num" w:pos="4287"/>
        </w:tabs>
        <w:ind w:left="4287" w:hanging="180"/>
      </w:pPr>
      <w:rPr>
        <w:rFonts w:ascii="Times New Roman" w:hAnsi="Times New Roman" w:cs="Times New Roman"/>
        <w:sz w:val="24"/>
        <w:szCs w:val="24"/>
      </w:rPr>
    </w:lvl>
    <w:lvl w:ilvl="6">
      <w:start w:val="1"/>
      <w:numFmt w:val="decimal"/>
      <w:lvlText w:val="%7."/>
      <w:lvlJc w:val="left"/>
      <w:pPr>
        <w:tabs>
          <w:tab w:val="num" w:pos="5007"/>
        </w:tabs>
        <w:ind w:left="5007" w:hanging="360"/>
      </w:pPr>
      <w:rPr>
        <w:rFonts w:ascii="Times New Roman" w:hAnsi="Times New Roman" w:cs="Times New Roman"/>
        <w:sz w:val="24"/>
        <w:szCs w:val="24"/>
      </w:rPr>
    </w:lvl>
    <w:lvl w:ilvl="7">
      <w:start w:val="1"/>
      <w:numFmt w:val="lowerLetter"/>
      <w:lvlText w:val="%8."/>
      <w:lvlJc w:val="left"/>
      <w:pPr>
        <w:tabs>
          <w:tab w:val="num" w:pos="5727"/>
        </w:tabs>
        <w:ind w:left="5727" w:hanging="360"/>
      </w:pPr>
      <w:rPr>
        <w:rFonts w:ascii="Times New Roman" w:hAnsi="Times New Roman" w:cs="Times New Roman"/>
        <w:sz w:val="24"/>
        <w:szCs w:val="24"/>
      </w:rPr>
    </w:lvl>
    <w:lvl w:ilvl="8">
      <w:start w:val="1"/>
      <w:numFmt w:val="lowerRoman"/>
      <w:lvlText w:val="%9."/>
      <w:lvlJc w:val="right"/>
      <w:pPr>
        <w:tabs>
          <w:tab w:val="num" w:pos="6447"/>
        </w:tabs>
        <w:ind w:left="6447" w:hanging="180"/>
      </w:pPr>
      <w:rPr>
        <w:rFonts w:ascii="Times New Roman" w:hAnsi="Times New Roman" w:cs="Times New Roman"/>
        <w:sz w:val="24"/>
        <w:szCs w:val="24"/>
      </w:rPr>
    </w:lvl>
  </w:abstractNum>
  <w:abstractNum w:abstractNumId="27">
    <w:nsid w:val="57081A46"/>
    <w:multiLevelType w:val="hybridMultilevel"/>
    <w:tmpl w:val="34726FD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5ACA44AC"/>
    <w:multiLevelType w:val="hybridMultilevel"/>
    <w:tmpl w:val="5B7E7D02"/>
    <w:lvl w:ilvl="0" w:tplc="04F80666">
      <w:start w:val="1"/>
      <w:numFmt w:val="decimal"/>
      <w:lvlText w:val="%1."/>
      <w:lvlJc w:val="left"/>
      <w:pPr>
        <w:ind w:left="36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5C9F0DC9"/>
    <w:multiLevelType w:val="hybridMultilevel"/>
    <w:tmpl w:val="1EF4C0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5FA33206"/>
    <w:multiLevelType w:val="hybridMultilevel"/>
    <w:tmpl w:val="785E0C7E"/>
    <w:lvl w:ilvl="0" w:tplc="04F80666">
      <w:start w:val="1"/>
      <w:numFmt w:val="decimal"/>
      <w:lvlText w:val="%1."/>
      <w:lvlJc w:val="left"/>
      <w:pPr>
        <w:ind w:left="36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66437199"/>
    <w:multiLevelType w:val="hybridMultilevel"/>
    <w:tmpl w:val="80AEF58A"/>
    <w:lvl w:ilvl="0" w:tplc="C0EA773A">
      <w:start w:val="1"/>
      <w:numFmt w:val="decimal"/>
      <w:lvlText w:val="%1."/>
      <w:lvlJc w:val="left"/>
      <w:pPr>
        <w:ind w:left="360" w:hanging="360"/>
      </w:pPr>
      <w:rPr>
        <w:sz w:val="24"/>
        <w:szCs w:val="24"/>
      </w:rPr>
    </w:lvl>
    <w:lvl w:ilvl="1" w:tplc="E78C6266">
      <w:start w:val="1"/>
      <w:numFmt w:val="lowerLetter"/>
      <w:lvlText w:val="%2."/>
      <w:lvlJc w:val="left"/>
      <w:pPr>
        <w:ind w:left="1080" w:hanging="360"/>
      </w:pPr>
      <w:rPr>
        <w:sz w:val="24"/>
        <w:szCs w:val="24"/>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
    <w:nsid w:val="668124AF"/>
    <w:multiLevelType w:val="hybridMultilevel"/>
    <w:tmpl w:val="F87AFE20"/>
    <w:lvl w:ilvl="0" w:tplc="04F80666">
      <w:start w:val="1"/>
      <w:numFmt w:val="decimal"/>
      <w:lvlText w:val="%1."/>
      <w:lvlJc w:val="left"/>
      <w:pPr>
        <w:ind w:left="36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72F03040"/>
    <w:multiLevelType w:val="multilevel"/>
    <w:tmpl w:val="38D6C2C2"/>
    <w:lvl w:ilvl="0">
      <w:start w:val="13"/>
      <w:numFmt w:val="decimal"/>
      <w:lvlText w:val="%1."/>
      <w:lvlJc w:val="left"/>
      <w:pPr>
        <w:tabs>
          <w:tab w:val="num" w:pos="687"/>
        </w:tabs>
        <w:ind w:left="687" w:hanging="360"/>
      </w:pPr>
      <w:rPr>
        <w:rFonts w:ascii="Arial" w:hAnsi="Arial" w:cs="Times New Roman" w:hint="default"/>
        <w:sz w:val="24"/>
        <w:szCs w:val="24"/>
      </w:rPr>
    </w:lvl>
    <w:lvl w:ilvl="1">
      <w:start w:val="1"/>
      <w:numFmt w:val="lowerLetter"/>
      <w:lvlText w:val="%2."/>
      <w:lvlJc w:val="left"/>
      <w:pPr>
        <w:tabs>
          <w:tab w:val="num" w:pos="1407"/>
        </w:tabs>
        <w:ind w:left="1407" w:hanging="360"/>
      </w:pPr>
      <w:rPr>
        <w:rFonts w:ascii="Arial" w:hAnsi="Arial" w:cs="Times New Roman" w:hint="default"/>
        <w:sz w:val="24"/>
        <w:szCs w:val="24"/>
      </w:rPr>
    </w:lvl>
    <w:lvl w:ilvl="2">
      <w:start w:val="1"/>
      <w:numFmt w:val="lowerRoman"/>
      <w:lvlText w:val="%3."/>
      <w:lvlJc w:val="right"/>
      <w:pPr>
        <w:tabs>
          <w:tab w:val="num" w:pos="2127"/>
        </w:tabs>
        <w:ind w:left="2127" w:hanging="180"/>
      </w:pPr>
      <w:rPr>
        <w:rFonts w:ascii="Times New Roman" w:hAnsi="Times New Roman" w:cs="Times New Roman"/>
        <w:sz w:val="24"/>
        <w:szCs w:val="24"/>
      </w:rPr>
    </w:lvl>
    <w:lvl w:ilvl="3">
      <w:start w:val="1"/>
      <w:numFmt w:val="decimal"/>
      <w:lvlText w:val="%4."/>
      <w:lvlJc w:val="left"/>
      <w:pPr>
        <w:tabs>
          <w:tab w:val="num" w:pos="2847"/>
        </w:tabs>
        <w:ind w:left="2847" w:hanging="360"/>
      </w:pPr>
      <w:rPr>
        <w:rFonts w:ascii="Times New Roman" w:hAnsi="Times New Roman" w:cs="Times New Roman"/>
        <w:sz w:val="24"/>
        <w:szCs w:val="24"/>
      </w:rPr>
    </w:lvl>
    <w:lvl w:ilvl="4">
      <w:start w:val="1"/>
      <w:numFmt w:val="lowerLetter"/>
      <w:lvlText w:val="%5."/>
      <w:lvlJc w:val="left"/>
      <w:pPr>
        <w:tabs>
          <w:tab w:val="num" w:pos="3567"/>
        </w:tabs>
        <w:ind w:left="3567" w:hanging="360"/>
      </w:pPr>
      <w:rPr>
        <w:rFonts w:ascii="Times New Roman" w:hAnsi="Times New Roman" w:cs="Times New Roman"/>
        <w:sz w:val="24"/>
        <w:szCs w:val="24"/>
      </w:rPr>
    </w:lvl>
    <w:lvl w:ilvl="5">
      <w:start w:val="1"/>
      <w:numFmt w:val="lowerRoman"/>
      <w:lvlText w:val="%6."/>
      <w:lvlJc w:val="right"/>
      <w:pPr>
        <w:tabs>
          <w:tab w:val="num" w:pos="4287"/>
        </w:tabs>
        <w:ind w:left="4287" w:hanging="180"/>
      </w:pPr>
      <w:rPr>
        <w:rFonts w:ascii="Times New Roman" w:hAnsi="Times New Roman" w:cs="Times New Roman"/>
        <w:sz w:val="24"/>
        <w:szCs w:val="24"/>
      </w:rPr>
    </w:lvl>
    <w:lvl w:ilvl="6">
      <w:start w:val="1"/>
      <w:numFmt w:val="decimal"/>
      <w:lvlText w:val="%7."/>
      <w:lvlJc w:val="left"/>
      <w:pPr>
        <w:tabs>
          <w:tab w:val="num" w:pos="5007"/>
        </w:tabs>
        <w:ind w:left="5007" w:hanging="360"/>
      </w:pPr>
      <w:rPr>
        <w:rFonts w:ascii="Times New Roman" w:hAnsi="Times New Roman" w:cs="Times New Roman"/>
        <w:sz w:val="24"/>
        <w:szCs w:val="24"/>
      </w:rPr>
    </w:lvl>
    <w:lvl w:ilvl="7">
      <w:start w:val="1"/>
      <w:numFmt w:val="lowerLetter"/>
      <w:lvlText w:val="%8."/>
      <w:lvlJc w:val="left"/>
      <w:pPr>
        <w:tabs>
          <w:tab w:val="num" w:pos="5727"/>
        </w:tabs>
        <w:ind w:left="5727" w:hanging="360"/>
      </w:pPr>
      <w:rPr>
        <w:rFonts w:ascii="Times New Roman" w:hAnsi="Times New Roman" w:cs="Times New Roman"/>
        <w:sz w:val="24"/>
        <w:szCs w:val="24"/>
      </w:rPr>
    </w:lvl>
    <w:lvl w:ilvl="8">
      <w:start w:val="1"/>
      <w:numFmt w:val="lowerRoman"/>
      <w:lvlText w:val="%9."/>
      <w:lvlJc w:val="right"/>
      <w:pPr>
        <w:tabs>
          <w:tab w:val="num" w:pos="6447"/>
        </w:tabs>
        <w:ind w:left="6447" w:hanging="180"/>
      </w:pPr>
      <w:rPr>
        <w:rFonts w:ascii="Times New Roman" w:hAnsi="Times New Roman" w:cs="Times New Roman"/>
        <w:sz w:val="24"/>
        <w:szCs w:val="24"/>
      </w:rPr>
    </w:lvl>
  </w:abstractNum>
  <w:abstractNum w:abstractNumId="34">
    <w:nsid w:val="755D3597"/>
    <w:multiLevelType w:val="hybridMultilevel"/>
    <w:tmpl w:val="23C48778"/>
    <w:lvl w:ilvl="0" w:tplc="0C090017">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5">
    <w:nsid w:val="75C27496"/>
    <w:multiLevelType w:val="hybridMultilevel"/>
    <w:tmpl w:val="F30CA070"/>
    <w:lvl w:ilvl="0" w:tplc="0C090017">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6">
    <w:nsid w:val="78B16E7A"/>
    <w:multiLevelType w:val="hybridMultilevel"/>
    <w:tmpl w:val="BB52B79A"/>
    <w:lvl w:ilvl="0" w:tplc="04F80666">
      <w:start w:val="1"/>
      <w:numFmt w:val="decimal"/>
      <w:lvlText w:val="%1."/>
      <w:lvlJc w:val="left"/>
      <w:pPr>
        <w:ind w:left="360" w:hanging="360"/>
      </w:pPr>
      <w:rPr>
        <w:b w:val="0"/>
      </w:rPr>
    </w:lvl>
    <w:lvl w:ilvl="1" w:tplc="6BF297D8">
      <w:start w:val="1"/>
      <w:numFmt w:val="lowerLetter"/>
      <w:lvlText w:val="%2."/>
      <w:lvlJc w:val="left"/>
      <w:pPr>
        <w:ind w:left="1080" w:hanging="360"/>
      </w:pPr>
      <w:rPr>
        <w:b w:val="0"/>
        <w:sz w:val="24"/>
        <w:szCs w:val="24"/>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
    <w:nsid w:val="7D2E20E3"/>
    <w:multiLevelType w:val="hybridMultilevel"/>
    <w:tmpl w:val="D9587C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nsid w:val="7FC74D3E"/>
    <w:multiLevelType w:val="hybridMultilevel"/>
    <w:tmpl w:val="24901978"/>
    <w:lvl w:ilvl="0" w:tplc="04F80666">
      <w:start w:val="1"/>
      <w:numFmt w:val="decimal"/>
      <w:lvlText w:val="%1."/>
      <w:lvlJc w:val="left"/>
      <w:pPr>
        <w:ind w:left="36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1"/>
  </w:num>
  <w:num w:numId="2">
    <w:abstractNumId w:val="10"/>
  </w:num>
  <w:num w:numId="3">
    <w:abstractNumId w:val="35"/>
  </w:num>
  <w:num w:numId="4">
    <w:abstractNumId w:val="34"/>
  </w:num>
  <w:num w:numId="5">
    <w:abstractNumId w:val="31"/>
  </w:num>
  <w:num w:numId="6">
    <w:abstractNumId w:val="24"/>
  </w:num>
  <w:num w:numId="7">
    <w:abstractNumId w:val="25"/>
  </w:num>
  <w:num w:numId="8">
    <w:abstractNumId w:val="23"/>
  </w:num>
  <w:num w:numId="9">
    <w:abstractNumId w:val="16"/>
  </w:num>
  <w:num w:numId="10">
    <w:abstractNumId w:val="9"/>
  </w:num>
  <w:num w:numId="11">
    <w:abstractNumId w:val="18"/>
  </w:num>
  <w:num w:numId="12">
    <w:abstractNumId w:val="27"/>
  </w:num>
  <w:num w:numId="13">
    <w:abstractNumId w:val="37"/>
  </w:num>
  <w:num w:numId="14">
    <w:abstractNumId w:val="0"/>
  </w:num>
  <w:num w:numId="15">
    <w:abstractNumId w:val="1"/>
  </w:num>
  <w:num w:numId="16">
    <w:abstractNumId w:val="22"/>
  </w:num>
  <w:num w:numId="17">
    <w:abstractNumId w:val="2"/>
  </w:num>
  <w:num w:numId="18">
    <w:abstractNumId w:val="6"/>
  </w:num>
  <w:num w:numId="19">
    <w:abstractNumId w:val="4"/>
  </w:num>
  <w:num w:numId="20">
    <w:abstractNumId w:val="5"/>
  </w:num>
  <w:num w:numId="21">
    <w:abstractNumId w:val="7"/>
  </w:num>
  <w:num w:numId="22">
    <w:abstractNumId w:val="20"/>
  </w:num>
  <w:num w:numId="23">
    <w:abstractNumId w:val="21"/>
  </w:num>
  <w:num w:numId="24">
    <w:abstractNumId w:val="26"/>
  </w:num>
  <w:num w:numId="25">
    <w:abstractNumId w:val="33"/>
  </w:num>
  <w:num w:numId="26">
    <w:abstractNumId w:val="19"/>
  </w:num>
  <w:num w:numId="27">
    <w:abstractNumId w:val="17"/>
  </w:num>
  <w:num w:numId="28">
    <w:abstractNumId w:val="3"/>
  </w:num>
  <w:num w:numId="29">
    <w:abstractNumId w:val="36"/>
  </w:num>
  <w:num w:numId="30">
    <w:abstractNumId w:val="28"/>
  </w:num>
  <w:num w:numId="31">
    <w:abstractNumId w:val="12"/>
  </w:num>
  <w:num w:numId="32">
    <w:abstractNumId w:val="32"/>
  </w:num>
  <w:num w:numId="33">
    <w:abstractNumId w:val="38"/>
  </w:num>
  <w:num w:numId="34">
    <w:abstractNumId w:val="30"/>
  </w:num>
  <w:num w:numId="35">
    <w:abstractNumId w:val="14"/>
  </w:num>
  <w:num w:numId="36">
    <w:abstractNumId w:val="8"/>
  </w:num>
  <w:num w:numId="37">
    <w:abstractNumId w:val="13"/>
  </w:num>
  <w:num w:numId="38">
    <w:abstractNumId w:val="15"/>
  </w:num>
  <w:num w:numId="39">
    <w:abstractNumId w:val="29"/>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defaultTabStop w:val="720"/>
  <w:drawingGridHorizontalSpacing w:val="100"/>
  <w:displayHorizontalDrawingGridEvery w:val="0"/>
  <w:displayVerticalDrawingGridEvery w:val="0"/>
  <w:noPunctuationKerning/>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173F"/>
    <w:rsid w:val="0001532E"/>
    <w:rsid w:val="00022D5D"/>
    <w:rsid w:val="00024069"/>
    <w:rsid w:val="00025DF5"/>
    <w:rsid w:val="0004240E"/>
    <w:rsid w:val="0006258A"/>
    <w:rsid w:val="00067785"/>
    <w:rsid w:val="00085FFA"/>
    <w:rsid w:val="00090B22"/>
    <w:rsid w:val="000C3234"/>
    <w:rsid w:val="000C42B9"/>
    <w:rsid w:val="000F5308"/>
    <w:rsid w:val="00100DCC"/>
    <w:rsid w:val="0015040C"/>
    <w:rsid w:val="00166569"/>
    <w:rsid w:val="00170525"/>
    <w:rsid w:val="00181032"/>
    <w:rsid w:val="001B0C13"/>
    <w:rsid w:val="001B7793"/>
    <w:rsid w:val="001D095C"/>
    <w:rsid w:val="001E33CD"/>
    <w:rsid w:val="001F17ED"/>
    <w:rsid w:val="00205244"/>
    <w:rsid w:val="00210205"/>
    <w:rsid w:val="00211FC8"/>
    <w:rsid w:val="00216D3F"/>
    <w:rsid w:val="00221694"/>
    <w:rsid w:val="002236A7"/>
    <w:rsid w:val="0023564F"/>
    <w:rsid w:val="00264E90"/>
    <w:rsid w:val="0029359F"/>
    <w:rsid w:val="00296C1C"/>
    <w:rsid w:val="002B2267"/>
    <w:rsid w:val="002C1599"/>
    <w:rsid w:val="002D2A38"/>
    <w:rsid w:val="002F0995"/>
    <w:rsid w:val="002F528F"/>
    <w:rsid w:val="003176A5"/>
    <w:rsid w:val="00326349"/>
    <w:rsid w:val="00380AAD"/>
    <w:rsid w:val="00384C94"/>
    <w:rsid w:val="0039244F"/>
    <w:rsid w:val="00393875"/>
    <w:rsid w:val="003A5D29"/>
    <w:rsid w:val="003A7B26"/>
    <w:rsid w:val="003C76B6"/>
    <w:rsid w:val="003D04BC"/>
    <w:rsid w:val="003D1092"/>
    <w:rsid w:val="00416B7B"/>
    <w:rsid w:val="00421904"/>
    <w:rsid w:val="004313CA"/>
    <w:rsid w:val="00445FA5"/>
    <w:rsid w:val="00493C01"/>
    <w:rsid w:val="004945DA"/>
    <w:rsid w:val="004C03C9"/>
    <w:rsid w:val="004C1A85"/>
    <w:rsid w:val="004C3508"/>
    <w:rsid w:val="004C4B9A"/>
    <w:rsid w:val="004C64B8"/>
    <w:rsid w:val="004C7AE3"/>
    <w:rsid w:val="004D1F7C"/>
    <w:rsid w:val="004E7343"/>
    <w:rsid w:val="004F30EA"/>
    <w:rsid w:val="00500A3B"/>
    <w:rsid w:val="00535FD7"/>
    <w:rsid w:val="0054691A"/>
    <w:rsid w:val="0056272F"/>
    <w:rsid w:val="0057501A"/>
    <w:rsid w:val="0058208B"/>
    <w:rsid w:val="00590E48"/>
    <w:rsid w:val="00594B65"/>
    <w:rsid w:val="005A173F"/>
    <w:rsid w:val="005A36DA"/>
    <w:rsid w:val="005B0154"/>
    <w:rsid w:val="005D0890"/>
    <w:rsid w:val="005E20FF"/>
    <w:rsid w:val="0061409A"/>
    <w:rsid w:val="00624C74"/>
    <w:rsid w:val="006503C1"/>
    <w:rsid w:val="00676C35"/>
    <w:rsid w:val="00691DB8"/>
    <w:rsid w:val="006A517B"/>
    <w:rsid w:val="006B0641"/>
    <w:rsid w:val="006B2BEB"/>
    <w:rsid w:val="006D0889"/>
    <w:rsid w:val="007043E8"/>
    <w:rsid w:val="00711B15"/>
    <w:rsid w:val="00724377"/>
    <w:rsid w:val="00732C32"/>
    <w:rsid w:val="00733602"/>
    <w:rsid w:val="00734D84"/>
    <w:rsid w:val="0074051A"/>
    <w:rsid w:val="00756A61"/>
    <w:rsid w:val="00765A0D"/>
    <w:rsid w:val="0077021B"/>
    <w:rsid w:val="00772FE5"/>
    <w:rsid w:val="00773D31"/>
    <w:rsid w:val="007749E9"/>
    <w:rsid w:val="0078123E"/>
    <w:rsid w:val="007832EE"/>
    <w:rsid w:val="007B20AA"/>
    <w:rsid w:val="007B526F"/>
    <w:rsid w:val="007E0D42"/>
    <w:rsid w:val="00802929"/>
    <w:rsid w:val="00816A5B"/>
    <w:rsid w:val="00844B43"/>
    <w:rsid w:val="00851FE3"/>
    <w:rsid w:val="0086264A"/>
    <w:rsid w:val="00870E4B"/>
    <w:rsid w:val="00873588"/>
    <w:rsid w:val="008939AC"/>
    <w:rsid w:val="00894FA8"/>
    <w:rsid w:val="008A0F64"/>
    <w:rsid w:val="008B45CF"/>
    <w:rsid w:val="008C7F04"/>
    <w:rsid w:val="008E0191"/>
    <w:rsid w:val="00903269"/>
    <w:rsid w:val="00917817"/>
    <w:rsid w:val="00925FE4"/>
    <w:rsid w:val="009271BD"/>
    <w:rsid w:val="00931B5F"/>
    <w:rsid w:val="00933A09"/>
    <w:rsid w:val="00952A6E"/>
    <w:rsid w:val="009615E4"/>
    <w:rsid w:val="00976B1B"/>
    <w:rsid w:val="009D3240"/>
    <w:rsid w:val="009F1C71"/>
    <w:rsid w:val="009F29FD"/>
    <w:rsid w:val="009F3EA6"/>
    <w:rsid w:val="00A25392"/>
    <w:rsid w:val="00A3169E"/>
    <w:rsid w:val="00A64076"/>
    <w:rsid w:val="00A93268"/>
    <w:rsid w:val="00A96B76"/>
    <w:rsid w:val="00A9746A"/>
    <w:rsid w:val="00AB31F1"/>
    <w:rsid w:val="00AD2837"/>
    <w:rsid w:val="00AE75E8"/>
    <w:rsid w:val="00AF0932"/>
    <w:rsid w:val="00B0066D"/>
    <w:rsid w:val="00B21842"/>
    <w:rsid w:val="00B22FD7"/>
    <w:rsid w:val="00B36394"/>
    <w:rsid w:val="00B56F58"/>
    <w:rsid w:val="00B6735B"/>
    <w:rsid w:val="00B753B3"/>
    <w:rsid w:val="00B8188B"/>
    <w:rsid w:val="00B81BFD"/>
    <w:rsid w:val="00B90A08"/>
    <w:rsid w:val="00BC2C56"/>
    <w:rsid w:val="00BC6770"/>
    <w:rsid w:val="00BD57DD"/>
    <w:rsid w:val="00BE3F89"/>
    <w:rsid w:val="00BF3F42"/>
    <w:rsid w:val="00C07B57"/>
    <w:rsid w:val="00C17130"/>
    <w:rsid w:val="00C26BAC"/>
    <w:rsid w:val="00C50804"/>
    <w:rsid w:val="00C72983"/>
    <w:rsid w:val="00C764E8"/>
    <w:rsid w:val="00CA1473"/>
    <w:rsid w:val="00CA704C"/>
    <w:rsid w:val="00CB0528"/>
    <w:rsid w:val="00CB10BA"/>
    <w:rsid w:val="00CB24ED"/>
    <w:rsid w:val="00CE74C3"/>
    <w:rsid w:val="00CF1563"/>
    <w:rsid w:val="00CF2E9C"/>
    <w:rsid w:val="00D01103"/>
    <w:rsid w:val="00D05DB9"/>
    <w:rsid w:val="00D22720"/>
    <w:rsid w:val="00D22F6E"/>
    <w:rsid w:val="00D2529D"/>
    <w:rsid w:val="00D35FCC"/>
    <w:rsid w:val="00D4340D"/>
    <w:rsid w:val="00D45D7C"/>
    <w:rsid w:val="00D61D8B"/>
    <w:rsid w:val="00D622E5"/>
    <w:rsid w:val="00D70316"/>
    <w:rsid w:val="00D85384"/>
    <w:rsid w:val="00D87981"/>
    <w:rsid w:val="00DA349A"/>
    <w:rsid w:val="00DC3B14"/>
    <w:rsid w:val="00DC71CD"/>
    <w:rsid w:val="00DE2801"/>
    <w:rsid w:val="00DF6F54"/>
    <w:rsid w:val="00E27C89"/>
    <w:rsid w:val="00E4542B"/>
    <w:rsid w:val="00EB0484"/>
    <w:rsid w:val="00EC2564"/>
    <w:rsid w:val="00EC593D"/>
    <w:rsid w:val="00F06C44"/>
    <w:rsid w:val="00F10E4A"/>
    <w:rsid w:val="00F15014"/>
    <w:rsid w:val="00F217EA"/>
    <w:rsid w:val="00F34B47"/>
    <w:rsid w:val="00F440BA"/>
    <w:rsid w:val="00F51AA9"/>
    <w:rsid w:val="00FC49AB"/>
    <w:rsid w:val="00FC6AFE"/>
    <w:rsid w:val="00FE1E1C"/>
    <w:rsid w:val="00FE65BE"/>
    <w:rsid w:val="00FF5B83"/>
  </w:rsids>
  <m:mathPr>
    <m:mathFont m:val="Cambria Math"/>
    <m:brkBin m:val="before"/>
    <m:brkBinSub m:val="--"/>
    <m:smallFrac m:val="0"/>
    <m:dispDef m:val="0"/>
    <m:lMargin m:val="0"/>
    <m:rMargin m:val="0"/>
    <m:defJc m:val="centerGroup"/>
    <m:wrapRight/>
    <m:intLim m:val="subSup"/>
    <m:naryLim m:val="subSup"/>
  </m:mathPr>
  <w:themeFontLang w:val="en-AU"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1"/>
    </o:shapelayout>
  </w:shapeDefaults>
  <w:doNotEmbedSmartTags/>
  <w:decimalSymbol w:val="."/>
  <w:listSeparator w:val=","/>
  <w14:docId w14:val="07E7B5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 w:val="24"/>
        <w:szCs w:val="24"/>
        <w:lang w:val="en-AU" w:eastAsia="en-US" w:bidi="ar-SA"/>
      </w:rPr>
    </w:rPrDefault>
    <w:pPrDefault/>
  </w:docDefaults>
  <w:latentStyles w:defLockedState="0" w:defUIPriority="0" w:defSemiHidden="0" w:defUnhideWhenUsed="0" w:defQFormat="0" w:count="276">
    <w:lsdException w:name="List 3" w:uiPriority="99"/>
    <w:lsdException w:name="List 4" w:uiPriority="99"/>
    <w:lsdException w:name="List Continue 3" w:uiPriority="99"/>
    <w:lsdException w:name="Strong" w:qFormat="1"/>
    <w:lsdException w:name="List Paragraph" w:uiPriority="34" w:qFormat="1"/>
  </w:latentStyles>
  <w:style w:type="paragraph" w:default="1" w:styleId="Normal">
    <w:name w:val="Normal"/>
    <w:qFormat/>
    <w:rsid w:val="001D095C"/>
    <w:rPr>
      <w:lang w:val="en-US"/>
    </w:rPr>
  </w:style>
  <w:style w:type="paragraph" w:styleId="Heading1">
    <w:name w:val="heading 1"/>
    <w:basedOn w:val="Normal"/>
    <w:next w:val="Normal"/>
    <w:link w:val="Heading1Char"/>
    <w:rsid w:val="00D35FCC"/>
    <w:pPr>
      <w:keepNext/>
      <w:keepLines/>
      <w:spacing w:before="48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Normal"/>
    <w:link w:val="Heading2Char"/>
    <w:qFormat/>
    <w:rsid w:val="00B36394"/>
    <w:pPr>
      <w:keepNext/>
      <w:spacing w:line="360" w:lineRule="auto"/>
      <w:jc w:val="center"/>
      <w:outlineLvl w:val="1"/>
    </w:pPr>
    <w:rPr>
      <w:rFonts w:ascii="Times" w:eastAsia="Times" w:hAnsi="Times"/>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z-TopofForm">
    <w:name w:val="HTML Top of Form"/>
    <w:basedOn w:val="Normal"/>
    <w:link w:val="z-TopofFormChar"/>
    <w:rsid w:val="001D095C"/>
  </w:style>
  <w:style w:type="character" w:customStyle="1" w:styleId="z-BottomofForm1">
    <w:name w:val="z-Bottom of Form1"/>
    <w:rsid w:val="001D095C"/>
    <w:rPr>
      <w:sz w:val="18"/>
    </w:rPr>
  </w:style>
  <w:style w:type="paragraph" w:styleId="NormalWeb">
    <w:name w:val="Normal (Web)"/>
    <w:basedOn w:val="z-TopofForm"/>
    <w:rsid w:val="001D095C"/>
  </w:style>
  <w:style w:type="paragraph" w:customStyle="1" w:styleId="HTMLAcronym1">
    <w:name w:val="HTML Acronym1"/>
    <w:basedOn w:val="z-TopofForm"/>
    <w:rsid w:val="001D095C"/>
    <w:pPr>
      <w:jc w:val="center"/>
    </w:pPr>
    <w:rPr>
      <w:b/>
      <w:sz w:val="28"/>
    </w:rPr>
  </w:style>
  <w:style w:type="paragraph" w:styleId="HTMLAddress">
    <w:name w:val="HTML Address"/>
    <w:basedOn w:val="z-TopofForm"/>
    <w:link w:val="HTMLAddressChar"/>
    <w:rsid w:val="001D095C"/>
  </w:style>
  <w:style w:type="paragraph" w:customStyle="1" w:styleId="HTMLCite1">
    <w:name w:val="HTML Cite1"/>
    <w:basedOn w:val="z-TopofForm"/>
    <w:rsid w:val="001D095C"/>
    <w:pPr>
      <w:jc w:val="center"/>
    </w:pPr>
    <w:rPr>
      <w:i/>
    </w:rPr>
  </w:style>
  <w:style w:type="paragraph" w:customStyle="1" w:styleId="HTMLCode1">
    <w:name w:val="HTML Code1"/>
    <w:basedOn w:val="z-TopofForm"/>
    <w:rsid w:val="001D095C"/>
    <w:rPr>
      <w:sz w:val="20"/>
    </w:rPr>
  </w:style>
  <w:style w:type="character" w:styleId="HTMLDefinition">
    <w:name w:val="HTML Definition"/>
    <w:rsid w:val="001D095C"/>
    <w:rPr>
      <w:vertAlign w:val="superscript"/>
    </w:rPr>
  </w:style>
  <w:style w:type="table" w:styleId="TableGrid">
    <w:name w:val="Table Grid"/>
    <w:basedOn w:val="TableNormal"/>
    <w:uiPriority w:val="59"/>
    <w:rsid w:val="00C94D96"/>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odyTextIndent">
    <w:name w:val="Body Text Indent"/>
    <w:basedOn w:val="Normal"/>
    <w:rsid w:val="00C94D96"/>
    <w:pPr>
      <w:spacing w:line="360" w:lineRule="auto"/>
      <w:ind w:left="720"/>
    </w:pPr>
    <w:rPr>
      <w:rFonts w:ascii="Times" w:eastAsia="Times" w:hAnsi="Times"/>
      <w:lang w:val="en-AU" w:eastAsia="en-AU"/>
    </w:rPr>
  </w:style>
  <w:style w:type="paragraph" w:styleId="Header">
    <w:name w:val="header"/>
    <w:basedOn w:val="Normal"/>
    <w:rsid w:val="00D30B1C"/>
    <w:pPr>
      <w:tabs>
        <w:tab w:val="center" w:pos="4153"/>
        <w:tab w:val="right" w:pos="8306"/>
      </w:tabs>
    </w:pPr>
  </w:style>
  <w:style w:type="paragraph" w:styleId="Footer">
    <w:name w:val="footer"/>
    <w:basedOn w:val="Normal"/>
    <w:rsid w:val="00D30B1C"/>
    <w:pPr>
      <w:tabs>
        <w:tab w:val="center" w:pos="4153"/>
        <w:tab w:val="right" w:pos="8306"/>
      </w:tabs>
    </w:pPr>
  </w:style>
  <w:style w:type="paragraph" w:customStyle="1" w:styleId="p4">
    <w:name w:val="p4"/>
    <w:basedOn w:val="Normal"/>
    <w:rsid w:val="00B63AAF"/>
    <w:pPr>
      <w:widowControl w:val="0"/>
      <w:tabs>
        <w:tab w:val="left" w:pos="460"/>
      </w:tabs>
      <w:spacing w:line="360" w:lineRule="atLeast"/>
    </w:pPr>
    <w:rPr>
      <w:rFonts w:ascii="Times" w:hAnsi="Times"/>
    </w:rPr>
  </w:style>
  <w:style w:type="paragraph" w:customStyle="1" w:styleId="HTMLCite10">
    <w:name w:val="HTML Cite1"/>
    <w:basedOn w:val="z-TopofForm"/>
    <w:rsid w:val="00B63AAF"/>
    <w:pPr>
      <w:jc w:val="center"/>
    </w:pPr>
    <w:rPr>
      <w:i/>
    </w:rPr>
  </w:style>
  <w:style w:type="character" w:styleId="PageNumber">
    <w:name w:val="page number"/>
    <w:basedOn w:val="DefaultParagraphFont"/>
    <w:rsid w:val="00B63AAF"/>
  </w:style>
  <w:style w:type="paragraph" w:styleId="ListContinue2">
    <w:name w:val="List Continue 2"/>
    <w:basedOn w:val="Normal"/>
    <w:rsid w:val="00A37720"/>
    <w:pPr>
      <w:spacing w:after="120"/>
      <w:ind w:left="720"/>
    </w:pPr>
  </w:style>
  <w:style w:type="paragraph" w:customStyle="1" w:styleId="NORMAL0">
    <w:name w:val="NORMAL"/>
    <w:basedOn w:val="z-TopofForm"/>
    <w:autoRedefine/>
    <w:rsid w:val="00022D5D"/>
    <w:pPr>
      <w:jc w:val="center"/>
    </w:pPr>
    <w:rPr>
      <w:rFonts w:ascii="Comic Sans MS" w:eastAsiaTheme="minorHAnsi" w:hAnsi="Comic Sans MS" w:cstheme="minorBidi"/>
      <w:spacing w:val="-2"/>
      <w:lang w:val="en-GB" w:eastAsia="en-AU"/>
    </w:rPr>
  </w:style>
  <w:style w:type="character" w:customStyle="1" w:styleId="z-TopofFormChar">
    <w:name w:val="z-Top of Form Char"/>
    <w:basedOn w:val="DefaultParagraphFont"/>
    <w:link w:val="z-TopofForm"/>
    <w:rsid w:val="00022D5D"/>
    <w:rPr>
      <w:sz w:val="24"/>
      <w:lang w:val="en-US"/>
    </w:rPr>
  </w:style>
  <w:style w:type="paragraph" w:customStyle="1" w:styleId="Style1">
    <w:name w:val="Style1"/>
    <w:basedOn w:val="Normal"/>
    <w:autoRedefine/>
    <w:rsid w:val="00022D5D"/>
    <w:pPr>
      <w:widowControl w:val="0"/>
      <w:autoSpaceDE w:val="0"/>
      <w:autoSpaceDN w:val="0"/>
      <w:adjustRightInd w:val="0"/>
    </w:pPr>
    <w:rPr>
      <w:rFonts w:eastAsiaTheme="minorHAnsi" w:cs="Melior"/>
      <w:spacing w:val="-2"/>
      <w:lang w:val="en-AU" w:bidi="en-US"/>
    </w:rPr>
  </w:style>
  <w:style w:type="character" w:customStyle="1" w:styleId="HTMLAddressChar">
    <w:name w:val="HTML Address Char"/>
    <w:basedOn w:val="DefaultParagraphFont"/>
    <w:link w:val="HTMLAddress"/>
    <w:rsid w:val="00022D5D"/>
    <w:rPr>
      <w:sz w:val="24"/>
      <w:lang w:val="en-US"/>
    </w:rPr>
  </w:style>
  <w:style w:type="character" w:customStyle="1" w:styleId="Heading2Char">
    <w:name w:val="Heading 2 Char"/>
    <w:basedOn w:val="DefaultParagraphFont"/>
    <w:link w:val="Heading2"/>
    <w:rsid w:val="00B36394"/>
    <w:rPr>
      <w:rFonts w:ascii="Times" w:eastAsia="Times" w:hAnsi="Times"/>
      <w:b/>
      <w:color w:val="000000"/>
      <w:sz w:val="28"/>
      <w:lang w:val="en-US"/>
    </w:rPr>
  </w:style>
  <w:style w:type="paragraph" w:styleId="BodyText">
    <w:name w:val="Body Text"/>
    <w:basedOn w:val="Normal"/>
    <w:link w:val="BodyTextChar"/>
    <w:rsid w:val="00CF1563"/>
    <w:pPr>
      <w:spacing w:after="120"/>
    </w:pPr>
  </w:style>
  <w:style w:type="character" w:customStyle="1" w:styleId="BodyTextChar">
    <w:name w:val="Body Text Char"/>
    <w:basedOn w:val="DefaultParagraphFont"/>
    <w:link w:val="BodyText"/>
    <w:rsid w:val="00CF1563"/>
    <w:rPr>
      <w:lang w:val="en-US"/>
    </w:rPr>
  </w:style>
  <w:style w:type="paragraph" w:styleId="BalloonText">
    <w:name w:val="Balloon Text"/>
    <w:basedOn w:val="Normal"/>
    <w:link w:val="BalloonTextChar"/>
    <w:rsid w:val="004C03C9"/>
    <w:rPr>
      <w:rFonts w:ascii="Lucida Grande" w:hAnsi="Lucida Grande" w:cs="Lucida Grande"/>
      <w:sz w:val="18"/>
      <w:szCs w:val="18"/>
    </w:rPr>
  </w:style>
  <w:style w:type="character" w:customStyle="1" w:styleId="BalloonTextChar">
    <w:name w:val="Balloon Text Char"/>
    <w:basedOn w:val="DefaultParagraphFont"/>
    <w:link w:val="BalloonText"/>
    <w:rsid w:val="004C03C9"/>
    <w:rPr>
      <w:rFonts w:ascii="Lucida Grande" w:hAnsi="Lucida Grande" w:cs="Lucida Grande"/>
      <w:sz w:val="18"/>
      <w:szCs w:val="18"/>
      <w:lang w:val="en-US"/>
    </w:rPr>
  </w:style>
  <w:style w:type="paragraph" w:styleId="ListParagraph">
    <w:name w:val="List Paragraph"/>
    <w:basedOn w:val="Normal"/>
    <w:uiPriority w:val="34"/>
    <w:qFormat/>
    <w:rsid w:val="00B56F58"/>
    <w:pPr>
      <w:ind w:left="720"/>
      <w:contextualSpacing/>
    </w:pPr>
  </w:style>
  <w:style w:type="character" w:customStyle="1" w:styleId="Heading1Char">
    <w:name w:val="Heading 1 Char"/>
    <w:basedOn w:val="DefaultParagraphFont"/>
    <w:link w:val="Heading1"/>
    <w:rsid w:val="00D35FCC"/>
    <w:rPr>
      <w:rFonts w:asciiTheme="majorHAnsi" w:eastAsiaTheme="majorEastAsia" w:hAnsiTheme="majorHAnsi" w:cstheme="majorBidi"/>
      <w:b/>
      <w:bCs/>
      <w:color w:val="345A8A" w:themeColor="accent1" w:themeShade="B5"/>
      <w:sz w:val="32"/>
      <w:szCs w:val="32"/>
      <w:lang w:val="en-US"/>
    </w:rPr>
  </w:style>
  <w:style w:type="paragraph" w:styleId="List">
    <w:name w:val="List"/>
    <w:basedOn w:val="Normal"/>
    <w:rsid w:val="006D0889"/>
    <w:pPr>
      <w:ind w:left="283" w:hanging="283"/>
      <w:contextualSpacing/>
    </w:pPr>
  </w:style>
  <w:style w:type="paragraph" w:styleId="List3">
    <w:name w:val="List 3"/>
    <w:basedOn w:val="Normal"/>
    <w:uiPriority w:val="99"/>
    <w:unhideWhenUsed/>
    <w:rsid w:val="006D0889"/>
    <w:pPr>
      <w:ind w:left="849" w:hanging="283"/>
      <w:contextualSpacing/>
    </w:pPr>
    <w:rPr>
      <w:rFonts w:ascii="Arial" w:hAnsi="Arial" w:cs="Arial"/>
      <w:spacing w:val="-2"/>
      <w:sz w:val="22"/>
      <w:szCs w:val="22"/>
      <w:lang w:val="en-AU"/>
    </w:rPr>
  </w:style>
  <w:style w:type="paragraph" w:styleId="List4">
    <w:name w:val="List 4"/>
    <w:basedOn w:val="Normal"/>
    <w:uiPriority w:val="99"/>
    <w:unhideWhenUsed/>
    <w:rsid w:val="006D0889"/>
    <w:pPr>
      <w:ind w:left="1132" w:hanging="283"/>
      <w:contextualSpacing/>
    </w:pPr>
    <w:rPr>
      <w:rFonts w:ascii="Arial" w:hAnsi="Arial" w:cs="Arial"/>
      <w:spacing w:val="-2"/>
      <w:sz w:val="22"/>
      <w:szCs w:val="22"/>
      <w:lang w:val="en-AU"/>
    </w:rPr>
  </w:style>
  <w:style w:type="paragraph" w:styleId="List2">
    <w:name w:val="List 2"/>
    <w:basedOn w:val="Normal"/>
    <w:rsid w:val="006D0889"/>
    <w:pPr>
      <w:ind w:left="566" w:hanging="283"/>
      <w:contextualSpacing/>
    </w:pPr>
  </w:style>
  <w:style w:type="paragraph" w:styleId="ListContinue3">
    <w:name w:val="List Continue 3"/>
    <w:basedOn w:val="Normal"/>
    <w:uiPriority w:val="99"/>
    <w:unhideWhenUsed/>
    <w:rsid w:val="006D0889"/>
    <w:pPr>
      <w:spacing w:after="120"/>
      <w:ind w:left="849"/>
      <w:contextualSpacing/>
    </w:pPr>
    <w:rPr>
      <w:rFonts w:ascii="Arial" w:hAnsi="Arial" w:cs="Arial"/>
      <w:spacing w:val="-2"/>
      <w:sz w:val="22"/>
      <w:szCs w:val="22"/>
      <w:lang w:val="en-AU"/>
    </w:rPr>
  </w:style>
  <w:style w:type="paragraph" w:styleId="BodyTextIndent3">
    <w:name w:val="Body Text Indent 3"/>
    <w:basedOn w:val="Normal"/>
    <w:link w:val="BodyTextIndent3Char"/>
    <w:rsid w:val="006B0641"/>
    <w:pPr>
      <w:widowControl w:val="0"/>
      <w:suppressAutoHyphens/>
      <w:autoSpaceDE w:val="0"/>
      <w:spacing w:after="120"/>
      <w:ind w:left="283"/>
    </w:pPr>
    <w:rPr>
      <w:sz w:val="16"/>
      <w:szCs w:val="16"/>
      <w:lang w:val="en-AU"/>
    </w:rPr>
  </w:style>
  <w:style w:type="character" w:customStyle="1" w:styleId="BodyTextIndent3Char">
    <w:name w:val="Body Text Indent 3 Char"/>
    <w:basedOn w:val="DefaultParagraphFont"/>
    <w:link w:val="BodyTextIndent3"/>
    <w:rsid w:val="006B0641"/>
    <w:rPr>
      <w:sz w:val="16"/>
      <w:szCs w:val="16"/>
    </w:rPr>
  </w:style>
  <w:style w:type="character" w:styleId="Strong">
    <w:name w:val="Strong"/>
    <w:qFormat/>
    <w:rsid w:val="006B0641"/>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 w:val="24"/>
        <w:szCs w:val="24"/>
        <w:lang w:val="en-AU" w:eastAsia="en-US" w:bidi="ar-SA"/>
      </w:rPr>
    </w:rPrDefault>
    <w:pPrDefault/>
  </w:docDefaults>
  <w:latentStyles w:defLockedState="0" w:defUIPriority="0" w:defSemiHidden="0" w:defUnhideWhenUsed="0" w:defQFormat="0" w:count="276">
    <w:lsdException w:name="List 3" w:uiPriority="99"/>
    <w:lsdException w:name="List 4" w:uiPriority="99"/>
    <w:lsdException w:name="List Continue 3" w:uiPriority="99"/>
    <w:lsdException w:name="Strong" w:qFormat="1"/>
    <w:lsdException w:name="List Paragraph" w:uiPriority="34" w:qFormat="1"/>
  </w:latentStyles>
  <w:style w:type="paragraph" w:default="1" w:styleId="Normal">
    <w:name w:val="Normal"/>
    <w:qFormat/>
    <w:rsid w:val="001D095C"/>
    <w:rPr>
      <w:lang w:val="en-US"/>
    </w:rPr>
  </w:style>
  <w:style w:type="paragraph" w:styleId="Heading1">
    <w:name w:val="heading 1"/>
    <w:basedOn w:val="Normal"/>
    <w:next w:val="Normal"/>
    <w:link w:val="Heading1Char"/>
    <w:rsid w:val="00D35FCC"/>
    <w:pPr>
      <w:keepNext/>
      <w:keepLines/>
      <w:spacing w:before="48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Normal"/>
    <w:link w:val="Heading2Char"/>
    <w:qFormat/>
    <w:rsid w:val="00B36394"/>
    <w:pPr>
      <w:keepNext/>
      <w:spacing w:line="360" w:lineRule="auto"/>
      <w:jc w:val="center"/>
      <w:outlineLvl w:val="1"/>
    </w:pPr>
    <w:rPr>
      <w:rFonts w:ascii="Times" w:eastAsia="Times" w:hAnsi="Times"/>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z-TopofForm">
    <w:name w:val="HTML Top of Form"/>
    <w:basedOn w:val="Normal"/>
    <w:link w:val="z-TopofFormChar"/>
    <w:rsid w:val="001D095C"/>
  </w:style>
  <w:style w:type="character" w:customStyle="1" w:styleId="z-BottomofForm1">
    <w:name w:val="z-Bottom of Form1"/>
    <w:rsid w:val="001D095C"/>
    <w:rPr>
      <w:sz w:val="18"/>
    </w:rPr>
  </w:style>
  <w:style w:type="paragraph" w:styleId="NormalWeb">
    <w:name w:val="Normal (Web)"/>
    <w:basedOn w:val="z-TopofForm"/>
    <w:rsid w:val="001D095C"/>
  </w:style>
  <w:style w:type="paragraph" w:customStyle="1" w:styleId="HTMLAcronym1">
    <w:name w:val="HTML Acronym1"/>
    <w:basedOn w:val="z-TopofForm"/>
    <w:rsid w:val="001D095C"/>
    <w:pPr>
      <w:jc w:val="center"/>
    </w:pPr>
    <w:rPr>
      <w:b/>
      <w:sz w:val="28"/>
    </w:rPr>
  </w:style>
  <w:style w:type="paragraph" w:styleId="HTMLAddress">
    <w:name w:val="HTML Address"/>
    <w:basedOn w:val="z-TopofForm"/>
    <w:link w:val="HTMLAddressChar"/>
    <w:rsid w:val="001D095C"/>
  </w:style>
  <w:style w:type="paragraph" w:customStyle="1" w:styleId="HTMLCite1">
    <w:name w:val="HTML Cite1"/>
    <w:basedOn w:val="z-TopofForm"/>
    <w:rsid w:val="001D095C"/>
    <w:pPr>
      <w:jc w:val="center"/>
    </w:pPr>
    <w:rPr>
      <w:i/>
    </w:rPr>
  </w:style>
  <w:style w:type="paragraph" w:customStyle="1" w:styleId="HTMLCode1">
    <w:name w:val="HTML Code1"/>
    <w:basedOn w:val="z-TopofForm"/>
    <w:rsid w:val="001D095C"/>
    <w:rPr>
      <w:sz w:val="20"/>
    </w:rPr>
  </w:style>
  <w:style w:type="character" w:styleId="HTMLDefinition">
    <w:name w:val="HTML Definition"/>
    <w:rsid w:val="001D095C"/>
    <w:rPr>
      <w:vertAlign w:val="superscript"/>
    </w:rPr>
  </w:style>
  <w:style w:type="table" w:styleId="TableGrid">
    <w:name w:val="Table Grid"/>
    <w:basedOn w:val="TableNormal"/>
    <w:uiPriority w:val="59"/>
    <w:rsid w:val="00C94D96"/>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odyTextIndent">
    <w:name w:val="Body Text Indent"/>
    <w:basedOn w:val="Normal"/>
    <w:rsid w:val="00C94D96"/>
    <w:pPr>
      <w:spacing w:line="360" w:lineRule="auto"/>
      <w:ind w:left="720"/>
    </w:pPr>
    <w:rPr>
      <w:rFonts w:ascii="Times" w:eastAsia="Times" w:hAnsi="Times"/>
      <w:lang w:val="en-AU" w:eastAsia="en-AU"/>
    </w:rPr>
  </w:style>
  <w:style w:type="paragraph" w:styleId="Header">
    <w:name w:val="header"/>
    <w:basedOn w:val="Normal"/>
    <w:rsid w:val="00D30B1C"/>
    <w:pPr>
      <w:tabs>
        <w:tab w:val="center" w:pos="4153"/>
        <w:tab w:val="right" w:pos="8306"/>
      </w:tabs>
    </w:pPr>
  </w:style>
  <w:style w:type="paragraph" w:styleId="Footer">
    <w:name w:val="footer"/>
    <w:basedOn w:val="Normal"/>
    <w:rsid w:val="00D30B1C"/>
    <w:pPr>
      <w:tabs>
        <w:tab w:val="center" w:pos="4153"/>
        <w:tab w:val="right" w:pos="8306"/>
      </w:tabs>
    </w:pPr>
  </w:style>
  <w:style w:type="paragraph" w:customStyle="1" w:styleId="p4">
    <w:name w:val="p4"/>
    <w:basedOn w:val="Normal"/>
    <w:rsid w:val="00B63AAF"/>
    <w:pPr>
      <w:widowControl w:val="0"/>
      <w:tabs>
        <w:tab w:val="left" w:pos="460"/>
      </w:tabs>
      <w:spacing w:line="360" w:lineRule="atLeast"/>
    </w:pPr>
    <w:rPr>
      <w:rFonts w:ascii="Times" w:hAnsi="Times"/>
    </w:rPr>
  </w:style>
  <w:style w:type="paragraph" w:customStyle="1" w:styleId="HTMLCite10">
    <w:name w:val="HTML Cite1"/>
    <w:basedOn w:val="z-TopofForm"/>
    <w:rsid w:val="00B63AAF"/>
    <w:pPr>
      <w:jc w:val="center"/>
    </w:pPr>
    <w:rPr>
      <w:i/>
    </w:rPr>
  </w:style>
  <w:style w:type="character" w:styleId="PageNumber">
    <w:name w:val="page number"/>
    <w:basedOn w:val="DefaultParagraphFont"/>
    <w:rsid w:val="00B63AAF"/>
  </w:style>
  <w:style w:type="paragraph" w:styleId="ListContinue2">
    <w:name w:val="List Continue 2"/>
    <w:basedOn w:val="Normal"/>
    <w:rsid w:val="00A37720"/>
    <w:pPr>
      <w:spacing w:after="120"/>
      <w:ind w:left="720"/>
    </w:pPr>
  </w:style>
  <w:style w:type="paragraph" w:customStyle="1" w:styleId="NORMAL0">
    <w:name w:val="NORMAL"/>
    <w:basedOn w:val="z-TopofForm"/>
    <w:autoRedefine/>
    <w:rsid w:val="00022D5D"/>
    <w:pPr>
      <w:jc w:val="center"/>
    </w:pPr>
    <w:rPr>
      <w:rFonts w:ascii="Comic Sans MS" w:eastAsiaTheme="minorHAnsi" w:hAnsi="Comic Sans MS" w:cstheme="minorBidi"/>
      <w:spacing w:val="-2"/>
      <w:lang w:val="en-GB" w:eastAsia="en-AU"/>
    </w:rPr>
  </w:style>
  <w:style w:type="character" w:customStyle="1" w:styleId="z-TopofFormChar">
    <w:name w:val="z-Top of Form Char"/>
    <w:basedOn w:val="DefaultParagraphFont"/>
    <w:link w:val="z-TopofForm"/>
    <w:rsid w:val="00022D5D"/>
    <w:rPr>
      <w:sz w:val="24"/>
      <w:lang w:val="en-US"/>
    </w:rPr>
  </w:style>
  <w:style w:type="paragraph" w:customStyle="1" w:styleId="Style1">
    <w:name w:val="Style1"/>
    <w:basedOn w:val="Normal"/>
    <w:autoRedefine/>
    <w:rsid w:val="00022D5D"/>
    <w:pPr>
      <w:widowControl w:val="0"/>
      <w:autoSpaceDE w:val="0"/>
      <w:autoSpaceDN w:val="0"/>
      <w:adjustRightInd w:val="0"/>
    </w:pPr>
    <w:rPr>
      <w:rFonts w:eastAsiaTheme="minorHAnsi" w:cs="Melior"/>
      <w:spacing w:val="-2"/>
      <w:lang w:val="en-AU" w:bidi="en-US"/>
    </w:rPr>
  </w:style>
  <w:style w:type="character" w:customStyle="1" w:styleId="HTMLAddressChar">
    <w:name w:val="HTML Address Char"/>
    <w:basedOn w:val="DefaultParagraphFont"/>
    <w:link w:val="HTMLAddress"/>
    <w:rsid w:val="00022D5D"/>
    <w:rPr>
      <w:sz w:val="24"/>
      <w:lang w:val="en-US"/>
    </w:rPr>
  </w:style>
  <w:style w:type="character" w:customStyle="1" w:styleId="Heading2Char">
    <w:name w:val="Heading 2 Char"/>
    <w:basedOn w:val="DefaultParagraphFont"/>
    <w:link w:val="Heading2"/>
    <w:rsid w:val="00B36394"/>
    <w:rPr>
      <w:rFonts w:ascii="Times" w:eastAsia="Times" w:hAnsi="Times"/>
      <w:b/>
      <w:color w:val="000000"/>
      <w:sz w:val="28"/>
      <w:lang w:val="en-US"/>
    </w:rPr>
  </w:style>
  <w:style w:type="paragraph" w:styleId="BodyText">
    <w:name w:val="Body Text"/>
    <w:basedOn w:val="Normal"/>
    <w:link w:val="BodyTextChar"/>
    <w:rsid w:val="00CF1563"/>
    <w:pPr>
      <w:spacing w:after="120"/>
    </w:pPr>
  </w:style>
  <w:style w:type="character" w:customStyle="1" w:styleId="BodyTextChar">
    <w:name w:val="Body Text Char"/>
    <w:basedOn w:val="DefaultParagraphFont"/>
    <w:link w:val="BodyText"/>
    <w:rsid w:val="00CF1563"/>
    <w:rPr>
      <w:lang w:val="en-US"/>
    </w:rPr>
  </w:style>
  <w:style w:type="paragraph" w:styleId="BalloonText">
    <w:name w:val="Balloon Text"/>
    <w:basedOn w:val="Normal"/>
    <w:link w:val="BalloonTextChar"/>
    <w:rsid w:val="004C03C9"/>
    <w:rPr>
      <w:rFonts w:ascii="Lucida Grande" w:hAnsi="Lucida Grande" w:cs="Lucida Grande"/>
      <w:sz w:val="18"/>
      <w:szCs w:val="18"/>
    </w:rPr>
  </w:style>
  <w:style w:type="character" w:customStyle="1" w:styleId="BalloonTextChar">
    <w:name w:val="Balloon Text Char"/>
    <w:basedOn w:val="DefaultParagraphFont"/>
    <w:link w:val="BalloonText"/>
    <w:rsid w:val="004C03C9"/>
    <w:rPr>
      <w:rFonts w:ascii="Lucida Grande" w:hAnsi="Lucida Grande" w:cs="Lucida Grande"/>
      <w:sz w:val="18"/>
      <w:szCs w:val="18"/>
      <w:lang w:val="en-US"/>
    </w:rPr>
  </w:style>
  <w:style w:type="paragraph" w:styleId="ListParagraph">
    <w:name w:val="List Paragraph"/>
    <w:basedOn w:val="Normal"/>
    <w:uiPriority w:val="34"/>
    <w:qFormat/>
    <w:rsid w:val="00B56F58"/>
    <w:pPr>
      <w:ind w:left="720"/>
      <w:contextualSpacing/>
    </w:pPr>
  </w:style>
  <w:style w:type="character" w:customStyle="1" w:styleId="Heading1Char">
    <w:name w:val="Heading 1 Char"/>
    <w:basedOn w:val="DefaultParagraphFont"/>
    <w:link w:val="Heading1"/>
    <w:rsid w:val="00D35FCC"/>
    <w:rPr>
      <w:rFonts w:asciiTheme="majorHAnsi" w:eastAsiaTheme="majorEastAsia" w:hAnsiTheme="majorHAnsi" w:cstheme="majorBidi"/>
      <w:b/>
      <w:bCs/>
      <w:color w:val="345A8A" w:themeColor="accent1" w:themeShade="B5"/>
      <w:sz w:val="32"/>
      <w:szCs w:val="32"/>
      <w:lang w:val="en-US"/>
    </w:rPr>
  </w:style>
  <w:style w:type="paragraph" w:styleId="List">
    <w:name w:val="List"/>
    <w:basedOn w:val="Normal"/>
    <w:rsid w:val="006D0889"/>
    <w:pPr>
      <w:ind w:left="283" w:hanging="283"/>
      <w:contextualSpacing/>
    </w:pPr>
  </w:style>
  <w:style w:type="paragraph" w:styleId="List3">
    <w:name w:val="List 3"/>
    <w:basedOn w:val="Normal"/>
    <w:uiPriority w:val="99"/>
    <w:unhideWhenUsed/>
    <w:rsid w:val="006D0889"/>
    <w:pPr>
      <w:ind w:left="849" w:hanging="283"/>
      <w:contextualSpacing/>
    </w:pPr>
    <w:rPr>
      <w:rFonts w:ascii="Arial" w:hAnsi="Arial" w:cs="Arial"/>
      <w:spacing w:val="-2"/>
      <w:sz w:val="22"/>
      <w:szCs w:val="22"/>
      <w:lang w:val="en-AU"/>
    </w:rPr>
  </w:style>
  <w:style w:type="paragraph" w:styleId="List4">
    <w:name w:val="List 4"/>
    <w:basedOn w:val="Normal"/>
    <w:uiPriority w:val="99"/>
    <w:unhideWhenUsed/>
    <w:rsid w:val="006D0889"/>
    <w:pPr>
      <w:ind w:left="1132" w:hanging="283"/>
      <w:contextualSpacing/>
    </w:pPr>
    <w:rPr>
      <w:rFonts w:ascii="Arial" w:hAnsi="Arial" w:cs="Arial"/>
      <w:spacing w:val="-2"/>
      <w:sz w:val="22"/>
      <w:szCs w:val="22"/>
      <w:lang w:val="en-AU"/>
    </w:rPr>
  </w:style>
  <w:style w:type="paragraph" w:styleId="List2">
    <w:name w:val="List 2"/>
    <w:basedOn w:val="Normal"/>
    <w:rsid w:val="006D0889"/>
    <w:pPr>
      <w:ind w:left="566" w:hanging="283"/>
      <w:contextualSpacing/>
    </w:pPr>
  </w:style>
  <w:style w:type="paragraph" w:styleId="ListContinue3">
    <w:name w:val="List Continue 3"/>
    <w:basedOn w:val="Normal"/>
    <w:uiPriority w:val="99"/>
    <w:unhideWhenUsed/>
    <w:rsid w:val="006D0889"/>
    <w:pPr>
      <w:spacing w:after="120"/>
      <w:ind w:left="849"/>
      <w:contextualSpacing/>
    </w:pPr>
    <w:rPr>
      <w:rFonts w:ascii="Arial" w:hAnsi="Arial" w:cs="Arial"/>
      <w:spacing w:val="-2"/>
      <w:sz w:val="22"/>
      <w:szCs w:val="22"/>
      <w:lang w:val="en-AU"/>
    </w:rPr>
  </w:style>
  <w:style w:type="paragraph" w:styleId="BodyTextIndent3">
    <w:name w:val="Body Text Indent 3"/>
    <w:basedOn w:val="Normal"/>
    <w:link w:val="BodyTextIndent3Char"/>
    <w:rsid w:val="006B0641"/>
    <w:pPr>
      <w:widowControl w:val="0"/>
      <w:suppressAutoHyphens/>
      <w:autoSpaceDE w:val="0"/>
      <w:spacing w:after="120"/>
      <w:ind w:left="283"/>
    </w:pPr>
    <w:rPr>
      <w:sz w:val="16"/>
      <w:szCs w:val="16"/>
      <w:lang w:val="en-AU"/>
    </w:rPr>
  </w:style>
  <w:style w:type="character" w:customStyle="1" w:styleId="BodyTextIndent3Char">
    <w:name w:val="Body Text Indent 3 Char"/>
    <w:basedOn w:val="DefaultParagraphFont"/>
    <w:link w:val="BodyTextIndent3"/>
    <w:rsid w:val="006B0641"/>
    <w:rPr>
      <w:sz w:val="16"/>
      <w:szCs w:val="16"/>
    </w:rPr>
  </w:style>
  <w:style w:type="character" w:styleId="Strong">
    <w:name w:val="Strong"/>
    <w:qFormat/>
    <w:rsid w:val="006B064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oNotSaveAsSingleFile/>
  <w:pixelsPerInch w:val="96"/>
</w:webSettings>
</file>

<file path=word/_rels/document.xml.rels><?xml version="1.0" encoding="UTF-8" standalone="yes"?>
<Relationships xmlns="http://schemas.openxmlformats.org/package/2006/relationships"><Relationship Id="rId11" Type="http://schemas.openxmlformats.org/officeDocument/2006/relationships/fontTable" Target="fontTable.xml"/><Relationship Id="rId12"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image" Target="media/image1.jpeg"/><Relationship Id="rId9" Type="http://schemas.openxmlformats.org/officeDocument/2006/relationships/image" Target="media/image2.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27</TotalTime>
  <Pages>5</Pages>
  <Words>902</Words>
  <Characters>5143</Characters>
  <Application>Microsoft Macintosh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ST MARY’S ANGLICAN GIRLS’ SCHOOL</vt:lpstr>
    </vt:vector>
  </TitlesOfParts>
  <Company>St Mary's AGS</Company>
  <LinksUpToDate>false</LinksUpToDate>
  <CharactersWithSpaces>6033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 MARY’S ANGLICAN GIRLS’ SCHOOL</dc:title>
  <dc:subject/>
  <dc:creator>Lex Smith</dc:creator>
  <cp:keywords/>
  <cp:lastModifiedBy>Lauren Smith</cp:lastModifiedBy>
  <cp:revision>5</cp:revision>
  <cp:lastPrinted>2009-06-17T06:35:00Z</cp:lastPrinted>
  <dcterms:created xsi:type="dcterms:W3CDTF">2016-05-05T02:53:00Z</dcterms:created>
  <dcterms:modified xsi:type="dcterms:W3CDTF">2016-05-06T05:04:00Z</dcterms:modified>
</cp:coreProperties>
</file>