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31B594B" w14:textId="5336B20A" w:rsidR="00D35FCC" w:rsidRPr="00870E4B" w:rsidRDefault="00D35FCC" w:rsidP="00AF0932">
      <w:pPr>
        <w:rPr>
          <w:rFonts w:ascii="Arial" w:hAnsi="Arial"/>
          <w:lang w:eastAsia="ja-JP"/>
        </w:rPr>
      </w:pPr>
      <w:r w:rsidRPr="00870E4B">
        <w:rPr>
          <w:rFonts w:ascii="Arial" w:hAnsi="Arial" w:cs="Arial"/>
          <w:b/>
          <w:iCs/>
          <w:noProof/>
          <w:sz w:val="40"/>
          <w:szCs w:val="40"/>
        </w:rPr>
        <w:drawing>
          <wp:anchor distT="0" distB="0" distL="114300" distR="114300" simplePos="0" relativeHeight="251658240" behindDoc="0" locked="0" layoutInCell="1" allowOverlap="1" wp14:anchorId="18C41E3A" wp14:editId="3FD71D19">
            <wp:simplePos x="0" y="0"/>
            <wp:positionH relativeFrom="column">
              <wp:posOffset>4762500</wp:posOffset>
            </wp:positionH>
            <wp:positionV relativeFrom="paragraph">
              <wp:posOffset>-114300</wp:posOffset>
            </wp:positionV>
            <wp:extent cx="1473835" cy="1711960"/>
            <wp:effectExtent l="0" t="0" r="0" b="0"/>
            <wp:wrapSquare wrapText="bothSides"/>
            <wp:docPr id="5" name="Picture 5" descr="ShentonLogo(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hentonLogo(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73835" cy="17119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302DE21" w14:textId="77777777" w:rsidR="00D35FCC" w:rsidRPr="00870E4B" w:rsidRDefault="00D35FCC" w:rsidP="00D35FCC">
      <w:pPr>
        <w:rPr>
          <w:rFonts w:ascii="Arial" w:hAnsi="Arial" w:cs="Arial"/>
          <w:sz w:val="28"/>
          <w:u w:val="single"/>
          <w:lang w:eastAsia="ja-JP"/>
        </w:rPr>
      </w:pPr>
      <w:r w:rsidRPr="00870E4B">
        <w:rPr>
          <w:rFonts w:ascii="Arial" w:hAnsi="Arial" w:cs="Arial"/>
          <w:sz w:val="28"/>
          <w:lang w:eastAsia="ja-JP"/>
        </w:rPr>
        <w:t>NAME:</w:t>
      </w:r>
      <w:r w:rsidRPr="00870E4B">
        <w:rPr>
          <w:rFonts w:ascii="Arial" w:hAnsi="Arial" w:cs="Arial"/>
          <w:sz w:val="28"/>
          <w:u w:val="single"/>
          <w:lang w:eastAsia="ja-JP"/>
        </w:rPr>
        <w:t xml:space="preserve"> </w:t>
      </w:r>
      <w:r w:rsidRPr="00870E4B">
        <w:rPr>
          <w:rFonts w:ascii="Arial" w:hAnsi="Arial" w:cs="Arial"/>
          <w:sz w:val="28"/>
          <w:u w:val="single"/>
          <w:lang w:eastAsia="ja-JP"/>
        </w:rPr>
        <w:tab/>
      </w:r>
      <w:r w:rsidRPr="00870E4B">
        <w:rPr>
          <w:rFonts w:ascii="Arial" w:hAnsi="Arial" w:cs="Arial"/>
          <w:sz w:val="28"/>
          <w:u w:val="single"/>
          <w:lang w:eastAsia="ja-JP"/>
        </w:rPr>
        <w:tab/>
      </w:r>
      <w:r w:rsidRPr="00870E4B">
        <w:rPr>
          <w:rFonts w:ascii="Arial" w:hAnsi="Arial" w:cs="Arial"/>
          <w:sz w:val="28"/>
          <w:u w:val="single"/>
          <w:lang w:eastAsia="ja-JP"/>
        </w:rPr>
        <w:tab/>
      </w:r>
      <w:r w:rsidRPr="00870E4B">
        <w:rPr>
          <w:rFonts w:ascii="Arial" w:hAnsi="Arial" w:cs="Arial"/>
          <w:sz w:val="28"/>
          <w:u w:val="single"/>
          <w:lang w:eastAsia="ja-JP"/>
        </w:rPr>
        <w:tab/>
      </w:r>
      <w:r w:rsidRPr="00870E4B">
        <w:rPr>
          <w:rFonts w:ascii="Arial" w:hAnsi="Arial" w:cs="Arial"/>
          <w:sz w:val="28"/>
          <w:u w:val="single"/>
          <w:lang w:eastAsia="ja-JP"/>
        </w:rPr>
        <w:tab/>
      </w:r>
      <w:r w:rsidRPr="00870E4B">
        <w:rPr>
          <w:rFonts w:ascii="Arial" w:hAnsi="Arial" w:cs="Arial"/>
          <w:sz w:val="28"/>
          <w:u w:val="single"/>
          <w:lang w:eastAsia="ja-JP"/>
        </w:rPr>
        <w:tab/>
      </w:r>
      <w:r w:rsidRPr="00870E4B">
        <w:rPr>
          <w:rFonts w:ascii="Arial" w:hAnsi="Arial" w:cs="Arial"/>
          <w:sz w:val="28"/>
          <w:u w:val="single"/>
          <w:lang w:eastAsia="ja-JP"/>
        </w:rPr>
        <w:tab/>
      </w:r>
      <w:r w:rsidRPr="00870E4B">
        <w:rPr>
          <w:rFonts w:ascii="Arial" w:hAnsi="Arial" w:cs="Arial"/>
          <w:sz w:val="28"/>
          <w:u w:val="single"/>
          <w:lang w:eastAsia="ja-JP"/>
        </w:rPr>
        <w:tab/>
        <w:t xml:space="preserve"> </w:t>
      </w:r>
    </w:p>
    <w:p w14:paraId="30106C5C" w14:textId="77777777" w:rsidR="00D35FCC" w:rsidRPr="00870E4B" w:rsidRDefault="00D35FCC" w:rsidP="00D35FCC">
      <w:pPr>
        <w:rPr>
          <w:rFonts w:ascii="Arial" w:hAnsi="Arial" w:cs="Arial"/>
          <w:sz w:val="28"/>
          <w:u w:val="single"/>
          <w:lang w:eastAsia="ja-JP"/>
        </w:rPr>
      </w:pPr>
    </w:p>
    <w:p w14:paraId="0119CD22" w14:textId="06A3C12E" w:rsidR="00D35FCC" w:rsidRPr="00870E4B" w:rsidRDefault="00D35FCC" w:rsidP="00D35FCC">
      <w:pPr>
        <w:rPr>
          <w:rFonts w:ascii="Arial" w:hAnsi="Arial" w:cs="Arial"/>
          <w:sz w:val="28"/>
          <w:u w:val="single"/>
          <w:lang w:eastAsia="ja-JP"/>
        </w:rPr>
      </w:pPr>
      <w:r w:rsidRPr="00870E4B">
        <w:rPr>
          <w:rFonts w:ascii="Arial" w:hAnsi="Arial" w:cs="Arial"/>
          <w:sz w:val="28"/>
          <w:lang w:eastAsia="ja-JP"/>
        </w:rPr>
        <w:t>Teacher:</w:t>
      </w:r>
      <w:r w:rsidRPr="00870E4B">
        <w:rPr>
          <w:rFonts w:ascii="Arial" w:hAnsi="Arial" w:cs="Arial"/>
          <w:sz w:val="28"/>
          <w:u w:val="single"/>
          <w:lang w:eastAsia="ja-JP"/>
        </w:rPr>
        <w:tab/>
      </w:r>
      <w:r w:rsidRPr="00870E4B">
        <w:rPr>
          <w:rFonts w:ascii="Arial" w:hAnsi="Arial" w:cs="Arial"/>
          <w:sz w:val="28"/>
          <w:u w:val="single"/>
          <w:lang w:eastAsia="ja-JP"/>
        </w:rPr>
        <w:tab/>
      </w:r>
      <w:r w:rsidRPr="00870E4B">
        <w:rPr>
          <w:rFonts w:ascii="Arial" w:hAnsi="Arial" w:cs="Arial"/>
          <w:sz w:val="28"/>
          <w:u w:val="single"/>
          <w:lang w:eastAsia="ja-JP"/>
        </w:rPr>
        <w:tab/>
      </w:r>
      <w:r w:rsidRPr="00870E4B">
        <w:rPr>
          <w:rFonts w:ascii="Arial" w:hAnsi="Arial" w:cs="Arial"/>
          <w:sz w:val="28"/>
          <w:u w:val="single"/>
          <w:lang w:eastAsia="ja-JP"/>
        </w:rPr>
        <w:tab/>
      </w:r>
      <w:r w:rsidRPr="00870E4B">
        <w:rPr>
          <w:rFonts w:ascii="Arial" w:hAnsi="Arial" w:cs="Arial"/>
          <w:sz w:val="28"/>
          <w:u w:val="single"/>
          <w:lang w:eastAsia="ja-JP"/>
        </w:rPr>
        <w:tab/>
      </w:r>
      <w:r w:rsidRPr="00870E4B">
        <w:rPr>
          <w:rFonts w:ascii="Arial" w:hAnsi="Arial" w:cs="Arial"/>
          <w:sz w:val="28"/>
          <w:u w:val="single"/>
          <w:lang w:eastAsia="ja-JP"/>
        </w:rPr>
        <w:tab/>
      </w:r>
      <w:r w:rsidRPr="00870E4B">
        <w:rPr>
          <w:rFonts w:ascii="Arial" w:hAnsi="Arial" w:cs="Arial"/>
          <w:sz w:val="28"/>
          <w:u w:val="single"/>
          <w:lang w:eastAsia="ja-JP"/>
        </w:rPr>
        <w:tab/>
      </w:r>
      <w:r w:rsidRPr="00870E4B">
        <w:rPr>
          <w:rFonts w:ascii="Arial" w:hAnsi="Arial" w:cs="Arial"/>
          <w:sz w:val="28"/>
          <w:u w:val="single"/>
          <w:lang w:eastAsia="ja-JP"/>
        </w:rPr>
        <w:tab/>
        <w:t xml:space="preserve"> </w:t>
      </w:r>
    </w:p>
    <w:p w14:paraId="55DF3E4F" w14:textId="77777777" w:rsidR="00D35FCC" w:rsidRPr="00870E4B" w:rsidRDefault="00D35FCC" w:rsidP="00D35FCC">
      <w:pPr>
        <w:rPr>
          <w:rFonts w:ascii="Arial" w:hAnsi="Arial" w:cs="Arial"/>
          <w:sz w:val="28"/>
          <w:u w:val="single"/>
          <w:lang w:eastAsia="ja-JP"/>
        </w:rPr>
      </w:pPr>
    </w:p>
    <w:p w14:paraId="706635F0" w14:textId="77777777" w:rsidR="00D35FCC" w:rsidRPr="00870E4B" w:rsidRDefault="00D35FCC" w:rsidP="00D35FCC">
      <w:pPr>
        <w:rPr>
          <w:rFonts w:ascii="Arial" w:hAnsi="Arial" w:cs="Arial"/>
          <w:sz w:val="28"/>
          <w:lang w:eastAsia="ja-JP"/>
        </w:rPr>
      </w:pPr>
      <w:r w:rsidRPr="00870E4B">
        <w:rPr>
          <w:rFonts w:ascii="Arial" w:hAnsi="Arial" w:cs="Arial"/>
          <w:sz w:val="28"/>
          <w:lang w:eastAsia="ja-JP"/>
        </w:rPr>
        <w:t xml:space="preserve">Multiple Choice Booklet Number: </w:t>
      </w:r>
      <w:r w:rsidRPr="00870E4B">
        <w:rPr>
          <w:rFonts w:ascii="Arial" w:hAnsi="Arial" w:cs="Arial"/>
          <w:sz w:val="28"/>
          <w:u w:val="single"/>
          <w:lang w:eastAsia="ja-JP"/>
        </w:rPr>
        <w:tab/>
      </w:r>
      <w:r w:rsidRPr="00870E4B">
        <w:rPr>
          <w:rFonts w:ascii="Arial" w:hAnsi="Arial" w:cs="Arial"/>
          <w:sz w:val="28"/>
          <w:u w:val="single"/>
          <w:lang w:eastAsia="ja-JP"/>
        </w:rPr>
        <w:tab/>
      </w:r>
      <w:r w:rsidRPr="00870E4B">
        <w:rPr>
          <w:rFonts w:ascii="Arial" w:hAnsi="Arial" w:cs="Arial"/>
          <w:sz w:val="28"/>
          <w:u w:val="single"/>
          <w:lang w:eastAsia="ja-JP"/>
        </w:rPr>
        <w:tab/>
      </w:r>
      <w:r w:rsidRPr="00870E4B">
        <w:rPr>
          <w:rFonts w:ascii="Arial" w:hAnsi="Arial" w:cs="Arial"/>
          <w:sz w:val="28"/>
          <w:u w:val="single"/>
          <w:lang w:eastAsia="ja-JP"/>
        </w:rPr>
        <w:tab/>
        <w:t xml:space="preserve"> </w:t>
      </w:r>
    </w:p>
    <w:p w14:paraId="1C302A4E" w14:textId="77777777" w:rsidR="00D35FCC" w:rsidRPr="00870E4B" w:rsidRDefault="00D35FCC" w:rsidP="00D35FCC">
      <w:pPr>
        <w:jc w:val="center"/>
        <w:rPr>
          <w:rFonts w:ascii="Arial" w:hAnsi="Arial" w:cs="Arial"/>
          <w:sz w:val="28"/>
          <w:szCs w:val="28"/>
          <w:u w:val="single"/>
          <w:lang w:eastAsia="ja-JP"/>
        </w:rPr>
      </w:pPr>
    </w:p>
    <w:p w14:paraId="7ED3BE62" w14:textId="4BCDF486" w:rsidR="00D35FCC" w:rsidRPr="00870E4B" w:rsidRDefault="00D35FCC" w:rsidP="00D35FCC">
      <w:pPr>
        <w:jc w:val="center"/>
        <w:rPr>
          <w:rFonts w:ascii="Arial" w:hAnsi="Arial" w:cs="Arial"/>
          <w:sz w:val="28"/>
          <w:lang w:eastAsia="ja-JP"/>
        </w:rPr>
      </w:pPr>
    </w:p>
    <w:p w14:paraId="1C3BC3D1" w14:textId="77777777" w:rsidR="00D35FCC" w:rsidRPr="00870E4B" w:rsidRDefault="00D35FCC" w:rsidP="00D35FCC">
      <w:pPr>
        <w:rPr>
          <w:rFonts w:ascii="Arial" w:hAnsi="Arial" w:cs="Arial"/>
          <w:sz w:val="28"/>
          <w:lang w:eastAsia="ja-JP"/>
        </w:rPr>
      </w:pPr>
    </w:p>
    <w:p w14:paraId="3BD3F979" w14:textId="71D2B8A1" w:rsidR="00D35FCC" w:rsidRPr="00870E4B" w:rsidRDefault="008A0F64" w:rsidP="00D35FCC">
      <w:pPr>
        <w:rPr>
          <w:rFonts w:ascii="Arial" w:hAnsi="Arial" w:cs="Arial"/>
          <w:sz w:val="28"/>
          <w:szCs w:val="28"/>
          <w:lang w:eastAsia="ja-JP"/>
        </w:rPr>
      </w:pPr>
      <w:r>
        <w:rPr>
          <w:rFonts w:ascii="Arial" w:hAnsi="Arial" w:cs="Arial"/>
          <w:sz w:val="28"/>
          <w:szCs w:val="28"/>
          <w:u w:val="single"/>
          <w:lang w:eastAsia="ja-JP"/>
        </w:rPr>
        <w:t>A1/A2 CHEMISTRY - TEST 2 (2016</w:t>
      </w:r>
      <w:r w:rsidR="00D35FCC" w:rsidRPr="00870E4B">
        <w:rPr>
          <w:rFonts w:ascii="Arial" w:hAnsi="Arial" w:cs="Arial"/>
          <w:sz w:val="28"/>
          <w:szCs w:val="28"/>
          <w:u w:val="single"/>
          <w:lang w:eastAsia="ja-JP"/>
        </w:rPr>
        <w:t>)</w:t>
      </w:r>
      <w:r w:rsidR="00D35FCC" w:rsidRPr="00870E4B">
        <w:rPr>
          <w:rFonts w:ascii="Arial" w:hAnsi="Arial" w:cs="Arial"/>
          <w:sz w:val="28"/>
          <w:lang w:eastAsia="ja-JP"/>
        </w:rPr>
        <w:t xml:space="preserve"> </w:t>
      </w:r>
      <w:r w:rsidR="00D35FCC" w:rsidRPr="00870E4B">
        <w:rPr>
          <w:rFonts w:ascii="Arial" w:hAnsi="Arial" w:cs="Arial"/>
          <w:sz w:val="28"/>
          <w:lang w:eastAsia="ja-JP"/>
        </w:rPr>
        <w:tab/>
      </w:r>
      <w:r w:rsidR="00D35FCC" w:rsidRPr="00870E4B">
        <w:rPr>
          <w:rFonts w:ascii="Arial" w:hAnsi="Arial" w:cs="Arial"/>
          <w:sz w:val="28"/>
          <w:lang w:eastAsia="ja-JP"/>
        </w:rPr>
        <w:tab/>
      </w:r>
      <w:r w:rsidR="00D35FCC" w:rsidRPr="00870E4B">
        <w:rPr>
          <w:rFonts w:ascii="Arial" w:hAnsi="Arial" w:cs="Arial"/>
          <w:sz w:val="28"/>
          <w:lang w:eastAsia="ja-JP"/>
        </w:rPr>
        <w:tab/>
      </w:r>
      <w:r w:rsidR="00393875">
        <w:rPr>
          <w:rFonts w:ascii="Arial" w:hAnsi="Arial" w:cs="Arial"/>
          <w:sz w:val="28"/>
          <w:lang w:eastAsia="ja-JP"/>
        </w:rPr>
        <w:tab/>
      </w:r>
      <w:r w:rsidR="00393875">
        <w:rPr>
          <w:rFonts w:ascii="Arial" w:hAnsi="Arial" w:cs="Arial"/>
          <w:sz w:val="28"/>
          <w:lang w:eastAsia="ja-JP"/>
        </w:rPr>
        <w:tab/>
      </w:r>
      <w:r w:rsidR="00D35FCC" w:rsidRPr="00870E4B">
        <w:rPr>
          <w:rFonts w:ascii="Arial" w:hAnsi="Arial" w:cs="Arial"/>
          <w:sz w:val="28"/>
          <w:lang w:eastAsia="ja-JP"/>
        </w:rPr>
        <w:t>TIME: 50 Minutes</w:t>
      </w:r>
    </w:p>
    <w:p w14:paraId="4E167AE9" w14:textId="77777777" w:rsidR="00D35FCC" w:rsidRPr="00870E4B" w:rsidRDefault="00D35FCC" w:rsidP="00D35FCC">
      <w:pPr>
        <w:jc w:val="center"/>
        <w:rPr>
          <w:rFonts w:ascii="Arial" w:hAnsi="Arial" w:cs="Arial"/>
          <w:sz w:val="28"/>
          <w:szCs w:val="28"/>
          <w:lang w:eastAsia="ja-JP"/>
        </w:rPr>
      </w:pPr>
    </w:p>
    <w:p w14:paraId="4F762252" w14:textId="5D27DB81" w:rsidR="00D35FCC" w:rsidRPr="00870E4B" w:rsidRDefault="008A0F64" w:rsidP="00D35FCC">
      <w:pPr>
        <w:jc w:val="center"/>
        <w:rPr>
          <w:rFonts w:ascii="Arial" w:hAnsi="Arial" w:cs="Arial"/>
          <w:sz w:val="28"/>
          <w:szCs w:val="28"/>
          <w:u w:val="single"/>
          <w:lang w:eastAsia="ja-JP"/>
        </w:rPr>
      </w:pPr>
      <w:r>
        <w:rPr>
          <w:rFonts w:ascii="Arial" w:hAnsi="Arial" w:cs="Arial"/>
          <w:sz w:val="28"/>
          <w:szCs w:val="28"/>
          <w:u w:val="single"/>
          <w:lang w:eastAsia="ja-JP"/>
        </w:rPr>
        <w:t xml:space="preserve">Stoichiometry and </w:t>
      </w:r>
      <w:r w:rsidR="006B0641" w:rsidRPr="00870E4B">
        <w:rPr>
          <w:rFonts w:ascii="Arial" w:hAnsi="Arial" w:cs="Arial"/>
          <w:sz w:val="28"/>
          <w:szCs w:val="28"/>
          <w:u w:val="single"/>
          <w:lang w:eastAsia="ja-JP"/>
        </w:rPr>
        <w:t>Rates of Chemical Reactions</w:t>
      </w:r>
    </w:p>
    <w:p w14:paraId="020F904A" w14:textId="77777777" w:rsidR="00D35FCC" w:rsidRPr="00870E4B" w:rsidRDefault="00D35FCC" w:rsidP="00D35FCC">
      <w:pPr>
        <w:rPr>
          <w:rFonts w:ascii="Arial" w:hAnsi="Arial" w:cs="Arial"/>
          <w:sz w:val="28"/>
          <w:lang w:eastAsia="ja-JP"/>
        </w:rPr>
      </w:pPr>
      <w:r w:rsidRPr="00870E4B">
        <w:rPr>
          <w:rFonts w:ascii="Arial" w:hAnsi="Arial" w:cs="Arial"/>
          <w:sz w:val="28"/>
          <w:lang w:eastAsia="ja-JP"/>
        </w:rPr>
        <w:tab/>
      </w:r>
      <w:r w:rsidRPr="00870E4B">
        <w:rPr>
          <w:rFonts w:ascii="Arial" w:hAnsi="Arial" w:cs="Arial"/>
          <w:sz w:val="28"/>
          <w:lang w:eastAsia="ja-JP"/>
        </w:rPr>
        <w:tab/>
      </w:r>
      <w:r w:rsidRPr="00870E4B">
        <w:rPr>
          <w:rFonts w:ascii="Arial" w:hAnsi="Arial" w:cs="Arial"/>
          <w:sz w:val="28"/>
          <w:lang w:eastAsia="ja-JP"/>
        </w:rPr>
        <w:tab/>
      </w:r>
      <w:r w:rsidRPr="00870E4B">
        <w:rPr>
          <w:rFonts w:ascii="Arial" w:hAnsi="Arial" w:cs="Arial"/>
          <w:sz w:val="28"/>
          <w:lang w:eastAsia="ja-JP"/>
        </w:rPr>
        <w:tab/>
      </w:r>
    </w:p>
    <w:p w14:paraId="2A1F1AF6" w14:textId="77777777" w:rsidR="00D35FCC" w:rsidRPr="00870E4B" w:rsidRDefault="00D35FCC" w:rsidP="00D35FCC">
      <w:pPr>
        <w:rPr>
          <w:rFonts w:ascii="Arial" w:hAnsi="Arial" w:cs="Arial"/>
          <w:sz w:val="28"/>
          <w:lang w:eastAsia="ja-JP"/>
        </w:rPr>
      </w:pPr>
      <w:r w:rsidRPr="00870E4B">
        <w:rPr>
          <w:rFonts w:ascii="Arial" w:hAnsi="Arial" w:cs="Arial"/>
          <w:sz w:val="28"/>
          <w:lang w:eastAsia="ja-JP"/>
        </w:rPr>
        <w:tab/>
      </w:r>
    </w:p>
    <w:p w14:paraId="065A0C11" w14:textId="77777777" w:rsidR="00D35FCC" w:rsidRPr="00870E4B" w:rsidRDefault="00D35FCC" w:rsidP="00D35FCC">
      <w:pPr>
        <w:rPr>
          <w:rFonts w:ascii="Arial" w:hAnsi="Arial" w:cs="Arial"/>
          <w:sz w:val="28"/>
          <w:lang w:eastAsia="ja-JP"/>
        </w:rPr>
      </w:pPr>
      <w:r w:rsidRPr="00870E4B">
        <w:rPr>
          <w:rFonts w:ascii="Arial" w:hAnsi="Arial" w:cs="Arial"/>
          <w:sz w:val="28"/>
          <w:lang w:eastAsia="ja-JP"/>
        </w:rPr>
        <w:t>PUT A CROSS (X) THROUGH THE CORRECT ANSWER.</w:t>
      </w:r>
    </w:p>
    <w:p w14:paraId="144B8F32" w14:textId="77777777" w:rsidR="00D35FCC" w:rsidRPr="00870E4B" w:rsidRDefault="00D35FCC" w:rsidP="00D35FCC">
      <w:pPr>
        <w:rPr>
          <w:rFonts w:ascii="Arial" w:hAnsi="Arial" w:cs="Arial"/>
          <w:sz w:val="28"/>
          <w:lang w:eastAsia="ja-JP"/>
        </w:rPr>
      </w:pPr>
    </w:p>
    <w:tbl>
      <w:tblPr>
        <w:tblW w:w="95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571"/>
        <w:gridCol w:w="914"/>
        <w:gridCol w:w="915"/>
        <w:gridCol w:w="914"/>
        <w:gridCol w:w="915"/>
        <w:gridCol w:w="915"/>
        <w:gridCol w:w="781"/>
        <w:gridCol w:w="915"/>
        <w:gridCol w:w="916"/>
        <w:gridCol w:w="915"/>
        <w:gridCol w:w="921"/>
      </w:tblGrid>
      <w:tr w:rsidR="00D35FCC" w:rsidRPr="00870E4B" w14:paraId="7A932A1A" w14:textId="77777777" w:rsidTr="006D0889">
        <w:trPr>
          <w:trHeight w:val="532"/>
          <w:jc w:val="center"/>
        </w:trPr>
        <w:tc>
          <w:tcPr>
            <w:tcW w:w="571" w:type="dxa"/>
            <w:tcBorders>
              <w:top w:val="single" w:sz="4" w:space="0" w:color="auto"/>
              <w:left w:val="single" w:sz="4" w:space="0" w:color="auto"/>
              <w:bottom w:val="single" w:sz="4" w:space="0" w:color="auto"/>
              <w:right w:val="single" w:sz="4" w:space="0" w:color="auto"/>
            </w:tcBorders>
            <w:vAlign w:val="center"/>
          </w:tcPr>
          <w:p w14:paraId="31C131AE" w14:textId="77777777" w:rsidR="00D35FCC" w:rsidRPr="00870E4B" w:rsidRDefault="00D35FCC" w:rsidP="006D0889">
            <w:pPr>
              <w:jc w:val="center"/>
              <w:rPr>
                <w:rFonts w:ascii="Arial" w:hAnsi="Arial" w:cs="Arial"/>
                <w:sz w:val="36"/>
                <w:szCs w:val="28"/>
              </w:rPr>
            </w:pPr>
            <w:r w:rsidRPr="00870E4B">
              <w:rPr>
                <w:rFonts w:ascii="Arial" w:hAnsi="Arial" w:cs="Arial"/>
                <w:sz w:val="36"/>
                <w:szCs w:val="28"/>
              </w:rPr>
              <w:t>1.</w:t>
            </w:r>
          </w:p>
        </w:tc>
        <w:tc>
          <w:tcPr>
            <w:tcW w:w="914" w:type="dxa"/>
            <w:tcBorders>
              <w:top w:val="single" w:sz="4" w:space="0" w:color="auto"/>
              <w:left w:val="single" w:sz="4" w:space="0" w:color="auto"/>
              <w:bottom w:val="single" w:sz="4" w:space="0" w:color="auto"/>
              <w:right w:val="single" w:sz="4" w:space="0" w:color="auto"/>
            </w:tcBorders>
            <w:vAlign w:val="center"/>
          </w:tcPr>
          <w:p w14:paraId="5B9BA2BF" w14:textId="77777777" w:rsidR="00D35FCC" w:rsidRPr="00870E4B" w:rsidRDefault="00D35FCC" w:rsidP="006D0889">
            <w:pPr>
              <w:jc w:val="center"/>
              <w:rPr>
                <w:rFonts w:ascii="Arial" w:hAnsi="Arial" w:cs="Arial"/>
                <w:sz w:val="36"/>
                <w:szCs w:val="28"/>
              </w:rPr>
            </w:pPr>
            <w:r w:rsidRPr="00870E4B">
              <w:rPr>
                <w:rFonts w:ascii="Arial" w:hAnsi="Arial" w:cs="Arial"/>
                <w:sz w:val="36"/>
                <w:szCs w:val="28"/>
              </w:rPr>
              <w:t>a</w:t>
            </w:r>
          </w:p>
        </w:tc>
        <w:tc>
          <w:tcPr>
            <w:tcW w:w="915" w:type="dxa"/>
            <w:tcBorders>
              <w:top w:val="single" w:sz="4" w:space="0" w:color="auto"/>
              <w:left w:val="single" w:sz="4" w:space="0" w:color="auto"/>
              <w:bottom w:val="single" w:sz="4" w:space="0" w:color="auto"/>
              <w:right w:val="single" w:sz="4" w:space="0" w:color="auto"/>
            </w:tcBorders>
            <w:vAlign w:val="center"/>
          </w:tcPr>
          <w:p w14:paraId="7CBF5E9D" w14:textId="77777777" w:rsidR="00D35FCC" w:rsidRPr="00870E4B" w:rsidRDefault="00D35FCC" w:rsidP="006D0889">
            <w:pPr>
              <w:jc w:val="center"/>
              <w:rPr>
                <w:rFonts w:ascii="Arial" w:hAnsi="Arial" w:cs="Arial"/>
                <w:sz w:val="36"/>
                <w:szCs w:val="28"/>
              </w:rPr>
            </w:pPr>
            <w:r w:rsidRPr="00870E4B">
              <w:rPr>
                <w:rFonts w:ascii="Arial" w:hAnsi="Arial" w:cs="Arial"/>
                <w:sz w:val="36"/>
                <w:szCs w:val="28"/>
              </w:rPr>
              <w:t>b</w:t>
            </w:r>
          </w:p>
        </w:tc>
        <w:tc>
          <w:tcPr>
            <w:tcW w:w="914" w:type="dxa"/>
            <w:tcBorders>
              <w:top w:val="single" w:sz="4" w:space="0" w:color="auto"/>
              <w:left w:val="single" w:sz="4" w:space="0" w:color="auto"/>
              <w:bottom w:val="single" w:sz="4" w:space="0" w:color="auto"/>
              <w:right w:val="single" w:sz="4" w:space="0" w:color="auto"/>
            </w:tcBorders>
            <w:vAlign w:val="center"/>
          </w:tcPr>
          <w:p w14:paraId="549D9615" w14:textId="77777777" w:rsidR="00D35FCC" w:rsidRPr="00870E4B" w:rsidRDefault="00D35FCC" w:rsidP="006D0889">
            <w:pPr>
              <w:jc w:val="center"/>
              <w:rPr>
                <w:rFonts w:ascii="Arial" w:hAnsi="Arial" w:cs="Arial"/>
                <w:sz w:val="36"/>
                <w:szCs w:val="28"/>
              </w:rPr>
            </w:pPr>
            <w:r w:rsidRPr="00870E4B">
              <w:rPr>
                <w:rFonts w:ascii="Arial" w:hAnsi="Arial" w:cs="Arial"/>
                <w:sz w:val="36"/>
                <w:szCs w:val="28"/>
              </w:rPr>
              <w:t>c</w:t>
            </w:r>
          </w:p>
        </w:tc>
        <w:tc>
          <w:tcPr>
            <w:tcW w:w="915" w:type="dxa"/>
            <w:tcBorders>
              <w:top w:val="single" w:sz="4" w:space="0" w:color="auto"/>
              <w:left w:val="single" w:sz="4" w:space="0" w:color="auto"/>
              <w:bottom w:val="single" w:sz="4" w:space="0" w:color="auto"/>
              <w:right w:val="single" w:sz="4" w:space="0" w:color="auto"/>
            </w:tcBorders>
            <w:vAlign w:val="center"/>
          </w:tcPr>
          <w:p w14:paraId="3C9396F2" w14:textId="77777777" w:rsidR="00D35FCC" w:rsidRPr="00870E4B" w:rsidRDefault="00D35FCC" w:rsidP="006D0889">
            <w:pPr>
              <w:jc w:val="center"/>
              <w:rPr>
                <w:rFonts w:ascii="Arial" w:hAnsi="Arial" w:cs="Arial"/>
                <w:sz w:val="36"/>
                <w:szCs w:val="28"/>
              </w:rPr>
            </w:pPr>
            <w:r w:rsidRPr="00870E4B">
              <w:rPr>
                <w:rFonts w:ascii="Arial" w:hAnsi="Arial" w:cs="Arial"/>
                <w:sz w:val="36"/>
                <w:szCs w:val="28"/>
              </w:rPr>
              <w:t>d</w:t>
            </w:r>
          </w:p>
        </w:tc>
        <w:tc>
          <w:tcPr>
            <w:tcW w:w="915" w:type="dxa"/>
            <w:tcBorders>
              <w:top w:val="nil"/>
              <w:bottom w:val="nil"/>
            </w:tcBorders>
          </w:tcPr>
          <w:p w14:paraId="05128A4C" w14:textId="77777777" w:rsidR="00D35FCC" w:rsidRPr="00870E4B" w:rsidRDefault="00D35FCC" w:rsidP="006D0889">
            <w:pPr>
              <w:rPr>
                <w:rFonts w:ascii="Arial" w:hAnsi="Arial" w:cs="Arial"/>
                <w:sz w:val="36"/>
                <w:szCs w:val="28"/>
              </w:rPr>
            </w:pPr>
          </w:p>
        </w:tc>
        <w:tc>
          <w:tcPr>
            <w:tcW w:w="781" w:type="dxa"/>
            <w:vAlign w:val="center"/>
          </w:tcPr>
          <w:p w14:paraId="33504AEB" w14:textId="793BE5F2" w:rsidR="00D35FCC" w:rsidRPr="00870E4B" w:rsidRDefault="00C07B57" w:rsidP="006D0889">
            <w:pPr>
              <w:jc w:val="center"/>
              <w:rPr>
                <w:rFonts w:ascii="Arial" w:hAnsi="Arial" w:cs="Arial"/>
                <w:sz w:val="36"/>
              </w:rPr>
            </w:pPr>
            <w:r>
              <w:rPr>
                <w:rFonts w:ascii="Arial" w:hAnsi="Arial" w:cs="Arial"/>
                <w:sz w:val="36"/>
                <w:szCs w:val="28"/>
              </w:rPr>
              <w:t>8</w:t>
            </w:r>
            <w:r w:rsidR="00D35FCC" w:rsidRPr="00870E4B">
              <w:rPr>
                <w:rFonts w:ascii="Arial" w:hAnsi="Arial" w:cs="Arial"/>
                <w:sz w:val="36"/>
                <w:szCs w:val="28"/>
              </w:rPr>
              <w:t>.</w:t>
            </w:r>
          </w:p>
        </w:tc>
        <w:tc>
          <w:tcPr>
            <w:tcW w:w="915" w:type="dxa"/>
            <w:vAlign w:val="center"/>
          </w:tcPr>
          <w:p w14:paraId="2A56F3E3" w14:textId="77777777" w:rsidR="00D35FCC" w:rsidRPr="00870E4B" w:rsidRDefault="00D35FCC" w:rsidP="006D0889">
            <w:pPr>
              <w:jc w:val="center"/>
              <w:rPr>
                <w:rFonts w:ascii="Arial" w:hAnsi="Arial" w:cs="Arial"/>
                <w:sz w:val="36"/>
              </w:rPr>
            </w:pPr>
            <w:r w:rsidRPr="00870E4B">
              <w:rPr>
                <w:rFonts w:ascii="Arial" w:hAnsi="Arial" w:cs="Arial"/>
                <w:sz w:val="36"/>
                <w:szCs w:val="28"/>
              </w:rPr>
              <w:t>a</w:t>
            </w:r>
          </w:p>
        </w:tc>
        <w:tc>
          <w:tcPr>
            <w:tcW w:w="916" w:type="dxa"/>
            <w:vAlign w:val="center"/>
          </w:tcPr>
          <w:p w14:paraId="64D70F20" w14:textId="77777777" w:rsidR="00D35FCC" w:rsidRPr="00870E4B" w:rsidRDefault="00D35FCC" w:rsidP="006D0889">
            <w:pPr>
              <w:jc w:val="center"/>
              <w:rPr>
                <w:rFonts w:ascii="Arial" w:hAnsi="Arial" w:cs="Arial"/>
                <w:sz w:val="36"/>
              </w:rPr>
            </w:pPr>
            <w:r w:rsidRPr="00870E4B">
              <w:rPr>
                <w:rFonts w:ascii="Arial" w:hAnsi="Arial" w:cs="Arial"/>
                <w:sz w:val="36"/>
                <w:szCs w:val="28"/>
              </w:rPr>
              <w:t>b</w:t>
            </w:r>
          </w:p>
        </w:tc>
        <w:tc>
          <w:tcPr>
            <w:tcW w:w="915" w:type="dxa"/>
            <w:vAlign w:val="center"/>
          </w:tcPr>
          <w:p w14:paraId="296C194A" w14:textId="77777777" w:rsidR="00D35FCC" w:rsidRPr="00870E4B" w:rsidRDefault="00D35FCC" w:rsidP="006D0889">
            <w:pPr>
              <w:jc w:val="center"/>
              <w:rPr>
                <w:rFonts w:ascii="Arial" w:hAnsi="Arial" w:cs="Arial"/>
                <w:sz w:val="36"/>
              </w:rPr>
            </w:pPr>
            <w:r w:rsidRPr="00870E4B">
              <w:rPr>
                <w:rFonts w:ascii="Arial" w:hAnsi="Arial" w:cs="Arial"/>
                <w:sz w:val="36"/>
                <w:szCs w:val="28"/>
              </w:rPr>
              <w:t>c</w:t>
            </w:r>
          </w:p>
        </w:tc>
        <w:tc>
          <w:tcPr>
            <w:tcW w:w="921" w:type="dxa"/>
            <w:vAlign w:val="center"/>
          </w:tcPr>
          <w:p w14:paraId="3312FD7B" w14:textId="77777777" w:rsidR="00D35FCC" w:rsidRPr="00870E4B" w:rsidRDefault="00D35FCC" w:rsidP="006D0889">
            <w:pPr>
              <w:jc w:val="center"/>
              <w:rPr>
                <w:rFonts w:ascii="Arial" w:hAnsi="Arial" w:cs="Arial"/>
                <w:sz w:val="36"/>
              </w:rPr>
            </w:pPr>
            <w:r w:rsidRPr="00870E4B">
              <w:rPr>
                <w:rFonts w:ascii="Arial" w:hAnsi="Arial" w:cs="Arial"/>
                <w:sz w:val="36"/>
                <w:szCs w:val="28"/>
              </w:rPr>
              <w:t>d</w:t>
            </w:r>
          </w:p>
        </w:tc>
      </w:tr>
      <w:tr w:rsidR="00D35FCC" w:rsidRPr="00870E4B" w14:paraId="2F5E2BDC" w14:textId="77777777" w:rsidTr="006D0889">
        <w:trPr>
          <w:trHeight w:val="532"/>
          <w:jc w:val="center"/>
        </w:trPr>
        <w:tc>
          <w:tcPr>
            <w:tcW w:w="571" w:type="dxa"/>
            <w:tcBorders>
              <w:top w:val="single" w:sz="4" w:space="0" w:color="auto"/>
              <w:left w:val="single" w:sz="4" w:space="0" w:color="auto"/>
              <w:bottom w:val="single" w:sz="4" w:space="0" w:color="auto"/>
              <w:right w:val="single" w:sz="4" w:space="0" w:color="auto"/>
            </w:tcBorders>
            <w:vAlign w:val="center"/>
          </w:tcPr>
          <w:p w14:paraId="7AC32027" w14:textId="77777777" w:rsidR="00D35FCC" w:rsidRPr="00870E4B" w:rsidRDefault="00D35FCC" w:rsidP="006D0889">
            <w:pPr>
              <w:jc w:val="center"/>
              <w:rPr>
                <w:rFonts w:ascii="Arial" w:hAnsi="Arial" w:cs="Arial"/>
                <w:sz w:val="36"/>
                <w:szCs w:val="28"/>
              </w:rPr>
            </w:pPr>
            <w:r w:rsidRPr="00870E4B">
              <w:rPr>
                <w:rFonts w:ascii="Arial" w:hAnsi="Arial" w:cs="Arial"/>
                <w:sz w:val="36"/>
                <w:szCs w:val="28"/>
              </w:rPr>
              <w:t>2.</w:t>
            </w:r>
          </w:p>
        </w:tc>
        <w:tc>
          <w:tcPr>
            <w:tcW w:w="914" w:type="dxa"/>
            <w:tcBorders>
              <w:top w:val="single" w:sz="4" w:space="0" w:color="auto"/>
              <w:left w:val="single" w:sz="4" w:space="0" w:color="auto"/>
              <w:bottom w:val="single" w:sz="4" w:space="0" w:color="auto"/>
              <w:right w:val="single" w:sz="4" w:space="0" w:color="auto"/>
            </w:tcBorders>
            <w:vAlign w:val="center"/>
          </w:tcPr>
          <w:p w14:paraId="2AB569FC" w14:textId="77777777" w:rsidR="00D35FCC" w:rsidRPr="00870E4B" w:rsidRDefault="00D35FCC" w:rsidP="006D0889">
            <w:pPr>
              <w:jc w:val="center"/>
              <w:rPr>
                <w:rFonts w:ascii="Arial" w:hAnsi="Arial" w:cs="Arial"/>
                <w:sz w:val="36"/>
                <w:szCs w:val="28"/>
              </w:rPr>
            </w:pPr>
            <w:r w:rsidRPr="00870E4B">
              <w:rPr>
                <w:rFonts w:ascii="Arial" w:hAnsi="Arial" w:cs="Arial"/>
                <w:sz w:val="36"/>
                <w:szCs w:val="28"/>
              </w:rPr>
              <w:t>a</w:t>
            </w:r>
          </w:p>
        </w:tc>
        <w:tc>
          <w:tcPr>
            <w:tcW w:w="915" w:type="dxa"/>
            <w:tcBorders>
              <w:top w:val="single" w:sz="4" w:space="0" w:color="auto"/>
              <w:left w:val="single" w:sz="4" w:space="0" w:color="auto"/>
              <w:bottom w:val="single" w:sz="4" w:space="0" w:color="auto"/>
              <w:right w:val="single" w:sz="4" w:space="0" w:color="auto"/>
            </w:tcBorders>
            <w:vAlign w:val="center"/>
          </w:tcPr>
          <w:p w14:paraId="0CAFBF18" w14:textId="77777777" w:rsidR="00D35FCC" w:rsidRPr="00870E4B" w:rsidRDefault="00D35FCC" w:rsidP="006D0889">
            <w:pPr>
              <w:jc w:val="center"/>
              <w:rPr>
                <w:rFonts w:ascii="Arial" w:hAnsi="Arial" w:cs="Arial"/>
                <w:sz w:val="36"/>
                <w:szCs w:val="28"/>
              </w:rPr>
            </w:pPr>
            <w:r w:rsidRPr="00870E4B">
              <w:rPr>
                <w:rFonts w:ascii="Arial" w:hAnsi="Arial" w:cs="Arial"/>
                <w:sz w:val="36"/>
                <w:szCs w:val="28"/>
              </w:rPr>
              <w:t>b</w:t>
            </w:r>
          </w:p>
        </w:tc>
        <w:tc>
          <w:tcPr>
            <w:tcW w:w="914" w:type="dxa"/>
            <w:tcBorders>
              <w:top w:val="single" w:sz="4" w:space="0" w:color="auto"/>
              <w:left w:val="single" w:sz="4" w:space="0" w:color="auto"/>
              <w:bottom w:val="single" w:sz="4" w:space="0" w:color="auto"/>
              <w:right w:val="single" w:sz="4" w:space="0" w:color="auto"/>
            </w:tcBorders>
            <w:vAlign w:val="center"/>
          </w:tcPr>
          <w:p w14:paraId="4D42A754" w14:textId="77777777" w:rsidR="00D35FCC" w:rsidRPr="00870E4B" w:rsidRDefault="00D35FCC" w:rsidP="006D0889">
            <w:pPr>
              <w:jc w:val="center"/>
              <w:rPr>
                <w:rFonts w:ascii="Arial" w:hAnsi="Arial" w:cs="Arial"/>
                <w:sz w:val="36"/>
                <w:szCs w:val="28"/>
              </w:rPr>
            </w:pPr>
            <w:r w:rsidRPr="00870E4B">
              <w:rPr>
                <w:rFonts w:ascii="Arial" w:hAnsi="Arial" w:cs="Arial"/>
                <w:sz w:val="36"/>
                <w:szCs w:val="28"/>
              </w:rPr>
              <w:t>c</w:t>
            </w:r>
          </w:p>
        </w:tc>
        <w:tc>
          <w:tcPr>
            <w:tcW w:w="915" w:type="dxa"/>
            <w:tcBorders>
              <w:top w:val="single" w:sz="4" w:space="0" w:color="auto"/>
              <w:left w:val="single" w:sz="4" w:space="0" w:color="auto"/>
              <w:bottom w:val="single" w:sz="4" w:space="0" w:color="auto"/>
              <w:right w:val="single" w:sz="4" w:space="0" w:color="auto"/>
            </w:tcBorders>
            <w:vAlign w:val="center"/>
          </w:tcPr>
          <w:p w14:paraId="111A106B" w14:textId="77777777" w:rsidR="00D35FCC" w:rsidRPr="00870E4B" w:rsidRDefault="00D35FCC" w:rsidP="006D0889">
            <w:pPr>
              <w:jc w:val="center"/>
              <w:rPr>
                <w:rFonts w:ascii="Arial" w:hAnsi="Arial" w:cs="Arial"/>
                <w:sz w:val="36"/>
                <w:szCs w:val="28"/>
              </w:rPr>
            </w:pPr>
            <w:r w:rsidRPr="00870E4B">
              <w:rPr>
                <w:rFonts w:ascii="Arial" w:hAnsi="Arial" w:cs="Arial"/>
                <w:sz w:val="36"/>
                <w:szCs w:val="28"/>
              </w:rPr>
              <w:t>d</w:t>
            </w:r>
          </w:p>
        </w:tc>
        <w:tc>
          <w:tcPr>
            <w:tcW w:w="915" w:type="dxa"/>
            <w:tcBorders>
              <w:top w:val="nil"/>
              <w:bottom w:val="nil"/>
            </w:tcBorders>
          </w:tcPr>
          <w:p w14:paraId="2FF4969D" w14:textId="77777777" w:rsidR="00D35FCC" w:rsidRPr="00870E4B" w:rsidRDefault="00D35FCC" w:rsidP="006D0889">
            <w:pPr>
              <w:rPr>
                <w:rFonts w:ascii="Arial" w:hAnsi="Arial" w:cs="Arial"/>
                <w:sz w:val="36"/>
                <w:szCs w:val="28"/>
              </w:rPr>
            </w:pPr>
          </w:p>
        </w:tc>
        <w:tc>
          <w:tcPr>
            <w:tcW w:w="781" w:type="dxa"/>
            <w:vAlign w:val="center"/>
          </w:tcPr>
          <w:p w14:paraId="5542D249" w14:textId="0CD98C3C" w:rsidR="00D35FCC" w:rsidRPr="00870E4B" w:rsidRDefault="00C07B57" w:rsidP="006D0889">
            <w:pPr>
              <w:jc w:val="center"/>
              <w:rPr>
                <w:rFonts w:ascii="Arial" w:hAnsi="Arial" w:cs="Arial"/>
                <w:sz w:val="36"/>
              </w:rPr>
            </w:pPr>
            <w:r>
              <w:rPr>
                <w:rFonts w:ascii="Arial" w:hAnsi="Arial" w:cs="Arial"/>
                <w:sz w:val="36"/>
                <w:szCs w:val="28"/>
              </w:rPr>
              <w:t>9</w:t>
            </w:r>
            <w:r w:rsidR="00D35FCC" w:rsidRPr="00870E4B">
              <w:rPr>
                <w:rFonts w:ascii="Arial" w:hAnsi="Arial" w:cs="Arial"/>
                <w:sz w:val="36"/>
                <w:szCs w:val="28"/>
              </w:rPr>
              <w:t>.</w:t>
            </w:r>
          </w:p>
        </w:tc>
        <w:tc>
          <w:tcPr>
            <w:tcW w:w="915" w:type="dxa"/>
            <w:vAlign w:val="center"/>
          </w:tcPr>
          <w:p w14:paraId="7F8A1EC5" w14:textId="77777777" w:rsidR="00D35FCC" w:rsidRPr="00870E4B" w:rsidRDefault="00D35FCC" w:rsidP="006D0889">
            <w:pPr>
              <w:jc w:val="center"/>
              <w:rPr>
                <w:rFonts w:ascii="Arial" w:hAnsi="Arial" w:cs="Arial"/>
                <w:sz w:val="36"/>
              </w:rPr>
            </w:pPr>
            <w:r w:rsidRPr="00870E4B">
              <w:rPr>
                <w:rFonts w:ascii="Arial" w:hAnsi="Arial" w:cs="Arial"/>
                <w:sz w:val="36"/>
                <w:szCs w:val="28"/>
              </w:rPr>
              <w:t>a</w:t>
            </w:r>
          </w:p>
        </w:tc>
        <w:tc>
          <w:tcPr>
            <w:tcW w:w="916" w:type="dxa"/>
            <w:vAlign w:val="center"/>
          </w:tcPr>
          <w:p w14:paraId="70CB6D1D" w14:textId="77777777" w:rsidR="00D35FCC" w:rsidRPr="00870E4B" w:rsidRDefault="00D35FCC" w:rsidP="006D0889">
            <w:pPr>
              <w:jc w:val="center"/>
              <w:rPr>
                <w:rFonts w:ascii="Arial" w:hAnsi="Arial" w:cs="Arial"/>
                <w:sz w:val="36"/>
              </w:rPr>
            </w:pPr>
            <w:r w:rsidRPr="00870E4B">
              <w:rPr>
                <w:rFonts w:ascii="Arial" w:hAnsi="Arial" w:cs="Arial"/>
                <w:sz w:val="36"/>
                <w:szCs w:val="28"/>
              </w:rPr>
              <w:t>b</w:t>
            </w:r>
          </w:p>
        </w:tc>
        <w:tc>
          <w:tcPr>
            <w:tcW w:w="915" w:type="dxa"/>
            <w:vAlign w:val="center"/>
          </w:tcPr>
          <w:p w14:paraId="4725F3FC" w14:textId="77777777" w:rsidR="00D35FCC" w:rsidRPr="00870E4B" w:rsidRDefault="00D35FCC" w:rsidP="006D0889">
            <w:pPr>
              <w:jc w:val="center"/>
              <w:rPr>
                <w:rFonts w:ascii="Arial" w:hAnsi="Arial" w:cs="Arial"/>
                <w:sz w:val="36"/>
              </w:rPr>
            </w:pPr>
            <w:r w:rsidRPr="00870E4B">
              <w:rPr>
                <w:rFonts w:ascii="Arial" w:hAnsi="Arial" w:cs="Arial"/>
                <w:sz w:val="36"/>
                <w:szCs w:val="28"/>
              </w:rPr>
              <w:t>c</w:t>
            </w:r>
          </w:p>
        </w:tc>
        <w:tc>
          <w:tcPr>
            <w:tcW w:w="921" w:type="dxa"/>
            <w:vAlign w:val="center"/>
          </w:tcPr>
          <w:p w14:paraId="160DED88" w14:textId="77777777" w:rsidR="00D35FCC" w:rsidRPr="00870E4B" w:rsidRDefault="00D35FCC" w:rsidP="006D0889">
            <w:pPr>
              <w:jc w:val="center"/>
              <w:rPr>
                <w:rFonts w:ascii="Arial" w:hAnsi="Arial" w:cs="Arial"/>
                <w:sz w:val="36"/>
              </w:rPr>
            </w:pPr>
            <w:r w:rsidRPr="00870E4B">
              <w:rPr>
                <w:rFonts w:ascii="Arial" w:hAnsi="Arial" w:cs="Arial"/>
                <w:sz w:val="36"/>
                <w:szCs w:val="28"/>
              </w:rPr>
              <w:t>d</w:t>
            </w:r>
          </w:p>
        </w:tc>
      </w:tr>
      <w:tr w:rsidR="00D35FCC" w:rsidRPr="00870E4B" w14:paraId="6244C363" w14:textId="77777777" w:rsidTr="006D0889">
        <w:trPr>
          <w:trHeight w:val="532"/>
          <w:jc w:val="center"/>
        </w:trPr>
        <w:tc>
          <w:tcPr>
            <w:tcW w:w="571" w:type="dxa"/>
            <w:tcBorders>
              <w:top w:val="single" w:sz="4" w:space="0" w:color="auto"/>
              <w:left w:val="single" w:sz="4" w:space="0" w:color="auto"/>
              <w:bottom w:val="single" w:sz="4" w:space="0" w:color="auto"/>
              <w:right w:val="single" w:sz="4" w:space="0" w:color="auto"/>
            </w:tcBorders>
            <w:vAlign w:val="center"/>
          </w:tcPr>
          <w:p w14:paraId="4AC56C44" w14:textId="77777777" w:rsidR="00D35FCC" w:rsidRPr="00870E4B" w:rsidRDefault="00D35FCC" w:rsidP="006D0889">
            <w:pPr>
              <w:jc w:val="center"/>
              <w:rPr>
                <w:rFonts w:ascii="Arial" w:hAnsi="Arial" w:cs="Arial"/>
                <w:sz w:val="36"/>
                <w:szCs w:val="28"/>
              </w:rPr>
            </w:pPr>
            <w:r w:rsidRPr="00870E4B">
              <w:rPr>
                <w:rFonts w:ascii="Arial" w:hAnsi="Arial" w:cs="Arial"/>
                <w:sz w:val="36"/>
                <w:szCs w:val="28"/>
              </w:rPr>
              <w:t>3.</w:t>
            </w:r>
          </w:p>
        </w:tc>
        <w:tc>
          <w:tcPr>
            <w:tcW w:w="914" w:type="dxa"/>
            <w:tcBorders>
              <w:top w:val="single" w:sz="4" w:space="0" w:color="auto"/>
              <w:left w:val="single" w:sz="4" w:space="0" w:color="auto"/>
              <w:bottom w:val="single" w:sz="4" w:space="0" w:color="auto"/>
              <w:right w:val="single" w:sz="4" w:space="0" w:color="auto"/>
            </w:tcBorders>
            <w:vAlign w:val="center"/>
          </w:tcPr>
          <w:p w14:paraId="12D74246" w14:textId="77777777" w:rsidR="00D35FCC" w:rsidRPr="00870E4B" w:rsidRDefault="00D35FCC" w:rsidP="006D0889">
            <w:pPr>
              <w:jc w:val="center"/>
              <w:rPr>
                <w:rFonts w:ascii="Arial" w:hAnsi="Arial" w:cs="Arial"/>
                <w:sz w:val="36"/>
                <w:szCs w:val="28"/>
              </w:rPr>
            </w:pPr>
            <w:r w:rsidRPr="00870E4B">
              <w:rPr>
                <w:rFonts w:ascii="Arial" w:hAnsi="Arial" w:cs="Arial"/>
                <w:sz w:val="36"/>
                <w:szCs w:val="28"/>
              </w:rPr>
              <w:t>a</w:t>
            </w:r>
          </w:p>
        </w:tc>
        <w:tc>
          <w:tcPr>
            <w:tcW w:w="915" w:type="dxa"/>
            <w:tcBorders>
              <w:top w:val="single" w:sz="4" w:space="0" w:color="auto"/>
              <w:left w:val="single" w:sz="4" w:space="0" w:color="auto"/>
              <w:bottom w:val="single" w:sz="4" w:space="0" w:color="auto"/>
              <w:right w:val="single" w:sz="4" w:space="0" w:color="auto"/>
            </w:tcBorders>
            <w:vAlign w:val="center"/>
          </w:tcPr>
          <w:p w14:paraId="67163B8A" w14:textId="77777777" w:rsidR="00D35FCC" w:rsidRPr="00870E4B" w:rsidRDefault="00D35FCC" w:rsidP="006D0889">
            <w:pPr>
              <w:jc w:val="center"/>
              <w:rPr>
                <w:rFonts w:ascii="Arial" w:hAnsi="Arial" w:cs="Arial"/>
                <w:sz w:val="36"/>
                <w:szCs w:val="28"/>
              </w:rPr>
            </w:pPr>
            <w:r w:rsidRPr="00870E4B">
              <w:rPr>
                <w:rFonts w:ascii="Arial" w:hAnsi="Arial" w:cs="Arial"/>
                <w:sz w:val="36"/>
                <w:szCs w:val="28"/>
              </w:rPr>
              <w:t>b</w:t>
            </w:r>
          </w:p>
        </w:tc>
        <w:tc>
          <w:tcPr>
            <w:tcW w:w="914" w:type="dxa"/>
            <w:tcBorders>
              <w:top w:val="single" w:sz="4" w:space="0" w:color="auto"/>
              <w:left w:val="single" w:sz="4" w:space="0" w:color="auto"/>
              <w:bottom w:val="single" w:sz="4" w:space="0" w:color="auto"/>
              <w:right w:val="single" w:sz="4" w:space="0" w:color="auto"/>
            </w:tcBorders>
            <w:vAlign w:val="center"/>
          </w:tcPr>
          <w:p w14:paraId="5AF6FB3E" w14:textId="77777777" w:rsidR="00D35FCC" w:rsidRPr="00870E4B" w:rsidRDefault="00D35FCC" w:rsidP="006D0889">
            <w:pPr>
              <w:jc w:val="center"/>
              <w:rPr>
                <w:rFonts w:ascii="Arial" w:hAnsi="Arial" w:cs="Arial"/>
                <w:sz w:val="36"/>
                <w:szCs w:val="28"/>
              </w:rPr>
            </w:pPr>
            <w:r w:rsidRPr="00870E4B">
              <w:rPr>
                <w:rFonts w:ascii="Arial" w:hAnsi="Arial" w:cs="Arial"/>
                <w:sz w:val="36"/>
                <w:szCs w:val="28"/>
              </w:rPr>
              <w:t>c</w:t>
            </w:r>
          </w:p>
        </w:tc>
        <w:tc>
          <w:tcPr>
            <w:tcW w:w="915" w:type="dxa"/>
            <w:tcBorders>
              <w:top w:val="single" w:sz="4" w:space="0" w:color="auto"/>
              <w:left w:val="single" w:sz="4" w:space="0" w:color="auto"/>
              <w:bottom w:val="single" w:sz="4" w:space="0" w:color="auto"/>
              <w:right w:val="single" w:sz="4" w:space="0" w:color="auto"/>
            </w:tcBorders>
            <w:vAlign w:val="center"/>
          </w:tcPr>
          <w:p w14:paraId="501158C2" w14:textId="77777777" w:rsidR="00D35FCC" w:rsidRPr="00870E4B" w:rsidRDefault="00D35FCC" w:rsidP="006D0889">
            <w:pPr>
              <w:jc w:val="center"/>
              <w:rPr>
                <w:rFonts w:ascii="Arial" w:hAnsi="Arial" w:cs="Arial"/>
                <w:sz w:val="36"/>
                <w:szCs w:val="28"/>
              </w:rPr>
            </w:pPr>
            <w:r w:rsidRPr="00870E4B">
              <w:rPr>
                <w:rFonts w:ascii="Arial" w:hAnsi="Arial" w:cs="Arial"/>
                <w:sz w:val="36"/>
                <w:szCs w:val="28"/>
              </w:rPr>
              <w:t>d</w:t>
            </w:r>
          </w:p>
        </w:tc>
        <w:tc>
          <w:tcPr>
            <w:tcW w:w="915" w:type="dxa"/>
            <w:tcBorders>
              <w:top w:val="nil"/>
              <w:bottom w:val="nil"/>
            </w:tcBorders>
          </w:tcPr>
          <w:p w14:paraId="4486DF25" w14:textId="77777777" w:rsidR="00D35FCC" w:rsidRPr="00870E4B" w:rsidRDefault="00D35FCC" w:rsidP="006D0889">
            <w:pPr>
              <w:rPr>
                <w:rFonts w:ascii="Arial" w:hAnsi="Arial" w:cs="Arial"/>
                <w:sz w:val="36"/>
                <w:szCs w:val="28"/>
              </w:rPr>
            </w:pPr>
          </w:p>
        </w:tc>
        <w:tc>
          <w:tcPr>
            <w:tcW w:w="781" w:type="dxa"/>
            <w:vAlign w:val="center"/>
          </w:tcPr>
          <w:p w14:paraId="052B7206" w14:textId="538E8F66" w:rsidR="00D35FCC" w:rsidRPr="00870E4B" w:rsidRDefault="00C07B57" w:rsidP="006D0889">
            <w:pPr>
              <w:jc w:val="center"/>
              <w:rPr>
                <w:rFonts w:ascii="Arial" w:hAnsi="Arial" w:cs="Arial"/>
                <w:sz w:val="36"/>
              </w:rPr>
            </w:pPr>
            <w:r>
              <w:rPr>
                <w:rFonts w:ascii="Arial" w:hAnsi="Arial" w:cs="Arial"/>
                <w:sz w:val="36"/>
                <w:szCs w:val="28"/>
              </w:rPr>
              <w:t>10</w:t>
            </w:r>
            <w:r w:rsidR="00D35FCC" w:rsidRPr="00870E4B">
              <w:rPr>
                <w:rFonts w:ascii="Arial" w:hAnsi="Arial" w:cs="Arial"/>
                <w:sz w:val="36"/>
                <w:szCs w:val="28"/>
              </w:rPr>
              <w:t>.</w:t>
            </w:r>
          </w:p>
        </w:tc>
        <w:tc>
          <w:tcPr>
            <w:tcW w:w="915" w:type="dxa"/>
            <w:vAlign w:val="center"/>
          </w:tcPr>
          <w:p w14:paraId="6EC21303" w14:textId="77777777" w:rsidR="00D35FCC" w:rsidRPr="00870E4B" w:rsidRDefault="00D35FCC" w:rsidP="006D0889">
            <w:pPr>
              <w:jc w:val="center"/>
              <w:rPr>
                <w:rFonts w:ascii="Arial" w:hAnsi="Arial" w:cs="Arial"/>
                <w:sz w:val="36"/>
              </w:rPr>
            </w:pPr>
            <w:r w:rsidRPr="00870E4B">
              <w:rPr>
                <w:rFonts w:ascii="Arial" w:hAnsi="Arial" w:cs="Arial"/>
                <w:sz w:val="36"/>
                <w:szCs w:val="28"/>
              </w:rPr>
              <w:t>a</w:t>
            </w:r>
          </w:p>
        </w:tc>
        <w:tc>
          <w:tcPr>
            <w:tcW w:w="916" w:type="dxa"/>
            <w:vAlign w:val="center"/>
          </w:tcPr>
          <w:p w14:paraId="26605B31" w14:textId="77777777" w:rsidR="00D35FCC" w:rsidRPr="00870E4B" w:rsidRDefault="00D35FCC" w:rsidP="006D0889">
            <w:pPr>
              <w:jc w:val="center"/>
              <w:rPr>
                <w:rFonts w:ascii="Arial" w:hAnsi="Arial" w:cs="Arial"/>
                <w:sz w:val="36"/>
              </w:rPr>
            </w:pPr>
            <w:r w:rsidRPr="00870E4B">
              <w:rPr>
                <w:rFonts w:ascii="Arial" w:hAnsi="Arial" w:cs="Arial"/>
                <w:sz w:val="36"/>
                <w:szCs w:val="28"/>
              </w:rPr>
              <w:t>b</w:t>
            </w:r>
          </w:p>
        </w:tc>
        <w:tc>
          <w:tcPr>
            <w:tcW w:w="915" w:type="dxa"/>
            <w:vAlign w:val="center"/>
          </w:tcPr>
          <w:p w14:paraId="59973F71" w14:textId="77777777" w:rsidR="00D35FCC" w:rsidRPr="00870E4B" w:rsidRDefault="00D35FCC" w:rsidP="006D0889">
            <w:pPr>
              <w:jc w:val="center"/>
              <w:rPr>
                <w:rFonts w:ascii="Arial" w:hAnsi="Arial" w:cs="Arial"/>
                <w:sz w:val="36"/>
              </w:rPr>
            </w:pPr>
            <w:r w:rsidRPr="00870E4B">
              <w:rPr>
                <w:rFonts w:ascii="Arial" w:hAnsi="Arial" w:cs="Arial"/>
                <w:sz w:val="36"/>
                <w:szCs w:val="28"/>
              </w:rPr>
              <w:t>c</w:t>
            </w:r>
          </w:p>
        </w:tc>
        <w:tc>
          <w:tcPr>
            <w:tcW w:w="921" w:type="dxa"/>
            <w:vAlign w:val="center"/>
          </w:tcPr>
          <w:p w14:paraId="1A69A752" w14:textId="77777777" w:rsidR="00D35FCC" w:rsidRPr="00870E4B" w:rsidRDefault="00D35FCC" w:rsidP="006D0889">
            <w:pPr>
              <w:jc w:val="center"/>
              <w:rPr>
                <w:rFonts w:ascii="Arial" w:hAnsi="Arial" w:cs="Arial"/>
                <w:sz w:val="36"/>
              </w:rPr>
            </w:pPr>
            <w:r w:rsidRPr="00870E4B">
              <w:rPr>
                <w:rFonts w:ascii="Arial" w:hAnsi="Arial" w:cs="Arial"/>
                <w:sz w:val="36"/>
                <w:szCs w:val="28"/>
              </w:rPr>
              <w:t>d</w:t>
            </w:r>
          </w:p>
        </w:tc>
      </w:tr>
      <w:tr w:rsidR="00D35FCC" w:rsidRPr="00870E4B" w14:paraId="6F191CA9" w14:textId="77777777" w:rsidTr="006D0889">
        <w:trPr>
          <w:trHeight w:val="532"/>
          <w:jc w:val="center"/>
        </w:trPr>
        <w:tc>
          <w:tcPr>
            <w:tcW w:w="571" w:type="dxa"/>
            <w:tcBorders>
              <w:top w:val="single" w:sz="4" w:space="0" w:color="auto"/>
              <w:left w:val="single" w:sz="4" w:space="0" w:color="auto"/>
              <w:bottom w:val="single" w:sz="4" w:space="0" w:color="auto"/>
              <w:right w:val="single" w:sz="4" w:space="0" w:color="auto"/>
            </w:tcBorders>
            <w:vAlign w:val="center"/>
          </w:tcPr>
          <w:p w14:paraId="03089B90" w14:textId="77777777" w:rsidR="00D35FCC" w:rsidRPr="00870E4B" w:rsidRDefault="00D35FCC" w:rsidP="006D0889">
            <w:pPr>
              <w:jc w:val="center"/>
              <w:rPr>
                <w:rFonts w:ascii="Arial" w:hAnsi="Arial" w:cs="Arial"/>
                <w:sz w:val="36"/>
                <w:szCs w:val="28"/>
              </w:rPr>
            </w:pPr>
            <w:r w:rsidRPr="00870E4B">
              <w:rPr>
                <w:rFonts w:ascii="Arial" w:hAnsi="Arial" w:cs="Arial"/>
                <w:sz w:val="36"/>
                <w:szCs w:val="28"/>
              </w:rPr>
              <w:t>4.</w:t>
            </w:r>
          </w:p>
        </w:tc>
        <w:tc>
          <w:tcPr>
            <w:tcW w:w="914" w:type="dxa"/>
            <w:tcBorders>
              <w:top w:val="single" w:sz="4" w:space="0" w:color="auto"/>
              <w:left w:val="single" w:sz="4" w:space="0" w:color="auto"/>
              <w:bottom w:val="single" w:sz="4" w:space="0" w:color="auto"/>
              <w:right w:val="single" w:sz="4" w:space="0" w:color="auto"/>
            </w:tcBorders>
            <w:vAlign w:val="center"/>
          </w:tcPr>
          <w:p w14:paraId="7C449AAE" w14:textId="77777777" w:rsidR="00D35FCC" w:rsidRPr="00870E4B" w:rsidRDefault="00D35FCC" w:rsidP="006D0889">
            <w:pPr>
              <w:jc w:val="center"/>
              <w:rPr>
                <w:rFonts w:ascii="Arial" w:hAnsi="Arial" w:cs="Arial"/>
                <w:sz w:val="36"/>
                <w:szCs w:val="28"/>
              </w:rPr>
            </w:pPr>
            <w:r w:rsidRPr="00870E4B">
              <w:rPr>
                <w:rFonts w:ascii="Arial" w:hAnsi="Arial" w:cs="Arial"/>
                <w:sz w:val="36"/>
                <w:szCs w:val="28"/>
              </w:rPr>
              <w:t>a</w:t>
            </w:r>
          </w:p>
        </w:tc>
        <w:tc>
          <w:tcPr>
            <w:tcW w:w="915" w:type="dxa"/>
            <w:tcBorders>
              <w:top w:val="single" w:sz="4" w:space="0" w:color="auto"/>
              <w:left w:val="single" w:sz="4" w:space="0" w:color="auto"/>
              <w:bottom w:val="single" w:sz="4" w:space="0" w:color="auto"/>
              <w:right w:val="single" w:sz="4" w:space="0" w:color="auto"/>
            </w:tcBorders>
            <w:vAlign w:val="center"/>
          </w:tcPr>
          <w:p w14:paraId="6EEF0E54" w14:textId="77777777" w:rsidR="00D35FCC" w:rsidRPr="00870E4B" w:rsidRDefault="00D35FCC" w:rsidP="006D0889">
            <w:pPr>
              <w:jc w:val="center"/>
              <w:rPr>
                <w:rFonts w:ascii="Arial" w:hAnsi="Arial" w:cs="Arial"/>
                <w:sz w:val="36"/>
                <w:szCs w:val="28"/>
              </w:rPr>
            </w:pPr>
            <w:r w:rsidRPr="00870E4B">
              <w:rPr>
                <w:rFonts w:ascii="Arial" w:hAnsi="Arial" w:cs="Arial"/>
                <w:sz w:val="36"/>
                <w:szCs w:val="28"/>
              </w:rPr>
              <w:t>b</w:t>
            </w:r>
          </w:p>
        </w:tc>
        <w:tc>
          <w:tcPr>
            <w:tcW w:w="914" w:type="dxa"/>
            <w:tcBorders>
              <w:top w:val="single" w:sz="4" w:space="0" w:color="auto"/>
              <w:left w:val="single" w:sz="4" w:space="0" w:color="auto"/>
              <w:bottom w:val="single" w:sz="4" w:space="0" w:color="auto"/>
              <w:right w:val="single" w:sz="4" w:space="0" w:color="auto"/>
            </w:tcBorders>
            <w:vAlign w:val="center"/>
          </w:tcPr>
          <w:p w14:paraId="6405ACDE" w14:textId="77777777" w:rsidR="00D35FCC" w:rsidRPr="00870E4B" w:rsidRDefault="00D35FCC" w:rsidP="006D0889">
            <w:pPr>
              <w:jc w:val="center"/>
              <w:rPr>
                <w:rFonts w:ascii="Arial" w:hAnsi="Arial" w:cs="Arial"/>
                <w:sz w:val="36"/>
                <w:szCs w:val="28"/>
              </w:rPr>
            </w:pPr>
            <w:r w:rsidRPr="00870E4B">
              <w:rPr>
                <w:rFonts w:ascii="Arial" w:hAnsi="Arial" w:cs="Arial"/>
                <w:sz w:val="36"/>
                <w:szCs w:val="28"/>
              </w:rPr>
              <w:t>c</w:t>
            </w:r>
          </w:p>
        </w:tc>
        <w:tc>
          <w:tcPr>
            <w:tcW w:w="915" w:type="dxa"/>
            <w:tcBorders>
              <w:top w:val="single" w:sz="4" w:space="0" w:color="auto"/>
              <w:left w:val="single" w:sz="4" w:space="0" w:color="auto"/>
              <w:bottom w:val="single" w:sz="4" w:space="0" w:color="auto"/>
              <w:right w:val="single" w:sz="4" w:space="0" w:color="auto"/>
            </w:tcBorders>
            <w:vAlign w:val="center"/>
          </w:tcPr>
          <w:p w14:paraId="48C5A055" w14:textId="77777777" w:rsidR="00D35FCC" w:rsidRPr="00870E4B" w:rsidRDefault="00D35FCC" w:rsidP="006D0889">
            <w:pPr>
              <w:jc w:val="center"/>
              <w:rPr>
                <w:rFonts w:ascii="Arial" w:hAnsi="Arial" w:cs="Arial"/>
                <w:sz w:val="36"/>
                <w:szCs w:val="28"/>
              </w:rPr>
            </w:pPr>
            <w:r w:rsidRPr="00870E4B">
              <w:rPr>
                <w:rFonts w:ascii="Arial" w:hAnsi="Arial" w:cs="Arial"/>
                <w:sz w:val="36"/>
                <w:szCs w:val="28"/>
              </w:rPr>
              <w:t>d</w:t>
            </w:r>
          </w:p>
        </w:tc>
        <w:tc>
          <w:tcPr>
            <w:tcW w:w="915" w:type="dxa"/>
            <w:tcBorders>
              <w:top w:val="nil"/>
              <w:bottom w:val="nil"/>
            </w:tcBorders>
          </w:tcPr>
          <w:p w14:paraId="60A4B4FE" w14:textId="77777777" w:rsidR="00D35FCC" w:rsidRPr="00870E4B" w:rsidRDefault="00D35FCC" w:rsidP="006D0889">
            <w:pPr>
              <w:rPr>
                <w:rFonts w:ascii="Arial" w:hAnsi="Arial" w:cs="Arial"/>
                <w:sz w:val="36"/>
                <w:szCs w:val="28"/>
              </w:rPr>
            </w:pPr>
          </w:p>
        </w:tc>
        <w:tc>
          <w:tcPr>
            <w:tcW w:w="781" w:type="dxa"/>
            <w:vAlign w:val="center"/>
          </w:tcPr>
          <w:p w14:paraId="29C0657E" w14:textId="2FA984B2" w:rsidR="00D35FCC" w:rsidRPr="00870E4B" w:rsidRDefault="00C07B57" w:rsidP="006D0889">
            <w:pPr>
              <w:jc w:val="center"/>
              <w:rPr>
                <w:rFonts w:ascii="Arial" w:hAnsi="Arial" w:cs="Arial"/>
                <w:sz w:val="36"/>
              </w:rPr>
            </w:pPr>
            <w:r>
              <w:rPr>
                <w:rFonts w:ascii="Arial" w:hAnsi="Arial" w:cs="Arial"/>
                <w:sz w:val="36"/>
                <w:szCs w:val="28"/>
              </w:rPr>
              <w:t>11</w:t>
            </w:r>
            <w:r w:rsidR="00D35FCC" w:rsidRPr="00870E4B">
              <w:rPr>
                <w:rFonts w:ascii="Arial" w:hAnsi="Arial" w:cs="Arial"/>
                <w:sz w:val="36"/>
                <w:szCs w:val="28"/>
              </w:rPr>
              <w:t>.</w:t>
            </w:r>
          </w:p>
        </w:tc>
        <w:tc>
          <w:tcPr>
            <w:tcW w:w="915" w:type="dxa"/>
            <w:vAlign w:val="center"/>
          </w:tcPr>
          <w:p w14:paraId="550257DB" w14:textId="77777777" w:rsidR="00D35FCC" w:rsidRPr="00870E4B" w:rsidRDefault="00D35FCC" w:rsidP="006D0889">
            <w:pPr>
              <w:jc w:val="center"/>
              <w:rPr>
                <w:rFonts w:ascii="Arial" w:hAnsi="Arial" w:cs="Arial"/>
                <w:sz w:val="36"/>
              </w:rPr>
            </w:pPr>
            <w:r w:rsidRPr="00870E4B">
              <w:rPr>
                <w:rFonts w:ascii="Arial" w:hAnsi="Arial" w:cs="Arial"/>
                <w:sz w:val="36"/>
                <w:szCs w:val="28"/>
              </w:rPr>
              <w:t>a</w:t>
            </w:r>
          </w:p>
        </w:tc>
        <w:tc>
          <w:tcPr>
            <w:tcW w:w="916" w:type="dxa"/>
            <w:vAlign w:val="center"/>
          </w:tcPr>
          <w:p w14:paraId="55F15887" w14:textId="77777777" w:rsidR="00D35FCC" w:rsidRPr="00870E4B" w:rsidRDefault="00D35FCC" w:rsidP="006D0889">
            <w:pPr>
              <w:jc w:val="center"/>
              <w:rPr>
                <w:rFonts w:ascii="Arial" w:hAnsi="Arial" w:cs="Arial"/>
                <w:sz w:val="36"/>
              </w:rPr>
            </w:pPr>
            <w:r w:rsidRPr="00870E4B">
              <w:rPr>
                <w:rFonts w:ascii="Arial" w:hAnsi="Arial" w:cs="Arial"/>
                <w:sz w:val="36"/>
                <w:szCs w:val="28"/>
              </w:rPr>
              <w:t>b</w:t>
            </w:r>
          </w:p>
        </w:tc>
        <w:tc>
          <w:tcPr>
            <w:tcW w:w="915" w:type="dxa"/>
            <w:vAlign w:val="center"/>
          </w:tcPr>
          <w:p w14:paraId="26DE296E" w14:textId="77777777" w:rsidR="00D35FCC" w:rsidRPr="00870E4B" w:rsidRDefault="00D35FCC" w:rsidP="006D0889">
            <w:pPr>
              <w:jc w:val="center"/>
              <w:rPr>
                <w:rFonts w:ascii="Arial" w:hAnsi="Arial" w:cs="Arial"/>
                <w:sz w:val="36"/>
              </w:rPr>
            </w:pPr>
            <w:r w:rsidRPr="00870E4B">
              <w:rPr>
                <w:rFonts w:ascii="Arial" w:hAnsi="Arial" w:cs="Arial"/>
                <w:sz w:val="36"/>
                <w:szCs w:val="28"/>
              </w:rPr>
              <w:t>c</w:t>
            </w:r>
          </w:p>
        </w:tc>
        <w:tc>
          <w:tcPr>
            <w:tcW w:w="921" w:type="dxa"/>
            <w:vAlign w:val="center"/>
          </w:tcPr>
          <w:p w14:paraId="33E83A80" w14:textId="77777777" w:rsidR="00D35FCC" w:rsidRPr="00870E4B" w:rsidRDefault="00D35FCC" w:rsidP="006D0889">
            <w:pPr>
              <w:jc w:val="center"/>
              <w:rPr>
                <w:rFonts w:ascii="Arial" w:hAnsi="Arial" w:cs="Arial"/>
                <w:sz w:val="36"/>
              </w:rPr>
            </w:pPr>
            <w:r w:rsidRPr="00870E4B">
              <w:rPr>
                <w:rFonts w:ascii="Arial" w:hAnsi="Arial" w:cs="Arial"/>
                <w:sz w:val="36"/>
                <w:szCs w:val="28"/>
              </w:rPr>
              <w:t>d</w:t>
            </w:r>
          </w:p>
        </w:tc>
      </w:tr>
      <w:tr w:rsidR="00D35FCC" w:rsidRPr="00870E4B" w14:paraId="70DD82E7" w14:textId="77777777" w:rsidTr="006D0889">
        <w:trPr>
          <w:trHeight w:val="532"/>
          <w:jc w:val="center"/>
        </w:trPr>
        <w:tc>
          <w:tcPr>
            <w:tcW w:w="571" w:type="dxa"/>
            <w:tcBorders>
              <w:top w:val="single" w:sz="4" w:space="0" w:color="auto"/>
              <w:left w:val="single" w:sz="4" w:space="0" w:color="auto"/>
              <w:bottom w:val="single" w:sz="4" w:space="0" w:color="auto"/>
              <w:right w:val="single" w:sz="4" w:space="0" w:color="auto"/>
            </w:tcBorders>
            <w:vAlign w:val="center"/>
          </w:tcPr>
          <w:p w14:paraId="316D6945" w14:textId="77777777" w:rsidR="00D35FCC" w:rsidRPr="00870E4B" w:rsidRDefault="00D35FCC" w:rsidP="006D0889">
            <w:pPr>
              <w:jc w:val="center"/>
              <w:rPr>
                <w:rFonts w:ascii="Arial" w:hAnsi="Arial" w:cs="Arial"/>
                <w:sz w:val="36"/>
                <w:szCs w:val="28"/>
              </w:rPr>
            </w:pPr>
            <w:r w:rsidRPr="00870E4B">
              <w:rPr>
                <w:rFonts w:ascii="Arial" w:hAnsi="Arial" w:cs="Arial"/>
                <w:sz w:val="36"/>
                <w:szCs w:val="28"/>
              </w:rPr>
              <w:t>5.</w:t>
            </w:r>
          </w:p>
        </w:tc>
        <w:tc>
          <w:tcPr>
            <w:tcW w:w="914" w:type="dxa"/>
            <w:tcBorders>
              <w:top w:val="single" w:sz="4" w:space="0" w:color="auto"/>
              <w:left w:val="single" w:sz="4" w:space="0" w:color="auto"/>
              <w:bottom w:val="single" w:sz="4" w:space="0" w:color="auto"/>
              <w:right w:val="single" w:sz="4" w:space="0" w:color="auto"/>
            </w:tcBorders>
            <w:vAlign w:val="center"/>
          </w:tcPr>
          <w:p w14:paraId="4D6C48DE" w14:textId="77777777" w:rsidR="00D35FCC" w:rsidRPr="00870E4B" w:rsidRDefault="00D35FCC" w:rsidP="006D0889">
            <w:pPr>
              <w:jc w:val="center"/>
              <w:rPr>
                <w:rFonts w:ascii="Arial" w:hAnsi="Arial" w:cs="Arial"/>
                <w:sz w:val="36"/>
                <w:szCs w:val="28"/>
              </w:rPr>
            </w:pPr>
            <w:r w:rsidRPr="00870E4B">
              <w:rPr>
                <w:rFonts w:ascii="Arial" w:hAnsi="Arial" w:cs="Arial"/>
                <w:sz w:val="36"/>
                <w:szCs w:val="28"/>
              </w:rPr>
              <w:t>a</w:t>
            </w:r>
          </w:p>
        </w:tc>
        <w:tc>
          <w:tcPr>
            <w:tcW w:w="915" w:type="dxa"/>
            <w:tcBorders>
              <w:top w:val="single" w:sz="4" w:space="0" w:color="auto"/>
              <w:left w:val="single" w:sz="4" w:space="0" w:color="auto"/>
              <w:bottom w:val="single" w:sz="4" w:space="0" w:color="auto"/>
              <w:right w:val="single" w:sz="4" w:space="0" w:color="auto"/>
            </w:tcBorders>
            <w:vAlign w:val="center"/>
          </w:tcPr>
          <w:p w14:paraId="4E344D75" w14:textId="77777777" w:rsidR="00D35FCC" w:rsidRPr="00870E4B" w:rsidRDefault="00D35FCC" w:rsidP="006D0889">
            <w:pPr>
              <w:jc w:val="center"/>
              <w:rPr>
                <w:rFonts w:ascii="Arial" w:hAnsi="Arial" w:cs="Arial"/>
                <w:sz w:val="36"/>
                <w:szCs w:val="28"/>
              </w:rPr>
            </w:pPr>
            <w:r w:rsidRPr="00870E4B">
              <w:rPr>
                <w:rFonts w:ascii="Arial" w:hAnsi="Arial" w:cs="Arial"/>
                <w:sz w:val="36"/>
                <w:szCs w:val="28"/>
              </w:rPr>
              <w:t>b</w:t>
            </w:r>
          </w:p>
        </w:tc>
        <w:tc>
          <w:tcPr>
            <w:tcW w:w="914" w:type="dxa"/>
            <w:tcBorders>
              <w:top w:val="single" w:sz="4" w:space="0" w:color="auto"/>
              <w:left w:val="single" w:sz="4" w:space="0" w:color="auto"/>
              <w:bottom w:val="single" w:sz="4" w:space="0" w:color="auto"/>
              <w:right w:val="single" w:sz="4" w:space="0" w:color="auto"/>
            </w:tcBorders>
            <w:vAlign w:val="center"/>
          </w:tcPr>
          <w:p w14:paraId="478C4F0E" w14:textId="77777777" w:rsidR="00D35FCC" w:rsidRPr="00870E4B" w:rsidRDefault="00D35FCC" w:rsidP="006D0889">
            <w:pPr>
              <w:jc w:val="center"/>
              <w:rPr>
                <w:rFonts w:ascii="Arial" w:hAnsi="Arial" w:cs="Arial"/>
                <w:sz w:val="36"/>
                <w:szCs w:val="28"/>
              </w:rPr>
            </w:pPr>
            <w:r w:rsidRPr="00870E4B">
              <w:rPr>
                <w:rFonts w:ascii="Arial" w:hAnsi="Arial" w:cs="Arial"/>
                <w:sz w:val="36"/>
                <w:szCs w:val="28"/>
              </w:rPr>
              <w:t>c</w:t>
            </w:r>
          </w:p>
        </w:tc>
        <w:tc>
          <w:tcPr>
            <w:tcW w:w="915" w:type="dxa"/>
            <w:tcBorders>
              <w:top w:val="single" w:sz="4" w:space="0" w:color="auto"/>
              <w:left w:val="single" w:sz="4" w:space="0" w:color="auto"/>
              <w:bottom w:val="single" w:sz="4" w:space="0" w:color="auto"/>
              <w:right w:val="single" w:sz="4" w:space="0" w:color="auto"/>
            </w:tcBorders>
            <w:vAlign w:val="center"/>
          </w:tcPr>
          <w:p w14:paraId="6CC1A5D9" w14:textId="77777777" w:rsidR="00D35FCC" w:rsidRPr="00870E4B" w:rsidRDefault="00D35FCC" w:rsidP="006D0889">
            <w:pPr>
              <w:jc w:val="center"/>
              <w:rPr>
                <w:rFonts w:ascii="Arial" w:hAnsi="Arial" w:cs="Arial"/>
                <w:sz w:val="36"/>
                <w:szCs w:val="28"/>
              </w:rPr>
            </w:pPr>
            <w:r w:rsidRPr="00870E4B">
              <w:rPr>
                <w:rFonts w:ascii="Arial" w:hAnsi="Arial" w:cs="Arial"/>
                <w:sz w:val="36"/>
                <w:szCs w:val="28"/>
              </w:rPr>
              <w:t>d</w:t>
            </w:r>
          </w:p>
        </w:tc>
        <w:tc>
          <w:tcPr>
            <w:tcW w:w="915" w:type="dxa"/>
            <w:tcBorders>
              <w:top w:val="nil"/>
              <w:bottom w:val="nil"/>
            </w:tcBorders>
          </w:tcPr>
          <w:p w14:paraId="5C0466E6" w14:textId="77777777" w:rsidR="00D35FCC" w:rsidRPr="00870E4B" w:rsidRDefault="00D35FCC" w:rsidP="006D0889">
            <w:pPr>
              <w:rPr>
                <w:rFonts w:ascii="Arial" w:hAnsi="Arial" w:cs="Arial"/>
                <w:sz w:val="36"/>
                <w:szCs w:val="28"/>
              </w:rPr>
            </w:pPr>
          </w:p>
        </w:tc>
        <w:tc>
          <w:tcPr>
            <w:tcW w:w="781" w:type="dxa"/>
            <w:vAlign w:val="center"/>
          </w:tcPr>
          <w:p w14:paraId="2FEC6324" w14:textId="657F11F0" w:rsidR="00D35FCC" w:rsidRPr="00870E4B" w:rsidRDefault="00C07B57" w:rsidP="006D0889">
            <w:pPr>
              <w:jc w:val="center"/>
              <w:rPr>
                <w:rFonts w:ascii="Arial" w:hAnsi="Arial" w:cs="Arial"/>
                <w:sz w:val="36"/>
              </w:rPr>
            </w:pPr>
            <w:r>
              <w:rPr>
                <w:rFonts w:ascii="Arial" w:hAnsi="Arial" w:cs="Arial"/>
                <w:sz w:val="36"/>
                <w:szCs w:val="28"/>
              </w:rPr>
              <w:t>12</w:t>
            </w:r>
            <w:r w:rsidR="00D35FCC" w:rsidRPr="00870E4B">
              <w:rPr>
                <w:rFonts w:ascii="Arial" w:hAnsi="Arial" w:cs="Arial"/>
                <w:sz w:val="36"/>
                <w:szCs w:val="28"/>
              </w:rPr>
              <w:t>.</w:t>
            </w:r>
          </w:p>
        </w:tc>
        <w:tc>
          <w:tcPr>
            <w:tcW w:w="915" w:type="dxa"/>
            <w:vAlign w:val="center"/>
          </w:tcPr>
          <w:p w14:paraId="1AA430E6" w14:textId="77777777" w:rsidR="00D35FCC" w:rsidRPr="00870E4B" w:rsidRDefault="00D35FCC" w:rsidP="006D0889">
            <w:pPr>
              <w:jc w:val="center"/>
              <w:rPr>
                <w:rFonts w:ascii="Arial" w:hAnsi="Arial" w:cs="Arial"/>
                <w:sz w:val="36"/>
              </w:rPr>
            </w:pPr>
            <w:r w:rsidRPr="00870E4B">
              <w:rPr>
                <w:rFonts w:ascii="Arial" w:hAnsi="Arial" w:cs="Arial"/>
                <w:sz w:val="36"/>
                <w:szCs w:val="28"/>
              </w:rPr>
              <w:t>a</w:t>
            </w:r>
          </w:p>
        </w:tc>
        <w:tc>
          <w:tcPr>
            <w:tcW w:w="916" w:type="dxa"/>
            <w:vAlign w:val="center"/>
          </w:tcPr>
          <w:p w14:paraId="27F4B2B6" w14:textId="77777777" w:rsidR="00D35FCC" w:rsidRPr="00870E4B" w:rsidRDefault="00D35FCC" w:rsidP="006D0889">
            <w:pPr>
              <w:jc w:val="center"/>
              <w:rPr>
                <w:rFonts w:ascii="Arial" w:hAnsi="Arial" w:cs="Arial"/>
                <w:sz w:val="36"/>
              </w:rPr>
            </w:pPr>
            <w:r w:rsidRPr="00870E4B">
              <w:rPr>
                <w:rFonts w:ascii="Arial" w:hAnsi="Arial" w:cs="Arial"/>
                <w:sz w:val="36"/>
                <w:szCs w:val="28"/>
              </w:rPr>
              <w:t>b</w:t>
            </w:r>
          </w:p>
        </w:tc>
        <w:tc>
          <w:tcPr>
            <w:tcW w:w="915" w:type="dxa"/>
            <w:vAlign w:val="center"/>
          </w:tcPr>
          <w:p w14:paraId="7178AAB5" w14:textId="77777777" w:rsidR="00D35FCC" w:rsidRPr="00870E4B" w:rsidRDefault="00D35FCC" w:rsidP="006D0889">
            <w:pPr>
              <w:jc w:val="center"/>
              <w:rPr>
                <w:rFonts w:ascii="Arial" w:hAnsi="Arial" w:cs="Arial"/>
                <w:sz w:val="36"/>
              </w:rPr>
            </w:pPr>
            <w:r w:rsidRPr="00870E4B">
              <w:rPr>
                <w:rFonts w:ascii="Arial" w:hAnsi="Arial" w:cs="Arial"/>
                <w:sz w:val="36"/>
                <w:szCs w:val="28"/>
              </w:rPr>
              <w:t>c</w:t>
            </w:r>
          </w:p>
        </w:tc>
        <w:tc>
          <w:tcPr>
            <w:tcW w:w="921" w:type="dxa"/>
            <w:vAlign w:val="center"/>
          </w:tcPr>
          <w:p w14:paraId="3D39E39B" w14:textId="77777777" w:rsidR="00D35FCC" w:rsidRPr="00870E4B" w:rsidRDefault="00D35FCC" w:rsidP="006D0889">
            <w:pPr>
              <w:jc w:val="center"/>
              <w:rPr>
                <w:rFonts w:ascii="Arial" w:hAnsi="Arial" w:cs="Arial"/>
                <w:sz w:val="36"/>
              </w:rPr>
            </w:pPr>
            <w:r w:rsidRPr="00870E4B">
              <w:rPr>
                <w:rFonts w:ascii="Arial" w:hAnsi="Arial" w:cs="Arial"/>
                <w:sz w:val="36"/>
                <w:szCs w:val="28"/>
              </w:rPr>
              <w:t>d</w:t>
            </w:r>
          </w:p>
        </w:tc>
      </w:tr>
      <w:tr w:rsidR="00D35FCC" w:rsidRPr="00870E4B" w14:paraId="637D4797" w14:textId="77777777" w:rsidTr="006D0889">
        <w:trPr>
          <w:trHeight w:val="532"/>
          <w:jc w:val="center"/>
        </w:trPr>
        <w:tc>
          <w:tcPr>
            <w:tcW w:w="571" w:type="dxa"/>
            <w:tcBorders>
              <w:top w:val="single" w:sz="4" w:space="0" w:color="auto"/>
              <w:left w:val="single" w:sz="4" w:space="0" w:color="auto"/>
              <w:bottom w:val="single" w:sz="4" w:space="0" w:color="auto"/>
              <w:right w:val="single" w:sz="4" w:space="0" w:color="auto"/>
            </w:tcBorders>
            <w:vAlign w:val="center"/>
          </w:tcPr>
          <w:p w14:paraId="3E473C44" w14:textId="497A7A59" w:rsidR="00D35FCC" w:rsidRPr="00870E4B" w:rsidRDefault="00D35FCC" w:rsidP="006D0889">
            <w:pPr>
              <w:jc w:val="center"/>
              <w:rPr>
                <w:rFonts w:ascii="Arial" w:hAnsi="Arial" w:cs="Arial"/>
                <w:sz w:val="36"/>
                <w:szCs w:val="28"/>
              </w:rPr>
            </w:pPr>
            <w:r w:rsidRPr="00870E4B">
              <w:rPr>
                <w:rFonts w:ascii="Arial" w:hAnsi="Arial" w:cs="Arial"/>
                <w:sz w:val="36"/>
                <w:szCs w:val="28"/>
              </w:rPr>
              <w:t>6.</w:t>
            </w:r>
          </w:p>
        </w:tc>
        <w:tc>
          <w:tcPr>
            <w:tcW w:w="914" w:type="dxa"/>
            <w:tcBorders>
              <w:top w:val="single" w:sz="4" w:space="0" w:color="auto"/>
              <w:left w:val="single" w:sz="4" w:space="0" w:color="auto"/>
              <w:bottom w:val="single" w:sz="4" w:space="0" w:color="auto"/>
              <w:right w:val="single" w:sz="4" w:space="0" w:color="auto"/>
            </w:tcBorders>
            <w:vAlign w:val="center"/>
          </w:tcPr>
          <w:p w14:paraId="4DDFDB1D" w14:textId="57B8E0C6" w:rsidR="00D35FCC" w:rsidRPr="00870E4B" w:rsidRDefault="00D35FCC" w:rsidP="00D35FCC">
            <w:pPr>
              <w:jc w:val="center"/>
              <w:rPr>
                <w:rFonts w:ascii="Arial" w:hAnsi="Arial" w:cs="Arial"/>
                <w:sz w:val="36"/>
                <w:szCs w:val="28"/>
              </w:rPr>
            </w:pPr>
            <w:r w:rsidRPr="00870E4B">
              <w:rPr>
                <w:rFonts w:ascii="Arial" w:hAnsi="Arial" w:cs="Arial"/>
                <w:sz w:val="36"/>
                <w:szCs w:val="28"/>
              </w:rPr>
              <w:t>a</w:t>
            </w:r>
          </w:p>
        </w:tc>
        <w:tc>
          <w:tcPr>
            <w:tcW w:w="915" w:type="dxa"/>
            <w:tcBorders>
              <w:top w:val="single" w:sz="4" w:space="0" w:color="auto"/>
              <w:left w:val="single" w:sz="4" w:space="0" w:color="auto"/>
              <w:bottom w:val="single" w:sz="4" w:space="0" w:color="auto"/>
              <w:right w:val="single" w:sz="4" w:space="0" w:color="auto"/>
            </w:tcBorders>
            <w:vAlign w:val="center"/>
          </w:tcPr>
          <w:p w14:paraId="1FE5BC48" w14:textId="6A93FC65" w:rsidR="00D35FCC" w:rsidRPr="00870E4B" w:rsidRDefault="00D35FCC" w:rsidP="006D0889">
            <w:pPr>
              <w:jc w:val="center"/>
              <w:rPr>
                <w:rFonts w:ascii="Arial" w:hAnsi="Arial" w:cs="Arial"/>
                <w:sz w:val="36"/>
                <w:szCs w:val="28"/>
              </w:rPr>
            </w:pPr>
            <w:r w:rsidRPr="00870E4B">
              <w:rPr>
                <w:rFonts w:ascii="Arial" w:hAnsi="Arial" w:cs="Arial"/>
                <w:sz w:val="36"/>
                <w:szCs w:val="28"/>
              </w:rPr>
              <w:t>b</w:t>
            </w:r>
          </w:p>
        </w:tc>
        <w:tc>
          <w:tcPr>
            <w:tcW w:w="914" w:type="dxa"/>
            <w:tcBorders>
              <w:top w:val="single" w:sz="4" w:space="0" w:color="auto"/>
              <w:left w:val="single" w:sz="4" w:space="0" w:color="auto"/>
              <w:bottom w:val="single" w:sz="4" w:space="0" w:color="auto"/>
              <w:right w:val="single" w:sz="4" w:space="0" w:color="auto"/>
            </w:tcBorders>
            <w:vAlign w:val="center"/>
          </w:tcPr>
          <w:p w14:paraId="4B74DA57" w14:textId="4A46A12E" w:rsidR="00D35FCC" w:rsidRPr="00870E4B" w:rsidRDefault="00D35FCC" w:rsidP="006D0889">
            <w:pPr>
              <w:jc w:val="center"/>
              <w:rPr>
                <w:rFonts w:ascii="Arial" w:hAnsi="Arial" w:cs="Arial"/>
                <w:sz w:val="36"/>
                <w:szCs w:val="28"/>
              </w:rPr>
            </w:pPr>
            <w:r w:rsidRPr="00870E4B">
              <w:rPr>
                <w:rFonts w:ascii="Arial" w:hAnsi="Arial" w:cs="Arial"/>
                <w:sz w:val="36"/>
                <w:szCs w:val="28"/>
              </w:rPr>
              <w:t>c</w:t>
            </w:r>
          </w:p>
        </w:tc>
        <w:tc>
          <w:tcPr>
            <w:tcW w:w="915" w:type="dxa"/>
            <w:tcBorders>
              <w:top w:val="single" w:sz="4" w:space="0" w:color="auto"/>
              <w:left w:val="single" w:sz="4" w:space="0" w:color="auto"/>
              <w:bottom w:val="single" w:sz="4" w:space="0" w:color="auto"/>
              <w:right w:val="single" w:sz="4" w:space="0" w:color="auto"/>
            </w:tcBorders>
            <w:vAlign w:val="center"/>
          </w:tcPr>
          <w:p w14:paraId="5CE920AF" w14:textId="12A25088" w:rsidR="00D35FCC" w:rsidRPr="00870E4B" w:rsidRDefault="00D35FCC" w:rsidP="006D0889">
            <w:pPr>
              <w:jc w:val="center"/>
              <w:rPr>
                <w:rFonts w:ascii="Arial" w:hAnsi="Arial" w:cs="Arial"/>
                <w:sz w:val="36"/>
                <w:szCs w:val="28"/>
              </w:rPr>
            </w:pPr>
            <w:r w:rsidRPr="00870E4B">
              <w:rPr>
                <w:rFonts w:ascii="Arial" w:hAnsi="Arial" w:cs="Arial"/>
                <w:sz w:val="36"/>
                <w:szCs w:val="28"/>
              </w:rPr>
              <w:t>d</w:t>
            </w:r>
          </w:p>
        </w:tc>
        <w:tc>
          <w:tcPr>
            <w:tcW w:w="915" w:type="dxa"/>
            <w:tcBorders>
              <w:top w:val="nil"/>
              <w:bottom w:val="nil"/>
            </w:tcBorders>
          </w:tcPr>
          <w:p w14:paraId="7697B4AF" w14:textId="77777777" w:rsidR="00D35FCC" w:rsidRPr="00870E4B" w:rsidRDefault="00D35FCC" w:rsidP="006D0889">
            <w:pPr>
              <w:rPr>
                <w:rFonts w:ascii="Arial" w:hAnsi="Arial" w:cs="Arial"/>
                <w:sz w:val="36"/>
                <w:szCs w:val="28"/>
              </w:rPr>
            </w:pPr>
          </w:p>
        </w:tc>
        <w:tc>
          <w:tcPr>
            <w:tcW w:w="781" w:type="dxa"/>
            <w:vAlign w:val="center"/>
          </w:tcPr>
          <w:p w14:paraId="34FB98FB" w14:textId="6D0F6275" w:rsidR="00D35FCC" w:rsidRPr="00870E4B" w:rsidRDefault="00C07B57" w:rsidP="006D0889">
            <w:pPr>
              <w:jc w:val="center"/>
              <w:rPr>
                <w:rFonts w:ascii="Arial" w:hAnsi="Arial" w:cs="Arial"/>
                <w:sz w:val="36"/>
                <w:szCs w:val="28"/>
              </w:rPr>
            </w:pPr>
            <w:r>
              <w:rPr>
                <w:rFonts w:ascii="Arial" w:hAnsi="Arial" w:cs="Arial"/>
                <w:sz w:val="36"/>
                <w:szCs w:val="28"/>
              </w:rPr>
              <w:t>13</w:t>
            </w:r>
            <w:r w:rsidR="00D35FCC" w:rsidRPr="00870E4B">
              <w:rPr>
                <w:rFonts w:ascii="Arial" w:hAnsi="Arial" w:cs="Arial"/>
                <w:sz w:val="36"/>
                <w:szCs w:val="28"/>
              </w:rPr>
              <w:t>.</w:t>
            </w:r>
          </w:p>
        </w:tc>
        <w:tc>
          <w:tcPr>
            <w:tcW w:w="915" w:type="dxa"/>
            <w:vAlign w:val="center"/>
          </w:tcPr>
          <w:p w14:paraId="3328B551" w14:textId="26CA4355" w:rsidR="00D35FCC" w:rsidRPr="00870E4B" w:rsidRDefault="00D35FCC" w:rsidP="006D0889">
            <w:pPr>
              <w:jc w:val="center"/>
              <w:rPr>
                <w:rFonts w:ascii="Arial" w:hAnsi="Arial" w:cs="Arial"/>
                <w:sz w:val="36"/>
                <w:szCs w:val="28"/>
              </w:rPr>
            </w:pPr>
            <w:r w:rsidRPr="00870E4B">
              <w:rPr>
                <w:rFonts w:ascii="Arial" w:hAnsi="Arial" w:cs="Arial"/>
                <w:sz w:val="36"/>
                <w:szCs w:val="28"/>
              </w:rPr>
              <w:t>a</w:t>
            </w:r>
          </w:p>
        </w:tc>
        <w:tc>
          <w:tcPr>
            <w:tcW w:w="916" w:type="dxa"/>
            <w:vAlign w:val="center"/>
          </w:tcPr>
          <w:p w14:paraId="3BC0BFFD" w14:textId="028AD9B6" w:rsidR="00D35FCC" w:rsidRPr="00870E4B" w:rsidRDefault="00D35FCC" w:rsidP="006D0889">
            <w:pPr>
              <w:jc w:val="center"/>
              <w:rPr>
                <w:rFonts w:ascii="Arial" w:hAnsi="Arial" w:cs="Arial"/>
                <w:sz w:val="36"/>
                <w:szCs w:val="28"/>
              </w:rPr>
            </w:pPr>
            <w:r w:rsidRPr="00870E4B">
              <w:rPr>
                <w:rFonts w:ascii="Arial" w:hAnsi="Arial" w:cs="Arial"/>
                <w:sz w:val="36"/>
                <w:szCs w:val="28"/>
              </w:rPr>
              <w:t>b</w:t>
            </w:r>
          </w:p>
        </w:tc>
        <w:tc>
          <w:tcPr>
            <w:tcW w:w="915" w:type="dxa"/>
            <w:vAlign w:val="center"/>
          </w:tcPr>
          <w:p w14:paraId="6C922566" w14:textId="522E53FE" w:rsidR="00D35FCC" w:rsidRPr="00870E4B" w:rsidRDefault="00D35FCC" w:rsidP="006D0889">
            <w:pPr>
              <w:jc w:val="center"/>
              <w:rPr>
                <w:rFonts w:ascii="Arial" w:hAnsi="Arial" w:cs="Arial"/>
                <w:sz w:val="36"/>
                <w:szCs w:val="28"/>
              </w:rPr>
            </w:pPr>
            <w:r w:rsidRPr="00870E4B">
              <w:rPr>
                <w:rFonts w:ascii="Arial" w:hAnsi="Arial" w:cs="Arial"/>
                <w:sz w:val="36"/>
                <w:szCs w:val="28"/>
              </w:rPr>
              <w:t>c</w:t>
            </w:r>
          </w:p>
        </w:tc>
        <w:tc>
          <w:tcPr>
            <w:tcW w:w="921" w:type="dxa"/>
            <w:vAlign w:val="center"/>
          </w:tcPr>
          <w:p w14:paraId="3DB1A7C0" w14:textId="3359A70B" w:rsidR="00D35FCC" w:rsidRPr="00870E4B" w:rsidRDefault="00D35FCC" w:rsidP="006D0889">
            <w:pPr>
              <w:jc w:val="center"/>
              <w:rPr>
                <w:rFonts w:ascii="Arial" w:hAnsi="Arial" w:cs="Arial"/>
                <w:sz w:val="36"/>
                <w:szCs w:val="28"/>
              </w:rPr>
            </w:pPr>
            <w:r w:rsidRPr="00870E4B">
              <w:rPr>
                <w:rFonts w:ascii="Arial" w:hAnsi="Arial" w:cs="Arial"/>
                <w:sz w:val="36"/>
                <w:szCs w:val="28"/>
              </w:rPr>
              <w:t>d</w:t>
            </w:r>
          </w:p>
        </w:tc>
      </w:tr>
      <w:tr w:rsidR="00D35FCC" w:rsidRPr="00870E4B" w14:paraId="7F8E2427" w14:textId="77777777" w:rsidTr="00D35FCC">
        <w:trPr>
          <w:trHeight w:val="532"/>
          <w:jc w:val="center"/>
        </w:trPr>
        <w:tc>
          <w:tcPr>
            <w:tcW w:w="571" w:type="dxa"/>
            <w:tcBorders>
              <w:top w:val="single" w:sz="4" w:space="0" w:color="auto"/>
              <w:left w:val="single" w:sz="4" w:space="0" w:color="auto"/>
              <w:bottom w:val="single" w:sz="4" w:space="0" w:color="auto"/>
              <w:right w:val="single" w:sz="4" w:space="0" w:color="auto"/>
            </w:tcBorders>
            <w:vAlign w:val="center"/>
          </w:tcPr>
          <w:p w14:paraId="464D665C" w14:textId="7AB47A00" w:rsidR="00D35FCC" w:rsidRPr="00870E4B" w:rsidRDefault="00D35FCC" w:rsidP="00D35FCC">
            <w:pPr>
              <w:jc w:val="center"/>
              <w:rPr>
                <w:rFonts w:ascii="Arial" w:hAnsi="Arial" w:cs="Arial"/>
                <w:sz w:val="36"/>
                <w:szCs w:val="28"/>
              </w:rPr>
            </w:pPr>
            <w:r w:rsidRPr="00870E4B">
              <w:rPr>
                <w:rFonts w:ascii="Arial" w:hAnsi="Arial" w:cs="Arial"/>
                <w:sz w:val="36"/>
                <w:szCs w:val="28"/>
              </w:rPr>
              <w:t>7.</w:t>
            </w:r>
          </w:p>
        </w:tc>
        <w:tc>
          <w:tcPr>
            <w:tcW w:w="914" w:type="dxa"/>
            <w:tcBorders>
              <w:top w:val="single" w:sz="4" w:space="0" w:color="auto"/>
              <w:left w:val="single" w:sz="4" w:space="0" w:color="auto"/>
              <w:bottom w:val="single" w:sz="4" w:space="0" w:color="auto"/>
              <w:right w:val="single" w:sz="4" w:space="0" w:color="auto"/>
            </w:tcBorders>
            <w:vAlign w:val="center"/>
          </w:tcPr>
          <w:p w14:paraId="225CB9CE" w14:textId="77F83DAE" w:rsidR="00D35FCC" w:rsidRPr="00870E4B" w:rsidRDefault="00D35FCC" w:rsidP="006D0889">
            <w:pPr>
              <w:jc w:val="center"/>
              <w:rPr>
                <w:rFonts w:ascii="Arial" w:hAnsi="Arial" w:cs="Arial"/>
                <w:sz w:val="36"/>
                <w:szCs w:val="28"/>
              </w:rPr>
            </w:pPr>
            <w:r w:rsidRPr="00870E4B">
              <w:rPr>
                <w:rFonts w:ascii="Arial" w:hAnsi="Arial" w:cs="Arial"/>
                <w:sz w:val="36"/>
                <w:szCs w:val="28"/>
              </w:rPr>
              <w:t>a</w:t>
            </w:r>
          </w:p>
        </w:tc>
        <w:tc>
          <w:tcPr>
            <w:tcW w:w="915" w:type="dxa"/>
            <w:tcBorders>
              <w:top w:val="single" w:sz="4" w:space="0" w:color="auto"/>
              <w:left w:val="single" w:sz="4" w:space="0" w:color="auto"/>
              <w:bottom w:val="single" w:sz="4" w:space="0" w:color="auto"/>
              <w:right w:val="single" w:sz="4" w:space="0" w:color="auto"/>
            </w:tcBorders>
            <w:vAlign w:val="center"/>
          </w:tcPr>
          <w:p w14:paraId="5A50DA44" w14:textId="096338F8" w:rsidR="00D35FCC" w:rsidRPr="00870E4B" w:rsidRDefault="00D35FCC" w:rsidP="006D0889">
            <w:pPr>
              <w:jc w:val="center"/>
              <w:rPr>
                <w:rFonts w:ascii="Arial" w:hAnsi="Arial" w:cs="Arial"/>
                <w:sz w:val="36"/>
                <w:szCs w:val="28"/>
              </w:rPr>
            </w:pPr>
            <w:r w:rsidRPr="00870E4B">
              <w:rPr>
                <w:rFonts w:ascii="Arial" w:hAnsi="Arial" w:cs="Arial"/>
                <w:sz w:val="36"/>
                <w:szCs w:val="28"/>
              </w:rPr>
              <w:t>b</w:t>
            </w:r>
          </w:p>
        </w:tc>
        <w:tc>
          <w:tcPr>
            <w:tcW w:w="914" w:type="dxa"/>
            <w:tcBorders>
              <w:top w:val="single" w:sz="4" w:space="0" w:color="auto"/>
              <w:left w:val="single" w:sz="4" w:space="0" w:color="auto"/>
              <w:bottom w:val="single" w:sz="4" w:space="0" w:color="auto"/>
              <w:right w:val="single" w:sz="4" w:space="0" w:color="auto"/>
            </w:tcBorders>
            <w:vAlign w:val="center"/>
          </w:tcPr>
          <w:p w14:paraId="6AD25903" w14:textId="3E8D4634" w:rsidR="00D35FCC" w:rsidRPr="00870E4B" w:rsidRDefault="00D35FCC" w:rsidP="006D0889">
            <w:pPr>
              <w:jc w:val="center"/>
              <w:rPr>
                <w:rFonts w:ascii="Arial" w:hAnsi="Arial" w:cs="Arial"/>
                <w:sz w:val="36"/>
                <w:szCs w:val="28"/>
              </w:rPr>
            </w:pPr>
            <w:r w:rsidRPr="00870E4B">
              <w:rPr>
                <w:rFonts w:ascii="Arial" w:hAnsi="Arial" w:cs="Arial"/>
                <w:sz w:val="36"/>
                <w:szCs w:val="28"/>
              </w:rPr>
              <w:t>c</w:t>
            </w:r>
          </w:p>
        </w:tc>
        <w:tc>
          <w:tcPr>
            <w:tcW w:w="915" w:type="dxa"/>
            <w:tcBorders>
              <w:top w:val="single" w:sz="4" w:space="0" w:color="auto"/>
              <w:left w:val="single" w:sz="4" w:space="0" w:color="auto"/>
              <w:bottom w:val="single" w:sz="4" w:space="0" w:color="auto"/>
              <w:right w:val="single" w:sz="4" w:space="0" w:color="auto"/>
            </w:tcBorders>
            <w:vAlign w:val="center"/>
          </w:tcPr>
          <w:p w14:paraId="22ADC107" w14:textId="4CCB1700" w:rsidR="00D35FCC" w:rsidRPr="00870E4B" w:rsidRDefault="00D35FCC" w:rsidP="006D0889">
            <w:pPr>
              <w:jc w:val="center"/>
              <w:rPr>
                <w:rFonts w:ascii="Arial" w:hAnsi="Arial" w:cs="Arial"/>
                <w:sz w:val="36"/>
                <w:szCs w:val="28"/>
              </w:rPr>
            </w:pPr>
            <w:r w:rsidRPr="00870E4B">
              <w:rPr>
                <w:rFonts w:ascii="Arial" w:hAnsi="Arial" w:cs="Arial"/>
                <w:sz w:val="36"/>
                <w:szCs w:val="28"/>
              </w:rPr>
              <w:t>d</w:t>
            </w:r>
          </w:p>
        </w:tc>
        <w:tc>
          <w:tcPr>
            <w:tcW w:w="915" w:type="dxa"/>
            <w:tcBorders>
              <w:top w:val="nil"/>
              <w:bottom w:val="nil"/>
            </w:tcBorders>
          </w:tcPr>
          <w:p w14:paraId="7ED2E39C" w14:textId="77777777" w:rsidR="00D35FCC" w:rsidRPr="00870E4B" w:rsidRDefault="00D35FCC" w:rsidP="006D0889">
            <w:pPr>
              <w:rPr>
                <w:rFonts w:ascii="Arial" w:hAnsi="Arial" w:cs="Arial"/>
                <w:sz w:val="36"/>
                <w:szCs w:val="28"/>
              </w:rPr>
            </w:pPr>
          </w:p>
        </w:tc>
        <w:tc>
          <w:tcPr>
            <w:tcW w:w="781" w:type="dxa"/>
            <w:tcBorders>
              <w:bottom w:val="single" w:sz="4" w:space="0" w:color="auto"/>
            </w:tcBorders>
            <w:vAlign w:val="center"/>
          </w:tcPr>
          <w:p w14:paraId="7B72CF1B" w14:textId="17956ED0" w:rsidR="00D35FCC" w:rsidRPr="00870E4B" w:rsidRDefault="00C07B57" w:rsidP="006D0889">
            <w:pPr>
              <w:jc w:val="center"/>
              <w:rPr>
                <w:rFonts w:ascii="Arial" w:hAnsi="Arial" w:cs="Arial"/>
                <w:sz w:val="36"/>
                <w:szCs w:val="28"/>
              </w:rPr>
            </w:pPr>
            <w:r>
              <w:rPr>
                <w:rFonts w:ascii="Arial" w:hAnsi="Arial" w:cs="Arial"/>
                <w:sz w:val="36"/>
                <w:szCs w:val="28"/>
              </w:rPr>
              <w:t>14</w:t>
            </w:r>
            <w:r w:rsidR="00D35FCC" w:rsidRPr="00870E4B">
              <w:rPr>
                <w:rFonts w:ascii="Arial" w:hAnsi="Arial" w:cs="Arial"/>
                <w:sz w:val="36"/>
                <w:szCs w:val="28"/>
              </w:rPr>
              <w:t>.</w:t>
            </w:r>
          </w:p>
        </w:tc>
        <w:tc>
          <w:tcPr>
            <w:tcW w:w="915" w:type="dxa"/>
            <w:tcBorders>
              <w:bottom w:val="single" w:sz="4" w:space="0" w:color="auto"/>
            </w:tcBorders>
            <w:vAlign w:val="center"/>
          </w:tcPr>
          <w:p w14:paraId="7E802D53" w14:textId="2E736284" w:rsidR="00D35FCC" w:rsidRPr="00870E4B" w:rsidRDefault="00D35FCC" w:rsidP="006D0889">
            <w:pPr>
              <w:jc w:val="center"/>
              <w:rPr>
                <w:rFonts w:ascii="Arial" w:hAnsi="Arial" w:cs="Arial"/>
                <w:sz w:val="36"/>
                <w:szCs w:val="28"/>
              </w:rPr>
            </w:pPr>
            <w:r w:rsidRPr="00870E4B">
              <w:rPr>
                <w:rFonts w:ascii="Arial" w:hAnsi="Arial" w:cs="Arial"/>
                <w:sz w:val="36"/>
                <w:szCs w:val="28"/>
              </w:rPr>
              <w:t>a</w:t>
            </w:r>
          </w:p>
        </w:tc>
        <w:tc>
          <w:tcPr>
            <w:tcW w:w="916" w:type="dxa"/>
            <w:tcBorders>
              <w:bottom w:val="single" w:sz="4" w:space="0" w:color="auto"/>
            </w:tcBorders>
            <w:vAlign w:val="center"/>
          </w:tcPr>
          <w:p w14:paraId="1657C65C" w14:textId="0F06C429" w:rsidR="00D35FCC" w:rsidRPr="00870E4B" w:rsidRDefault="00D35FCC" w:rsidP="006D0889">
            <w:pPr>
              <w:jc w:val="center"/>
              <w:rPr>
                <w:rFonts w:ascii="Arial" w:hAnsi="Arial" w:cs="Arial"/>
                <w:sz w:val="36"/>
                <w:szCs w:val="28"/>
              </w:rPr>
            </w:pPr>
            <w:r w:rsidRPr="00870E4B">
              <w:rPr>
                <w:rFonts w:ascii="Arial" w:hAnsi="Arial" w:cs="Arial"/>
                <w:sz w:val="36"/>
                <w:szCs w:val="28"/>
              </w:rPr>
              <w:t>b</w:t>
            </w:r>
          </w:p>
        </w:tc>
        <w:tc>
          <w:tcPr>
            <w:tcW w:w="915" w:type="dxa"/>
            <w:tcBorders>
              <w:bottom w:val="single" w:sz="4" w:space="0" w:color="auto"/>
            </w:tcBorders>
            <w:vAlign w:val="center"/>
          </w:tcPr>
          <w:p w14:paraId="40617EFB" w14:textId="45ADF72C" w:rsidR="00D35FCC" w:rsidRPr="00870E4B" w:rsidRDefault="00D35FCC" w:rsidP="006D0889">
            <w:pPr>
              <w:jc w:val="center"/>
              <w:rPr>
                <w:rFonts w:ascii="Arial" w:hAnsi="Arial" w:cs="Arial"/>
                <w:sz w:val="36"/>
                <w:szCs w:val="28"/>
              </w:rPr>
            </w:pPr>
            <w:r w:rsidRPr="00870E4B">
              <w:rPr>
                <w:rFonts w:ascii="Arial" w:hAnsi="Arial" w:cs="Arial"/>
                <w:sz w:val="36"/>
                <w:szCs w:val="28"/>
              </w:rPr>
              <w:t>c</w:t>
            </w:r>
          </w:p>
        </w:tc>
        <w:tc>
          <w:tcPr>
            <w:tcW w:w="921" w:type="dxa"/>
            <w:tcBorders>
              <w:bottom w:val="single" w:sz="4" w:space="0" w:color="auto"/>
            </w:tcBorders>
            <w:vAlign w:val="center"/>
          </w:tcPr>
          <w:p w14:paraId="77512890" w14:textId="4316BF43" w:rsidR="00D35FCC" w:rsidRPr="00870E4B" w:rsidRDefault="00D35FCC" w:rsidP="006D0889">
            <w:pPr>
              <w:jc w:val="center"/>
              <w:rPr>
                <w:rFonts w:ascii="Arial" w:hAnsi="Arial" w:cs="Arial"/>
                <w:sz w:val="36"/>
                <w:szCs w:val="28"/>
              </w:rPr>
            </w:pPr>
            <w:r w:rsidRPr="00870E4B">
              <w:rPr>
                <w:rFonts w:ascii="Arial" w:hAnsi="Arial" w:cs="Arial"/>
                <w:sz w:val="36"/>
                <w:szCs w:val="28"/>
              </w:rPr>
              <w:t>d</w:t>
            </w:r>
          </w:p>
        </w:tc>
      </w:tr>
    </w:tbl>
    <w:p w14:paraId="7CF3D0B3" w14:textId="77777777" w:rsidR="00D35FCC" w:rsidRPr="00870E4B" w:rsidRDefault="00D35FCC" w:rsidP="00D35FCC">
      <w:pPr>
        <w:rPr>
          <w:rFonts w:ascii="Arial" w:hAnsi="Arial" w:cs="Arial"/>
          <w:sz w:val="28"/>
          <w:lang w:eastAsia="ja-JP"/>
        </w:rPr>
      </w:pPr>
    </w:p>
    <w:p w14:paraId="1B79A816" w14:textId="77777777" w:rsidR="00D35FCC" w:rsidRPr="00870E4B" w:rsidRDefault="00D35FCC" w:rsidP="00D35FCC">
      <w:pPr>
        <w:rPr>
          <w:rFonts w:ascii="Arial" w:hAnsi="Arial" w:cs="Arial"/>
          <w:sz w:val="28"/>
          <w:lang w:eastAsia="ja-JP"/>
        </w:rPr>
      </w:pPr>
    </w:p>
    <w:p w14:paraId="2CBE2D1D" w14:textId="77777777" w:rsidR="00D35FCC" w:rsidRPr="00870E4B" w:rsidRDefault="00D35FCC" w:rsidP="00D35FCC">
      <w:pPr>
        <w:rPr>
          <w:rFonts w:ascii="Arial" w:hAnsi="Arial" w:cs="Arial"/>
          <w:sz w:val="28"/>
          <w:lang w:eastAsia="ja-JP"/>
        </w:rPr>
      </w:pPr>
    </w:p>
    <w:tbl>
      <w:tblPr>
        <w:tblW w:w="0" w:type="auto"/>
        <w:jc w:val="center"/>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3325"/>
        <w:gridCol w:w="3325"/>
      </w:tblGrid>
      <w:tr w:rsidR="00D35FCC" w:rsidRPr="00870E4B" w14:paraId="68F1DB59" w14:textId="77777777" w:rsidTr="006D0889">
        <w:trPr>
          <w:trHeight w:val="749"/>
          <w:jc w:val="center"/>
        </w:trPr>
        <w:tc>
          <w:tcPr>
            <w:tcW w:w="3325" w:type="dxa"/>
            <w:tcBorders>
              <w:top w:val="single" w:sz="4" w:space="0" w:color="auto"/>
              <w:left w:val="single" w:sz="4" w:space="0" w:color="auto"/>
              <w:bottom w:val="single" w:sz="4" w:space="0" w:color="auto"/>
              <w:right w:val="single" w:sz="4" w:space="0" w:color="auto"/>
            </w:tcBorders>
            <w:vAlign w:val="center"/>
          </w:tcPr>
          <w:p w14:paraId="16D58801" w14:textId="77777777" w:rsidR="00D35FCC" w:rsidRPr="00870E4B" w:rsidRDefault="00D35FCC" w:rsidP="006D0889">
            <w:pPr>
              <w:jc w:val="center"/>
              <w:rPr>
                <w:rFonts w:ascii="Arial" w:hAnsi="Arial" w:cs="Arial"/>
                <w:sz w:val="28"/>
                <w:szCs w:val="32"/>
              </w:rPr>
            </w:pPr>
            <w:r w:rsidRPr="00870E4B">
              <w:rPr>
                <w:rFonts w:ascii="Arial" w:hAnsi="Arial" w:cs="Arial"/>
                <w:sz w:val="28"/>
                <w:szCs w:val="32"/>
              </w:rPr>
              <w:t>SECTION 1</w:t>
            </w:r>
          </w:p>
          <w:p w14:paraId="18CF595F" w14:textId="6C490BF3" w:rsidR="00D35FCC" w:rsidRPr="00870E4B" w:rsidRDefault="008A0F64" w:rsidP="006D0889">
            <w:pPr>
              <w:jc w:val="center"/>
              <w:rPr>
                <w:rFonts w:ascii="Arial" w:hAnsi="Arial" w:cs="Arial"/>
                <w:sz w:val="28"/>
                <w:szCs w:val="32"/>
              </w:rPr>
            </w:pPr>
            <w:r>
              <w:rPr>
                <w:rFonts w:ascii="Arial" w:hAnsi="Arial" w:cs="Arial"/>
                <w:sz w:val="28"/>
                <w:szCs w:val="32"/>
              </w:rPr>
              <w:t>/1</w:t>
            </w:r>
            <w:r w:rsidR="00C07B57">
              <w:rPr>
                <w:rFonts w:ascii="Arial" w:hAnsi="Arial" w:cs="Arial"/>
                <w:sz w:val="28"/>
                <w:szCs w:val="32"/>
              </w:rPr>
              <w:t>4</w:t>
            </w:r>
          </w:p>
        </w:tc>
        <w:tc>
          <w:tcPr>
            <w:tcW w:w="3325" w:type="dxa"/>
            <w:tcBorders>
              <w:top w:val="single" w:sz="4" w:space="0" w:color="auto"/>
              <w:left w:val="single" w:sz="4" w:space="0" w:color="auto"/>
              <w:bottom w:val="single" w:sz="4" w:space="0" w:color="auto"/>
              <w:right w:val="single" w:sz="4" w:space="0" w:color="auto"/>
            </w:tcBorders>
          </w:tcPr>
          <w:p w14:paraId="65A43E2B" w14:textId="77777777" w:rsidR="00D35FCC" w:rsidRPr="00870E4B" w:rsidRDefault="00D35FCC" w:rsidP="006D0889">
            <w:pPr>
              <w:rPr>
                <w:rFonts w:ascii="Arial" w:hAnsi="Arial" w:cs="Arial"/>
                <w:sz w:val="28"/>
                <w:szCs w:val="32"/>
              </w:rPr>
            </w:pPr>
          </w:p>
        </w:tc>
      </w:tr>
      <w:tr w:rsidR="00D35FCC" w:rsidRPr="00870E4B" w14:paraId="7DB5D6BD" w14:textId="77777777" w:rsidTr="006D0889">
        <w:trPr>
          <w:trHeight w:val="749"/>
          <w:jc w:val="center"/>
        </w:trPr>
        <w:tc>
          <w:tcPr>
            <w:tcW w:w="3325" w:type="dxa"/>
            <w:tcBorders>
              <w:top w:val="single" w:sz="4" w:space="0" w:color="auto"/>
              <w:left w:val="single" w:sz="4" w:space="0" w:color="auto"/>
              <w:bottom w:val="single" w:sz="4" w:space="0" w:color="auto"/>
              <w:right w:val="single" w:sz="4" w:space="0" w:color="auto"/>
            </w:tcBorders>
            <w:vAlign w:val="center"/>
          </w:tcPr>
          <w:p w14:paraId="2178DC78" w14:textId="77777777" w:rsidR="00D35FCC" w:rsidRPr="00870E4B" w:rsidRDefault="00D35FCC" w:rsidP="006D0889">
            <w:pPr>
              <w:jc w:val="center"/>
              <w:rPr>
                <w:rFonts w:ascii="Arial" w:hAnsi="Arial" w:cs="Arial"/>
                <w:sz w:val="28"/>
                <w:szCs w:val="32"/>
              </w:rPr>
            </w:pPr>
            <w:r w:rsidRPr="00870E4B">
              <w:rPr>
                <w:rFonts w:ascii="Arial" w:hAnsi="Arial" w:cs="Arial"/>
                <w:sz w:val="28"/>
                <w:szCs w:val="32"/>
              </w:rPr>
              <w:t>SECTION 2</w:t>
            </w:r>
          </w:p>
          <w:p w14:paraId="34AEBA17" w14:textId="58F6F131" w:rsidR="00D35FCC" w:rsidRPr="00870E4B" w:rsidRDefault="00D35FCC" w:rsidP="006D0889">
            <w:pPr>
              <w:jc w:val="center"/>
              <w:rPr>
                <w:rFonts w:ascii="Arial" w:hAnsi="Arial" w:cs="Arial"/>
                <w:sz w:val="28"/>
                <w:szCs w:val="32"/>
              </w:rPr>
            </w:pPr>
            <w:r w:rsidRPr="00870E4B">
              <w:rPr>
                <w:rFonts w:ascii="Arial" w:hAnsi="Arial" w:cs="Arial"/>
                <w:sz w:val="28"/>
                <w:szCs w:val="32"/>
              </w:rPr>
              <w:t>/</w:t>
            </w:r>
            <w:r w:rsidR="008A0F64">
              <w:rPr>
                <w:rFonts w:ascii="Arial" w:hAnsi="Arial" w:cs="Arial"/>
                <w:sz w:val="28"/>
                <w:szCs w:val="32"/>
              </w:rPr>
              <w:t>3</w:t>
            </w:r>
            <w:r w:rsidR="00C07B57">
              <w:rPr>
                <w:rFonts w:ascii="Arial" w:hAnsi="Arial" w:cs="Arial"/>
                <w:sz w:val="28"/>
                <w:szCs w:val="32"/>
              </w:rPr>
              <w:t>6</w:t>
            </w:r>
          </w:p>
        </w:tc>
        <w:tc>
          <w:tcPr>
            <w:tcW w:w="3325" w:type="dxa"/>
            <w:tcBorders>
              <w:top w:val="single" w:sz="4" w:space="0" w:color="auto"/>
              <w:left w:val="single" w:sz="4" w:space="0" w:color="auto"/>
              <w:bottom w:val="single" w:sz="4" w:space="0" w:color="auto"/>
              <w:right w:val="single" w:sz="4" w:space="0" w:color="auto"/>
            </w:tcBorders>
          </w:tcPr>
          <w:p w14:paraId="2E25DDAC" w14:textId="77777777" w:rsidR="00D35FCC" w:rsidRPr="00870E4B" w:rsidRDefault="00D35FCC" w:rsidP="006D0889">
            <w:pPr>
              <w:rPr>
                <w:rFonts w:ascii="Arial" w:hAnsi="Arial" w:cs="Arial"/>
                <w:sz w:val="28"/>
                <w:szCs w:val="32"/>
              </w:rPr>
            </w:pPr>
          </w:p>
        </w:tc>
      </w:tr>
      <w:tr w:rsidR="00D35FCC" w:rsidRPr="00870E4B" w14:paraId="7F5460BA" w14:textId="77777777" w:rsidTr="006D0889">
        <w:trPr>
          <w:trHeight w:val="749"/>
          <w:jc w:val="center"/>
        </w:trPr>
        <w:tc>
          <w:tcPr>
            <w:tcW w:w="3325" w:type="dxa"/>
            <w:tcBorders>
              <w:top w:val="single" w:sz="4" w:space="0" w:color="auto"/>
              <w:left w:val="single" w:sz="4" w:space="0" w:color="auto"/>
              <w:bottom w:val="single" w:sz="4" w:space="0" w:color="auto"/>
              <w:right w:val="single" w:sz="4" w:space="0" w:color="auto"/>
            </w:tcBorders>
            <w:vAlign w:val="center"/>
          </w:tcPr>
          <w:p w14:paraId="43FC06E6" w14:textId="77777777" w:rsidR="00D35FCC" w:rsidRPr="00870E4B" w:rsidRDefault="00D35FCC" w:rsidP="006D0889">
            <w:pPr>
              <w:jc w:val="center"/>
              <w:rPr>
                <w:rFonts w:ascii="Arial" w:hAnsi="Arial" w:cs="Arial"/>
                <w:sz w:val="28"/>
                <w:szCs w:val="32"/>
              </w:rPr>
            </w:pPr>
            <w:r w:rsidRPr="00870E4B">
              <w:rPr>
                <w:rFonts w:ascii="Arial" w:hAnsi="Arial" w:cs="Arial"/>
                <w:sz w:val="28"/>
                <w:szCs w:val="32"/>
              </w:rPr>
              <w:t>TOTAL</w:t>
            </w:r>
          </w:p>
          <w:p w14:paraId="36A1714F" w14:textId="3AB77363" w:rsidR="00D35FCC" w:rsidRPr="00870E4B" w:rsidRDefault="00870E4B" w:rsidP="006D0889">
            <w:pPr>
              <w:jc w:val="center"/>
              <w:rPr>
                <w:rFonts w:ascii="Arial" w:hAnsi="Arial" w:cs="Arial"/>
                <w:sz w:val="28"/>
                <w:szCs w:val="32"/>
              </w:rPr>
            </w:pPr>
            <w:r>
              <w:rPr>
                <w:rFonts w:ascii="Arial" w:hAnsi="Arial" w:cs="Arial"/>
                <w:sz w:val="28"/>
                <w:szCs w:val="32"/>
              </w:rPr>
              <w:t>/</w:t>
            </w:r>
            <w:r w:rsidR="008A0F64">
              <w:rPr>
                <w:rFonts w:ascii="Arial" w:hAnsi="Arial" w:cs="Arial"/>
                <w:sz w:val="28"/>
                <w:szCs w:val="32"/>
              </w:rPr>
              <w:t>50</w:t>
            </w:r>
          </w:p>
        </w:tc>
        <w:tc>
          <w:tcPr>
            <w:tcW w:w="3325" w:type="dxa"/>
            <w:tcBorders>
              <w:top w:val="single" w:sz="4" w:space="0" w:color="auto"/>
              <w:left w:val="single" w:sz="4" w:space="0" w:color="auto"/>
              <w:bottom w:val="single" w:sz="4" w:space="0" w:color="auto"/>
              <w:right w:val="single" w:sz="4" w:space="0" w:color="auto"/>
            </w:tcBorders>
          </w:tcPr>
          <w:p w14:paraId="6A84AFAD" w14:textId="77777777" w:rsidR="00D35FCC" w:rsidRPr="00870E4B" w:rsidRDefault="00D35FCC" w:rsidP="006D0889">
            <w:pPr>
              <w:rPr>
                <w:rFonts w:ascii="Arial" w:hAnsi="Arial" w:cs="Arial"/>
                <w:sz w:val="28"/>
                <w:szCs w:val="32"/>
              </w:rPr>
            </w:pPr>
          </w:p>
        </w:tc>
      </w:tr>
      <w:tr w:rsidR="00D35FCC" w:rsidRPr="00870E4B" w14:paraId="1AF9EF1A" w14:textId="77777777" w:rsidTr="006D0889">
        <w:trPr>
          <w:trHeight w:val="749"/>
          <w:jc w:val="center"/>
        </w:trPr>
        <w:tc>
          <w:tcPr>
            <w:tcW w:w="3325" w:type="dxa"/>
            <w:tcBorders>
              <w:top w:val="single" w:sz="4" w:space="0" w:color="auto"/>
              <w:left w:val="single" w:sz="4" w:space="0" w:color="auto"/>
              <w:bottom w:val="single" w:sz="4" w:space="0" w:color="auto"/>
              <w:right w:val="single" w:sz="4" w:space="0" w:color="auto"/>
            </w:tcBorders>
            <w:vAlign w:val="center"/>
          </w:tcPr>
          <w:p w14:paraId="630FBA73" w14:textId="77777777" w:rsidR="00D35FCC" w:rsidRPr="00870E4B" w:rsidRDefault="00D35FCC" w:rsidP="006D0889">
            <w:pPr>
              <w:jc w:val="center"/>
              <w:rPr>
                <w:rFonts w:ascii="Arial" w:hAnsi="Arial" w:cs="Arial"/>
                <w:sz w:val="28"/>
                <w:szCs w:val="32"/>
              </w:rPr>
            </w:pPr>
            <w:r w:rsidRPr="00870E4B">
              <w:rPr>
                <w:rFonts w:ascii="Arial" w:hAnsi="Arial" w:cs="Arial"/>
                <w:sz w:val="28"/>
                <w:szCs w:val="32"/>
              </w:rPr>
              <w:t>PERCENTAGE</w:t>
            </w:r>
          </w:p>
        </w:tc>
        <w:tc>
          <w:tcPr>
            <w:tcW w:w="3325" w:type="dxa"/>
            <w:tcBorders>
              <w:top w:val="single" w:sz="4" w:space="0" w:color="auto"/>
              <w:left w:val="single" w:sz="4" w:space="0" w:color="auto"/>
              <w:bottom w:val="single" w:sz="4" w:space="0" w:color="auto"/>
              <w:right w:val="single" w:sz="4" w:space="0" w:color="auto"/>
            </w:tcBorders>
          </w:tcPr>
          <w:p w14:paraId="6D70C9C8" w14:textId="77777777" w:rsidR="00D35FCC" w:rsidRPr="00870E4B" w:rsidRDefault="00D35FCC" w:rsidP="006D0889">
            <w:pPr>
              <w:rPr>
                <w:rFonts w:ascii="Arial" w:hAnsi="Arial" w:cs="Arial"/>
                <w:sz w:val="28"/>
                <w:szCs w:val="32"/>
              </w:rPr>
            </w:pPr>
          </w:p>
        </w:tc>
      </w:tr>
    </w:tbl>
    <w:p w14:paraId="3A841542" w14:textId="77777777" w:rsidR="00D35FCC" w:rsidRPr="00870E4B" w:rsidRDefault="00D35FCC" w:rsidP="00AF0932">
      <w:pPr>
        <w:rPr>
          <w:rFonts w:ascii="Arial" w:hAnsi="Arial"/>
          <w:u w:val="single"/>
          <w:lang w:eastAsia="ja-JP"/>
        </w:rPr>
      </w:pPr>
    </w:p>
    <w:p w14:paraId="78306242" w14:textId="77777777" w:rsidR="00D35FCC" w:rsidRPr="00870E4B" w:rsidRDefault="00D35FCC" w:rsidP="00AF0932">
      <w:pPr>
        <w:rPr>
          <w:rFonts w:ascii="Arial" w:hAnsi="Arial"/>
          <w:u w:val="single"/>
          <w:lang w:eastAsia="ja-JP"/>
        </w:rPr>
      </w:pPr>
    </w:p>
    <w:p w14:paraId="733683A5" w14:textId="718D33A8" w:rsidR="00D35FCC" w:rsidRDefault="00D35FCC" w:rsidP="00AF0932">
      <w:pPr>
        <w:rPr>
          <w:rFonts w:ascii="Arial" w:hAnsi="Arial"/>
          <w:u w:val="single"/>
          <w:lang w:eastAsia="ja-JP"/>
        </w:rPr>
      </w:pPr>
      <w:bookmarkStart w:id="0" w:name="_GoBack"/>
      <w:bookmarkEnd w:id="0"/>
    </w:p>
    <w:p w14:paraId="0EE22516" w14:textId="77777777" w:rsidR="00C07B57" w:rsidRDefault="00C07B57" w:rsidP="00AF0932">
      <w:pPr>
        <w:rPr>
          <w:rFonts w:ascii="Arial" w:hAnsi="Arial"/>
          <w:u w:val="single"/>
          <w:lang w:eastAsia="ja-JP"/>
        </w:rPr>
      </w:pPr>
    </w:p>
    <w:p w14:paraId="14B56C20" w14:textId="77777777" w:rsidR="00C07B57" w:rsidRPr="00870E4B" w:rsidRDefault="00C07B57" w:rsidP="00AF0932">
      <w:pPr>
        <w:rPr>
          <w:rFonts w:ascii="Arial" w:hAnsi="Arial"/>
          <w:u w:val="single"/>
          <w:lang w:eastAsia="ja-JP"/>
        </w:rPr>
      </w:pPr>
    </w:p>
    <w:p w14:paraId="0D6552F2" w14:textId="77777777" w:rsidR="00D35FCC" w:rsidRPr="00870E4B" w:rsidRDefault="00D35FCC" w:rsidP="00AF0932">
      <w:pPr>
        <w:rPr>
          <w:rFonts w:ascii="Arial" w:hAnsi="Arial"/>
          <w:u w:val="single"/>
          <w:lang w:eastAsia="ja-JP"/>
        </w:rPr>
      </w:pPr>
    </w:p>
    <w:p w14:paraId="4181612C" w14:textId="77777777" w:rsidR="00D35FCC" w:rsidRPr="00870E4B" w:rsidRDefault="00D35FCC" w:rsidP="00AF0932">
      <w:pPr>
        <w:rPr>
          <w:rFonts w:ascii="Arial" w:hAnsi="Arial"/>
          <w:u w:val="single"/>
          <w:lang w:eastAsia="ja-JP"/>
        </w:rPr>
      </w:pPr>
    </w:p>
    <w:p w14:paraId="75E81873" w14:textId="6F82C96E" w:rsidR="000F5308" w:rsidRPr="00445FA5" w:rsidRDefault="00D35FCC" w:rsidP="00AF0932">
      <w:pPr>
        <w:rPr>
          <w:rFonts w:ascii="Arial" w:hAnsi="Arial"/>
          <w:sz w:val="22"/>
          <w:szCs w:val="22"/>
          <w:lang w:eastAsia="ja-JP"/>
        </w:rPr>
      </w:pPr>
      <w:r w:rsidRPr="00445FA5">
        <w:rPr>
          <w:rFonts w:ascii="Arial" w:hAnsi="Arial"/>
          <w:sz w:val="22"/>
          <w:szCs w:val="22"/>
          <w:u w:val="single"/>
          <w:lang w:eastAsia="ja-JP"/>
        </w:rPr>
        <w:lastRenderedPageBreak/>
        <w:t>SECTION 2 – SHORT ANSWER</w:t>
      </w:r>
      <w:r w:rsidR="000F5308" w:rsidRPr="00445FA5">
        <w:rPr>
          <w:rFonts w:ascii="Arial" w:hAnsi="Arial"/>
          <w:sz w:val="22"/>
          <w:szCs w:val="22"/>
          <w:u w:val="single"/>
          <w:lang w:eastAsia="ja-JP"/>
        </w:rPr>
        <w:t xml:space="preserve"> - Answer all questions in the spaces provided.</w:t>
      </w:r>
    </w:p>
    <w:p w14:paraId="63FEEAB0" w14:textId="77777777" w:rsidR="000F5308" w:rsidRPr="00445FA5" w:rsidRDefault="000F5308" w:rsidP="00AF0932">
      <w:pPr>
        <w:rPr>
          <w:rFonts w:ascii="Arial" w:hAnsi="Arial"/>
          <w:sz w:val="22"/>
          <w:szCs w:val="22"/>
          <w:lang w:eastAsia="ja-JP"/>
        </w:rPr>
      </w:pPr>
    </w:p>
    <w:p w14:paraId="6D0D33C8" w14:textId="35E7B48D" w:rsidR="00F06C44" w:rsidRPr="00445FA5" w:rsidRDefault="00F06C44" w:rsidP="00F06C44">
      <w:pPr>
        <w:pStyle w:val="ListParagraph"/>
        <w:numPr>
          <w:ilvl w:val="0"/>
          <w:numId w:val="29"/>
        </w:numPr>
        <w:rPr>
          <w:rFonts w:ascii="Arial" w:hAnsi="Arial"/>
          <w:b/>
          <w:sz w:val="22"/>
          <w:szCs w:val="22"/>
        </w:rPr>
      </w:pPr>
      <w:r w:rsidRPr="00445FA5">
        <w:rPr>
          <w:rFonts w:ascii="Arial" w:hAnsi="Arial"/>
          <w:sz w:val="22"/>
          <w:szCs w:val="22"/>
        </w:rPr>
        <w:t>Write balanced chemical equations for the reactions described below, including state symbols in your equation.  In the space underneath write what you would predict to observe during that reaction, including state, colour and odour (if applicable) for reactants and products in your answer.</w:t>
      </w:r>
      <w:r w:rsidRPr="00445FA5">
        <w:rPr>
          <w:rFonts w:ascii="Arial" w:hAnsi="Arial"/>
          <w:sz w:val="22"/>
          <w:szCs w:val="22"/>
        </w:rPr>
        <w:tab/>
      </w:r>
      <w:r w:rsidRPr="00445FA5">
        <w:rPr>
          <w:rFonts w:ascii="Arial" w:hAnsi="Arial"/>
          <w:sz w:val="22"/>
          <w:szCs w:val="22"/>
        </w:rPr>
        <w:tab/>
      </w:r>
      <w:r w:rsidRPr="00445FA5">
        <w:rPr>
          <w:rFonts w:ascii="Arial" w:hAnsi="Arial"/>
          <w:sz w:val="22"/>
          <w:szCs w:val="22"/>
        </w:rPr>
        <w:tab/>
      </w:r>
      <w:r w:rsidRPr="00445FA5">
        <w:rPr>
          <w:rFonts w:ascii="Arial" w:hAnsi="Arial"/>
          <w:sz w:val="22"/>
          <w:szCs w:val="22"/>
        </w:rPr>
        <w:tab/>
      </w:r>
      <w:r w:rsidRPr="00445FA5">
        <w:rPr>
          <w:rFonts w:ascii="Arial" w:hAnsi="Arial"/>
          <w:sz w:val="22"/>
          <w:szCs w:val="22"/>
        </w:rPr>
        <w:tab/>
      </w:r>
      <w:r w:rsidRPr="00445FA5">
        <w:rPr>
          <w:rFonts w:ascii="Arial" w:hAnsi="Arial"/>
          <w:sz w:val="22"/>
          <w:szCs w:val="22"/>
        </w:rPr>
        <w:tab/>
      </w:r>
      <w:r w:rsidRPr="00445FA5">
        <w:rPr>
          <w:rFonts w:ascii="Arial" w:hAnsi="Arial"/>
          <w:sz w:val="22"/>
          <w:szCs w:val="22"/>
        </w:rPr>
        <w:tab/>
      </w:r>
      <w:r w:rsidRPr="00445FA5">
        <w:rPr>
          <w:rFonts w:ascii="Arial" w:hAnsi="Arial"/>
          <w:sz w:val="22"/>
          <w:szCs w:val="22"/>
        </w:rPr>
        <w:tab/>
      </w:r>
    </w:p>
    <w:p w14:paraId="4F294871" w14:textId="77777777" w:rsidR="00F06C44" w:rsidRPr="00445FA5" w:rsidRDefault="00F06C44" w:rsidP="00F06C44">
      <w:pPr>
        <w:pStyle w:val="ListParagraph"/>
        <w:ind w:left="360"/>
        <w:rPr>
          <w:rFonts w:ascii="Arial" w:hAnsi="Arial"/>
          <w:sz w:val="22"/>
          <w:szCs w:val="22"/>
        </w:rPr>
      </w:pPr>
    </w:p>
    <w:p w14:paraId="6A4CD3C2" w14:textId="384E0301" w:rsidR="00F06C44" w:rsidRPr="00445FA5" w:rsidRDefault="00F06C44" w:rsidP="00F06C44">
      <w:pPr>
        <w:pStyle w:val="ListParagraph"/>
        <w:numPr>
          <w:ilvl w:val="1"/>
          <w:numId w:val="29"/>
        </w:numPr>
        <w:rPr>
          <w:rFonts w:ascii="Arial" w:hAnsi="Arial"/>
          <w:sz w:val="22"/>
          <w:szCs w:val="22"/>
        </w:rPr>
      </w:pPr>
      <w:r w:rsidRPr="00445FA5">
        <w:rPr>
          <w:rFonts w:ascii="Arial" w:hAnsi="Arial"/>
          <w:sz w:val="22"/>
          <w:szCs w:val="22"/>
        </w:rPr>
        <w:t>Solid copper carbonate is added to a solution of hydrochloric acid to produce copper chloride, water and carbon dioxide gas.</w:t>
      </w:r>
    </w:p>
    <w:p w14:paraId="157469F8" w14:textId="77777777" w:rsidR="00F06C44" w:rsidRPr="00445FA5" w:rsidRDefault="00F06C44" w:rsidP="00F06C44">
      <w:pPr>
        <w:rPr>
          <w:rFonts w:ascii="Arial" w:hAnsi="Arial"/>
          <w:sz w:val="22"/>
          <w:szCs w:val="22"/>
        </w:rPr>
      </w:pPr>
    </w:p>
    <w:p w14:paraId="01845096" w14:textId="408E79C6" w:rsidR="00F06C44" w:rsidRPr="00445FA5" w:rsidRDefault="00F06C44" w:rsidP="00F06C44">
      <w:pPr>
        <w:rPr>
          <w:rFonts w:ascii="Arial" w:hAnsi="Arial"/>
          <w:sz w:val="22"/>
          <w:szCs w:val="22"/>
        </w:rPr>
      </w:pPr>
      <w:r w:rsidRPr="00445FA5">
        <w:rPr>
          <w:rFonts w:ascii="Arial" w:hAnsi="Arial"/>
          <w:sz w:val="22"/>
          <w:szCs w:val="22"/>
        </w:rPr>
        <w:t xml:space="preserve">Equation: </w:t>
      </w:r>
      <w:r w:rsidRPr="00445FA5">
        <w:rPr>
          <w:rFonts w:ascii="Arial" w:hAnsi="Arial"/>
          <w:sz w:val="22"/>
          <w:szCs w:val="22"/>
          <w:u w:val="single"/>
        </w:rPr>
        <w:tab/>
      </w:r>
      <w:r w:rsidRPr="00445FA5">
        <w:rPr>
          <w:rFonts w:ascii="Arial" w:hAnsi="Arial"/>
          <w:sz w:val="22"/>
          <w:szCs w:val="22"/>
          <w:u w:val="single"/>
        </w:rPr>
        <w:tab/>
      </w:r>
      <w:r w:rsidRPr="00445FA5">
        <w:rPr>
          <w:rFonts w:ascii="Arial" w:hAnsi="Arial"/>
          <w:sz w:val="22"/>
          <w:szCs w:val="22"/>
          <w:u w:val="single"/>
        </w:rPr>
        <w:tab/>
      </w:r>
      <w:r w:rsidRPr="00445FA5">
        <w:rPr>
          <w:rFonts w:ascii="Arial" w:hAnsi="Arial"/>
          <w:sz w:val="22"/>
          <w:szCs w:val="22"/>
          <w:u w:val="single"/>
        </w:rPr>
        <w:tab/>
      </w:r>
      <w:r w:rsidRPr="00445FA5">
        <w:rPr>
          <w:rFonts w:ascii="Arial" w:hAnsi="Arial"/>
          <w:sz w:val="22"/>
          <w:szCs w:val="22"/>
          <w:u w:val="single"/>
        </w:rPr>
        <w:tab/>
      </w:r>
      <w:r w:rsidRPr="00445FA5">
        <w:rPr>
          <w:rFonts w:ascii="Arial" w:hAnsi="Arial"/>
          <w:sz w:val="22"/>
          <w:szCs w:val="22"/>
          <w:u w:val="single"/>
        </w:rPr>
        <w:tab/>
      </w:r>
      <w:r w:rsidRPr="00445FA5">
        <w:rPr>
          <w:rFonts w:ascii="Arial" w:hAnsi="Arial"/>
          <w:sz w:val="22"/>
          <w:szCs w:val="22"/>
          <w:u w:val="single"/>
        </w:rPr>
        <w:tab/>
      </w:r>
      <w:r w:rsidRPr="00445FA5">
        <w:rPr>
          <w:rFonts w:ascii="Arial" w:hAnsi="Arial"/>
          <w:sz w:val="22"/>
          <w:szCs w:val="22"/>
          <w:u w:val="single"/>
        </w:rPr>
        <w:tab/>
      </w:r>
      <w:r w:rsidRPr="00445FA5">
        <w:rPr>
          <w:rFonts w:ascii="Arial" w:hAnsi="Arial"/>
          <w:sz w:val="22"/>
          <w:szCs w:val="22"/>
          <w:u w:val="single"/>
        </w:rPr>
        <w:tab/>
      </w:r>
      <w:r w:rsidRPr="00445FA5">
        <w:rPr>
          <w:rFonts w:ascii="Arial" w:hAnsi="Arial"/>
          <w:sz w:val="22"/>
          <w:szCs w:val="22"/>
          <w:u w:val="single"/>
        </w:rPr>
        <w:tab/>
      </w:r>
      <w:r w:rsidRPr="00445FA5">
        <w:rPr>
          <w:rFonts w:ascii="Arial" w:hAnsi="Arial"/>
          <w:sz w:val="22"/>
          <w:szCs w:val="22"/>
          <w:u w:val="single"/>
        </w:rPr>
        <w:tab/>
      </w:r>
      <w:r w:rsidRPr="00445FA5">
        <w:rPr>
          <w:rFonts w:ascii="Arial" w:hAnsi="Arial"/>
          <w:sz w:val="22"/>
          <w:szCs w:val="22"/>
          <w:u w:val="single"/>
        </w:rPr>
        <w:tab/>
      </w:r>
      <w:r w:rsidRPr="00445FA5">
        <w:rPr>
          <w:rFonts w:ascii="Arial" w:hAnsi="Arial"/>
          <w:sz w:val="22"/>
          <w:szCs w:val="22"/>
          <w:u w:val="single"/>
        </w:rPr>
        <w:tab/>
      </w:r>
    </w:p>
    <w:p w14:paraId="34E280C4" w14:textId="77777777" w:rsidR="00F06C44" w:rsidRPr="00445FA5" w:rsidRDefault="00F06C44" w:rsidP="00F06C44">
      <w:pPr>
        <w:rPr>
          <w:rFonts w:ascii="Arial" w:hAnsi="Arial"/>
          <w:sz w:val="22"/>
          <w:szCs w:val="22"/>
        </w:rPr>
      </w:pPr>
    </w:p>
    <w:p w14:paraId="3205F9FF" w14:textId="77777777" w:rsidR="00F06C44" w:rsidRPr="00445FA5" w:rsidRDefault="00F06C44" w:rsidP="00F06C44">
      <w:pPr>
        <w:rPr>
          <w:rFonts w:ascii="Arial" w:hAnsi="Arial"/>
          <w:sz w:val="22"/>
          <w:szCs w:val="22"/>
          <w:u w:val="single"/>
        </w:rPr>
      </w:pPr>
      <w:r w:rsidRPr="00445FA5">
        <w:rPr>
          <w:rFonts w:ascii="Arial" w:hAnsi="Arial"/>
          <w:sz w:val="22"/>
          <w:szCs w:val="22"/>
        </w:rPr>
        <w:t xml:space="preserve">Observation: </w:t>
      </w:r>
      <w:r w:rsidRPr="00445FA5">
        <w:rPr>
          <w:rFonts w:ascii="Arial" w:hAnsi="Arial"/>
          <w:sz w:val="22"/>
          <w:szCs w:val="22"/>
          <w:u w:val="single"/>
        </w:rPr>
        <w:tab/>
      </w:r>
      <w:r w:rsidRPr="00445FA5">
        <w:rPr>
          <w:rFonts w:ascii="Arial" w:hAnsi="Arial"/>
          <w:sz w:val="22"/>
          <w:szCs w:val="22"/>
          <w:u w:val="single"/>
        </w:rPr>
        <w:tab/>
      </w:r>
      <w:r w:rsidRPr="00445FA5">
        <w:rPr>
          <w:rFonts w:ascii="Arial" w:hAnsi="Arial"/>
          <w:sz w:val="22"/>
          <w:szCs w:val="22"/>
          <w:u w:val="single"/>
        </w:rPr>
        <w:tab/>
      </w:r>
      <w:r w:rsidRPr="00445FA5">
        <w:rPr>
          <w:rFonts w:ascii="Arial" w:hAnsi="Arial"/>
          <w:sz w:val="22"/>
          <w:szCs w:val="22"/>
          <w:u w:val="single"/>
        </w:rPr>
        <w:tab/>
      </w:r>
      <w:r w:rsidRPr="00445FA5">
        <w:rPr>
          <w:rFonts w:ascii="Arial" w:hAnsi="Arial"/>
          <w:sz w:val="22"/>
          <w:szCs w:val="22"/>
          <w:u w:val="single"/>
        </w:rPr>
        <w:tab/>
      </w:r>
      <w:r w:rsidRPr="00445FA5">
        <w:rPr>
          <w:rFonts w:ascii="Arial" w:hAnsi="Arial"/>
          <w:sz w:val="22"/>
          <w:szCs w:val="22"/>
          <w:u w:val="single"/>
        </w:rPr>
        <w:tab/>
      </w:r>
      <w:r w:rsidRPr="00445FA5">
        <w:rPr>
          <w:rFonts w:ascii="Arial" w:hAnsi="Arial"/>
          <w:sz w:val="22"/>
          <w:szCs w:val="22"/>
          <w:u w:val="single"/>
        </w:rPr>
        <w:tab/>
      </w:r>
      <w:r w:rsidRPr="00445FA5">
        <w:rPr>
          <w:rFonts w:ascii="Arial" w:hAnsi="Arial"/>
          <w:sz w:val="22"/>
          <w:szCs w:val="22"/>
          <w:u w:val="single"/>
        </w:rPr>
        <w:tab/>
      </w:r>
      <w:r w:rsidRPr="00445FA5">
        <w:rPr>
          <w:rFonts w:ascii="Arial" w:hAnsi="Arial"/>
          <w:sz w:val="22"/>
          <w:szCs w:val="22"/>
          <w:u w:val="single"/>
        </w:rPr>
        <w:tab/>
      </w:r>
      <w:r w:rsidRPr="00445FA5">
        <w:rPr>
          <w:rFonts w:ascii="Arial" w:hAnsi="Arial"/>
          <w:sz w:val="22"/>
          <w:szCs w:val="22"/>
          <w:u w:val="single"/>
        </w:rPr>
        <w:tab/>
      </w:r>
      <w:r w:rsidRPr="00445FA5">
        <w:rPr>
          <w:rFonts w:ascii="Arial" w:hAnsi="Arial"/>
          <w:sz w:val="22"/>
          <w:szCs w:val="22"/>
          <w:u w:val="single"/>
        </w:rPr>
        <w:tab/>
      </w:r>
      <w:r w:rsidRPr="00445FA5">
        <w:rPr>
          <w:rFonts w:ascii="Arial" w:hAnsi="Arial"/>
          <w:sz w:val="22"/>
          <w:szCs w:val="22"/>
          <w:u w:val="single"/>
        </w:rPr>
        <w:tab/>
      </w:r>
      <w:r w:rsidRPr="00445FA5">
        <w:rPr>
          <w:rFonts w:ascii="Arial" w:hAnsi="Arial"/>
          <w:sz w:val="22"/>
          <w:szCs w:val="22"/>
          <w:u w:val="single"/>
        </w:rPr>
        <w:tab/>
      </w:r>
    </w:p>
    <w:p w14:paraId="0618DBF0" w14:textId="77777777" w:rsidR="00F06C44" w:rsidRPr="00445FA5" w:rsidRDefault="00F06C44" w:rsidP="00F06C44">
      <w:pPr>
        <w:rPr>
          <w:rFonts w:ascii="Arial" w:hAnsi="Arial"/>
          <w:sz w:val="22"/>
          <w:szCs w:val="22"/>
          <w:u w:val="single"/>
        </w:rPr>
      </w:pPr>
    </w:p>
    <w:p w14:paraId="70729EE4" w14:textId="52F16A34" w:rsidR="00F06C44" w:rsidRPr="00445FA5" w:rsidRDefault="00F06C44" w:rsidP="00F06C44">
      <w:pPr>
        <w:rPr>
          <w:rFonts w:ascii="Arial" w:hAnsi="Arial"/>
          <w:sz w:val="22"/>
          <w:szCs w:val="22"/>
          <w:u w:val="single"/>
        </w:rPr>
      </w:pPr>
      <w:r w:rsidRPr="00445FA5">
        <w:rPr>
          <w:rFonts w:ascii="Arial" w:hAnsi="Arial"/>
          <w:sz w:val="22"/>
          <w:szCs w:val="22"/>
          <w:u w:val="single"/>
        </w:rPr>
        <w:tab/>
      </w:r>
      <w:r w:rsidRPr="00445FA5">
        <w:rPr>
          <w:rFonts w:ascii="Arial" w:hAnsi="Arial"/>
          <w:sz w:val="22"/>
          <w:szCs w:val="22"/>
          <w:u w:val="single"/>
        </w:rPr>
        <w:tab/>
      </w:r>
      <w:r w:rsidRPr="00445FA5">
        <w:rPr>
          <w:rFonts w:ascii="Arial" w:hAnsi="Arial"/>
          <w:sz w:val="22"/>
          <w:szCs w:val="22"/>
          <w:u w:val="single"/>
        </w:rPr>
        <w:tab/>
      </w:r>
      <w:r w:rsidRPr="00445FA5">
        <w:rPr>
          <w:rFonts w:ascii="Arial" w:hAnsi="Arial"/>
          <w:sz w:val="22"/>
          <w:szCs w:val="22"/>
          <w:u w:val="single"/>
        </w:rPr>
        <w:tab/>
      </w:r>
      <w:r w:rsidRPr="00445FA5">
        <w:rPr>
          <w:rFonts w:ascii="Arial" w:hAnsi="Arial"/>
          <w:sz w:val="22"/>
          <w:szCs w:val="22"/>
          <w:u w:val="single"/>
        </w:rPr>
        <w:tab/>
      </w:r>
      <w:r w:rsidRPr="00445FA5">
        <w:rPr>
          <w:rFonts w:ascii="Arial" w:hAnsi="Arial"/>
          <w:sz w:val="22"/>
          <w:szCs w:val="22"/>
          <w:u w:val="single"/>
        </w:rPr>
        <w:tab/>
      </w:r>
      <w:r w:rsidRPr="00445FA5">
        <w:rPr>
          <w:rFonts w:ascii="Arial" w:hAnsi="Arial"/>
          <w:sz w:val="22"/>
          <w:szCs w:val="22"/>
          <w:u w:val="single"/>
        </w:rPr>
        <w:tab/>
      </w:r>
      <w:r w:rsidRPr="00445FA5">
        <w:rPr>
          <w:rFonts w:ascii="Arial" w:hAnsi="Arial"/>
          <w:sz w:val="22"/>
          <w:szCs w:val="22"/>
          <w:u w:val="single"/>
        </w:rPr>
        <w:tab/>
      </w:r>
      <w:r w:rsidRPr="00445FA5">
        <w:rPr>
          <w:rFonts w:ascii="Arial" w:hAnsi="Arial"/>
          <w:sz w:val="22"/>
          <w:szCs w:val="22"/>
          <w:u w:val="single"/>
        </w:rPr>
        <w:tab/>
      </w:r>
      <w:r w:rsidRPr="00445FA5">
        <w:rPr>
          <w:rFonts w:ascii="Arial" w:hAnsi="Arial"/>
          <w:sz w:val="22"/>
          <w:szCs w:val="22"/>
          <w:u w:val="single"/>
        </w:rPr>
        <w:tab/>
      </w:r>
      <w:r w:rsidRPr="00445FA5">
        <w:rPr>
          <w:rFonts w:ascii="Arial" w:hAnsi="Arial"/>
          <w:sz w:val="22"/>
          <w:szCs w:val="22"/>
          <w:u w:val="single"/>
        </w:rPr>
        <w:tab/>
      </w:r>
      <w:r w:rsidRPr="00445FA5">
        <w:rPr>
          <w:rFonts w:ascii="Arial" w:hAnsi="Arial"/>
          <w:sz w:val="22"/>
          <w:szCs w:val="22"/>
          <w:u w:val="single"/>
        </w:rPr>
        <w:tab/>
      </w:r>
      <w:r w:rsidRPr="00445FA5">
        <w:rPr>
          <w:rFonts w:ascii="Arial" w:hAnsi="Arial"/>
          <w:sz w:val="22"/>
          <w:szCs w:val="22"/>
          <w:u w:val="single"/>
        </w:rPr>
        <w:tab/>
      </w:r>
      <w:r w:rsidRPr="00445FA5">
        <w:rPr>
          <w:rFonts w:ascii="Arial" w:hAnsi="Arial"/>
          <w:sz w:val="22"/>
          <w:szCs w:val="22"/>
          <w:u w:val="single"/>
        </w:rPr>
        <w:tab/>
      </w:r>
    </w:p>
    <w:p w14:paraId="2DCC885A" w14:textId="77777777" w:rsidR="00F06C44" w:rsidRPr="00445FA5" w:rsidRDefault="00F06C44" w:rsidP="00F06C44">
      <w:pPr>
        <w:rPr>
          <w:rFonts w:ascii="Arial" w:hAnsi="Arial"/>
          <w:sz w:val="22"/>
          <w:szCs w:val="22"/>
          <w:u w:val="single"/>
        </w:rPr>
      </w:pPr>
    </w:p>
    <w:p w14:paraId="6E6ADF65" w14:textId="77777777" w:rsidR="00F06C44" w:rsidRPr="00445FA5" w:rsidRDefault="00F06C44" w:rsidP="00F06C44">
      <w:pPr>
        <w:rPr>
          <w:rFonts w:ascii="Arial" w:hAnsi="Arial"/>
          <w:sz w:val="22"/>
          <w:szCs w:val="22"/>
          <w:u w:val="single"/>
        </w:rPr>
      </w:pPr>
      <w:r w:rsidRPr="00445FA5">
        <w:rPr>
          <w:rFonts w:ascii="Arial" w:hAnsi="Arial"/>
          <w:sz w:val="22"/>
          <w:szCs w:val="22"/>
          <w:u w:val="single"/>
        </w:rPr>
        <w:tab/>
      </w:r>
      <w:r w:rsidRPr="00445FA5">
        <w:rPr>
          <w:rFonts w:ascii="Arial" w:hAnsi="Arial"/>
          <w:sz w:val="22"/>
          <w:szCs w:val="22"/>
          <w:u w:val="single"/>
        </w:rPr>
        <w:tab/>
      </w:r>
      <w:r w:rsidRPr="00445FA5">
        <w:rPr>
          <w:rFonts w:ascii="Arial" w:hAnsi="Arial"/>
          <w:sz w:val="22"/>
          <w:szCs w:val="22"/>
          <w:u w:val="single"/>
        </w:rPr>
        <w:tab/>
      </w:r>
      <w:r w:rsidRPr="00445FA5">
        <w:rPr>
          <w:rFonts w:ascii="Arial" w:hAnsi="Arial"/>
          <w:sz w:val="22"/>
          <w:szCs w:val="22"/>
          <w:u w:val="single"/>
        </w:rPr>
        <w:tab/>
      </w:r>
      <w:r w:rsidRPr="00445FA5">
        <w:rPr>
          <w:rFonts w:ascii="Arial" w:hAnsi="Arial"/>
          <w:sz w:val="22"/>
          <w:szCs w:val="22"/>
          <w:u w:val="single"/>
        </w:rPr>
        <w:tab/>
      </w:r>
      <w:r w:rsidRPr="00445FA5">
        <w:rPr>
          <w:rFonts w:ascii="Arial" w:hAnsi="Arial"/>
          <w:sz w:val="22"/>
          <w:szCs w:val="22"/>
          <w:u w:val="single"/>
        </w:rPr>
        <w:tab/>
      </w:r>
      <w:r w:rsidRPr="00445FA5">
        <w:rPr>
          <w:rFonts w:ascii="Arial" w:hAnsi="Arial"/>
          <w:sz w:val="22"/>
          <w:szCs w:val="22"/>
          <w:u w:val="single"/>
        </w:rPr>
        <w:tab/>
      </w:r>
      <w:r w:rsidRPr="00445FA5">
        <w:rPr>
          <w:rFonts w:ascii="Arial" w:hAnsi="Arial"/>
          <w:sz w:val="22"/>
          <w:szCs w:val="22"/>
          <w:u w:val="single"/>
        </w:rPr>
        <w:tab/>
      </w:r>
      <w:r w:rsidRPr="00445FA5">
        <w:rPr>
          <w:rFonts w:ascii="Arial" w:hAnsi="Arial"/>
          <w:sz w:val="22"/>
          <w:szCs w:val="22"/>
          <w:u w:val="single"/>
        </w:rPr>
        <w:tab/>
      </w:r>
      <w:r w:rsidRPr="00445FA5">
        <w:rPr>
          <w:rFonts w:ascii="Arial" w:hAnsi="Arial"/>
          <w:sz w:val="22"/>
          <w:szCs w:val="22"/>
          <w:u w:val="single"/>
        </w:rPr>
        <w:tab/>
      </w:r>
      <w:r w:rsidRPr="00445FA5">
        <w:rPr>
          <w:rFonts w:ascii="Arial" w:hAnsi="Arial"/>
          <w:sz w:val="22"/>
          <w:szCs w:val="22"/>
          <w:u w:val="single"/>
        </w:rPr>
        <w:tab/>
      </w:r>
      <w:r w:rsidRPr="00445FA5">
        <w:rPr>
          <w:rFonts w:ascii="Arial" w:hAnsi="Arial"/>
          <w:sz w:val="22"/>
          <w:szCs w:val="22"/>
          <w:u w:val="single"/>
        </w:rPr>
        <w:tab/>
      </w:r>
      <w:r w:rsidRPr="00445FA5">
        <w:rPr>
          <w:rFonts w:ascii="Arial" w:hAnsi="Arial"/>
          <w:sz w:val="22"/>
          <w:szCs w:val="22"/>
          <w:u w:val="single"/>
        </w:rPr>
        <w:tab/>
      </w:r>
      <w:r w:rsidRPr="00445FA5">
        <w:rPr>
          <w:rFonts w:ascii="Arial" w:hAnsi="Arial"/>
          <w:sz w:val="22"/>
          <w:szCs w:val="22"/>
          <w:u w:val="single"/>
        </w:rPr>
        <w:tab/>
      </w:r>
    </w:p>
    <w:p w14:paraId="75D102F1" w14:textId="15065759" w:rsidR="00F06C44" w:rsidRPr="00445FA5" w:rsidRDefault="00F06C44" w:rsidP="00F06C44">
      <w:pPr>
        <w:jc w:val="right"/>
        <w:rPr>
          <w:rFonts w:ascii="Arial" w:hAnsi="Arial"/>
          <w:b/>
          <w:sz w:val="22"/>
          <w:szCs w:val="22"/>
        </w:rPr>
      </w:pPr>
      <w:r w:rsidRPr="00445FA5">
        <w:rPr>
          <w:rFonts w:ascii="Arial" w:hAnsi="Arial"/>
          <w:b/>
          <w:sz w:val="22"/>
          <w:szCs w:val="22"/>
        </w:rPr>
        <w:t>[3 marks]</w:t>
      </w:r>
    </w:p>
    <w:p w14:paraId="1A979ED8" w14:textId="77777777" w:rsidR="00F06C44" w:rsidRPr="00445FA5" w:rsidRDefault="00F06C44" w:rsidP="00F06C44">
      <w:pPr>
        <w:rPr>
          <w:rFonts w:ascii="Arial" w:hAnsi="Arial"/>
          <w:sz w:val="22"/>
          <w:szCs w:val="22"/>
          <w:u w:val="single"/>
        </w:rPr>
      </w:pPr>
    </w:p>
    <w:p w14:paraId="5D8253B0" w14:textId="77777777" w:rsidR="00F06C44" w:rsidRPr="00445FA5" w:rsidRDefault="00F06C44" w:rsidP="00F06C44">
      <w:pPr>
        <w:rPr>
          <w:rFonts w:ascii="Arial" w:hAnsi="Arial"/>
          <w:sz w:val="22"/>
          <w:szCs w:val="22"/>
          <w:u w:val="single"/>
        </w:rPr>
      </w:pPr>
    </w:p>
    <w:p w14:paraId="6BD17681" w14:textId="6C026F49" w:rsidR="00F06C44" w:rsidRPr="00445FA5" w:rsidRDefault="00F06C44" w:rsidP="00F06C44">
      <w:pPr>
        <w:pStyle w:val="ListParagraph"/>
        <w:numPr>
          <w:ilvl w:val="1"/>
          <w:numId w:val="29"/>
        </w:numPr>
        <w:rPr>
          <w:rFonts w:ascii="Arial" w:hAnsi="Arial"/>
          <w:sz w:val="22"/>
          <w:szCs w:val="22"/>
        </w:rPr>
      </w:pPr>
      <w:r w:rsidRPr="00445FA5">
        <w:rPr>
          <w:rFonts w:ascii="Arial" w:hAnsi="Arial"/>
          <w:sz w:val="22"/>
          <w:szCs w:val="22"/>
        </w:rPr>
        <w:t>Cobalt chloride and potassium phosphate solutions are mixed to precipitate solid cobalt phosphate in a solution of potassium chloride</w:t>
      </w:r>
    </w:p>
    <w:p w14:paraId="34743782" w14:textId="77777777" w:rsidR="00F06C44" w:rsidRPr="00445FA5" w:rsidRDefault="00F06C44" w:rsidP="00F06C44">
      <w:pPr>
        <w:rPr>
          <w:rFonts w:ascii="Arial" w:hAnsi="Arial"/>
          <w:sz w:val="22"/>
          <w:szCs w:val="22"/>
        </w:rPr>
      </w:pPr>
    </w:p>
    <w:p w14:paraId="62DBEC63" w14:textId="77777777" w:rsidR="00F06C44" w:rsidRPr="00445FA5" w:rsidRDefault="00F06C44" w:rsidP="00F06C44">
      <w:pPr>
        <w:rPr>
          <w:rFonts w:ascii="Arial" w:hAnsi="Arial"/>
          <w:sz w:val="22"/>
          <w:szCs w:val="22"/>
        </w:rPr>
      </w:pPr>
      <w:r w:rsidRPr="00445FA5">
        <w:rPr>
          <w:rFonts w:ascii="Arial" w:hAnsi="Arial"/>
          <w:sz w:val="22"/>
          <w:szCs w:val="22"/>
        </w:rPr>
        <w:t xml:space="preserve">Equation: </w:t>
      </w:r>
      <w:r w:rsidRPr="00445FA5">
        <w:rPr>
          <w:rFonts w:ascii="Arial" w:hAnsi="Arial"/>
          <w:sz w:val="22"/>
          <w:szCs w:val="22"/>
          <w:u w:val="single"/>
        </w:rPr>
        <w:tab/>
      </w:r>
      <w:r w:rsidRPr="00445FA5">
        <w:rPr>
          <w:rFonts w:ascii="Arial" w:hAnsi="Arial"/>
          <w:sz w:val="22"/>
          <w:szCs w:val="22"/>
          <w:u w:val="single"/>
        </w:rPr>
        <w:tab/>
      </w:r>
      <w:r w:rsidRPr="00445FA5">
        <w:rPr>
          <w:rFonts w:ascii="Arial" w:hAnsi="Arial"/>
          <w:sz w:val="22"/>
          <w:szCs w:val="22"/>
          <w:u w:val="single"/>
        </w:rPr>
        <w:tab/>
      </w:r>
      <w:r w:rsidRPr="00445FA5">
        <w:rPr>
          <w:rFonts w:ascii="Arial" w:hAnsi="Arial"/>
          <w:sz w:val="22"/>
          <w:szCs w:val="22"/>
          <w:u w:val="single"/>
        </w:rPr>
        <w:tab/>
      </w:r>
      <w:r w:rsidRPr="00445FA5">
        <w:rPr>
          <w:rFonts w:ascii="Arial" w:hAnsi="Arial"/>
          <w:sz w:val="22"/>
          <w:szCs w:val="22"/>
          <w:u w:val="single"/>
        </w:rPr>
        <w:tab/>
      </w:r>
      <w:r w:rsidRPr="00445FA5">
        <w:rPr>
          <w:rFonts w:ascii="Arial" w:hAnsi="Arial"/>
          <w:sz w:val="22"/>
          <w:szCs w:val="22"/>
          <w:u w:val="single"/>
        </w:rPr>
        <w:tab/>
      </w:r>
      <w:r w:rsidRPr="00445FA5">
        <w:rPr>
          <w:rFonts w:ascii="Arial" w:hAnsi="Arial"/>
          <w:sz w:val="22"/>
          <w:szCs w:val="22"/>
          <w:u w:val="single"/>
        </w:rPr>
        <w:tab/>
      </w:r>
      <w:r w:rsidRPr="00445FA5">
        <w:rPr>
          <w:rFonts w:ascii="Arial" w:hAnsi="Arial"/>
          <w:sz w:val="22"/>
          <w:szCs w:val="22"/>
          <w:u w:val="single"/>
        </w:rPr>
        <w:tab/>
      </w:r>
      <w:r w:rsidRPr="00445FA5">
        <w:rPr>
          <w:rFonts w:ascii="Arial" w:hAnsi="Arial"/>
          <w:sz w:val="22"/>
          <w:szCs w:val="22"/>
          <w:u w:val="single"/>
        </w:rPr>
        <w:tab/>
      </w:r>
      <w:r w:rsidRPr="00445FA5">
        <w:rPr>
          <w:rFonts w:ascii="Arial" w:hAnsi="Arial"/>
          <w:sz w:val="22"/>
          <w:szCs w:val="22"/>
          <w:u w:val="single"/>
        </w:rPr>
        <w:tab/>
      </w:r>
      <w:r w:rsidRPr="00445FA5">
        <w:rPr>
          <w:rFonts w:ascii="Arial" w:hAnsi="Arial"/>
          <w:sz w:val="22"/>
          <w:szCs w:val="22"/>
          <w:u w:val="single"/>
        </w:rPr>
        <w:tab/>
      </w:r>
      <w:r w:rsidRPr="00445FA5">
        <w:rPr>
          <w:rFonts w:ascii="Arial" w:hAnsi="Arial"/>
          <w:sz w:val="22"/>
          <w:szCs w:val="22"/>
          <w:u w:val="single"/>
        </w:rPr>
        <w:tab/>
      </w:r>
      <w:r w:rsidRPr="00445FA5">
        <w:rPr>
          <w:rFonts w:ascii="Arial" w:hAnsi="Arial"/>
          <w:sz w:val="22"/>
          <w:szCs w:val="22"/>
          <w:u w:val="single"/>
        </w:rPr>
        <w:tab/>
      </w:r>
    </w:p>
    <w:p w14:paraId="2A086A9B" w14:textId="77777777" w:rsidR="00F06C44" w:rsidRPr="00445FA5" w:rsidRDefault="00F06C44" w:rsidP="00F06C44">
      <w:pPr>
        <w:rPr>
          <w:rFonts w:ascii="Arial" w:hAnsi="Arial"/>
          <w:sz w:val="22"/>
          <w:szCs w:val="22"/>
        </w:rPr>
      </w:pPr>
    </w:p>
    <w:p w14:paraId="1FEE9194" w14:textId="77777777" w:rsidR="00F06C44" w:rsidRPr="00445FA5" w:rsidRDefault="00F06C44" w:rsidP="00F06C44">
      <w:pPr>
        <w:rPr>
          <w:rFonts w:ascii="Arial" w:hAnsi="Arial"/>
          <w:sz w:val="22"/>
          <w:szCs w:val="22"/>
          <w:u w:val="single"/>
        </w:rPr>
      </w:pPr>
      <w:r w:rsidRPr="00445FA5">
        <w:rPr>
          <w:rFonts w:ascii="Arial" w:hAnsi="Arial"/>
          <w:sz w:val="22"/>
          <w:szCs w:val="22"/>
        </w:rPr>
        <w:t xml:space="preserve">Observation: </w:t>
      </w:r>
      <w:r w:rsidRPr="00445FA5">
        <w:rPr>
          <w:rFonts w:ascii="Arial" w:hAnsi="Arial"/>
          <w:sz w:val="22"/>
          <w:szCs w:val="22"/>
          <w:u w:val="single"/>
        </w:rPr>
        <w:tab/>
      </w:r>
      <w:r w:rsidRPr="00445FA5">
        <w:rPr>
          <w:rFonts w:ascii="Arial" w:hAnsi="Arial"/>
          <w:sz w:val="22"/>
          <w:szCs w:val="22"/>
          <w:u w:val="single"/>
        </w:rPr>
        <w:tab/>
      </w:r>
      <w:r w:rsidRPr="00445FA5">
        <w:rPr>
          <w:rFonts w:ascii="Arial" w:hAnsi="Arial"/>
          <w:sz w:val="22"/>
          <w:szCs w:val="22"/>
          <w:u w:val="single"/>
        </w:rPr>
        <w:tab/>
      </w:r>
      <w:r w:rsidRPr="00445FA5">
        <w:rPr>
          <w:rFonts w:ascii="Arial" w:hAnsi="Arial"/>
          <w:sz w:val="22"/>
          <w:szCs w:val="22"/>
          <w:u w:val="single"/>
        </w:rPr>
        <w:tab/>
      </w:r>
      <w:r w:rsidRPr="00445FA5">
        <w:rPr>
          <w:rFonts w:ascii="Arial" w:hAnsi="Arial"/>
          <w:sz w:val="22"/>
          <w:szCs w:val="22"/>
          <w:u w:val="single"/>
        </w:rPr>
        <w:tab/>
      </w:r>
      <w:r w:rsidRPr="00445FA5">
        <w:rPr>
          <w:rFonts w:ascii="Arial" w:hAnsi="Arial"/>
          <w:sz w:val="22"/>
          <w:szCs w:val="22"/>
          <w:u w:val="single"/>
        </w:rPr>
        <w:tab/>
      </w:r>
      <w:r w:rsidRPr="00445FA5">
        <w:rPr>
          <w:rFonts w:ascii="Arial" w:hAnsi="Arial"/>
          <w:sz w:val="22"/>
          <w:szCs w:val="22"/>
          <w:u w:val="single"/>
        </w:rPr>
        <w:tab/>
      </w:r>
      <w:r w:rsidRPr="00445FA5">
        <w:rPr>
          <w:rFonts w:ascii="Arial" w:hAnsi="Arial"/>
          <w:sz w:val="22"/>
          <w:szCs w:val="22"/>
          <w:u w:val="single"/>
        </w:rPr>
        <w:tab/>
      </w:r>
      <w:r w:rsidRPr="00445FA5">
        <w:rPr>
          <w:rFonts w:ascii="Arial" w:hAnsi="Arial"/>
          <w:sz w:val="22"/>
          <w:szCs w:val="22"/>
          <w:u w:val="single"/>
        </w:rPr>
        <w:tab/>
      </w:r>
      <w:r w:rsidRPr="00445FA5">
        <w:rPr>
          <w:rFonts w:ascii="Arial" w:hAnsi="Arial"/>
          <w:sz w:val="22"/>
          <w:szCs w:val="22"/>
          <w:u w:val="single"/>
        </w:rPr>
        <w:tab/>
      </w:r>
      <w:r w:rsidRPr="00445FA5">
        <w:rPr>
          <w:rFonts w:ascii="Arial" w:hAnsi="Arial"/>
          <w:sz w:val="22"/>
          <w:szCs w:val="22"/>
          <w:u w:val="single"/>
        </w:rPr>
        <w:tab/>
      </w:r>
      <w:r w:rsidRPr="00445FA5">
        <w:rPr>
          <w:rFonts w:ascii="Arial" w:hAnsi="Arial"/>
          <w:sz w:val="22"/>
          <w:szCs w:val="22"/>
          <w:u w:val="single"/>
        </w:rPr>
        <w:tab/>
      </w:r>
      <w:r w:rsidRPr="00445FA5">
        <w:rPr>
          <w:rFonts w:ascii="Arial" w:hAnsi="Arial"/>
          <w:sz w:val="22"/>
          <w:szCs w:val="22"/>
          <w:u w:val="single"/>
        </w:rPr>
        <w:tab/>
      </w:r>
    </w:p>
    <w:p w14:paraId="1E53A95E" w14:textId="77777777" w:rsidR="00F06C44" w:rsidRPr="00445FA5" w:rsidRDefault="00F06C44" w:rsidP="00F06C44">
      <w:pPr>
        <w:rPr>
          <w:rFonts w:ascii="Arial" w:hAnsi="Arial"/>
          <w:sz w:val="22"/>
          <w:szCs w:val="22"/>
          <w:u w:val="single"/>
        </w:rPr>
      </w:pPr>
    </w:p>
    <w:p w14:paraId="7F1A9C22" w14:textId="1B46BDFA" w:rsidR="00F06C44" w:rsidRPr="00445FA5" w:rsidRDefault="00F06C44" w:rsidP="00F06C44">
      <w:pPr>
        <w:rPr>
          <w:rFonts w:ascii="Arial" w:hAnsi="Arial"/>
          <w:sz w:val="22"/>
          <w:szCs w:val="22"/>
          <w:u w:val="single"/>
        </w:rPr>
      </w:pPr>
      <w:r w:rsidRPr="00445FA5">
        <w:rPr>
          <w:rFonts w:ascii="Arial" w:hAnsi="Arial"/>
          <w:sz w:val="22"/>
          <w:szCs w:val="22"/>
          <w:u w:val="single"/>
        </w:rPr>
        <w:tab/>
      </w:r>
      <w:r w:rsidRPr="00445FA5">
        <w:rPr>
          <w:rFonts w:ascii="Arial" w:hAnsi="Arial"/>
          <w:sz w:val="22"/>
          <w:szCs w:val="22"/>
          <w:u w:val="single"/>
        </w:rPr>
        <w:tab/>
      </w:r>
      <w:r w:rsidRPr="00445FA5">
        <w:rPr>
          <w:rFonts w:ascii="Arial" w:hAnsi="Arial"/>
          <w:sz w:val="22"/>
          <w:szCs w:val="22"/>
          <w:u w:val="single"/>
        </w:rPr>
        <w:tab/>
      </w:r>
      <w:r w:rsidRPr="00445FA5">
        <w:rPr>
          <w:rFonts w:ascii="Arial" w:hAnsi="Arial"/>
          <w:sz w:val="22"/>
          <w:szCs w:val="22"/>
          <w:u w:val="single"/>
        </w:rPr>
        <w:tab/>
      </w:r>
      <w:r w:rsidRPr="00445FA5">
        <w:rPr>
          <w:rFonts w:ascii="Arial" w:hAnsi="Arial"/>
          <w:sz w:val="22"/>
          <w:szCs w:val="22"/>
          <w:u w:val="single"/>
        </w:rPr>
        <w:tab/>
      </w:r>
      <w:r w:rsidRPr="00445FA5">
        <w:rPr>
          <w:rFonts w:ascii="Arial" w:hAnsi="Arial"/>
          <w:sz w:val="22"/>
          <w:szCs w:val="22"/>
          <w:u w:val="single"/>
        </w:rPr>
        <w:tab/>
      </w:r>
      <w:r w:rsidRPr="00445FA5">
        <w:rPr>
          <w:rFonts w:ascii="Arial" w:hAnsi="Arial"/>
          <w:sz w:val="22"/>
          <w:szCs w:val="22"/>
          <w:u w:val="single"/>
        </w:rPr>
        <w:tab/>
      </w:r>
      <w:r w:rsidRPr="00445FA5">
        <w:rPr>
          <w:rFonts w:ascii="Arial" w:hAnsi="Arial"/>
          <w:sz w:val="22"/>
          <w:szCs w:val="22"/>
          <w:u w:val="single"/>
        </w:rPr>
        <w:tab/>
      </w:r>
      <w:r w:rsidRPr="00445FA5">
        <w:rPr>
          <w:rFonts w:ascii="Arial" w:hAnsi="Arial"/>
          <w:sz w:val="22"/>
          <w:szCs w:val="22"/>
          <w:u w:val="single"/>
        </w:rPr>
        <w:tab/>
      </w:r>
      <w:r w:rsidRPr="00445FA5">
        <w:rPr>
          <w:rFonts w:ascii="Arial" w:hAnsi="Arial"/>
          <w:sz w:val="22"/>
          <w:szCs w:val="22"/>
          <w:u w:val="single"/>
        </w:rPr>
        <w:tab/>
      </w:r>
      <w:r w:rsidRPr="00445FA5">
        <w:rPr>
          <w:rFonts w:ascii="Arial" w:hAnsi="Arial"/>
          <w:sz w:val="22"/>
          <w:szCs w:val="22"/>
          <w:u w:val="single"/>
        </w:rPr>
        <w:tab/>
      </w:r>
      <w:r w:rsidRPr="00445FA5">
        <w:rPr>
          <w:rFonts w:ascii="Arial" w:hAnsi="Arial"/>
          <w:sz w:val="22"/>
          <w:szCs w:val="22"/>
          <w:u w:val="single"/>
        </w:rPr>
        <w:tab/>
      </w:r>
      <w:r w:rsidRPr="00445FA5">
        <w:rPr>
          <w:rFonts w:ascii="Arial" w:hAnsi="Arial"/>
          <w:sz w:val="22"/>
          <w:szCs w:val="22"/>
          <w:u w:val="single"/>
        </w:rPr>
        <w:tab/>
      </w:r>
      <w:r w:rsidRPr="00445FA5">
        <w:rPr>
          <w:rFonts w:ascii="Arial" w:hAnsi="Arial"/>
          <w:sz w:val="22"/>
          <w:szCs w:val="22"/>
          <w:u w:val="single"/>
        </w:rPr>
        <w:tab/>
      </w:r>
    </w:p>
    <w:p w14:paraId="159678D1" w14:textId="77777777" w:rsidR="00F06C44" w:rsidRPr="00445FA5" w:rsidRDefault="00F06C44" w:rsidP="00F06C44">
      <w:pPr>
        <w:rPr>
          <w:rFonts w:ascii="Arial" w:hAnsi="Arial"/>
          <w:sz w:val="22"/>
          <w:szCs w:val="22"/>
          <w:u w:val="single"/>
        </w:rPr>
      </w:pPr>
    </w:p>
    <w:p w14:paraId="17118134" w14:textId="77777777" w:rsidR="00F06C44" w:rsidRPr="00445FA5" w:rsidRDefault="00F06C44" w:rsidP="00F06C44">
      <w:pPr>
        <w:rPr>
          <w:rFonts w:ascii="Arial" w:hAnsi="Arial"/>
          <w:sz w:val="22"/>
          <w:szCs w:val="22"/>
          <w:u w:val="single"/>
        </w:rPr>
      </w:pPr>
      <w:r w:rsidRPr="00445FA5">
        <w:rPr>
          <w:rFonts w:ascii="Arial" w:hAnsi="Arial"/>
          <w:sz w:val="22"/>
          <w:szCs w:val="22"/>
          <w:u w:val="single"/>
        </w:rPr>
        <w:tab/>
      </w:r>
      <w:r w:rsidRPr="00445FA5">
        <w:rPr>
          <w:rFonts w:ascii="Arial" w:hAnsi="Arial"/>
          <w:sz w:val="22"/>
          <w:szCs w:val="22"/>
          <w:u w:val="single"/>
        </w:rPr>
        <w:tab/>
      </w:r>
      <w:r w:rsidRPr="00445FA5">
        <w:rPr>
          <w:rFonts w:ascii="Arial" w:hAnsi="Arial"/>
          <w:sz w:val="22"/>
          <w:szCs w:val="22"/>
          <w:u w:val="single"/>
        </w:rPr>
        <w:tab/>
      </w:r>
      <w:r w:rsidRPr="00445FA5">
        <w:rPr>
          <w:rFonts w:ascii="Arial" w:hAnsi="Arial"/>
          <w:sz w:val="22"/>
          <w:szCs w:val="22"/>
          <w:u w:val="single"/>
        </w:rPr>
        <w:tab/>
      </w:r>
      <w:r w:rsidRPr="00445FA5">
        <w:rPr>
          <w:rFonts w:ascii="Arial" w:hAnsi="Arial"/>
          <w:sz w:val="22"/>
          <w:szCs w:val="22"/>
          <w:u w:val="single"/>
        </w:rPr>
        <w:tab/>
      </w:r>
      <w:r w:rsidRPr="00445FA5">
        <w:rPr>
          <w:rFonts w:ascii="Arial" w:hAnsi="Arial"/>
          <w:sz w:val="22"/>
          <w:szCs w:val="22"/>
          <w:u w:val="single"/>
        </w:rPr>
        <w:tab/>
      </w:r>
      <w:r w:rsidRPr="00445FA5">
        <w:rPr>
          <w:rFonts w:ascii="Arial" w:hAnsi="Arial"/>
          <w:sz w:val="22"/>
          <w:szCs w:val="22"/>
          <w:u w:val="single"/>
        </w:rPr>
        <w:tab/>
      </w:r>
      <w:r w:rsidRPr="00445FA5">
        <w:rPr>
          <w:rFonts w:ascii="Arial" w:hAnsi="Arial"/>
          <w:sz w:val="22"/>
          <w:szCs w:val="22"/>
          <w:u w:val="single"/>
        </w:rPr>
        <w:tab/>
      </w:r>
      <w:r w:rsidRPr="00445FA5">
        <w:rPr>
          <w:rFonts w:ascii="Arial" w:hAnsi="Arial"/>
          <w:sz w:val="22"/>
          <w:szCs w:val="22"/>
          <w:u w:val="single"/>
        </w:rPr>
        <w:tab/>
      </w:r>
      <w:r w:rsidRPr="00445FA5">
        <w:rPr>
          <w:rFonts w:ascii="Arial" w:hAnsi="Arial"/>
          <w:sz w:val="22"/>
          <w:szCs w:val="22"/>
          <w:u w:val="single"/>
        </w:rPr>
        <w:tab/>
      </w:r>
      <w:r w:rsidRPr="00445FA5">
        <w:rPr>
          <w:rFonts w:ascii="Arial" w:hAnsi="Arial"/>
          <w:sz w:val="22"/>
          <w:szCs w:val="22"/>
          <w:u w:val="single"/>
        </w:rPr>
        <w:tab/>
      </w:r>
      <w:r w:rsidRPr="00445FA5">
        <w:rPr>
          <w:rFonts w:ascii="Arial" w:hAnsi="Arial"/>
          <w:sz w:val="22"/>
          <w:szCs w:val="22"/>
          <w:u w:val="single"/>
        </w:rPr>
        <w:tab/>
      </w:r>
      <w:r w:rsidRPr="00445FA5">
        <w:rPr>
          <w:rFonts w:ascii="Arial" w:hAnsi="Arial"/>
          <w:sz w:val="22"/>
          <w:szCs w:val="22"/>
          <w:u w:val="single"/>
        </w:rPr>
        <w:tab/>
      </w:r>
      <w:r w:rsidRPr="00445FA5">
        <w:rPr>
          <w:rFonts w:ascii="Arial" w:hAnsi="Arial"/>
          <w:sz w:val="22"/>
          <w:szCs w:val="22"/>
          <w:u w:val="single"/>
        </w:rPr>
        <w:tab/>
      </w:r>
    </w:p>
    <w:p w14:paraId="6A9F65B2" w14:textId="77777777" w:rsidR="00F06C44" w:rsidRPr="00445FA5" w:rsidRDefault="00F06C44" w:rsidP="00F06C44">
      <w:pPr>
        <w:jc w:val="right"/>
        <w:rPr>
          <w:rFonts w:ascii="Arial" w:hAnsi="Arial"/>
          <w:b/>
          <w:sz w:val="22"/>
          <w:szCs w:val="22"/>
        </w:rPr>
      </w:pPr>
      <w:r w:rsidRPr="00445FA5">
        <w:rPr>
          <w:rFonts w:ascii="Arial" w:hAnsi="Arial"/>
          <w:b/>
          <w:sz w:val="22"/>
          <w:szCs w:val="22"/>
        </w:rPr>
        <w:t>[3 marks]</w:t>
      </w:r>
    </w:p>
    <w:p w14:paraId="48A5A3FF" w14:textId="77777777" w:rsidR="00F06C44" w:rsidRPr="00445FA5" w:rsidRDefault="00F06C44" w:rsidP="0077021B">
      <w:pPr>
        <w:rPr>
          <w:rFonts w:ascii="Arial" w:hAnsi="Arial"/>
          <w:sz w:val="22"/>
          <w:szCs w:val="22"/>
        </w:rPr>
      </w:pPr>
    </w:p>
    <w:p w14:paraId="36BB122F" w14:textId="77777777" w:rsidR="00B90A08" w:rsidRPr="00445FA5" w:rsidRDefault="00B90A08" w:rsidP="00AF0932">
      <w:pPr>
        <w:rPr>
          <w:rFonts w:ascii="Arial" w:hAnsi="Arial"/>
          <w:sz w:val="22"/>
          <w:szCs w:val="22"/>
          <w:lang w:eastAsia="ja-JP"/>
        </w:rPr>
      </w:pPr>
    </w:p>
    <w:p w14:paraId="162FFE39" w14:textId="295876A5" w:rsidR="0077021B" w:rsidRPr="00445FA5" w:rsidRDefault="0077021B" w:rsidP="0077021B">
      <w:pPr>
        <w:pStyle w:val="ListParagraph"/>
        <w:numPr>
          <w:ilvl w:val="0"/>
          <w:numId w:val="29"/>
        </w:numPr>
        <w:tabs>
          <w:tab w:val="left" w:pos="1701"/>
        </w:tabs>
        <w:ind w:right="-8"/>
        <w:rPr>
          <w:rFonts w:ascii="Arial" w:hAnsi="Arial"/>
          <w:sz w:val="22"/>
          <w:szCs w:val="22"/>
        </w:rPr>
      </w:pPr>
      <w:r w:rsidRPr="00445FA5">
        <w:rPr>
          <w:rFonts w:ascii="Arial" w:hAnsi="Arial"/>
          <w:sz w:val="22"/>
          <w:szCs w:val="22"/>
        </w:rPr>
        <w:t xml:space="preserve">Which of the following two compounds has the greater percentage of copper by mass? </w:t>
      </w:r>
      <w:r w:rsidRPr="00445FA5">
        <w:rPr>
          <w:rFonts w:ascii="Arial" w:hAnsi="Arial"/>
          <w:b/>
          <w:sz w:val="22"/>
          <w:szCs w:val="22"/>
        </w:rPr>
        <w:t>Circle your response</w:t>
      </w:r>
      <w:r w:rsidRPr="00445FA5">
        <w:rPr>
          <w:rFonts w:ascii="Arial" w:hAnsi="Arial"/>
          <w:sz w:val="22"/>
          <w:szCs w:val="22"/>
        </w:rPr>
        <w:t xml:space="preserve"> and </w:t>
      </w:r>
      <w:r w:rsidRPr="00445FA5">
        <w:rPr>
          <w:rFonts w:ascii="Arial" w:hAnsi="Arial"/>
          <w:b/>
          <w:sz w:val="22"/>
          <w:szCs w:val="22"/>
        </w:rPr>
        <w:t>show all working</w:t>
      </w:r>
      <w:r w:rsidRPr="00445FA5">
        <w:rPr>
          <w:rFonts w:ascii="Arial" w:hAnsi="Arial"/>
          <w:sz w:val="22"/>
          <w:szCs w:val="22"/>
        </w:rPr>
        <w:t xml:space="preserve"> to justify your answer.</w:t>
      </w:r>
      <w:r w:rsidRPr="00445FA5">
        <w:rPr>
          <w:rFonts w:ascii="Arial" w:hAnsi="Arial"/>
          <w:sz w:val="22"/>
          <w:szCs w:val="22"/>
        </w:rPr>
        <w:tab/>
      </w:r>
      <w:r w:rsidRPr="00445FA5">
        <w:rPr>
          <w:rFonts w:ascii="Arial" w:hAnsi="Arial"/>
          <w:sz w:val="22"/>
          <w:szCs w:val="22"/>
        </w:rPr>
        <w:tab/>
        <w:t xml:space="preserve">       </w:t>
      </w:r>
      <w:r w:rsidR="00C07B57">
        <w:rPr>
          <w:rFonts w:ascii="Arial" w:hAnsi="Arial"/>
          <w:sz w:val="22"/>
          <w:szCs w:val="22"/>
        </w:rPr>
        <w:tab/>
      </w:r>
      <w:r w:rsidR="00C07B57">
        <w:rPr>
          <w:rFonts w:ascii="Arial" w:hAnsi="Arial"/>
          <w:sz w:val="22"/>
          <w:szCs w:val="22"/>
        </w:rPr>
        <w:tab/>
        <w:t xml:space="preserve">         </w:t>
      </w:r>
      <w:r w:rsidRPr="00445FA5">
        <w:rPr>
          <w:rFonts w:ascii="Arial" w:hAnsi="Arial"/>
          <w:b/>
          <w:sz w:val="22"/>
          <w:szCs w:val="22"/>
        </w:rPr>
        <w:t>[5 marks]</w:t>
      </w:r>
    </w:p>
    <w:p w14:paraId="4A389D22" w14:textId="77777777" w:rsidR="0077021B" w:rsidRPr="00445FA5" w:rsidRDefault="0077021B" w:rsidP="0077021B">
      <w:pPr>
        <w:tabs>
          <w:tab w:val="left" w:pos="1701"/>
        </w:tabs>
        <w:ind w:right="-8"/>
        <w:rPr>
          <w:rFonts w:ascii="Arial" w:hAnsi="Arial"/>
          <w:sz w:val="22"/>
          <w:szCs w:val="22"/>
        </w:rPr>
      </w:pPr>
    </w:p>
    <w:p w14:paraId="78F105AD" w14:textId="77777777" w:rsidR="0077021B" w:rsidRPr="00445FA5" w:rsidRDefault="0077021B" w:rsidP="0077021B">
      <w:pPr>
        <w:pStyle w:val="BodyText"/>
        <w:tabs>
          <w:tab w:val="left" w:pos="993"/>
        </w:tabs>
        <w:jc w:val="center"/>
        <w:rPr>
          <w:rFonts w:ascii="Arial" w:hAnsi="Arial" w:cs="Arial"/>
          <w:sz w:val="22"/>
          <w:szCs w:val="22"/>
        </w:rPr>
      </w:pPr>
      <w:r w:rsidRPr="00445FA5">
        <w:rPr>
          <w:rFonts w:ascii="Arial" w:hAnsi="Arial" w:cs="Arial"/>
          <w:sz w:val="22"/>
          <w:szCs w:val="22"/>
        </w:rPr>
        <w:t>Cu(NO</w:t>
      </w:r>
      <w:r w:rsidRPr="00445FA5">
        <w:rPr>
          <w:rFonts w:ascii="Arial" w:hAnsi="Arial" w:cs="Arial"/>
          <w:sz w:val="22"/>
          <w:szCs w:val="22"/>
          <w:vertAlign w:val="subscript"/>
        </w:rPr>
        <w:t>3</w:t>
      </w:r>
      <w:r w:rsidRPr="00445FA5">
        <w:rPr>
          <w:rFonts w:ascii="Arial" w:hAnsi="Arial" w:cs="Arial"/>
          <w:sz w:val="22"/>
          <w:szCs w:val="22"/>
        </w:rPr>
        <w:t>)</w:t>
      </w:r>
      <w:r w:rsidRPr="00445FA5">
        <w:rPr>
          <w:rFonts w:ascii="Arial" w:hAnsi="Arial" w:cs="Arial"/>
          <w:sz w:val="22"/>
          <w:szCs w:val="22"/>
          <w:vertAlign w:val="subscript"/>
        </w:rPr>
        <w:t>2</w:t>
      </w:r>
      <w:r w:rsidRPr="00445FA5">
        <w:rPr>
          <w:rFonts w:ascii="Arial" w:hAnsi="Arial" w:cs="Arial"/>
          <w:sz w:val="22"/>
          <w:szCs w:val="22"/>
        </w:rPr>
        <w:t xml:space="preserve"> </w:t>
      </w:r>
      <w:r w:rsidRPr="00445FA5">
        <w:rPr>
          <w:rFonts w:ascii="Arial" w:hAnsi="Arial" w:cs="Arial"/>
          <w:sz w:val="22"/>
          <w:szCs w:val="22"/>
        </w:rPr>
        <w:tab/>
      </w:r>
      <w:r w:rsidRPr="00445FA5">
        <w:rPr>
          <w:rFonts w:ascii="Arial" w:hAnsi="Arial" w:cs="Arial"/>
          <w:sz w:val="22"/>
          <w:szCs w:val="22"/>
        </w:rPr>
        <w:tab/>
      </w:r>
      <w:r w:rsidRPr="00445FA5">
        <w:rPr>
          <w:rFonts w:ascii="Arial" w:hAnsi="Arial" w:cs="Arial"/>
          <w:sz w:val="22"/>
          <w:szCs w:val="22"/>
        </w:rPr>
        <w:tab/>
        <w:t>or</w:t>
      </w:r>
      <w:r w:rsidRPr="00445FA5">
        <w:rPr>
          <w:rFonts w:ascii="Arial" w:hAnsi="Arial" w:cs="Arial"/>
          <w:sz w:val="22"/>
          <w:szCs w:val="22"/>
        </w:rPr>
        <w:tab/>
      </w:r>
      <w:r w:rsidRPr="00445FA5">
        <w:rPr>
          <w:rFonts w:ascii="Arial" w:hAnsi="Arial" w:cs="Arial"/>
          <w:sz w:val="22"/>
          <w:szCs w:val="22"/>
        </w:rPr>
        <w:tab/>
      </w:r>
      <w:r w:rsidRPr="00445FA5">
        <w:rPr>
          <w:rFonts w:ascii="Arial" w:hAnsi="Arial" w:cs="Arial"/>
          <w:sz w:val="22"/>
          <w:szCs w:val="22"/>
        </w:rPr>
        <w:tab/>
        <w:t>Cu(CH</w:t>
      </w:r>
      <w:r w:rsidRPr="00445FA5">
        <w:rPr>
          <w:rFonts w:ascii="Arial" w:hAnsi="Arial" w:cs="Arial"/>
          <w:sz w:val="22"/>
          <w:szCs w:val="22"/>
          <w:vertAlign w:val="subscript"/>
        </w:rPr>
        <w:t>3</w:t>
      </w:r>
      <w:r w:rsidRPr="00445FA5">
        <w:rPr>
          <w:rFonts w:ascii="Arial" w:hAnsi="Arial" w:cs="Arial"/>
          <w:sz w:val="22"/>
          <w:szCs w:val="22"/>
        </w:rPr>
        <w:t>COO)</w:t>
      </w:r>
      <w:r w:rsidRPr="00445FA5">
        <w:rPr>
          <w:rFonts w:ascii="Arial" w:hAnsi="Arial" w:cs="Arial"/>
          <w:sz w:val="22"/>
          <w:szCs w:val="22"/>
          <w:vertAlign w:val="subscript"/>
        </w:rPr>
        <w:t>2</w:t>
      </w:r>
    </w:p>
    <w:p w14:paraId="5173C65E" w14:textId="77777777" w:rsidR="0077021B" w:rsidRPr="00445FA5" w:rsidRDefault="0077021B" w:rsidP="0077021B">
      <w:pPr>
        <w:pStyle w:val="BodyText"/>
        <w:tabs>
          <w:tab w:val="left" w:pos="993"/>
        </w:tabs>
        <w:rPr>
          <w:rFonts w:ascii="Arial" w:hAnsi="Arial" w:cs="Arial"/>
          <w:b/>
          <w:sz w:val="22"/>
          <w:szCs w:val="22"/>
        </w:rPr>
      </w:pPr>
    </w:p>
    <w:p w14:paraId="618DDC30" w14:textId="77777777" w:rsidR="0077021B" w:rsidRPr="00445FA5" w:rsidRDefault="0077021B" w:rsidP="0077021B">
      <w:pPr>
        <w:pStyle w:val="BodyText"/>
        <w:tabs>
          <w:tab w:val="left" w:pos="993"/>
        </w:tabs>
        <w:rPr>
          <w:rFonts w:ascii="Arial" w:hAnsi="Arial" w:cs="Arial"/>
          <w:b/>
          <w:sz w:val="22"/>
          <w:szCs w:val="22"/>
        </w:rPr>
      </w:pPr>
    </w:p>
    <w:p w14:paraId="1A4507B0" w14:textId="77777777" w:rsidR="0077021B" w:rsidRPr="00445FA5" w:rsidRDefault="0077021B" w:rsidP="0077021B">
      <w:pPr>
        <w:pStyle w:val="BodyText"/>
        <w:tabs>
          <w:tab w:val="left" w:pos="993"/>
        </w:tabs>
        <w:rPr>
          <w:rFonts w:ascii="Arial" w:hAnsi="Arial" w:cs="Arial"/>
          <w:b/>
          <w:sz w:val="22"/>
          <w:szCs w:val="22"/>
        </w:rPr>
      </w:pPr>
    </w:p>
    <w:p w14:paraId="6544B424" w14:textId="77777777" w:rsidR="0077021B" w:rsidRPr="00445FA5" w:rsidRDefault="0077021B" w:rsidP="0077021B">
      <w:pPr>
        <w:pStyle w:val="BodyText"/>
        <w:tabs>
          <w:tab w:val="left" w:pos="993"/>
        </w:tabs>
        <w:rPr>
          <w:rFonts w:ascii="Arial" w:hAnsi="Arial" w:cs="Arial"/>
          <w:b/>
          <w:sz w:val="22"/>
          <w:szCs w:val="22"/>
        </w:rPr>
      </w:pPr>
    </w:p>
    <w:p w14:paraId="17BFB4AE" w14:textId="77777777" w:rsidR="0077021B" w:rsidRPr="00445FA5" w:rsidRDefault="0077021B" w:rsidP="0077021B">
      <w:pPr>
        <w:pStyle w:val="BodyText"/>
        <w:tabs>
          <w:tab w:val="left" w:pos="993"/>
        </w:tabs>
        <w:rPr>
          <w:rFonts w:ascii="Arial" w:hAnsi="Arial" w:cs="Arial"/>
          <w:b/>
          <w:sz w:val="22"/>
          <w:szCs w:val="22"/>
        </w:rPr>
      </w:pPr>
    </w:p>
    <w:p w14:paraId="30832465" w14:textId="77777777" w:rsidR="0077021B" w:rsidRPr="00445FA5" w:rsidRDefault="0077021B" w:rsidP="0077021B">
      <w:pPr>
        <w:pStyle w:val="BodyText"/>
        <w:tabs>
          <w:tab w:val="left" w:pos="993"/>
        </w:tabs>
        <w:rPr>
          <w:rFonts w:ascii="Arial" w:hAnsi="Arial" w:cs="Arial"/>
          <w:b/>
          <w:sz w:val="22"/>
          <w:szCs w:val="22"/>
        </w:rPr>
      </w:pPr>
    </w:p>
    <w:p w14:paraId="3217FE79" w14:textId="77777777" w:rsidR="0077021B" w:rsidRPr="00445FA5" w:rsidRDefault="0077021B" w:rsidP="0077021B">
      <w:pPr>
        <w:pStyle w:val="BodyText"/>
        <w:tabs>
          <w:tab w:val="left" w:pos="993"/>
        </w:tabs>
        <w:rPr>
          <w:rFonts w:ascii="Arial" w:hAnsi="Arial" w:cs="Arial"/>
          <w:b/>
          <w:sz w:val="22"/>
          <w:szCs w:val="22"/>
        </w:rPr>
      </w:pPr>
    </w:p>
    <w:p w14:paraId="5D8A423F" w14:textId="77777777" w:rsidR="0077021B" w:rsidRPr="00445FA5" w:rsidRDefault="0077021B" w:rsidP="0077021B">
      <w:pPr>
        <w:pStyle w:val="BodyText"/>
        <w:tabs>
          <w:tab w:val="left" w:pos="993"/>
        </w:tabs>
        <w:rPr>
          <w:rFonts w:ascii="Arial" w:hAnsi="Arial" w:cs="Arial"/>
          <w:b/>
          <w:sz w:val="22"/>
          <w:szCs w:val="22"/>
        </w:rPr>
      </w:pPr>
    </w:p>
    <w:p w14:paraId="1C1C4002" w14:textId="77777777" w:rsidR="0077021B" w:rsidRDefault="0077021B" w:rsidP="0077021B">
      <w:pPr>
        <w:pStyle w:val="BodyText"/>
        <w:tabs>
          <w:tab w:val="left" w:pos="993"/>
        </w:tabs>
        <w:rPr>
          <w:rFonts w:ascii="Arial" w:hAnsi="Arial" w:cs="Arial"/>
          <w:b/>
          <w:sz w:val="22"/>
          <w:szCs w:val="22"/>
        </w:rPr>
      </w:pPr>
    </w:p>
    <w:p w14:paraId="4FC924F1" w14:textId="77777777" w:rsidR="00445FA5" w:rsidRDefault="00445FA5" w:rsidP="0077021B">
      <w:pPr>
        <w:pStyle w:val="BodyText"/>
        <w:tabs>
          <w:tab w:val="left" w:pos="993"/>
        </w:tabs>
        <w:rPr>
          <w:rFonts w:ascii="Arial" w:hAnsi="Arial" w:cs="Arial"/>
          <w:b/>
          <w:sz w:val="22"/>
          <w:szCs w:val="22"/>
        </w:rPr>
      </w:pPr>
    </w:p>
    <w:p w14:paraId="729B083D" w14:textId="77777777" w:rsidR="00445FA5" w:rsidRDefault="00445FA5" w:rsidP="0077021B">
      <w:pPr>
        <w:pStyle w:val="BodyText"/>
        <w:tabs>
          <w:tab w:val="left" w:pos="993"/>
        </w:tabs>
        <w:rPr>
          <w:rFonts w:ascii="Arial" w:hAnsi="Arial" w:cs="Arial"/>
          <w:b/>
          <w:sz w:val="22"/>
          <w:szCs w:val="22"/>
        </w:rPr>
      </w:pPr>
    </w:p>
    <w:p w14:paraId="4098126F" w14:textId="77777777" w:rsidR="00445FA5" w:rsidRPr="00445FA5" w:rsidRDefault="00445FA5" w:rsidP="0077021B">
      <w:pPr>
        <w:pStyle w:val="BodyText"/>
        <w:tabs>
          <w:tab w:val="left" w:pos="993"/>
        </w:tabs>
        <w:rPr>
          <w:rFonts w:ascii="Arial" w:hAnsi="Arial" w:cs="Arial"/>
          <w:b/>
          <w:sz w:val="22"/>
          <w:szCs w:val="22"/>
        </w:rPr>
      </w:pPr>
    </w:p>
    <w:p w14:paraId="206B5BFC" w14:textId="77777777" w:rsidR="0077021B" w:rsidRPr="00445FA5" w:rsidRDefault="0077021B" w:rsidP="00AF0932">
      <w:pPr>
        <w:rPr>
          <w:rFonts w:ascii="Arial" w:hAnsi="Arial"/>
          <w:sz w:val="22"/>
          <w:szCs w:val="22"/>
          <w:lang w:eastAsia="ja-JP"/>
        </w:rPr>
      </w:pPr>
    </w:p>
    <w:p w14:paraId="51B48A71" w14:textId="77777777" w:rsidR="0077021B" w:rsidRPr="00445FA5" w:rsidRDefault="0077021B" w:rsidP="00AF0932">
      <w:pPr>
        <w:rPr>
          <w:rFonts w:ascii="Arial" w:hAnsi="Arial"/>
          <w:sz w:val="22"/>
          <w:szCs w:val="22"/>
          <w:lang w:eastAsia="ja-JP"/>
        </w:rPr>
      </w:pPr>
    </w:p>
    <w:p w14:paraId="0C35C5CE" w14:textId="77777777" w:rsidR="0077021B" w:rsidRPr="00445FA5" w:rsidRDefault="0077021B" w:rsidP="00AF0932">
      <w:pPr>
        <w:rPr>
          <w:rFonts w:ascii="Arial" w:hAnsi="Arial"/>
          <w:sz w:val="22"/>
          <w:szCs w:val="22"/>
          <w:lang w:eastAsia="ja-JP"/>
        </w:rPr>
      </w:pPr>
    </w:p>
    <w:p w14:paraId="10683D32" w14:textId="75DEF532" w:rsidR="00B90A08" w:rsidRPr="00445FA5" w:rsidRDefault="0086264A" w:rsidP="0086264A">
      <w:pPr>
        <w:pStyle w:val="ListParagraph"/>
        <w:numPr>
          <w:ilvl w:val="0"/>
          <w:numId w:val="29"/>
        </w:numPr>
        <w:rPr>
          <w:rFonts w:ascii="Arial" w:hAnsi="Arial"/>
          <w:b/>
          <w:sz w:val="22"/>
          <w:szCs w:val="22"/>
        </w:rPr>
      </w:pPr>
      <w:r w:rsidRPr="00445FA5">
        <w:rPr>
          <w:rFonts w:ascii="Arial" w:hAnsi="Arial"/>
          <w:sz w:val="22"/>
          <w:szCs w:val="22"/>
        </w:rPr>
        <w:t>Hydrogen fluoride gas is pro</w:t>
      </w:r>
      <w:r w:rsidR="00384C94" w:rsidRPr="00445FA5">
        <w:rPr>
          <w:rFonts w:ascii="Arial" w:hAnsi="Arial"/>
          <w:sz w:val="22"/>
          <w:szCs w:val="22"/>
        </w:rPr>
        <w:t>duced in the following reaction</w:t>
      </w:r>
      <w:r w:rsidRPr="00445FA5">
        <w:rPr>
          <w:rFonts w:ascii="Arial" w:hAnsi="Arial"/>
          <w:sz w:val="22"/>
          <w:szCs w:val="22"/>
        </w:rPr>
        <w:t>.</w:t>
      </w:r>
    </w:p>
    <w:p w14:paraId="09379A95" w14:textId="77777777" w:rsidR="0086264A" w:rsidRPr="00445FA5" w:rsidRDefault="0086264A" w:rsidP="0086264A">
      <w:pPr>
        <w:pStyle w:val="ListParagraph"/>
        <w:ind w:left="360"/>
        <w:rPr>
          <w:rFonts w:ascii="Arial" w:hAnsi="Arial"/>
          <w:b/>
          <w:sz w:val="22"/>
          <w:szCs w:val="22"/>
        </w:rPr>
      </w:pPr>
    </w:p>
    <w:p w14:paraId="0A0070D2" w14:textId="38937CA6" w:rsidR="00B90A08" w:rsidRPr="00445FA5" w:rsidRDefault="00B90A08" w:rsidP="00B90A08">
      <w:pPr>
        <w:ind w:left="1134" w:firstLine="567"/>
        <w:rPr>
          <w:rFonts w:ascii="Arial" w:hAnsi="Arial"/>
          <w:position w:val="6"/>
          <w:sz w:val="22"/>
          <w:szCs w:val="22"/>
        </w:rPr>
      </w:pPr>
      <w:r w:rsidRPr="00445FA5">
        <w:rPr>
          <w:rFonts w:ascii="Arial" w:hAnsi="Arial"/>
          <w:sz w:val="22"/>
          <w:szCs w:val="22"/>
        </w:rPr>
        <w:t xml:space="preserve">   H</w:t>
      </w:r>
      <w:r w:rsidRPr="00445FA5">
        <w:rPr>
          <w:rFonts w:ascii="Arial" w:hAnsi="Arial"/>
          <w:sz w:val="22"/>
          <w:szCs w:val="22"/>
          <w:vertAlign w:val="subscript"/>
        </w:rPr>
        <w:t xml:space="preserve">2 </w:t>
      </w:r>
      <w:r w:rsidR="00F06C44" w:rsidRPr="00445FA5">
        <w:rPr>
          <w:rFonts w:ascii="Arial" w:hAnsi="Arial"/>
          <w:sz w:val="22"/>
          <w:szCs w:val="22"/>
        </w:rPr>
        <w:t>(g)</w:t>
      </w:r>
      <w:r w:rsidRPr="00445FA5">
        <w:rPr>
          <w:rFonts w:ascii="Arial" w:hAnsi="Arial"/>
          <w:sz w:val="22"/>
          <w:szCs w:val="22"/>
        </w:rPr>
        <w:tab/>
        <w:t>+</w:t>
      </w:r>
      <w:r w:rsidR="00917817" w:rsidRPr="00445FA5">
        <w:rPr>
          <w:rFonts w:ascii="Arial" w:hAnsi="Arial"/>
          <w:sz w:val="22"/>
          <w:szCs w:val="22"/>
        </w:rPr>
        <w:t xml:space="preserve">  </w:t>
      </w:r>
      <w:r w:rsidRPr="00445FA5">
        <w:rPr>
          <w:rFonts w:ascii="Arial" w:hAnsi="Arial"/>
          <w:sz w:val="22"/>
          <w:szCs w:val="22"/>
        </w:rPr>
        <w:t xml:space="preserve">   F</w:t>
      </w:r>
      <w:r w:rsidR="00F06C44" w:rsidRPr="00445FA5">
        <w:rPr>
          <w:rFonts w:ascii="Arial" w:hAnsi="Arial"/>
          <w:sz w:val="22"/>
          <w:szCs w:val="22"/>
          <w:vertAlign w:val="subscript"/>
        </w:rPr>
        <w:t xml:space="preserve">2 </w:t>
      </w:r>
      <w:r w:rsidR="00F06C44" w:rsidRPr="00445FA5">
        <w:rPr>
          <w:rFonts w:ascii="Arial" w:hAnsi="Arial"/>
          <w:sz w:val="22"/>
          <w:szCs w:val="22"/>
        </w:rPr>
        <w:t>(g)</w:t>
      </w:r>
      <w:r w:rsidR="00085FFA" w:rsidRPr="00445FA5">
        <w:rPr>
          <w:rFonts w:ascii="Arial" w:hAnsi="Arial"/>
          <w:sz w:val="22"/>
          <w:szCs w:val="22"/>
        </w:rPr>
        <w:t xml:space="preserve">      </w:t>
      </w:r>
      <w:r w:rsidR="00085FFA" w:rsidRPr="00445FA5">
        <w:rPr>
          <w:rFonts w:ascii="Arial" w:hAnsi="Arial" w:cs="Wingdings"/>
          <w:sz w:val="22"/>
          <w:szCs w:val="22"/>
        </w:rPr>
        <w:sym w:font="Wingdings" w:char="F0E0"/>
      </w:r>
      <w:r w:rsidRPr="00445FA5">
        <w:rPr>
          <w:rFonts w:ascii="Arial" w:hAnsi="Arial"/>
          <w:sz w:val="22"/>
          <w:szCs w:val="22"/>
        </w:rPr>
        <w:t xml:space="preserve"> </w:t>
      </w:r>
      <w:r w:rsidR="00085FFA" w:rsidRPr="00445FA5">
        <w:rPr>
          <w:rFonts w:ascii="Arial" w:hAnsi="Arial"/>
          <w:sz w:val="22"/>
          <w:szCs w:val="22"/>
        </w:rPr>
        <w:t xml:space="preserve">    </w:t>
      </w:r>
      <w:r w:rsidRPr="00445FA5">
        <w:rPr>
          <w:rFonts w:ascii="Arial" w:hAnsi="Arial"/>
          <w:sz w:val="22"/>
          <w:szCs w:val="22"/>
        </w:rPr>
        <w:t xml:space="preserve">  2HF</w:t>
      </w:r>
      <w:r w:rsidR="00F06C44" w:rsidRPr="00445FA5">
        <w:rPr>
          <w:rFonts w:ascii="Arial" w:hAnsi="Arial"/>
          <w:sz w:val="22"/>
          <w:szCs w:val="22"/>
          <w:vertAlign w:val="subscript"/>
        </w:rPr>
        <w:t xml:space="preserve"> </w:t>
      </w:r>
      <w:r w:rsidR="00F06C44" w:rsidRPr="00445FA5">
        <w:rPr>
          <w:rFonts w:ascii="Arial" w:hAnsi="Arial"/>
          <w:sz w:val="22"/>
          <w:szCs w:val="22"/>
        </w:rPr>
        <w:t>(g)</w:t>
      </w:r>
      <w:r w:rsidRPr="00445FA5">
        <w:rPr>
          <w:rFonts w:ascii="Arial" w:hAnsi="Arial"/>
          <w:sz w:val="22"/>
          <w:szCs w:val="22"/>
        </w:rPr>
        <w:t xml:space="preserve"> </w:t>
      </w:r>
      <w:r w:rsidRPr="00445FA5">
        <w:rPr>
          <w:rFonts w:ascii="Arial" w:hAnsi="Arial"/>
          <w:sz w:val="22"/>
          <w:szCs w:val="22"/>
        </w:rPr>
        <w:tab/>
      </w:r>
      <w:r w:rsidRPr="00445FA5">
        <w:rPr>
          <w:rFonts w:ascii="Arial" w:hAnsi="Arial"/>
          <w:sz w:val="22"/>
          <w:szCs w:val="22"/>
        </w:rPr>
        <w:tab/>
      </w:r>
      <w:r w:rsidR="00085FFA" w:rsidRPr="00445FA5">
        <w:rPr>
          <w:rFonts w:ascii="Arial" w:hAnsi="Arial" w:cs="Symbol"/>
          <w:sz w:val="22"/>
          <w:szCs w:val="22"/>
        </w:rPr>
        <w:sym w:font="Symbol" w:char="F044"/>
      </w:r>
      <w:r w:rsidRPr="00445FA5">
        <w:rPr>
          <w:rFonts w:ascii="Arial" w:hAnsi="Arial"/>
          <w:sz w:val="22"/>
          <w:szCs w:val="22"/>
        </w:rPr>
        <w:t xml:space="preserve">H = - 538 kJ  </w:t>
      </w:r>
    </w:p>
    <w:p w14:paraId="4DF4F0F8" w14:textId="77777777" w:rsidR="00B90A08" w:rsidRPr="00445FA5" w:rsidRDefault="00B90A08" w:rsidP="00B90A08">
      <w:pPr>
        <w:tabs>
          <w:tab w:val="left" w:pos="1701"/>
          <w:tab w:val="left" w:pos="2835"/>
          <w:tab w:val="left" w:pos="3402"/>
          <w:tab w:val="left" w:pos="4536"/>
          <w:tab w:val="left" w:pos="5387"/>
        </w:tabs>
        <w:spacing w:line="360" w:lineRule="atLeast"/>
        <w:rPr>
          <w:rFonts w:ascii="Arial" w:hAnsi="Arial"/>
          <w:position w:val="6"/>
          <w:sz w:val="22"/>
          <w:szCs w:val="22"/>
        </w:rPr>
      </w:pPr>
    </w:p>
    <w:p w14:paraId="48CD3B47" w14:textId="6CB65143" w:rsidR="00B90A08" w:rsidRPr="00445FA5" w:rsidRDefault="00B90A08" w:rsidP="0086264A">
      <w:pPr>
        <w:pStyle w:val="ListParagraph"/>
        <w:numPr>
          <w:ilvl w:val="1"/>
          <w:numId w:val="29"/>
        </w:numPr>
        <w:ind w:right="-8"/>
        <w:rPr>
          <w:rFonts w:ascii="Arial" w:hAnsi="Arial"/>
          <w:sz w:val="22"/>
          <w:szCs w:val="22"/>
        </w:rPr>
      </w:pPr>
      <w:r w:rsidRPr="00445FA5">
        <w:rPr>
          <w:rFonts w:ascii="Arial" w:hAnsi="Arial"/>
          <w:sz w:val="22"/>
          <w:szCs w:val="22"/>
        </w:rPr>
        <w:t xml:space="preserve">Sketch a </w:t>
      </w:r>
      <w:r w:rsidRPr="00445FA5">
        <w:rPr>
          <w:rFonts w:ascii="Arial" w:hAnsi="Arial"/>
          <w:b/>
          <w:sz w:val="22"/>
          <w:szCs w:val="22"/>
          <w:u w:val="single"/>
        </w:rPr>
        <w:t>labeled</w:t>
      </w:r>
      <w:r w:rsidRPr="00445FA5">
        <w:rPr>
          <w:rFonts w:ascii="Arial" w:hAnsi="Arial"/>
          <w:sz w:val="22"/>
          <w:szCs w:val="22"/>
        </w:rPr>
        <w:t xml:space="preserve"> reaction profile (</w:t>
      </w:r>
      <w:r w:rsidRPr="00445FA5">
        <w:rPr>
          <w:rFonts w:ascii="Arial" w:hAnsi="Arial"/>
          <w:b/>
          <w:sz w:val="22"/>
          <w:szCs w:val="22"/>
        </w:rPr>
        <w:t>to scale</w:t>
      </w:r>
      <w:r w:rsidR="00F06C44" w:rsidRPr="00445FA5">
        <w:rPr>
          <w:rFonts w:ascii="Arial" w:hAnsi="Arial"/>
          <w:b/>
          <w:sz w:val="22"/>
          <w:szCs w:val="22"/>
        </w:rPr>
        <w:t xml:space="preserve"> on the y axis</w:t>
      </w:r>
      <w:r w:rsidRPr="00445FA5">
        <w:rPr>
          <w:rFonts w:ascii="Arial" w:hAnsi="Arial"/>
          <w:sz w:val="22"/>
          <w:szCs w:val="22"/>
        </w:rPr>
        <w:t>) for the chemical reaction above.</w:t>
      </w:r>
      <w:r w:rsidR="0086264A" w:rsidRPr="00445FA5">
        <w:rPr>
          <w:rFonts w:ascii="Arial" w:hAnsi="Arial"/>
          <w:sz w:val="22"/>
          <w:szCs w:val="22"/>
        </w:rPr>
        <w:t xml:space="preserve"> The activation energy is 230kJ</w:t>
      </w:r>
      <w:r w:rsidRPr="00445FA5">
        <w:rPr>
          <w:rFonts w:ascii="Arial" w:hAnsi="Arial"/>
          <w:sz w:val="22"/>
          <w:szCs w:val="22"/>
        </w:rPr>
        <w:t xml:space="preserve">. </w:t>
      </w:r>
      <w:r w:rsidR="00F06C44" w:rsidRPr="00445FA5">
        <w:rPr>
          <w:rFonts w:ascii="Arial" w:hAnsi="Arial"/>
          <w:sz w:val="22"/>
          <w:szCs w:val="22"/>
        </w:rPr>
        <w:tab/>
      </w:r>
      <w:r w:rsidR="00F06C44" w:rsidRPr="00445FA5">
        <w:rPr>
          <w:rFonts w:ascii="Arial" w:hAnsi="Arial"/>
          <w:sz w:val="22"/>
          <w:szCs w:val="22"/>
        </w:rPr>
        <w:tab/>
      </w:r>
      <w:r w:rsidR="00F06C44" w:rsidRPr="00445FA5">
        <w:rPr>
          <w:rFonts w:ascii="Arial" w:hAnsi="Arial"/>
          <w:sz w:val="22"/>
          <w:szCs w:val="22"/>
        </w:rPr>
        <w:tab/>
      </w:r>
      <w:r w:rsidR="00F06C44" w:rsidRPr="00445FA5">
        <w:rPr>
          <w:rFonts w:ascii="Arial" w:hAnsi="Arial"/>
          <w:sz w:val="22"/>
          <w:szCs w:val="22"/>
        </w:rPr>
        <w:tab/>
      </w:r>
      <w:r w:rsidR="00F06C44" w:rsidRPr="00445FA5">
        <w:rPr>
          <w:rFonts w:ascii="Arial" w:hAnsi="Arial"/>
          <w:sz w:val="22"/>
          <w:szCs w:val="22"/>
        </w:rPr>
        <w:tab/>
        <w:t xml:space="preserve">      </w:t>
      </w:r>
      <w:r w:rsidR="00C07B57">
        <w:rPr>
          <w:rFonts w:ascii="Arial" w:hAnsi="Arial"/>
          <w:sz w:val="22"/>
          <w:szCs w:val="22"/>
        </w:rPr>
        <w:tab/>
      </w:r>
      <w:r w:rsidR="00C07B57">
        <w:rPr>
          <w:rFonts w:ascii="Arial" w:hAnsi="Arial"/>
          <w:sz w:val="22"/>
          <w:szCs w:val="22"/>
        </w:rPr>
        <w:tab/>
      </w:r>
      <w:r w:rsidR="00F06C44" w:rsidRPr="00445FA5">
        <w:rPr>
          <w:rFonts w:ascii="Arial" w:hAnsi="Arial"/>
          <w:sz w:val="22"/>
          <w:szCs w:val="22"/>
        </w:rPr>
        <w:t xml:space="preserve"> </w:t>
      </w:r>
      <w:r w:rsidR="00C07B57">
        <w:rPr>
          <w:rFonts w:ascii="Arial" w:hAnsi="Arial"/>
          <w:sz w:val="22"/>
          <w:szCs w:val="22"/>
        </w:rPr>
        <w:t xml:space="preserve">        </w:t>
      </w:r>
      <w:r w:rsidR="0086264A" w:rsidRPr="00445FA5">
        <w:rPr>
          <w:rFonts w:ascii="Arial" w:hAnsi="Arial"/>
          <w:b/>
          <w:sz w:val="22"/>
          <w:szCs w:val="22"/>
        </w:rPr>
        <w:t>[4 marks]</w:t>
      </w:r>
    </w:p>
    <w:p w14:paraId="782C7FD8" w14:textId="77777777" w:rsidR="0086264A" w:rsidRPr="00445FA5" w:rsidRDefault="0086264A" w:rsidP="00100DCC">
      <w:pPr>
        <w:ind w:right="992"/>
        <w:rPr>
          <w:rFonts w:ascii="Arial" w:hAnsi="Arial"/>
          <w:sz w:val="22"/>
          <w:szCs w:val="22"/>
        </w:rPr>
      </w:pPr>
    </w:p>
    <w:p w14:paraId="4FC2103D" w14:textId="77777777" w:rsidR="00445FA5" w:rsidRPr="00445FA5" w:rsidRDefault="00445FA5" w:rsidP="00100DCC">
      <w:pPr>
        <w:ind w:right="992"/>
        <w:rPr>
          <w:rFonts w:ascii="Arial" w:hAnsi="Arial"/>
          <w:sz w:val="22"/>
          <w:szCs w:val="22"/>
        </w:rPr>
      </w:pPr>
    </w:p>
    <w:p w14:paraId="41020DAC" w14:textId="30B4F4BC" w:rsidR="00B90A08" w:rsidRPr="00445FA5" w:rsidRDefault="0086264A" w:rsidP="0086264A">
      <w:pPr>
        <w:jc w:val="right"/>
        <w:rPr>
          <w:rFonts w:ascii="Arial" w:hAnsi="Arial"/>
          <w:sz w:val="22"/>
          <w:szCs w:val="22"/>
        </w:rPr>
      </w:pPr>
      <w:r w:rsidRPr="00445FA5">
        <w:rPr>
          <w:rFonts w:ascii="Arial" w:hAnsi="Arial"/>
          <w:noProof/>
          <w:sz w:val="22"/>
          <w:szCs w:val="22"/>
        </w:rPr>
        <w:drawing>
          <wp:inline distT="0" distB="0" distL="0" distR="0" wp14:anchorId="350F19A6" wp14:editId="2D7305DF">
            <wp:extent cx="6197600" cy="3746500"/>
            <wp:effectExtent l="0" t="0" r="0" b="1270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97600" cy="3746500"/>
                    </a:xfrm>
                    <a:prstGeom prst="rect">
                      <a:avLst/>
                    </a:prstGeom>
                    <a:noFill/>
                    <a:ln>
                      <a:noFill/>
                    </a:ln>
                  </pic:spPr>
                </pic:pic>
              </a:graphicData>
            </a:graphic>
          </wp:inline>
        </w:drawing>
      </w:r>
    </w:p>
    <w:p w14:paraId="06D3550E" w14:textId="77777777" w:rsidR="00B90A08" w:rsidRPr="00445FA5" w:rsidRDefault="00B90A08" w:rsidP="00B90A08">
      <w:pPr>
        <w:rPr>
          <w:rFonts w:ascii="Arial" w:hAnsi="Arial"/>
          <w:sz w:val="22"/>
          <w:szCs w:val="22"/>
        </w:rPr>
      </w:pPr>
    </w:p>
    <w:p w14:paraId="6F37D35D" w14:textId="77777777" w:rsidR="0086264A" w:rsidRPr="00445FA5" w:rsidRDefault="0086264A" w:rsidP="00B90A08">
      <w:pPr>
        <w:rPr>
          <w:rFonts w:ascii="Arial" w:hAnsi="Arial"/>
          <w:sz w:val="22"/>
          <w:szCs w:val="22"/>
        </w:rPr>
      </w:pPr>
    </w:p>
    <w:p w14:paraId="5D81F6A9" w14:textId="0F533030" w:rsidR="00B90A08" w:rsidRPr="00445FA5" w:rsidRDefault="00870E4B" w:rsidP="00870E4B">
      <w:pPr>
        <w:pStyle w:val="ListParagraph"/>
        <w:numPr>
          <w:ilvl w:val="1"/>
          <w:numId w:val="29"/>
        </w:numPr>
        <w:ind w:right="-8"/>
        <w:rPr>
          <w:rFonts w:ascii="Arial" w:hAnsi="Arial"/>
          <w:sz w:val="22"/>
          <w:szCs w:val="22"/>
        </w:rPr>
      </w:pPr>
      <w:r w:rsidRPr="00C07B57">
        <w:rPr>
          <w:rFonts w:ascii="Arial" w:hAnsi="Arial"/>
          <w:sz w:val="22"/>
          <w:szCs w:val="22"/>
        </w:rPr>
        <w:t>Is this an endothermic or exothermic reaction?</w:t>
      </w:r>
      <w:r w:rsidRPr="00C07B57">
        <w:rPr>
          <w:rFonts w:ascii="Arial" w:hAnsi="Arial"/>
          <w:sz w:val="22"/>
          <w:szCs w:val="22"/>
          <w:u w:val="single"/>
        </w:rPr>
        <w:t xml:space="preserve"> </w:t>
      </w:r>
      <w:r w:rsidRPr="00C07B57">
        <w:rPr>
          <w:rFonts w:ascii="Arial" w:hAnsi="Arial"/>
          <w:sz w:val="22"/>
          <w:szCs w:val="22"/>
          <w:u w:val="single"/>
        </w:rPr>
        <w:tab/>
      </w:r>
      <w:r w:rsidRPr="00C07B57">
        <w:rPr>
          <w:rFonts w:ascii="Arial" w:hAnsi="Arial"/>
          <w:sz w:val="22"/>
          <w:szCs w:val="22"/>
          <w:u w:val="single"/>
        </w:rPr>
        <w:tab/>
      </w:r>
      <w:r w:rsidRPr="00C07B57">
        <w:rPr>
          <w:rFonts w:ascii="Arial" w:hAnsi="Arial"/>
          <w:sz w:val="22"/>
          <w:szCs w:val="22"/>
          <w:u w:val="single"/>
        </w:rPr>
        <w:tab/>
      </w:r>
      <w:r w:rsidR="00C07B57" w:rsidRPr="00C07B57">
        <w:rPr>
          <w:rFonts w:ascii="Arial" w:hAnsi="Arial"/>
          <w:sz w:val="22"/>
          <w:szCs w:val="22"/>
          <w:u w:val="single"/>
        </w:rPr>
        <w:tab/>
      </w:r>
      <w:r w:rsidRPr="00C07B57">
        <w:rPr>
          <w:rFonts w:ascii="Arial" w:hAnsi="Arial"/>
          <w:sz w:val="22"/>
          <w:szCs w:val="22"/>
          <w:u w:val="single"/>
        </w:rPr>
        <w:tab/>
        <w:t xml:space="preserve">        </w:t>
      </w:r>
      <w:r w:rsidRPr="00445FA5">
        <w:rPr>
          <w:rFonts w:ascii="Arial" w:hAnsi="Arial"/>
          <w:sz w:val="22"/>
          <w:szCs w:val="22"/>
        </w:rPr>
        <w:t xml:space="preserve"> </w:t>
      </w:r>
      <w:r w:rsidR="00C07B57">
        <w:rPr>
          <w:rFonts w:ascii="Arial" w:hAnsi="Arial"/>
          <w:sz w:val="22"/>
          <w:szCs w:val="22"/>
        </w:rPr>
        <w:t xml:space="preserve">  </w:t>
      </w:r>
      <w:r w:rsidR="0086264A" w:rsidRPr="00445FA5">
        <w:rPr>
          <w:rFonts w:ascii="Arial" w:hAnsi="Arial"/>
          <w:b/>
          <w:sz w:val="22"/>
          <w:szCs w:val="22"/>
        </w:rPr>
        <w:t>[1 mark]</w:t>
      </w:r>
    </w:p>
    <w:p w14:paraId="553292E5" w14:textId="77777777" w:rsidR="0077021B" w:rsidRDefault="0077021B" w:rsidP="0086264A">
      <w:pPr>
        <w:pStyle w:val="BodyText"/>
        <w:tabs>
          <w:tab w:val="left" w:pos="993"/>
        </w:tabs>
        <w:rPr>
          <w:rFonts w:ascii="Arial" w:hAnsi="Arial" w:cs="Arial"/>
          <w:b/>
          <w:sz w:val="22"/>
          <w:szCs w:val="22"/>
        </w:rPr>
      </w:pPr>
    </w:p>
    <w:p w14:paraId="2507F2FC" w14:textId="17DEE13E" w:rsidR="00445FA5" w:rsidRPr="00445FA5" w:rsidRDefault="00445FA5" w:rsidP="00445FA5">
      <w:pPr>
        <w:pStyle w:val="BodyText"/>
        <w:numPr>
          <w:ilvl w:val="0"/>
          <w:numId w:val="29"/>
        </w:numPr>
        <w:tabs>
          <w:tab w:val="left" w:pos="993"/>
        </w:tabs>
        <w:rPr>
          <w:rFonts w:ascii="Arial" w:hAnsi="Arial" w:cs="Arial"/>
          <w:sz w:val="22"/>
          <w:szCs w:val="22"/>
        </w:rPr>
      </w:pPr>
      <w:r>
        <w:rPr>
          <w:rFonts w:ascii="Arial" w:hAnsi="Arial" w:cs="Arial"/>
          <w:sz w:val="22"/>
          <w:szCs w:val="22"/>
        </w:rPr>
        <w:t xml:space="preserve">If 2.00 g of </w:t>
      </w:r>
      <w:r w:rsidR="00C07B57">
        <w:rPr>
          <w:rFonts w:ascii="Arial" w:hAnsi="Arial" w:cs="Arial"/>
          <w:sz w:val="22"/>
          <w:szCs w:val="22"/>
        </w:rPr>
        <w:t xml:space="preserve">hydrogen bromide </w:t>
      </w:r>
      <w:r>
        <w:rPr>
          <w:rFonts w:ascii="Arial" w:hAnsi="Arial" w:cs="Arial"/>
          <w:sz w:val="22"/>
          <w:szCs w:val="22"/>
        </w:rPr>
        <w:t xml:space="preserve">and 14.0 g of </w:t>
      </w:r>
      <w:r w:rsidR="00C07B57">
        <w:rPr>
          <w:rFonts w:ascii="Arial" w:hAnsi="Arial" w:cs="Arial"/>
          <w:sz w:val="22"/>
          <w:szCs w:val="22"/>
        </w:rPr>
        <w:t xml:space="preserve">water are mixed, what is the total number of hydrogen </w:t>
      </w:r>
      <w:r w:rsidR="00C07B57">
        <w:rPr>
          <w:rFonts w:ascii="Arial" w:hAnsi="Arial" w:cs="Arial"/>
          <w:b/>
          <w:sz w:val="22"/>
          <w:szCs w:val="22"/>
        </w:rPr>
        <w:t>ATOMS</w:t>
      </w:r>
      <w:r w:rsidR="00C07B57">
        <w:rPr>
          <w:rFonts w:ascii="Arial" w:hAnsi="Arial" w:cs="Arial"/>
          <w:sz w:val="22"/>
          <w:szCs w:val="22"/>
        </w:rPr>
        <w:t xml:space="preserve"> present in the mixture?  Show all working and give your answer to the appropriate number of significant figures.</w:t>
      </w:r>
      <w:r w:rsidR="00C07B57">
        <w:rPr>
          <w:rFonts w:ascii="Arial" w:hAnsi="Arial" w:cs="Arial"/>
          <w:sz w:val="22"/>
          <w:szCs w:val="22"/>
        </w:rPr>
        <w:tab/>
      </w:r>
      <w:r w:rsidR="00C07B57">
        <w:rPr>
          <w:rFonts w:ascii="Arial" w:hAnsi="Arial" w:cs="Arial"/>
          <w:sz w:val="22"/>
          <w:szCs w:val="22"/>
        </w:rPr>
        <w:tab/>
      </w:r>
      <w:r w:rsidR="00C07B57">
        <w:rPr>
          <w:rFonts w:ascii="Arial" w:hAnsi="Arial" w:cs="Arial"/>
          <w:sz w:val="22"/>
          <w:szCs w:val="22"/>
        </w:rPr>
        <w:tab/>
      </w:r>
      <w:r w:rsidR="00C07B57">
        <w:rPr>
          <w:rFonts w:ascii="Arial" w:hAnsi="Arial" w:cs="Arial"/>
          <w:sz w:val="22"/>
          <w:szCs w:val="22"/>
        </w:rPr>
        <w:tab/>
      </w:r>
      <w:r w:rsidR="00C07B57">
        <w:rPr>
          <w:rFonts w:ascii="Arial" w:hAnsi="Arial" w:cs="Arial"/>
          <w:sz w:val="22"/>
          <w:szCs w:val="22"/>
        </w:rPr>
        <w:tab/>
      </w:r>
      <w:r w:rsidR="00C07B57">
        <w:rPr>
          <w:rFonts w:ascii="Arial" w:hAnsi="Arial" w:cs="Arial"/>
          <w:sz w:val="22"/>
          <w:szCs w:val="22"/>
        </w:rPr>
        <w:tab/>
      </w:r>
      <w:r w:rsidR="00C07B57">
        <w:rPr>
          <w:rFonts w:ascii="Arial" w:hAnsi="Arial" w:cs="Arial"/>
          <w:sz w:val="22"/>
          <w:szCs w:val="22"/>
        </w:rPr>
        <w:tab/>
      </w:r>
      <w:r w:rsidR="00C07B57">
        <w:rPr>
          <w:rFonts w:ascii="Arial" w:hAnsi="Arial" w:cs="Arial"/>
          <w:sz w:val="22"/>
          <w:szCs w:val="22"/>
        </w:rPr>
        <w:tab/>
      </w:r>
      <w:r w:rsidR="00C07B57">
        <w:rPr>
          <w:rFonts w:ascii="Arial" w:hAnsi="Arial" w:cs="Arial"/>
          <w:sz w:val="22"/>
          <w:szCs w:val="22"/>
        </w:rPr>
        <w:tab/>
        <w:t xml:space="preserve">         </w:t>
      </w:r>
      <w:r w:rsidR="00C07B57" w:rsidRPr="00C07B57">
        <w:rPr>
          <w:rFonts w:ascii="Arial" w:hAnsi="Arial" w:cs="Arial"/>
          <w:b/>
          <w:sz w:val="22"/>
          <w:szCs w:val="22"/>
        </w:rPr>
        <w:t>[4 marks]</w:t>
      </w:r>
      <w:r w:rsidR="00C07B57">
        <w:rPr>
          <w:rFonts w:ascii="Arial" w:hAnsi="Arial" w:cs="Arial"/>
          <w:sz w:val="22"/>
          <w:szCs w:val="22"/>
        </w:rPr>
        <w:tab/>
      </w:r>
      <w:r w:rsidR="00C07B57">
        <w:rPr>
          <w:rFonts w:ascii="Arial" w:hAnsi="Arial" w:cs="Arial"/>
          <w:sz w:val="22"/>
          <w:szCs w:val="22"/>
        </w:rPr>
        <w:tab/>
      </w:r>
      <w:r w:rsidR="00C07B57">
        <w:rPr>
          <w:rFonts w:ascii="Arial" w:hAnsi="Arial" w:cs="Arial"/>
          <w:sz w:val="22"/>
          <w:szCs w:val="22"/>
        </w:rPr>
        <w:tab/>
      </w:r>
      <w:r w:rsidR="00C07B57">
        <w:rPr>
          <w:rFonts w:ascii="Arial" w:hAnsi="Arial" w:cs="Arial"/>
          <w:sz w:val="22"/>
          <w:szCs w:val="22"/>
        </w:rPr>
        <w:tab/>
      </w:r>
      <w:r w:rsidR="00C07B57">
        <w:rPr>
          <w:rFonts w:ascii="Arial" w:hAnsi="Arial" w:cs="Arial"/>
          <w:sz w:val="22"/>
          <w:szCs w:val="22"/>
        </w:rPr>
        <w:tab/>
      </w:r>
      <w:r w:rsidR="00C07B57">
        <w:rPr>
          <w:rFonts w:ascii="Arial" w:hAnsi="Arial" w:cs="Arial"/>
          <w:sz w:val="22"/>
          <w:szCs w:val="22"/>
        </w:rPr>
        <w:tab/>
      </w:r>
      <w:r w:rsidR="00C07B57">
        <w:rPr>
          <w:rFonts w:ascii="Arial" w:hAnsi="Arial" w:cs="Arial"/>
          <w:sz w:val="22"/>
          <w:szCs w:val="22"/>
        </w:rPr>
        <w:tab/>
      </w:r>
      <w:r w:rsidR="00C07B57">
        <w:rPr>
          <w:rFonts w:ascii="Arial" w:hAnsi="Arial" w:cs="Arial"/>
          <w:sz w:val="22"/>
          <w:szCs w:val="22"/>
        </w:rPr>
        <w:tab/>
      </w:r>
      <w:r w:rsidR="00C07B57">
        <w:rPr>
          <w:rFonts w:ascii="Arial" w:hAnsi="Arial" w:cs="Arial"/>
          <w:sz w:val="22"/>
          <w:szCs w:val="22"/>
        </w:rPr>
        <w:tab/>
      </w:r>
    </w:p>
    <w:p w14:paraId="3D016C0A" w14:textId="77777777" w:rsidR="00445FA5" w:rsidRDefault="00445FA5" w:rsidP="0086264A">
      <w:pPr>
        <w:pStyle w:val="BodyText"/>
        <w:tabs>
          <w:tab w:val="left" w:pos="993"/>
        </w:tabs>
        <w:rPr>
          <w:rFonts w:ascii="Arial" w:hAnsi="Arial" w:cs="Arial"/>
          <w:b/>
          <w:sz w:val="22"/>
          <w:szCs w:val="22"/>
        </w:rPr>
      </w:pPr>
    </w:p>
    <w:p w14:paraId="7A9A81D6" w14:textId="77777777" w:rsidR="00445FA5" w:rsidRDefault="00445FA5" w:rsidP="0086264A">
      <w:pPr>
        <w:pStyle w:val="BodyText"/>
        <w:tabs>
          <w:tab w:val="left" w:pos="993"/>
        </w:tabs>
        <w:rPr>
          <w:rFonts w:ascii="Arial" w:hAnsi="Arial" w:cs="Arial"/>
          <w:b/>
          <w:sz w:val="22"/>
          <w:szCs w:val="22"/>
        </w:rPr>
      </w:pPr>
    </w:p>
    <w:p w14:paraId="1473F684" w14:textId="77777777" w:rsidR="00445FA5" w:rsidRDefault="00445FA5" w:rsidP="0086264A">
      <w:pPr>
        <w:pStyle w:val="BodyText"/>
        <w:tabs>
          <w:tab w:val="left" w:pos="993"/>
        </w:tabs>
        <w:rPr>
          <w:rFonts w:ascii="Arial" w:hAnsi="Arial" w:cs="Arial"/>
          <w:b/>
          <w:sz w:val="22"/>
          <w:szCs w:val="22"/>
        </w:rPr>
      </w:pPr>
    </w:p>
    <w:p w14:paraId="3FC4DE86" w14:textId="77777777" w:rsidR="00445FA5" w:rsidRDefault="00445FA5" w:rsidP="0086264A">
      <w:pPr>
        <w:pStyle w:val="BodyText"/>
        <w:tabs>
          <w:tab w:val="left" w:pos="993"/>
        </w:tabs>
        <w:rPr>
          <w:rFonts w:ascii="Arial" w:hAnsi="Arial" w:cs="Arial"/>
          <w:b/>
          <w:sz w:val="22"/>
          <w:szCs w:val="22"/>
        </w:rPr>
      </w:pPr>
    </w:p>
    <w:p w14:paraId="7E9999D6" w14:textId="77777777" w:rsidR="00445FA5" w:rsidRDefault="00445FA5" w:rsidP="0086264A">
      <w:pPr>
        <w:pStyle w:val="BodyText"/>
        <w:tabs>
          <w:tab w:val="left" w:pos="993"/>
        </w:tabs>
        <w:rPr>
          <w:rFonts w:ascii="Arial" w:hAnsi="Arial" w:cs="Arial"/>
          <w:b/>
          <w:sz w:val="22"/>
          <w:szCs w:val="22"/>
        </w:rPr>
      </w:pPr>
    </w:p>
    <w:p w14:paraId="65AF9ACE" w14:textId="77777777" w:rsidR="00445FA5" w:rsidRDefault="00445FA5" w:rsidP="0086264A">
      <w:pPr>
        <w:pStyle w:val="BodyText"/>
        <w:tabs>
          <w:tab w:val="left" w:pos="993"/>
        </w:tabs>
        <w:rPr>
          <w:rFonts w:ascii="Arial" w:hAnsi="Arial" w:cs="Arial"/>
          <w:b/>
          <w:sz w:val="22"/>
          <w:szCs w:val="22"/>
        </w:rPr>
      </w:pPr>
    </w:p>
    <w:p w14:paraId="1CD2B89D" w14:textId="77777777" w:rsidR="00445FA5" w:rsidRDefault="00445FA5" w:rsidP="0086264A">
      <w:pPr>
        <w:pStyle w:val="BodyText"/>
        <w:tabs>
          <w:tab w:val="left" w:pos="993"/>
        </w:tabs>
        <w:rPr>
          <w:rFonts w:ascii="Arial" w:hAnsi="Arial" w:cs="Arial"/>
          <w:b/>
          <w:sz w:val="22"/>
          <w:szCs w:val="22"/>
        </w:rPr>
      </w:pPr>
    </w:p>
    <w:p w14:paraId="5B012877" w14:textId="77777777" w:rsidR="00445FA5" w:rsidRDefault="00445FA5" w:rsidP="0086264A">
      <w:pPr>
        <w:pStyle w:val="BodyText"/>
        <w:tabs>
          <w:tab w:val="left" w:pos="993"/>
        </w:tabs>
        <w:rPr>
          <w:rFonts w:ascii="Arial" w:hAnsi="Arial" w:cs="Arial"/>
          <w:b/>
          <w:sz w:val="22"/>
          <w:szCs w:val="22"/>
        </w:rPr>
      </w:pPr>
    </w:p>
    <w:p w14:paraId="567A375E" w14:textId="77777777" w:rsidR="00445FA5" w:rsidRDefault="00445FA5" w:rsidP="0086264A">
      <w:pPr>
        <w:pStyle w:val="BodyText"/>
        <w:tabs>
          <w:tab w:val="left" w:pos="993"/>
        </w:tabs>
        <w:rPr>
          <w:rFonts w:ascii="Arial" w:hAnsi="Arial" w:cs="Arial"/>
          <w:b/>
          <w:sz w:val="22"/>
          <w:szCs w:val="22"/>
        </w:rPr>
      </w:pPr>
    </w:p>
    <w:p w14:paraId="29AAFEB2" w14:textId="77777777" w:rsidR="00445FA5" w:rsidRDefault="00445FA5" w:rsidP="0086264A">
      <w:pPr>
        <w:pStyle w:val="BodyText"/>
        <w:tabs>
          <w:tab w:val="left" w:pos="993"/>
        </w:tabs>
        <w:rPr>
          <w:rFonts w:ascii="Arial" w:hAnsi="Arial" w:cs="Arial"/>
          <w:b/>
          <w:sz w:val="22"/>
          <w:szCs w:val="22"/>
        </w:rPr>
      </w:pPr>
    </w:p>
    <w:p w14:paraId="1FF9BB92" w14:textId="77777777" w:rsidR="00445FA5" w:rsidRDefault="00445FA5" w:rsidP="0086264A">
      <w:pPr>
        <w:pStyle w:val="BodyText"/>
        <w:tabs>
          <w:tab w:val="left" w:pos="993"/>
        </w:tabs>
        <w:rPr>
          <w:rFonts w:ascii="Arial" w:hAnsi="Arial" w:cs="Arial"/>
          <w:b/>
          <w:sz w:val="22"/>
          <w:szCs w:val="22"/>
        </w:rPr>
      </w:pPr>
    </w:p>
    <w:p w14:paraId="4A9D9FC3" w14:textId="77777777" w:rsidR="00445FA5" w:rsidRPr="00445FA5" w:rsidRDefault="00445FA5" w:rsidP="0086264A">
      <w:pPr>
        <w:pStyle w:val="BodyText"/>
        <w:tabs>
          <w:tab w:val="left" w:pos="993"/>
        </w:tabs>
        <w:rPr>
          <w:rFonts w:ascii="Arial" w:hAnsi="Arial" w:cs="Arial"/>
          <w:b/>
          <w:sz w:val="22"/>
          <w:szCs w:val="22"/>
        </w:rPr>
      </w:pPr>
    </w:p>
    <w:p w14:paraId="7DF3F725" w14:textId="77777777" w:rsidR="00393875" w:rsidRPr="00445FA5" w:rsidRDefault="00393875" w:rsidP="00393875">
      <w:pPr>
        <w:pStyle w:val="BodyText"/>
        <w:numPr>
          <w:ilvl w:val="0"/>
          <w:numId w:val="29"/>
        </w:numPr>
        <w:tabs>
          <w:tab w:val="left" w:pos="993"/>
        </w:tabs>
        <w:spacing w:after="0"/>
        <w:ind w:left="357" w:hanging="357"/>
        <w:rPr>
          <w:rFonts w:ascii="Arial" w:hAnsi="Arial" w:cs="Arial"/>
          <w:b/>
          <w:sz w:val="22"/>
          <w:szCs w:val="22"/>
        </w:rPr>
      </w:pPr>
      <w:r w:rsidRPr="00445FA5">
        <w:rPr>
          <w:rFonts w:ascii="Arial" w:hAnsi="Arial" w:cs="Arial"/>
          <w:sz w:val="22"/>
          <w:szCs w:val="22"/>
        </w:rPr>
        <w:t>Nitric acid is manufactured by the Ostwald Process.  In the first step, ammonia reacts with oxygen to produce nitric oxide in the presence of a catalyst. This reaction is carried out at a temperature of approximately 900</w:t>
      </w:r>
      <w:r w:rsidRPr="00445FA5">
        <w:rPr>
          <w:rFonts w:ascii="Arial" w:hAnsi="Arial" w:cs="Arial"/>
          <w:sz w:val="22"/>
          <w:szCs w:val="22"/>
          <w:vertAlign w:val="superscript"/>
        </w:rPr>
        <w:t>o</w:t>
      </w:r>
      <w:r w:rsidRPr="00445FA5">
        <w:rPr>
          <w:rFonts w:ascii="Arial" w:hAnsi="Arial" w:cs="Arial"/>
          <w:sz w:val="22"/>
          <w:szCs w:val="22"/>
        </w:rPr>
        <w:t>C and at a pressure of 10 atmospheres.</w:t>
      </w:r>
    </w:p>
    <w:p w14:paraId="135D4825" w14:textId="77777777" w:rsidR="00393875" w:rsidRPr="00445FA5" w:rsidRDefault="00393875" w:rsidP="00393875">
      <w:pPr>
        <w:pStyle w:val="BodyText"/>
        <w:tabs>
          <w:tab w:val="left" w:pos="993"/>
        </w:tabs>
        <w:spacing w:after="0"/>
        <w:ind w:left="357"/>
        <w:rPr>
          <w:rFonts w:ascii="Arial" w:hAnsi="Arial" w:cs="Arial"/>
          <w:b/>
          <w:sz w:val="22"/>
          <w:szCs w:val="22"/>
        </w:rPr>
      </w:pPr>
    </w:p>
    <w:p w14:paraId="7CA57719" w14:textId="1FAE4F3A" w:rsidR="00393875" w:rsidRPr="00445FA5" w:rsidRDefault="00393875" w:rsidP="00393875">
      <w:pPr>
        <w:pStyle w:val="BodyText"/>
        <w:tabs>
          <w:tab w:val="left" w:pos="993"/>
        </w:tabs>
        <w:spacing w:after="0" w:line="360" w:lineRule="auto"/>
        <w:ind w:left="567" w:hanging="567"/>
        <w:jc w:val="center"/>
        <w:rPr>
          <w:rFonts w:ascii="Arial" w:hAnsi="Arial" w:cs="Arial"/>
          <w:sz w:val="22"/>
          <w:szCs w:val="22"/>
        </w:rPr>
      </w:pPr>
      <w:r w:rsidRPr="00445FA5">
        <w:rPr>
          <w:rFonts w:ascii="Arial" w:hAnsi="Arial" w:cs="Arial"/>
          <w:sz w:val="22"/>
          <w:szCs w:val="22"/>
        </w:rPr>
        <w:t>4 NH</w:t>
      </w:r>
      <w:r w:rsidRPr="00445FA5">
        <w:rPr>
          <w:rFonts w:ascii="Arial" w:hAnsi="Arial" w:cs="Arial"/>
          <w:sz w:val="22"/>
          <w:szCs w:val="22"/>
          <w:vertAlign w:val="subscript"/>
        </w:rPr>
        <w:t>3</w:t>
      </w:r>
      <w:r w:rsidRPr="00445FA5">
        <w:rPr>
          <w:rFonts w:ascii="Arial" w:hAnsi="Arial" w:cs="Arial"/>
          <w:sz w:val="22"/>
          <w:szCs w:val="22"/>
        </w:rPr>
        <w:t xml:space="preserve"> (g)</w:t>
      </w:r>
      <w:r w:rsidRPr="00445FA5">
        <w:rPr>
          <w:rFonts w:ascii="Arial" w:hAnsi="Arial" w:cs="Arial"/>
          <w:sz w:val="22"/>
          <w:szCs w:val="22"/>
        </w:rPr>
        <w:tab/>
        <w:t>+</w:t>
      </w:r>
      <w:r w:rsidRPr="00445FA5">
        <w:rPr>
          <w:rFonts w:ascii="Arial" w:hAnsi="Arial" w:cs="Arial"/>
          <w:sz w:val="22"/>
          <w:szCs w:val="22"/>
        </w:rPr>
        <w:tab/>
        <w:t>5 O</w:t>
      </w:r>
      <w:r w:rsidRPr="00445FA5">
        <w:rPr>
          <w:rFonts w:ascii="Arial" w:hAnsi="Arial" w:cs="Arial"/>
          <w:sz w:val="22"/>
          <w:szCs w:val="22"/>
          <w:vertAlign w:val="subscript"/>
        </w:rPr>
        <w:t>2</w:t>
      </w:r>
      <w:r w:rsidRPr="00445FA5">
        <w:rPr>
          <w:rFonts w:ascii="Arial" w:hAnsi="Arial" w:cs="Arial"/>
          <w:sz w:val="22"/>
          <w:szCs w:val="22"/>
        </w:rPr>
        <w:t xml:space="preserve"> (g)</w:t>
      </w:r>
      <w:r w:rsidRPr="00445FA5">
        <w:rPr>
          <w:rFonts w:ascii="Arial" w:hAnsi="Arial" w:cs="Arial"/>
          <w:sz w:val="22"/>
          <w:szCs w:val="22"/>
        </w:rPr>
        <w:tab/>
        <w:t>→</w:t>
      </w:r>
      <w:r w:rsidRPr="00445FA5">
        <w:rPr>
          <w:rFonts w:ascii="Arial" w:hAnsi="Arial" w:cs="Arial"/>
          <w:sz w:val="22"/>
          <w:szCs w:val="22"/>
        </w:rPr>
        <w:tab/>
        <w:t>4 NO (g)</w:t>
      </w:r>
      <w:r w:rsidRPr="00445FA5">
        <w:rPr>
          <w:rFonts w:ascii="Arial" w:hAnsi="Arial" w:cs="Arial"/>
          <w:sz w:val="22"/>
          <w:szCs w:val="22"/>
        </w:rPr>
        <w:tab/>
        <w:t>+</w:t>
      </w:r>
      <w:r w:rsidRPr="00445FA5">
        <w:rPr>
          <w:rFonts w:ascii="Arial" w:hAnsi="Arial" w:cs="Arial"/>
          <w:sz w:val="22"/>
          <w:szCs w:val="22"/>
        </w:rPr>
        <w:tab/>
        <w:t>6 H</w:t>
      </w:r>
      <w:r w:rsidRPr="00445FA5">
        <w:rPr>
          <w:rFonts w:ascii="Arial" w:hAnsi="Arial" w:cs="Arial"/>
          <w:sz w:val="22"/>
          <w:szCs w:val="22"/>
          <w:vertAlign w:val="subscript"/>
        </w:rPr>
        <w:t>2</w:t>
      </w:r>
      <w:r w:rsidRPr="00445FA5">
        <w:rPr>
          <w:rFonts w:ascii="Arial" w:hAnsi="Arial" w:cs="Arial"/>
          <w:sz w:val="22"/>
          <w:szCs w:val="22"/>
        </w:rPr>
        <w:t xml:space="preserve">O (g)     + </w:t>
      </w:r>
      <w:r w:rsidR="00917817" w:rsidRPr="00445FA5">
        <w:rPr>
          <w:rFonts w:ascii="Arial" w:hAnsi="Arial" w:cs="Arial"/>
          <w:sz w:val="22"/>
          <w:szCs w:val="22"/>
        </w:rPr>
        <w:t xml:space="preserve">    </w:t>
      </w:r>
      <w:r w:rsidRPr="00445FA5">
        <w:rPr>
          <w:rFonts w:ascii="Arial" w:hAnsi="Arial" w:cs="Arial"/>
          <w:sz w:val="22"/>
          <w:szCs w:val="22"/>
        </w:rPr>
        <w:t xml:space="preserve"> heat</w:t>
      </w:r>
    </w:p>
    <w:p w14:paraId="72D6FB1B" w14:textId="5EA32321" w:rsidR="00393875" w:rsidRPr="00445FA5" w:rsidRDefault="00393875" w:rsidP="00393875">
      <w:pPr>
        <w:pStyle w:val="BodyText"/>
        <w:tabs>
          <w:tab w:val="left" w:pos="993"/>
        </w:tabs>
        <w:rPr>
          <w:rFonts w:ascii="Arial" w:hAnsi="Arial" w:cs="Arial"/>
          <w:sz w:val="22"/>
          <w:szCs w:val="22"/>
        </w:rPr>
      </w:pPr>
      <w:r w:rsidRPr="00445FA5">
        <w:rPr>
          <w:rFonts w:ascii="Arial" w:hAnsi="Arial" w:cs="Arial"/>
          <w:sz w:val="22"/>
          <w:szCs w:val="22"/>
        </w:rPr>
        <w:t xml:space="preserve">Use your understanding of reaction rates to </w:t>
      </w:r>
      <w:r w:rsidRPr="00445FA5">
        <w:rPr>
          <w:rFonts w:ascii="Arial" w:hAnsi="Arial" w:cs="Arial"/>
          <w:b/>
          <w:sz w:val="22"/>
          <w:szCs w:val="22"/>
        </w:rPr>
        <w:t>explain</w:t>
      </w:r>
      <w:r w:rsidRPr="00445FA5">
        <w:rPr>
          <w:rFonts w:ascii="Arial" w:hAnsi="Arial" w:cs="Arial"/>
          <w:sz w:val="22"/>
          <w:szCs w:val="22"/>
        </w:rPr>
        <w:t xml:space="preserve"> the </w:t>
      </w:r>
      <w:r w:rsidR="00100DCC" w:rsidRPr="00445FA5">
        <w:rPr>
          <w:rFonts w:ascii="Arial" w:hAnsi="Arial" w:cs="Arial"/>
          <w:sz w:val="22"/>
          <w:szCs w:val="22"/>
        </w:rPr>
        <w:t xml:space="preserve">temperature and pressure </w:t>
      </w:r>
      <w:r w:rsidRPr="00445FA5">
        <w:rPr>
          <w:rFonts w:ascii="Arial" w:hAnsi="Arial" w:cs="Arial"/>
          <w:sz w:val="22"/>
          <w:szCs w:val="22"/>
        </w:rPr>
        <w:t>conditions used in this step of the Ostwald Process.</w:t>
      </w:r>
      <w:r w:rsidR="00100DCC" w:rsidRPr="00445FA5">
        <w:rPr>
          <w:rFonts w:ascii="Arial" w:hAnsi="Arial" w:cs="Arial"/>
          <w:sz w:val="22"/>
          <w:szCs w:val="22"/>
        </w:rPr>
        <w:tab/>
      </w:r>
      <w:r w:rsidR="00100DCC" w:rsidRPr="00445FA5">
        <w:rPr>
          <w:rFonts w:ascii="Arial" w:hAnsi="Arial" w:cs="Arial"/>
          <w:sz w:val="22"/>
          <w:szCs w:val="22"/>
        </w:rPr>
        <w:tab/>
      </w:r>
      <w:r w:rsidR="00100DCC" w:rsidRPr="00445FA5">
        <w:rPr>
          <w:rFonts w:ascii="Arial" w:hAnsi="Arial" w:cs="Arial"/>
          <w:sz w:val="22"/>
          <w:szCs w:val="22"/>
        </w:rPr>
        <w:tab/>
      </w:r>
      <w:r w:rsidR="00100DCC" w:rsidRPr="00445FA5">
        <w:rPr>
          <w:rFonts w:ascii="Arial" w:hAnsi="Arial" w:cs="Arial"/>
          <w:sz w:val="22"/>
          <w:szCs w:val="22"/>
        </w:rPr>
        <w:tab/>
      </w:r>
      <w:r w:rsidR="00100DCC" w:rsidRPr="00445FA5">
        <w:rPr>
          <w:rFonts w:ascii="Arial" w:hAnsi="Arial" w:cs="Arial"/>
          <w:sz w:val="22"/>
          <w:szCs w:val="22"/>
        </w:rPr>
        <w:tab/>
      </w:r>
      <w:r w:rsidR="00F440BA" w:rsidRPr="00445FA5">
        <w:rPr>
          <w:rFonts w:ascii="Arial" w:hAnsi="Arial" w:cs="Arial"/>
          <w:sz w:val="22"/>
          <w:szCs w:val="22"/>
        </w:rPr>
        <w:tab/>
      </w:r>
      <w:r w:rsidR="00100DCC" w:rsidRPr="00445FA5">
        <w:rPr>
          <w:rFonts w:ascii="Arial" w:hAnsi="Arial" w:cs="Arial"/>
          <w:b/>
          <w:sz w:val="22"/>
          <w:szCs w:val="22"/>
        </w:rPr>
        <w:t xml:space="preserve">     </w:t>
      </w:r>
      <w:r w:rsidR="00C07B57">
        <w:rPr>
          <w:rFonts w:ascii="Arial" w:hAnsi="Arial" w:cs="Arial"/>
          <w:b/>
          <w:sz w:val="22"/>
          <w:szCs w:val="22"/>
        </w:rPr>
        <w:tab/>
      </w:r>
      <w:r w:rsidR="00C07B57">
        <w:rPr>
          <w:rFonts w:ascii="Arial" w:hAnsi="Arial" w:cs="Arial"/>
          <w:b/>
          <w:sz w:val="22"/>
          <w:szCs w:val="22"/>
        </w:rPr>
        <w:tab/>
      </w:r>
      <w:r w:rsidR="00100DCC" w:rsidRPr="00445FA5">
        <w:rPr>
          <w:rFonts w:ascii="Arial" w:hAnsi="Arial" w:cs="Arial"/>
          <w:b/>
          <w:sz w:val="22"/>
          <w:szCs w:val="22"/>
        </w:rPr>
        <w:t xml:space="preserve">  </w:t>
      </w:r>
      <w:r w:rsidR="00C07B57">
        <w:rPr>
          <w:rFonts w:ascii="Arial" w:hAnsi="Arial" w:cs="Arial"/>
          <w:b/>
          <w:sz w:val="22"/>
          <w:szCs w:val="22"/>
        </w:rPr>
        <w:t xml:space="preserve">       </w:t>
      </w:r>
      <w:r w:rsidR="00100DCC" w:rsidRPr="00445FA5">
        <w:rPr>
          <w:rFonts w:ascii="Arial" w:hAnsi="Arial" w:cs="Arial"/>
          <w:b/>
          <w:sz w:val="22"/>
          <w:szCs w:val="22"/>
        </w:rPr>
        <w:t>[5</w:t>
      </w:r>
      <w:r w:rsidRPr="00445FA5">
        <w:rPr>
          <w:rFonts w:ascii="Arial" w:hAnsi="Arial" w:cs="Arial"/>
          <w:b/>
          <w:sz w:val="22"/>
          <w:szCs w:val="22"/>
        </w:rPr>
        <w:t xml:space="preserve"> marks]</w:t>
      </w:r>
    </w:p>
    <w:p w14:paraId="3C6C32EB" w14:textId="77777777" w:rsidR="00393875" w:rsidRPr="00445FA5" w:rsidRDefault="00393875" w:rsidP="00393875">
      <w:pPr>
        <w:rPr>
          <w:rFonts w:ascii="Arial" w:hAnsi="Arial"/>
          <w:sz w:val="22"/>
          <w:szCs w:val="22"/>
          <w:lang w:eastAsia="ja-JP"/>
        </w:rPr>
      </w:pPr>
    </w:p>
    <w:p w14:paraId="4E5A1A71" w14:textId="77E62D1A" w:rsidR="00393875" w:rsidRPr="00445FA5" w:rsidRDefault="00393875" w:rsidP="00100DCC">
      <w:pPr>
        <w:spacing w:line="480" w:lineRule="auto"/>
        <w:rPr>
          <w:rFonts w:ascii="Arial" w:hAnsi="Arial"/>
          <w:sz w:val="22"/>
          <w:szCs w:val="22"/>
          <w:u w:val="single"/>
          <w:lang w:eastAsia="ja-JP"/>
        </w:rPr>
      </w:pPr>
      <w:r w:rsidRPr="00445FA5">
        <w:rPr>
          <w:rFonts w:ascii="Arial" w:hAnsi="Arial"/>
          <w:sz w:val="22"/>
          <w:szCs w:val="22"/>
          <w:u w:val="single"/>
          <w:lang w:eastAsia="ja-JP"/>
        </w:rPr>
        <w:t xml:space="preserve"> </w:t>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r w:rsidRPr="00445FA5">
        <w:rPr>
          <w:rFonts w:ascii="Arial" w:hAnsi="Arial"/>
          <w:sz w:val="22"/>
          <w:szCs w:val="22"/>
          <w:u w:val="single"/>
          <w:lang w:eastAsia="ja-JP"/>
        </w:rPr>
        <w:tab/>
      </w:r>
    </w:p>
    <w:p w14:paraId="746DA371" w14:textId="77777777" w:rsidR="0077021B" w:rsidRPr="00445FA5" w:rsidRDefault="0077021B" w:rsidP="0086264A">
      <w:pPr>
        <w:pStyle w:val="BodyText"/>
        <w:tabs>
          <w:tab w:val="left" w:pos="993"/>
        </w:tabs>
        <w:rPr>
          <w:rFonts w:ascii="Arial" w:hAnsi="Arial" w:cs="Arial"/>
          <w:b/>
          <w:sz w:val="22"/>
          <w:szCs w:val="22"/>
        </w:rPr>
      </w:pPr>
    </w:p>
    <w:p w14:paraId="332C9124" w14:textId="4B2E099F" w:rsidR="00393875" w:rsidRPr="00445FA5" w:rsidRDefault="00393875" w:rsidP="00393875">
      <w:pPr>
        <w:pStyle w:val="ListParagraph"/>
        <w:numPr>
          <w:ilvl w:val="0"/>
          <w:numId w:val="29"/>
        </w:numPr>
        <w:rPr>
          <w:rFonts w:ascii="Arial" w:hAnsi="Arial"/>
          <w:sz w:val="22"/>
          <w:szCs w:val="22"/>
        </w:rPr>
      </w:pPr>
      <w:r w:rsidRPr="00445FA5">
        <w:rPr>
          <w:rFonts w:ascii="Arial" w:hAnsi="Arial"/>
          <w:sz w:val="22"/>
          <w:szCs w:val="22"/>
        </w:rPr>
        <w:t xml:space="preserve">A mixture hydrogen and oxygen spontaneously catches fire if passed through a platinum gauze.  Without the gauze no reaction occurs.  </w:t>
      </w:r>
      <w:r w:rsidRPr="00445FA5">
        <w:rPr>
          <w:rFonts w:ascii="Arial" w:hAnsi="Arial"/>
          <w:b/>
          <w:sz w:val="22"/>
          <w:szCs w:val="22"/>
        </w:rPr>
        <w:t>State the role</w:t>
      </w:r>
      <w:r w:rsidRPr="00445FA5">
        <w:rPr>
          <w:rFonts w:ascii="Arial" w:hAnsi="Arial"/>
          <w:sz w:val="22"/>
          <w:szCs w:val="22"/>
        </w:rPr>
        <w:t xml:space="preserve"> of the platinum gauze and </w:t>
      </w:r>
      <w:r w:rsidRPr="00445FA5">
        <w:rPr>
          <w:rFonts w:ascii="Arial" w:hAnsi="Arial"/>
          <w:b/>
          <w:sz w:val="22"/>
          <w:szCs w:val="22"/>
        </w:rPr>
        <w:t>explain its action</w:t>
      </w:r>
      <w:r w:rsidRPr="00445FA5">
        <w:rPr>
          <w:rFonts w:ascii="Arial" w:hAnsi="Arial"/>
          <w:sz w:val="22"/>
          <w:szCs w:val="22"/>
        </w:rPr>
        <w:t xml:space="preserve"> using an energy profile diagram.</w:t>
      </w:r>
      <w:r w:rsidRPr="00445FA5">
        <w:rPr>
          <w:rFonts w:ascii="Arial" w:hAnsi="Arial"/>
          <w:sz w:val="22"/>
          <w:szCs w:val="22"/>
        </w:rPr>
        <w:tab/>
      </w:r>
      <w:r w:rsidRPr="00445FA5">
        <w:rPr>
          <w:rFonts w:ascii="Arial" w:hAnsi="Arial"/>
          <w:sz w:val="22"/>
          <w:szCs w:val="22"/>
        </w:rPr>
        <w:tab/>
      </w:r>
      <w:r w:rsidR="00445FA5" w:rsidRPr="00445FA5">
        <w:rPr>
          <w:rFonts w:ascii="Arial" w:hAnsi="Arial"/>
          <w:sz w:val="22"/>
          <w:szCs w:val="22"/>
        </w:rPr>
        <w:tab/>
      </w:r>
      <w:r w:rsidR="00445FA5" w:rsidRPr="00445FA5">
        <w:rPr>
          <w:rFonts w:ascii="Arial" w:hAnsi="Arial"/>
          <w:sz w:val="22"/>
          <w:szCs w:val="22"/>
        </w:rPr>
        <w:tab/>
        <w:t xml:space="preserve">      </w:t>
      </w:r>
      <w:r w:rsidR="00445FA5">
        <w:rPr>
          <w:rFonts w:ascii="Arial" w:hAnsi="Arial"/>
          <w:sz w:val="22"/>
          <w:szCs w:val="22"/>
        </w:rPr>
        <w:tab/>
      </w:r>
      <w:r w:rsidR="00445FA5">
        <w:rPr>
          <w:rFonts w:ascii="Arial" w:hAnsi="Arial"/>
          <w:sz w:val="22"/>
          <w:szCs w:val="22"/>
        </w:rPr>
        <w:tab/>
      </w:r>
      <w:r w:rsidR="00445FA5">
        <w:rPr>
          <w:rFonts w:ascii="Arial" w:hAnsi="Arial"/>
          <w:sz w:val="22"/>
          <w:szCs w:val="22"/>
        </w:rPr>
        <w:tab/>
      </w:r>
      <w:r w:rsidR="00445FA5">
        <w:rPr>
          <w:rFonts w:ascii="Arial" w:hAnsi="Arial"/>
          <w:sz w:val="22"/>
          <w:szCs w:val="22"/>
        </w:rPr>
        <w:tab/>
      </w:r>
      <w:r w:rsidR="00445FA5" w:rsidRPr="00445FA5">
        <w:rPr>
          <w:rFonts w:ascii="Arial" w:hAnsi="Arial"/>
          <w:sz w:val="22"/>
          <w:szCs w:val="22"/>
        </w:rPr>
        <w:t xml:space="preserve"> </w:t>
      </w:r>
      <w:r w:rsidR="00445FA5">
        <w:rPr>
          <w:rFonts w:ascii="Arial" w:hAnsi="Arial"/>
          <w:sz w:val="22"/>
          <w:szCs w:val="22"/>
        </w:rPr>
        <w:t xml:space="preserve">        </w:t>
      </w:r>
      <w:r w:rsidR="00F440BA" w:rsidRPr="00445FA5">
        <w:rPr>
          <w:rFonts w:ascii="Arial" w:hAnsi="Arial"/>
          <w:b/>
          <w:sz w:val="22"/>
          <w:szCs w:val="22"/>
        </w:rPr>
        <w:t>[5</w:t>
      </w:r>
      <w:r w:rsidRPr="00445FA5">
        <w:rPr>
          <w:rFonts w:ascii="Arial" w:hAnsi="Arial"/>
          <w:b/>
          <w:sz w:val="22"/>
          <w:szCs w:val="22"/>
        </w:rPr>
        <w:t xml:space="preserve"> marks]</w:t>
      </w:r>
      <w:r w:rsidR="00445FA5" w:rsidRPr="00445FA5">
        <w:rPr>
          <w:rFonts w:ascii="Arial" w:hAnsi="Arial"/>
          <w:sz w:val="22"/>
          <w:szCs w:val="22"/>
        </w:rPr>
        <w:tab/>
      </w:r>
      <w:r w:rsidR="00445FA5" w:rsidRPr="00445FA5">
        <w:rPr>
          <w:rFonts w:ascii="Arial" w:hAnsi="Arial"/>
          <w:sz w:val="22"/>
          <w:szCs w:val="22"/>
        </w:rPr>
        <w:tab/>
      </w:r>
      <w:r w:rsidR="00445FA5" w:rsidRPr="00445FA5">
        <w:rPr>
          <w:rFonts w:ascii="Arial" w:hAnsi="Arial"/>
          <w:sz w:val="22"/>
          <w:szCs w:val="22"/>
        </w:rPr>
        <w:tab/>
      </w:r>
      <w:r w:rsidR="00445FA5" w:rsidRPr="00445FA5">
        <w:rPr>
          <w:rFonts w:ascii="Arial" w:hAnsi="Arial"/>
          <w:sz w:val="22"/>
          <w:szCs w:val="22"/>
        </w:rPr>
        <w:tab/>
      </w:r>
      <w:r w:rsidR="00445FA5" w:rsidRPr="00445FA5">
        <w:rPr>
          <w:rFonts w:ascii="Arial" w:hAnsi="Arial"/>
          <w:sz w:val="22"/>
          <w:szCs w:val="22"/>
        </w:rPr>
        <w:tab/>
      </w:r>
      <w:r w:rsidR="00445FA5" w:rsidRPr="00445FA5">
        <w:rPr>
          <w:rFonts w:ascii="Arial" w:hAnsi="Arial"/>
          <w:sz w:val="22"/>
          <w:szCs w:val="22"/>
        </w:rPr>
        <w:tab/>
      </w:r>
    </w:p>
    <w:p w14:paraId="4FC8E95E" w14:textId="353D9FBE" w:rsidR="00393875" w:rsidRPr="00445FA5" w:rsidRDefault="00393875" w:rsidP="00393875">
      <w:pPr>
        <w:spacing w:line="480" w:lineRule="auto"/>
        <w:rPr>
          <w:rFonts w:ascii="Arial" w:hAnsi="Arial"/>
          <w:b/>
          <w:bCs/>
          <w:sz w:val="22"/>
          <w:szCs w:val="22"/>
          <w:u w:val="single"/>
        </w:rPr>
      </w:pPr>
      <w:r w:rsidRPr="00445FA5">
        <w:rPr>
          <w:rFonts w:ascii="Arial" w:hAnsi="Arial"/>
          <w:b/>
          <w:bCs/>
          <w:sz w:val="22"/>
          <w:szCs w:val="22"/>
          <w:u w:val="single"/>
        </w:rPr>
        <w:t xml:space="preserve"> </w:t>
      </w:r>
      <w:r w:rsidRPr="00445FA5">
        <w:rPr>
          <w:rFonts w:ascii="Arial" w:hAnsi="Arial"/>
          <w:b/>
          <w:bCs/>
          <w:sz w:val="22"/>
          <w:szCs w:val="22"/>
          <w:u w:val="single"/>
        </w:rPr>
        <w:tab/>
      </w:r>
      <w:r w:rsidRPr="00445FA5">
        <w:rPr>
          <w:rFonts w:ascii="Arial" w:hAnsi="Arial"/>
          <w:b/>
          <w:bCs/>
          <w:sz w:val="22"/>
          <w:szCs w:val="22"/>
          <w:u w:val="single"/>
        </w:rPr>
        <w:tab/>
      </w:r>
      <w:r w:rsidRPr="00445FA5">
        <w:rPr>
          <w:rFonts w:ascii="Arial" w:hAnsi="Arial"/>
          <w:b/>
          <w:bCs/>
          <w:sz w:val="22"/>
          <w:szCs w:val="22"/>
          <w:u w:val="single"/>
        </w:rPr>
        <w:tab/>
      </w:r>
      <w:r w:rsidRPr="00445FA5">
        <w:rPr>
          <w:rFonts w:ascii="Arial" w:hAnsi="Arial"/>
          <w:b/>
          <w:bCs/>
          <w:sz w:val="22"/>
          <w:szCs w:val="22"/>
          <w:u w:val="single"/>
        </w:rPr>
        <w:tab/>
      </w:r>
      <w:r w:rsidRPr="00445FA5">
        <w:rPr>
          <w:rFonts w:ascii="Arial" w:hAnsi="Arial"/>
          <w:b/>
          <w:bCs/>
          <w:sz w:val="22"/>
          <w:szCs w:val="22"/>
          <w:u w:val="single"/>
        </w:rPr>
        <w:tab/>
      </w:r>
      <w:r w:rsidRPr="00445FA5">
        <w:rPr>
          <w:rFonts w:ascii="Arial" w:hAnsi="Arial"/>
          <w:b/>
          <w:bCs/>
          <w:sz w:val="22"/>
          <w:szCs w:val="22"/>
          <w:u w:val="single"/>
        </w:rPr>
        <w:tab/>
      </w:r>
      <w:r w:rsidRPr="00445FA5">
        <w:rPr>
          <w:rFonts w:ascii="Arial" w:hAnsi="Arial"/>
          <w:b/>
          <w:bCs/>
          <w:sz w:val="22"/>
          <w:szCs w:val="22"/>
          <w:u w:val="single"/>
        </w:rPr>
        <w:tab/>
      </w:r>
      <w:r w:rsidRPr="00445FA5">
        <w:rPr>
          <w:rFonts w:ascii="Arial" w:hAnsi="Arial"/>
          <w:b/>
          <w:bCs/>
          <w:sz w:val="22"/>
          <w:szCs w:val="22"/>
          <w:u w:val="single"/>
        </w:rPr>
        <w:tab/>
      </w:r>
      <w:r w:rsidRPr="00445FA5">
        <w:rPr>
          <w:rFonts w:ascii="Arial" w:hAnsi="Arial"/>
          <w:b/>
          <w:bCs/>
          <w:sz w:val="22"/>
          <w:szCs w:val="22"/>
          <w:u w:val="single"/>
        </w:rPr>
        <w:tab/>
      </w:r>
      <w:r w:rsidRPr="00445FA5">
        <w:rPr>
          <w:rFonts w:ascii="Arial" w:hAnsi="Arial"/>
          <w:b/>
          <w:bCs/>
          <w:sz w:val="22"/>
          <w:szCs w:val="22"/>
          <w:u w:val="single"/>
        </w:rPr>
        <w:tab/>
      </w:r>
      <w:r w:rsidRPr="00445FA5">
        <w:rPr>
          <w:rFonts w:ascii="Arial" w:hAnsi="Arial"/>
          <w:b/>
          <w:bCs/>
          <w:sz w:val="22"/>
          <w:szCs w:val="22"/>
          <w:u w:val="single"/>
        </w:rPr>
        <w:tab/>
      </w:r>
      <w:r w:rsidRPr="00445FA5">
        <w:rPr>
          <w:rFonts w:ascii="Arial" w:hAnsi="Arial"/>
          <w:b/>
          <w:bCs/>
          <w:sz w:val="22"/>
          <w:szCs w:val="22"/>
          <w:u w:val="single"/>
        </w:rPr>
        <w:tab/>
      </w:r>
      <w:r w:rsidRPr="00445FA5">
        <w:rPr>
          <w:rFonts w:ascii="Arial" w:hAnsi="Arial"/>
          <w:b/>
          <w:bCs/>
          <w:sz w:val="22"/>
          <w:szCs w:val="22"/>
          <w:u w:val="single"/>
        </w:rPr>
        <w:tab/>
      </w:r>
      <w:r w:rsidRPr="00445FA5">
        <w:rPr>
          <w:rFonts w:ascii="Arial" w:hAnsi="Arial"/>
          <w:b/>
          <w:bCs/>
          <w:sz w:val="22"/>
          <w:szCs w:val="22"/>
          <w:u w:val="single"/>
        </w:rPr>
        <w:tab/>
      </w:r>
      <w:r w:rsidRPr="00445FA5">
        <w:rPr>
          <w:rFonts w:ascii="Arial" w:hAnsi="Arial"/>
          <w:b/>
          <w:bCs/>
          <w:sz w:val="22"/>
          <w:szCs w:val="22"/>
          <w:u w:val="single"/>
        </w:rPr>
        <w:tab/>
      </w:r>
      <w:r w:rsidRPr="00445FA5">
        <w:rPr>
          <w:rFonts w:ascii="Arial" w:hAnsi="Arial"/>
          <w:b/>
          <w:bCs/>
          <w:sz w:val="22"/>
          <w:szCs w:val="22"/>
          <w:u w:val="single"/>
        </w:rPr>
        <w:tab/>
      </w:r>
      <w:r w:rsidRPr="00445FA5">
        <w:rPr>
          <w:rFonts w:ascii="Arial" w:hAnsi="Arial"/>
          <w:b/>
          <w:bCs/>
          <w:sz w:val="22"/>
          <w:szCs w:val="22"/>
          <w:u w:val="single"/>
        </w:rPr>
        <w:tab/>
      </w:r>
      <w:r w:rsidRPr="00445FA5">
        <w:rPr>
          <w:rFonts w:ascii="Arial" w:hAnsi="Arial"/>
          <w:b/>
          <w:bCs/>
          <w:sz w:val="22"/>
          <w:szCs w:val="22"/>
          <w:u w:val="single"/>
        </w:rPr>
        <w:tab/>
      </w:r>
      <w:r w:rsidRPr="00445FA5">
        <w:rPr>
          <w:rFonts w:ascii="Arial" w:hAnsi="Arial"/>
          <w:b/>
          <w:bCs/>
          <w:sz w:val="22"/>
          <w:szCs w:val="22"/>
          <w:u w:val="single"/>
        </w:rPr>
        <w:tab/>
      </w:r>
      <w:r w:rsidRPr="00445FA5">
        <w:rPr>
          <w:rFonts w:ascii="Arial" w:hAnsi="Arial"/>
          <w:b/>
          <w:bCs/>
          <w:sz w:val="22"/>
          <w:szCs w:val="22"/>
          <w:u w:val="single"/>
        </w:rPr>
        <w:tab/>
      </w:r>
      <w:r w:rsidRPr="00445FA5">
        <w:rPr>
          <w:rFonts w:ascii="Arial" w:hAnsi="Arial"/>
          <w:b/>
          <w:bCs/>
          <w:sz w:val="22"/>
          <w:szCs w:val="22"/>
          <w:u w:val="single"/>
        </w:rPr>
        <w:tab/>
      </w:r>
      <w:r w:rsidRPr="00445FA5">
        <w:rPr>
          <w:rFonts w:ascii="Arial" w:hAnsi="Arial"/>
          <w:b/>
          <w:bCs/>
          <w:sz w:val="22"/>
          <w:szCs w:val="22"/>
          <w:u w:val="single"/>
        </w:rPr>
        <w:tab/>
      </w:r>
      <w:r w:rsidRPr="00445FA5">
        <w:rPr>
          <w:rFonts w:ascii="Arial" w:hAnsi="Arial"/>
          <w:b/>
          <w:bCs/>
          <w:sz w:val="22"/>
          <w:szCs w:val="22"/>
          <w:u w:val="single"/>
        </w:rPr>
        <w:tab/>
      </w:r>
      <w:r w:rsidRPr="00445FA5">
        <w:rPr>
          <w:rFonts w:ascii="Arial" w:hAnsi="Arial"/>
          <w:b/>
          <w:bCs/>
          <w:sz w:val="22"/>
          <w:szCs w:val="22"/>
          <w:u w:val="single"/>
        </w:rPr>
        <w:tab/>
      </w:r>
      <w:r w:rsidRPr="00445FA5">
        <w:rPr>
          <w:rFonts w:ascii="Arial" w:hAnsi="Arial"/>
          <w:b/>
          <w:bCs/>
          <w:sz w:val="22"/>
          <w:szCs w:val="22"/>
          <w:u w:val="single"/>
        </w:rPr>
        <w:tab/>
      </w:r>
      <w:r w:rsidRPr="00445FA5">
        <w:rPr>
          <w:rFonts w:ascii="Arial" w:hAnsi="Arial"/>
          <w:b/>
          <w:bCs/>
          <w:sz w:val="22"/>
          <w:szCs w:val="22"/>
          <w:u w:val="single"/>
        </w:rPr>
        <w:tab/>
      </w:r>
      <w:r w:rsidRPr="00445FA5">
        <w:rPr>
          <w:rFonts w:ascii="Arial" w:hAnsi="Arial"/>
          <w:b/>
          <w:bCs/>
          <w:sz w:val="22"/>
          <w:szCs w:val="22"/>
          <w:u w:val="single"/>
        </w:rPr>
        <w:tab/>
      </w:r>
      <w:r w:rsidRPr="00445FA5">
        <w:rPr>
          <w:rFonts w:ascii="Arial" w:hAnsi="Arial"/>
          <w:b/>
          <w:bCs/>
          <w:sz w:val="22"/>
          <w:szCs w:val="22"/>
          <w:u w:val="single"/>
        </w:rPr>
        <w:tab/>
      </w:r>
      <w:r w:rsidRPr="00445FA5">
        <w:rPr>
          <w:rFonts w:ascii="Arial" w:hAnsi="Arial"/>
          <w:b/>
          <w:bCs/>
          <w:sz w:val="22"/>
          <w:szCs w:val="22"/>
          <w:u w:val="single"/>
        </w:rPr>
        <w:tab/>
      </w:r>
      <w:r w:rsidRPr="00445FA5">
        <w:rPr>
          <w:rFonts w:ascii="Arial" w:hAnsi="Arial"/>
          <w:b/>
          <w:bCs/>
          <w:sz w:val="22"/>
          <w:szCs w:val="22"/>
          <w:u w:val="single"/>
        </w:rPr>
        <w:tab/>
      </w:r>
      <w:r w:rsidRPr="00445FA5">
        <w:rPr>
          <w:rFonts w:ascii="Arial" w:hAnsi="Arial"/>
          <w:b/>
          <w:bCs/>
          <w:sz w:val="22"/>
          <w:szCs w:val="22"/>
          <w:u w:val="single"/>
        </w:rPr>
        <w:tab/>
      </w:r>
      <w:r w:rsidRPr="00445FA5">
        <w:rPr>
          <w:rFonts w:ascii="Arial" w:hAnsi="Arial"/>
          <w:b/>
          <w:bCs/>
          <w:sz w:val="22"/>
          <w:szCs w:val="22"/>
          <w:u w:val="single"/>
        </w:rPr>
        <w:tab/>
      </w:r>
      <w:r w:rsidRPr="00445FA5">
        <w:rPr>
          <w:rFonts w:ascii="Arial" w:hAnsi="Arial"/>
          <w:b/>
          <w:bCs/>
          <w:sz w:val="22"/>
          <w:szCs w:val="22"/>
          <w:u w:val="single"/>
        </w:rPr>
        <w:tab/>
      </w:r>
      <w:r w:rsidRPr="00445FA5">
        <w:rPr>
          <w:rFonts w:ascii="Arial" w:hAnsi="Arial"/>
          <w:b/>
          <w:bCs/>
          <w:sz w:val="22"/>
          <w:szCs w:val="22"/>
          <w:u w:val="single"/>
        </w:rPr>
        <w:tab/>
      </w:r>
      <w:r w:rsidRPr="00445FA5">
        <w:rPr>
          <w:rFonts w:ascii="Arial" w:hAnsi="Arial"/>
          <w:b/>
          <w:bCs/>
          <w:sz w:val="22"/>
          <w:szCs w:val="22"/>
          <w:u w:val="single"/>
        </w:rPr>
        <w:tab/>
      </w:r>
      <w:r w:rsidRPr="00445FA5">
        <w:rPr>
          <w:rFonts w:ascii="Arial" w:hAnsi="Arial"/>
          <w:b/>
          <w:bCs/>
          <w:sz w:val="22"/>
          <w:szCs w:val="22"/>
          <w:u w:val="single"/>
        </w:rPr>
        <w:tab/>
      </w:r>
      <w:r w:rsidRPr="00445FA5">
        <w:rPr>
          <w:rFonts w:ascii="Arial" w:hAnsi="Arial"/>
          <w:b/>
          <w:bCs/>
          <w:sz w:val="22"/>
          <w:szCs w:val="22"/>
          <w:u w:val="single"/>
        </w:rPr>
        <w:tab/>
      </w:r>
      <w:r w:rsidRPr="00445FA5">
        <w:rPr>
          <w:rFonts w:ascii="Arial" w:hAnsi="Arial"/>
          <w:b/>
          <w:bCs/>
          <w:sz w:val="22"/>
          <w:szCs w:val="22"/>
          <w:u w:val="single"/>
        </w:rPr>
        <w:tab/>
      </w:r>
      <w:r w:rsidRPr="00445FA5">
        <w:rPr>
          <w:rFonts w:ascii="Arial" w:hAnsi="Arial"/>
          <w:b/>
          <w:bCs/>
          <w:sz w:val="22"/>
          <w:szCs w:val="22"/>
          <w:u w:val="single"/>
        </w:rPr>
        <w:tab/>
      </w:r>
      <w:r w:rsidRPr="00445FA5">
        <w:rPr>
          <w:rFonts w:ascii="Arial" w:hAnsi="Arial"/>
          <w:b/>
          <w:bCs/>
          <w:sz w:val="22"/>
          <w:szCs w:val="22"/>
          <w:u w:val="single"/>
        </w:rPr>
        <w:tab/>
      </w:r>
      <w:r w:rsidRPr="00445FA5">
        <w:rPr>
          <w:rFonts w:ascii="Arial" w:hAnsi="Arial"/>
          <w:b/>
          <w:bCs/>
          <w:sz w:val="22"/>
          <w:szCs w:val="22"/>
          <w:u w:val="single"/>
        </w:rPr>
        <w:tab/>
      </w:r>
      <w:r w:rsidRPr="00445FA5">
        <w:rPr>
          <w:rFonts w:ascii="Arial" w:hAnsi="Arial"/>
          <w:b/>
          <w:bCs/>
          <w:sz w:val="22"/>
          <w:szCs w:val="22"/>
          <w:u w:val="single"/>
        </w:rPr>
        <w:tab/>
      </w:r>
      <w:r w:rsidRPr="00445FA5">
        <w:rPr>
          <w:rFonts w:ascii="Arial" w:hAnsi="Arial"/>
          <w:b/>
          <w:bCs/>
          <w:sz w:val="22"/>
          <w:szCs w:val="22"/>
          <w:u w:val="single"/>
        </w:rPr>
        <w:tab/>
      </w:r>
      <w:r w:rsidRPr="00445FA5">
        <w:rPr>
          <w:rFonts w:ascii="Arial" w:hAnsi="Arial"/>
          <w:b/>
          <w:bCs/>
          <w:sz w:val="22"/>
          <w:szCs w:val="22"/>
          <w:u w:val="single"/>
        </w:rPr>
        <w:tab/>
      </w:r>
      <w:r w:rsidRPr="00445FA5">
        <w:rPr>
          <w:rFonts w:ascii="Arial" w:hAnsi="Arial"/>
          <w:b/>
          <w:bCs/>
          <w:sz w:val="22"/>
          <w:szCs w:val="22"/>
          <w:u w:val="single"/>
        </w:rPr>
        <w:tab/>
      </w:r>
      <w:r w:rsidRPr="00445FA5">
        <w:rPr>
          <w:rFonts w:ascii="Arial" w:hAnsi="Arial"/>
          <w:b/>
          <w:bCs/>
          <w:sz w:val="22"/>
          <w:szCs w:val="22"/>
          <w:u w:val="single"/>
        </w:rPr>
        <w:tab/>
      </w:r>
      <w:r w:rsidRPr="00445FA5">
        <w:rPr>
          <w:rFonts w:ascii="Arial" w:hAnsi="Arial"/>
          <w:b/>
          <w:bCs/>
          <w:sz w:val="22"/>
          <w:szCs w:val="22"/>
          <w:u w:val="single"/>
        </w:rPr>
        <w:tab/>
      </w:r>
      <w:r w:rsidRPr="00445FA5">
        <w:rPr>
          <w:rFonts w:ascii="Arial" w:hAnsi="Arial"/>
          <w:b/>
          <w:bCs/>
          <w:sz w:val="22"/>
          <w:szCs w:val="22"/>
          <w:u w:val="single"/>
        </w:rPr>
        <w:tab/>
      </w:r>
      <w:r w:rsidRPr="00445FA5">
        <w:rPr>
          <w:rFonts w:ascii="Arial" w:hAnsi="Arial"/>
          <w:b/>
          <w:bCs/>
          <w:sz w:val="22"/>
          <w:szCs w:val="22"/>
          <w:u w:val="single"/>
        </w:rPr>
        <w:tab/>
      </w:r>
      <w:r w:rsidRPr="00445FA5">
        <w:rPr>
          <w:rFonts w:ascii="Arial" w:hAnsi="Arial"/>
          <w:b/>
          <w:bCs/>
          <w:sz w:val="22"/>
          <w:szCs w:val="22"/>
          <w:u w:val="single"/>
        </w:rPr>
        <w:tab/>
      </w:r>
      <w:r w:rsidRPr="00445FA5">
        <w:rPr>
          <w:rFonts w:ascii="Arial" w:hAnsi="Arial"/>
          <w:b/>
          <w:bCs/>
          <w:sz w:val="22"/>
          <w:szCs w:val="22"/>
          <w:u w:val="single"/>
        </w:rPr>
        <w:tab/>
      </w:r>
      <w:r w:rsidRPr="00445FA5">
        <w:rPr>
          <w:rFonts w:ascii="Arial" w:hAnsi="Arial"/>
          <w:b/>
          <w:bCs/>
          <w:sz w:val="22"/>
          <w:szCs w:val="22"/>
          <w:u w:val="single"/>
        </w:rPr>
        <w:tab/>
      </w:r>
      <w:r w:rsidRPr="00445FA5">
        <w:rPr>
          <w:rFonts w:ascii="Arial" w:hAnsi="Arial"/>
          <w:b/>
          <w:bCs/>
          <w:sz w:val="22"/>
          <w:szCs w:val="22"/>
          <w:u w:val="single"/>
        </w:rPr>
        <w:tab/>
      </w:r>
      <w:r w:rsidRPr="00445FA5">
        <w:rPr>
          <w:rFonts w:ascii="Arial" w:hAnsi="Arial"/>
          <w:b/>
          <w:bCs/>
          <w:sz w:val="22"/>
          <w:szCs w:val="22"/>
          <w:u w:val="single"/>
        </w:rPr>
        <w:tab/>
      </w:r>
      <w:r w:rsidRPr="00445FA5">
        <w:rPr>
          <w:rFonts w:ascii="Arial" w:hAnsi="Arial"/>
          <w:b/>
          <w:bCs/>
          <w:sz w:val="22"/>
          <w:szCs w:val="22"/>
          <w:u w:val="single"/>
        </w:rPr>
        <w:tab/>
      </w:r>
      <w:r w:rsidRPr="00445FA5">
        <w:rPr>
          <w:rFonts w:ascii="Arial" w:hAnsi="Arial"/>
          <w:b/>
          <w:bCs/>
          <w:sz w:val="22"/>
          <w:szCs w:val="22"/>
          <w:u w:val="single"/>
        </w:rPr>
        <w:tab/>
      </w:r>
    </w:p>
    <w:p w14:paraId="69ADAC70" w14:textId="77777777" w:rsidR="00393875" w:rsidRDefault="00393875" w:rsidP="00393875">
      <w:pPr>
        <w:rPr>
          <w:rFonts w:ascii="Arial" w:hAnsi="Arial"/>
          <w:b/>
          <w:bCs/>
          <w:sz w:val="22"/>
          <w:szCs w:val="22"/>
        </w:rPr>
      </w:pPr>
    </w:p>
    <w:p w14:paraId="1C06DFDF" w14:textId="77777777" w:rsidR="00445FA5" w:rsidRPr="00445FA5" w:rsidRDefault="00445FA5" w:rsidP="00393875">
      <w:pPr>
        <w:rPr>
          <w:rFonts w:ascii="Arial" w:hAnsi="Arial"/>
          <w:b/>
          <w:bCs/>
          <w:sz w:val="22"/>
          <w:szCs w:val="22"/>
        </w:rPr>
      </w:pPr>
    </w:p>
    <w:p w14:paraId="46BD371A" w14:textId="77777777" w:rsidR="00393875" w:rsidRPr="00445FA5" w:rsidRDefault="00393875" w:rsidP="00393875">
      <w:pPr>
        <w:rPr>
          <w:rFonts w:ascii="Arial" w:hAnsi="Arial"/>
          <w:b/>
          <w:bCs/>
          <w:sz w:val="22"/>
          <w:szCs w:val="22"/>
        </w:rPr>
      </w:pPr>
    </w:p>
    <w:p w14:paraId="7EAA428C" w14:textId="77777777" w:rsidR="00393875" w:rsidRPr="00445FA5" w:rsidRDefault="00393875" w:rsidP="00393875">
      <w:pPr>
        <w:rPr>
          <w:rFonts w:ascii="Arial" w:hAnsi="Arial"/>
          <w:b/>
          <w:bCs/>
          <w:sz w:val="22"/>
          <w:szCs w:val="22"/>
        </w:rPr>
      </w:pPr>
    </w:p>
    <w:p w14:paraId="64C7F9C8" w14:textId="77777777" w:rsidR="00393875" w:rsidRPr="00445FA5" w:rsidRDefault="00393875" w:rsidP="00393875">
      <w:pPr>
        <w:rPr>
          <w:rFonts w:ascii="Arial" w:hAnsi="Arial"/>
          <w:b/>
          <w:bCs/>
          <w:sz w:val="22"/>
          <w:szCs w:val="22"/>
        </w:rPr>
      </w:pPr>
    </w:p>
    <w:p w14:paraId="63F7C84B" w14:textId="77777777" w:rsidR="00393875" w:rsidRPr="00445FA5" w:rsidRDefault="00393875" w:rsidP="00393875">
      <w:pPr>
        <w:rPr>
          <w:rFonts w:ascii="Arial" w:hAnsi="Arial"/>
          <w:b/>
          <w:bCs/>
          <w:sz w:val="22"/>
          <w:szCs w:val="22"/>
        </w:rPr>
      </w:pPr>
    </w:p>
    <w:p w14:paraId="33CBDC02" w14:textId="77777777" w:rsidR="00393875" w:rsidRPr="00445FA5" w:rsidRDefault="00393875" w:rsidP="00393875">
      <w:pPr>
        <w:rPr>
          <w:rFonts w:ascii="Arial" w:hAnsi="Arial"/>
          <w:b/>
          <w:bCs/>
          <w:sz w:val="22"/>
          <w:szCs w:val="22"/>
        </w:rPr>
      </w:pPr>
    </w:p>
    <w:p w14:paraId="2EC40EBF" w14:textId="77777777" w:rsidR="00393875" w:rsidRPr="00445FA5" w:rsidRDefault="00393875" w:rsidP="00393875">
      <w:pPr>
        <w:rPr>
          <w:rFonts w:ascii="Arial" w:hAnsi="Arial"/>
          <w:b/>
          <w:bCs/>
          <w:sz w:val="22"/>
          <w:szCs w:val="22"/>
        </w:rPr>
      </w:pPr>
    </w:p>
    <w:p w14:paraId="5FD1E617" w14:textId="77777777" w:rsidR="00393875" w:rsidRPr="00445FA5" w:rsidRDefault="00393875" w:rsidP="00393875">
      <w:pPr>
        <w:rPr>
          <w:rFonts w:ascii="Arial" w:hAnsi="Arial"/>
          <w:b/>
          <w:bCs/>
          <w:sz w:val="22"/>
          <w:szCs w:val="22"/>
        </w:rPr>
      </w:pPr>
    </w:p>
    <w:p w14:paraId="29B24D04" w14:textId="77777777" w:rsidR="00393875" w:rsidRPr="00445FA5" w:rsidRDefault="00393875" w:rsidP="00393875">
      <w:pPr>
        <w:rPr>
          <w:rFonts w:ascii="Arial" w:hAnsi="Arial"/>
          <w:b/>
          <w:bCs/>
          <w:sz w:val="22"/>
          <w:szCs w:val="22"/>
        </w:rPr>
      </w:pPr>
    </w:p>
    <w:p w14:paraId="784D2DB6" w14:textId="77777777" w:rsidR="00445FA5" w:rsidRPr="00445FA5" w:rsidRDefault="00445FA5" w:rsidP="00445FA5">
      <w:pPr>
        <w:pStyle w:val="BodyText"/>
        <w:tabs>
          <w:tab w:val="left" w:pos="993"/>
        </w:tabs>
        <w:rPr>
          <w:rFonts w:ascii="Arial" w:hAnsi="Arial" w:cs="Arial"/>
          <w:b/>
          <w:sz w:val="22"/>
          <w:szCs w:val="22"/>
        </w:rPr>
      </w:pPr>
    </w:p>
    <w:p w14:paraId="43DF8B63" w14:textId="77777777" w:rsidR="00445FA5" w:rsidRPr="00445FA5" w:rsidRDefault="00445FA5" w:rsidP="00445FA5">
      <w:pPr>
        <w:pStyle w:val="BodyText"/>
        <w:numPr>
          <w:ilvl w:val="0"/>
          <w:numId w:val="29"/>
        </w:numPr>
        <w:tabs>
          <w:tab w:val="left" w:pos="993"/>
        </w:tabs>
        <w:rPr>
          <w:rFonts w:ascii="Arial" w:hAnsi="Arial" w:cs="Arial"/>
          <w:sz w:val="22"/>
          <w:szCs w:val="22"/>
        </w:rPr>
      </w:pPr>
      <w:r w:rsidRPr="00445FA5">
        <w:rPr>
          <w:rFonts w:ascii="Arial" w:hAnsi="Arial" w:cs="Arial"/>
          <w:sz w:val="22"/>
          <w:szCs w:val="22"/>
        </w:rPr>
        <w:t>Solid sodium hydroxide is added to a solution of ammonium sulfate to produce sodium sulfate, water and ammonia gas.</w:t>
      </w:r>
    </w:p>
    <w:p w14:paraId="71F340EF" w14:textId="04875B3F" w:rsidR="00445FA5" w:rsidRPr="00445FA5" w:rsidRDefault="00445FA5" w:rsidP="00445FA5">
      <w:pPr>
        <w:pStyle w:val="BodyText"/>
        <w:numPr>
          <w:ilvl w:val="1"/>
          <w:numId w:val="29"/>
        </w:numPr>
        <w:tabs>
          <w:tab w:val="left" w:pos="993"/>
        </w:tabs>
        <w:rPr>
          <w:rFonts w:ascii="Arial" w:hAnsi="Arial" w:cs="Arial"/>
          <w:sz w:val="22"/>
          <w:szCs w:val="22"/>
        </w:rPr>
      </w:pPr>
      <w:r w:rsidRPr="00445FA5">
        <w:rPr>
          <w:rFonts w:ascii="Arial" w:hAnsi="Arial" w:cs="Arial"/>
          <w:sz w:val="22"/>
          <w:szCs w:val="22"/>
        </w:rPr>
        <w:t>Write a balanced chemical equation for the reaction.</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 xml:space="preserve">           </w:t>
      </w:r>
      <w:r>
        <w:rPr>
          <w:rFonts w:ascii="Arial" w:hAnsi="Arial" w:cs="Arial"/>
          <w:b/>
          <w:sz w:val="22"/>
          <w:szCs w:val="22"/>
        </w:rPr>
        <w:t>[1 mark]</w:t>
      </w:r>
    </w:p>
    <w:p w14:paraId="1C0F0737" w14:textId="77777777" w:rsidR="00445FA5" w:rsidRPr="00445FA5" w:rsidRDefault="00445FA5" w:rsidP="00445FA5">
      <w:pPr>
        <w:pStyle w:val="BodyText"/>
        <w:tabs>
          <w:tab w:val="left" w:pos="993"/>
        </w:tabs>
        <w:rPr>
          <w:rFonts w:ascii="Arial" w:hAnsi="Arial" w:cs="Arial"/>
          <w:sz w:val="22"/>
          <w:szCs w:val="22"/>
        </w:rPr>
      </w:pPr>
    </w:p>
    <w:p w14:paraId="07947C29" w14:textId="77777777" w:rsidR="00445FA5" w:rsidRPr="00445FA5" w:rsidRDefault="00445FA5" w:rsidP="00445FA5">
      <w:pPr>
        <w:pStyle w:val="BodyText"/>
        <w:tabs>
          <w:tab w:val="left" w:pos="993"/>
        </w:tabs>
        <w:rPr>
          <w:rFonts w:ascii="Arial" w:hAnsi="Arial" w:cs="Arial"/>
          <w:sz w:val="22"/>
          <w:szCs w:val="22"/>
        </w:rPr>
      </w:pPr>
    </w:p>
    <w:p w14:paraId="666BE6B1" w14:textId="6CDC6209" w:rsidR="00445FA5" w:rsidRPr="00445FA5" w:rsidRDefault="00445FA5" w:rsidP="00445FA5">
      <w:pPr>
        <w:pStyle w:val="BodyText"/>
        <w:numPr>
          <w:ilvl w:val="1"/>
          <w:numId w:val="29"/>
        </w:numPr>
        <w:tabs>
          <w:tab w:val="left" w:pos="993"/>
        </w:tabs>
        <w:rPr>
          <w:rFonts w:ascii="Arial" w:hAnsi="Arial" w:cs="Arial"/>
          <w:sz w:val="22"/>
          <w:szCs w:val="22"/>
        </w:rPr>
      </w:pPr>
      <w:r w:rsidRPr="00445FA5">
        <w:rPr>
          <w:rFonts w:ascii="Arial" w:hAnsi="Arial" w:cs="Arial"/>
          <w:sz w:val="22"/>
          <w:szCs w:val="22"/>
        </w:rPr>
        <w:t>If 4.50 g of sodium hydroxide is added to excess ammonium sulfate solution, what mass of ammonia gas is produced?   Make sure you show all working and give your answer to the appropriate number of significant figures.</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 xml:space="preserve">         </w:t>
      </w:r>
      <w:r>
        <w:rPr>
          <w:rFonts w:ascii="Arial" w:hAnsi="Arial" w:cs="Arial"/>
          <w:b/>
          <w:sz w:val="22"/>
          <w:szCs w:val="22"/>
        </w:rPr>
        <w:t>[5 marks]</w:t>
      </w:r>
    </w:p>
    <w:p w14:paraId="547DFE2C" w14:textId="77777777" w:rsidR="00445FA5" w:rsidRPr="00445FA5" w:rsidRDefault="00445FA5" w:rsidP="00445FA5">
      <w:pPr>
        <w:pStyle w:val="BodyText"/>
        <w:tabs>
          <w:tab w:val="left" w:pos="993"/>
        </w:tabs>
        <w:rPr>
          <w:rFonts w:ascii="Arial" w:hAnsi="Arial" w:cs="Arial"/>
          <w:sz w:val="22"/>
          <w:szCs w:val="22"/>
        </w:rPr>
      </w:pPr>
    </w:p>
    <w:p w14:paraId="008CD114" w14:textId="77777777" w:rsidR="00445FA5" w:rsidRPr="00445FA5" w:rsidRDefault="00445FA5" w:rsidP="00445FA5">
      <w:pPr>
        <w:pStyle w:val="BodyText"/>
        <w:tabs>
          <w:tab w:val="left" w:pos="993"/>
        </w:tabs>
        <w:rPr>
          <w:rFonts w:ascii="Arial" w:hAnsi="Arial" w:cs="Arial"/>
          <w:sz w:val="22"/>
          <w:szCs w:val="22"/>
        </w:rPr>
      </w:pPr>
    </w:p>
    <w:p w14:paraId="0E1FE2D1" w14:textId="77777777" w:rsidR="00445FA5" w:rsidRPr="00445FA5" w:rsidRDefault="00445FA5" w:rsidP="00393875">
      <w:pPr>
        <w:rPr>
          <w:rFonts w:ascii="Arial" w:hAnsi="Arial"/>
          <w:b/>
          <w:bCs/>
          <w:sz w:val="22"/>
          <w:szCs w:val="22"/>
        </w:rPr>
      </w:pPr>
    </w:p>
    <w:p w14:paraId="38416087" w14:textId="77777777" w:rsidR="00393875" w:rsidRPr="00445FA5" w:rsidRDefault="00393875" w:rsidP="00393875">
      <w:pPr>
        <w:rPr>
          <w:rFonts w:ascii="Arial" w:hAnsi="Arial"/>
          <w:b/>
          <w:bCs/>
          <w:sz w:val="22"/>
          <w:szCs w:val="22"/>
        </w:rPr>
      </w:pPr>
    </w:p>
    <w:p w14:paraId="3F20FF39" w14:textId="77777777" w:rsidR="00393875" w:rsidRPr="00445FA5" w:rsidRDefault="00393875" w:rsidP="00393875">
      <w:pPr>
        <w:rPr>
          <w:rFonts w:ascii="Arial" w:hAnsi="Arial"/>
          <w:b/>
          <w:bCs/>
          <w:sz w:val="22"/>
          <w:szCs w:val="22"/>
        </w:rPr>
      </w:pPr>
    </w:p>
    <w:p w14:paraId="6FEC01ED" w14:textId="77777777" w:rsidR="00393875" w:rsidRPr="00445FA5" w:rsidRDefault="00393875" w:rsidP="00393875">
      <w:pPr>
        <w:rPr>
          <w:rFonts w:ascii="Arial" w:hAnsi="Arial"/>
          <w:b/>
          <w:bCs/>
          <w:sz w:val="22"/>
          <w:szCs w:val="22"/>
        </w:rPr>
      </w:pPr>
    </w:p>
    <w:p w14:paraId="4C12C13B" w14:textId="77777777" w:rsidR="00393875" w:rsidRPr="00445FA5" w:rsidRDefault="00393875" w:rsidP="00393875">
      <w:pPr>
        <w:rPr>
          <w:rFonts w:ascii="Arial" w:hAnsi="Arial"/>
          <w:b/>
          <w:bCs/>
          <w:sz w:val="22"/>
          <w:szCs w:val="22"/>
        </w:rPr>
      </w:pPr>
    </w:p>
    <w:p w14:paraId="58C17E28" w14:textId="77777777" w:rsidR="00393875" w:rsidRPr="00445FA5" w:rsidRDefault="00393875" w:rsidP="00393875">
      <w:pPr>
        <w:rPr>
          <w:rFonts w:ascii="Arial" w:hAnsi="Arial"/>
          <w:b/>
          <w:bCs/>
          <w:sz w:val="22"/>
          <w:szCs w:val="22"/>
        </w:rPr>
      </w:pPr>
    </w:p>
    <w:p w14:paraId="2899F6F5" w14:textId="77777777" w:rsidR="00393875" w:rsidRPr="00445FA5" w:rsidRDefault="00393875" w:rsidP="00393875">
      <w:pPr>
        <w:rPr>
          <w:rFonts w:ascii="Arial" w:hAnsi="Arial"/>
          <w:b/>
          <w:bCs/>
          <w:sz w:val="22"/>
          <w:szCs w:val="22"/>
        </w:rPr>
      </w:pPr>
    </w:p>
    <w:p w14:paraId="35A3E70D" w14:textId="77777777" w:rsidR="00393875" w:rsidRPr="00445FA5" w:rsidRDefault="00393875" w:rsidP="00393875">
      <w:pPr>
        <w:rPr>
          <w:rFonts w:ascii="Arial" w:hAnsi="Arial"/>
          <w:b/>
          <w:bCs/>
          <w:sz w:val="22"/>
          <w:szCs w:val="22"/>
        </w:rPr>
      </w:pPr>
    </w:p>
    <w:p w14:paraId="6BE3B397" w14:textId="77777777" w:rsidR="00393875" w:rsidRPr="00445FA5" w:rsidRDefault="00393875" w:rsidP="00393875">
      <w:pPr>
        <w:rPr>
          <w:rFonts w:ascii="Arial" w:hAnsi="Arial"/>
          <w:b/>
          <w:bCs/>
          <w:sz w:val="22"/>
          <w:szCs w:val="22"/>
        </w:rPr>
      </w:pPr>
    </w:p>
    <w:p w14:paraId="07B665FE" w14:textId="77777777" w:rsidR="00A64076" w:rsidRDefault="00A64076" w:rsidP="00393875">
      <w:pPr>
        <w:rPr>
          <w:rFonts w:ascii="Arial" w:hAnsi="Arial"/>
          <w:b/>
          <w:bCs/>
          <w:sz w:val="22"/>
          <w:szCs w:val="22"/>
        </w:rPr>
      </w:pPr>
    </w:p>
    <w:p w14:paraId="338783F4" w14:textId="77777777" w:rsidR="00C07B57" w:rsidRDefault="00C07B57" w:rsidP="00393875">
      <w:pPr>
        <w:rPr>
          <w:rFonts w:ascii="Arial" w:hAnsi="Arial"/>
          <w:b/>
          <w:bCs/>
          <w:sz w:val="22"/>
          <w:szCs w:val="22"/>
        </w:rPr>
      </w:pPr>
    </w:p>
    <w:p w14:paraId="70DDEEBF" w14:textId="77777777" w:rsidR="00C07B57" w:rsidRDefault="00C07B57" w:rsidP="00393875">
      <w:pPr>
        <w:rPr>
          <w:rFonts w:ascii="Arial" w:hAnsi="Arial"/>
          <w:b/>
          <w:bCs/>
          <w:sz w:val="22"/>
          <w:szCs w:val="22"/>
        </w:rPr>
      </w:pPr>
    </w:p>
    <w:p w14:paraId="0D1CFDB1" w14:textId="77777777" w:rsidR="00C07B57" w:rsidRDefault="00C07B57" w:rsidP="00393875">
      <w:pPr>
        <w:rPr>
          <w:rFonts w:ascii="Arial" w:hAnsi="Arial"/>
          <w:b/>
          <w:bCs/>
          <w:sz w:val="22"/>
          <w:szCs w:val="22"/>
        </w:rPr>
      </w:pPr>
    </w:p>
    <w:p w14:paraId="2C3D1CC9" w14:textId="77777777" w:rsidR="00C07B57" w:rsidRDefault="00C07B57" w:rsidP="00393875">
      <w:pPr>
        <w:rPr>
          <w:rFonts w:ascii="Arial" w:hAnsi="Arial"/>
          <w:b/>
          <w:bCs/>
          <w:sz w:val="22"/>
          <w:szCs w:val="22"/>
        </w:rPr>
      </w:pPr>
    </w:p>
    <w:p w14:paraId="3F860850" w14:textId="77777777" w:rsidR="00C07B57" w:rsidRPr="00445FA5" w:rsidRDefault="00C07B57" w:rsidP="00393875">
      <w:pPr>
        <w:rPr>
          <w:rFonts w:ascii="Arial" w:hAnsi="Arial"/>
          <w:b/>
          <w:bCs/>
          <w:sz w:val="22"/>
          <w:szCs w:val="22"/>
        </w:rPr>
      </w:pPr>
    </w:p>
    <w:p w14:paraId="1274E643" w14:textId="77777777" w:rsidR="00393875" w:rsidRPr="00445FA5" w:rsidRDefault="00393875" w:rsidP="00393875">
      <w:pPr>
        <w:rPr>
          <w:rFonts w:ascii="Arial" w:hAnsi="Arial"/>
          <w:b/>
          <w:bCs/>
          <w:sz w:val="22"/>
          <w:szCs w:val="22"/>
        </w:rPr>
      </w:pPr>
    </w:p>
    <w:p w14:paraId="3DE03EC1" w14:textId="77777777" w:rsidR="00393875" w:rsidRPr="00445FA5" w:rsidRDefault="00393875" w:rsidP="00393875">
      <w:pPr>
        <w:rPr>
          <w:rFonts w:ascii="Arial" w:hAnsi="Arial"/>
          <w:b/>
          <w:bCs/>
          <w:sz w:val="22"/>
          <w:szCs w:val="22"/>
        </w:rPr>
      </w:pPr>
    </w:p>
    <w:p w14:paraId="5ED4552B" w14:textId="77777777" w:rsidR="00393875" w:rsidRPr="00445FA5" w:rsidRDefault="00393875" w:rsidP="00393875">
      <w:pPr>
        <w:pStyle w:val="BodyText"/>
        <w:tabs>
          <w:tab w:val="left" w:pos="993"/>
        </w:tabs>
        <w:ind w:left="360"/>
        <w:rPr>
          <w:rFonts w:ascii="Arial" w:hAnsi="Arial" w:cs="Arial"/>
          <w:b/>
          <w:sz w:val="22"/>
          <w:szCs w:val="22"/>
        </w:rPr>
      </w:pPr>
    </w:p>
    <w:p w14:paraId="2AD27216" w14:textId="77777777" w:rsidR="008A0F64" w:rsidRDefault="008A0F64" w:rsidP="00393875">
      <w:pPr>
        <w:pStyle w:val="BodyText"/>
        <w:tabs>
          <w:tab w:val="left" w:pos="993"/>
        </w:tabs>
        <w:ind w:left="360"/>
        <w:rPr>
          <w:rFonts w:ascii="Arial" w:hAnsi="Arial" w:cs="Arial"/>
          <w:b/>
          <w:sz w:val="22"/>
          <w:szCs w:val="22"/>
        </w:rPr>
      </w:pPr>
    </w:p>
    <w:p w14:paraId="0F01C4C5" w14:textId="77777777" w:rsidR="00C07B57" w:rsidRDefault="00C07B57" w:rsidP="00393875">
      <w:pPr>
        <w:pStyle w:val="BodyText"/>
        <w:tabs>
          <w:tab w:val="left" w:pos="993"/>
        </w:tabs>
        <w:ind w:left="360"/>
        <w:rPr>
          <w:rFonts w:ascii="Arial" w:hAnsi="Arial" w:cs="Arial"/>
          <w:b/>
          <w:sz w:val="22"/>
          <w:szCs w:val="22"/>
        </w:rPr>
      </w:pPr>
    </w:p>
    <w:p w14:paraId="51E6756F" w14:textId="77777777" w:rsidR="00C07B57" w:rsidRDefault="00C07B57" w:rsidP="00393875">
      <w:pPr>
        <w:pStyle w:val="BodyText"/>
        <w:tabs>
          <w:tab w:val="left" w:pos="993"/>
        </w:tabs>
        <w:ind w:left="360"/>
        <w:rPr>
          <w:rFonts w:ascii="Arial" w:hAnsi="Arial" w:cs="Arial"/>
          <w:b/>
          <w:sz w:val="22"/>
          <w:szCs w:val="22"/>
        </w:rPr>
      </w:pPr>
    </w:p>
    <w:p w14:paraId="11340230" w14:textId="77777777" w:rsidR="00C07B57" w:rsidRDefault="00C07B57" w:rsidP="00393875">
      <w:pPr>
        <w:pStyle w:val="BodyText"/>
        <w:tabs>
          <w:tab w:val="left" w:pos="993"/>
        </w:tabs>
        <w:ind w:left="360"/>
        <w:rPr>
          <w:rFonts w:ascii="Arial" w:hAnsi="Arial" w:cs="Arial"/>
          <w:b/>
          <w:sz w:val="22"/>
          <w:szCs w:val="22"/>
        </w:rPr>
      </w:pPr>
    </w:p>
    <w:p w14:paraId="13449D45" w14:textId="77777777" w:rsidR="00C07B57" w:rsidRDefault="00C07B57" w:rsidP="00393875">
      <w:pPr>
        <w:pStyle w:val="BodyText"/>
        <w:tabs>
          <w:tab w:val="left" w:pos="993"/>
        </w:tabs>
        <w:ind w:left="360"/>
        <w:rPr>
          <w:rFonts w:ascii="Arial" w:hAnsi="Arial" w:cs="Arial"/>
          <w:b/>
          <w:sz w:val="22"/>
          <w:szCs w:val="22"/>
        </w:rPr>
      </w:pPr>
    </w:p>
    <w:p w14:paraId="4A520B86" w14:textId="77777777" w:rsidR="00C07B57" w:rsidRDefault="00C07B57" w:rsidP="00393875">
      <w:pPr>
        <w:pStyle w:val="BodyText"/>
        <w:tabs>
          <w:tab w:val="left" w:pos="993"/>
        </w:tabs>
        <w:ind w:left="360"/>
        <w:rPr>
          <w:rFonts w:ascii="Arial" w:hAnsi="Arial" w:cs="Arial"/>
          <w:b/>
          <w:sz w:val="22"/>
          <w:szCs w:val="22"/>
        </w:rPr>
      </w:pPr>
    </w:p>
    <w:p w14:paraId="4890FB01" w14:textId="77777777" w:rsidR="00C07B57" w:rsidRDefault="00C07B57" w:rsidP="00393875">
      <w:pPr>
        <w:pStyle w:val="BodyText"/>
        <w:tabs>
          <w:tab w:val="left" w:pos="993"/>
        </w:tabs>
        <w:ind w:left="360"/>
        <w:rPr>
          <w:rFonts w:ascii="Arial" w:hAnsi="Arial" w:cs="Arial"/>
          <w:b/>
          <w:sz w:val="22"/>
          <w:szCs w:val="22"/>
        </w:rPr>
      </w:pPr>
    </w:p>
    <w:p w14:paraId="7CFA41B5" w14:textId="77777777" w:rsidR="00C07B57" w:rsidRDefault="00C07B57" w:rsidP="00393875">
      <w:pPr>
        <w:pStyle w:val="BodyText"/>
        <w:tabs>
          <w:tab w:val="left" w:pos="993"/>
        </w:tabs>
        <w:ind w:left="360"/>
        <w:rPr>
          <w:rFonts w:ascii="Arial" w:hAnsi="Arial" w:cs="Arial"/>
          <w:b/>
          <w:sz w:val="22"/>
          <w:szCs w:val="22"/>
        </w:rPr>
      </w:pPr>
    </w:p>
    <w:p w14:paraId="27B7AF9F" w14:textId="77777777" w:rsidR="00C07B57" w:rsidRDefault="00C07B57" w:rsidP="00393875">
      <w:pPr>
        <w:pStyle w:val="BodyText"/>
        <w:tabs>
          <w:tab w:val="left" w:pos="993"/>
        </w:tabs>
        <w:ind w:left="360"/>
        <w:rPr>
          <w:rFonts w:ascii="Arial" w:hAnsi="Arial" w:cs="Arial"/>
          <w:b/>
          <w:sz w:val="22"/>
          <w:szCs w:val="22"/>
        </w:rPr>
      </w:pPr>
    </w:p>
    <w:p w14:paraId="4CD92BC5" w14:textId="77777777" w:rsidR="00C07B57" w:rsidRDefault="00C07B57" w:rsidP="00393875">
      <w:pPr>
        <w:pStyle w:val="BodyText"/>
        <w:tabs>
          <w:tab w:val="left" w:pos="993"/>
        </w:tabs>
        <w:ind w:left="360"/>
        <w:rPr>
          <w:rFonts w:ascii="Arial" w:hAnsi="Arial" w:cs="Arial"/>
          <w:b/>
          <w:sz w:val="22"/>
          <w:szCs w:val="22"/>
        </w:rPr>
      </w:pPr>
    </w:p>
    <w:p w14:paraId="42710992" w14:textId="77777777" w:rsidR="00C07B57" w:rsidRDefault="00C07B57" w:rsidP="00393875">
      <w:pPr>
        <w:pStyle w:val="BodyText"/>
        <w:tabs>
          <w:tab w:val="left" w:pos="993"/>
        </w:tabs>
        <w:ind w:left="360"/>
        <w:rPr>
          <w:rFonts w:ascii="Arial" w:hAnsi="Arial" w:cs="Arial"/>
          <w:b/>
          <w:sz w:val="22"/>
          <w:szCs w:val="22"/>
        </w:rPr>
      </w:pPr>
    </w:p>
    <w:p w14:paraId="0588FA30" w14:textId="77777777" w:rsidR="00C07B57" w:rsidRDefault="00C07B57" w:rsidP="00393875">
      <w:pPr>
        <w:pStyle w:val="BodyText"/>
        <w:tabs>
          <w:tab w:val="left" w:pos="993"/>
        </w:tabs>
        <w:ind w:left="360"/>
        <w:rPr>
          <w:rFonts w:ascii="Arial" w:hAnsi="Arial" w:cs="Arial"/>
          <w:b/>
          <w:sz w:val="22"/>
          <w:szCs w:val="22"/>
        </w:rPr>
      </w:pPr>
    </w:p>
    <w:p w14:paraId="72F2B63C" w14:textId="77777777" w:rsidR="00C07B57" w:rsidRDefault="00C07B57" w:rsidP="00393875">
      <w:pPr>
        <w:pStyle w:val="BodyText"/>
        <w:tabs>
          <w:tab w:val="left" w:pos="993"/>
        </w:tabs>
        <w:ind w:left="360"/>
        <w:rPr>
          <w:rFonts w:ascii="Arial" w:hAnsi="Arial" w:cs="Arial"/>
          <w:b/>
          <w:sz w:val="22"/>
          <w:szCs w:val="22"/>
        </w:rPr>
      </w:pPr>
    </w:p>
    <w:p w14:paraId="644621D7" w14:textId="77777777" w:rsidR="00C07B57" w:rsidRPr="00445FA5" w:rsidRDefault="00C07B57" w:rsidP="00393875">
      <w:pPr>
        <w:pStyle w:val="BodyText"/>
        <w:tabs>
          <w:tab w:val="left" w:pos="993"/>
        </w:tabs>
        <w:ind w:left="360"/>
        <w:rPr>
          <w:rFonts w:ascii="Arial" w:hAnsi="Arial" w:cs="Arial"/>
          <w:b/>
          <w:sz w:val="22"/>
          <w:szCs w:val="22"/>
        </w:rPr>
      </w:pPr>
    </w:p>
    <w:p w14:paraId="666F76A7" w14:textId="77777777" w:rsidR="008A0F64" w:rsidRPr="00445FA5" w:rsidRDefault="008A0F64" w:rsidP="00393875">
      <w:pPr>
        <w:pStyle w:val="BodyText"/>
        <w:tabs>
          <w:tab w:val="left" w:pos="993"/>
        </w:tabs>
        <w:ind w:left="360"/>
        <w:rPr>
          <w:rFonts w:ascii="Arial" w:hAnsi="Arial" w:cs="Arial"/>
          <w:sz w:val="22"/>
          <w:szCs w:val="22"/>
        </w:rPr>
      </w:pPr>
    </w:p>
    <w:p w14:paraId="7B736EE7" w14:textId="77777777" w:rsidR="00A64076" w:rsidRPr="00445FA5" w:rsidRDefault="00A64076" w:rsidP="00A64076">
      <w:pPr>
        <w:jc w:val="center"/>
        <w:rPr>
          <w:rFonts w:ascii="Arial" w:hAnsi="Arial"/>
          <w:b/>
          <w:sz w:val="22"/>
          <w:szCs w:val="22"/>
          <w:lang w:eastAsia="ja-JP"/>
        </w:rPr>
      </w:pPr>
    </w:p>
    <w:p w14:paraId="472073D0" w14:textId="57835F85" w:rsidR="00D35FCC" w:rsidRPr="00445FA5" w:rsidRDefault="00D35FCC" w:rsidP="00A64076">
      <w:pPr>
        <w:jc w:val="center"/>
        <w:rPr>
          <w:rFonts w:ascii="Arial" w:hAnsi="Arial"/>
          <w:b/>
          <w:bCs/>
          <w:sz w:val="22"/>
          <w:szCs w:val="22"/>
        </w:rPr>
      </w:pPr>
      <w:r w:rsidRPr="00445FA5">
        <w:rPr>
          <w:rFonts w:ascii="Arial" w:hAnsi="Arial"/>
          <w:b/>
          <w:sz w:val="22"/>
          <w:szCs w:val="22"/>
          <w:lang w:eastAsia="ja-JP"/>
        </w:rPr>
        <w:t>END OF TEST – CHECK YOUR WORK</w:t>
      </w:r>
    </w:p>
    <w:sectPr w:rsidR="00D35FCC" w:rsidRPr="00445FA5" w:rsidSect="00870E4B">
      <w:footerReference w:type="default" r:id="rId10"/>
      <w:pgSz w:w="11900" w:h="16840" w:code="9"/>
      <w:pgMar w:top="851" w:right="851" w:bottom="851" w:left="851" w:header="720" w:footer="720" w:gutter="0"/>
      <w:cols w:space="720"/>
      <w:noEndnote/>
      <w:docGrid w:linePitch="272"/>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0BB3193" w14:textId="77777777" w:rsidR="00445FA5" w:rsidRDefault="00445FA5">
      <w:r>
        <w:separator/>
      </w:r>
    </w:p>
  </w:endnote>
  <w:endnote w:type="continuationSeparator" w:id="0">
    <w:p w14:paraId="3A81E45C" w14:textId="77777777" w:rsidR="00445FA5" w:rsidRDefault="00445F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Times">
    <w:panose1 w:val="02000500000000000000"/>
    <w:charset w:val="00"/>
    <w:family w:val="auto"/>
    <w:pitch w:val="variable"/>
    <w:sig w:usb0="00000003" w:usb1="00000000" w:usb2="00000000" w:usb3="00000000" w:csb0="00000001" w:csb1="00000000"/>
  </w:font>
  <w:font w:name="Comic Sans MS">
    <w:panose1 w:val="030F0702030302020204"/>
    <w:charset w:val="00"/>
    <w:family w:val="auto"/>
    <w:pitch w:val="variable"/>
    <w:sig w:usb0="00000287" w:usb1="00000000" w:usb2="00000000" w:usb3="00000000" w:csb0="0000009F" w:csb1="00000000"/>
  </w:font>
  <w:font w:name="Cambria">
    <w:panose1 w:val="02040503050406030204"/>
    <w:charset w:val="00"/>
    <w:family w:val="auto"/>
    <w:pitch w:val="variable"/>
    <w:sig w:usb0="E00002FF" w:usb1="400004FF" w:usb2="00000000" w:usb3="00000000" w:csb0="0000019F" w:csb1="00000000"/>
  </w:font>
  <w:font w:name="Melior">
    <w:altName w:val="Comic Sans MS"/>
    <w:panose1 w:val="00000000000000000000"/>
    <w:charset w:val="4D"/>
    <w:family w:val="roman"/>
    <w:notTrueType/>
    <w:pitch w:val="default"/>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Helvetica">
    <w:panose1 w:val="00000000000000000000"/>
    <w:charset w:val="00"/>
    <w:family w:val="auto"/>
    <w:pitch w:val="variable"/>
    <w:sig w:usb0="E00002FF" w:usb1="5000785B"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FB085CC" w14:textId="5B7CD69F" w:rsidR="00445FA5" w:rsidRDefault="00445FA5" w:rsidP="0086264A">
    <w:pPr>
      <w:pStyle w:val="HTMLCite1"/>
      <w:rPr>
        <w:rFonts w:ascii="Helvetica" w:hAnsi="Helvetica"/>
        <w:b/>
        <w:i w:val="0"/>
        <w:lang w:eastAsia="ja-JP"/>
      </w:rPr>
    </w:pPr>
    <w:r>
      <w:rPr>
        <w:rStyle w:val="PageNumber"/>
        <w:i w:val="0"/>
      </w:rPr>
      <w:fldChar w:fldCharType="begin"/>
    </w:r>
    <w:r>
      <w:rPr>
        <w:rStyle w:val="PageNumber"/>
        <w:i w:val="0"/>
      </w:rPr>
      <w:instrText xml:space="preserve"> PAGE </w:instrText>
    </w:r>
    <w:r>
      <w:rPr>
        <w:rStyle w:val="PageNumber"/>
        <w:i w:val="0"/>
      </w:rPr>
      <w:fldChar w:fldCharType="separate"/>
    </w:r>
    <w:r w:rsidR="00C07B57">
      <w:rPr>
        <w:rStyle w:val="PageNumber"/>
        <w:i w:val="0"/>
        <w:noProof/>
      </w:rPr>
      <w:t>1</w:t>
    </w:r>
    <w:r>
      <w:rPr>
        <w:rStyle w:val="PageNumber"/>
        <w:i w:val="0"/>
      </w:rPr>
      <w:fldChar w:fldCharType="end"/>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CAE312F" w14:textId="77777777" w:rsidR="00445FA5" w:rsidRDefault="00445FA5">
      <w:r>
        <w:separator/>
      </w:r>
    </w:p>
  </w:footnote>
  <w:footnote w:type="continuationSeparator" w:id="0">
    <w:p w14:paraId="7BE9A39C" w14:textId="77777777" w:rsidR="00445FA5" w:rsidRDefault="00445FA5">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4"/>
    <w:multiLevelType w:val="multilevel"/>
    <w:tmpl w:val="00000004"/>
    <w:name w:val="WW8Num9"/>
    <w:lvl w:ilvl="0">
      <w:start w:val="1"/>
      <w:numFmt w:val="decimal"/>
      <w:lvlText w:val="%1."/>
      <w:lvlJc w:val="left"/>
      <w:pPr>
        <w:tabs>
          <w:tab w:val="num" w:pos="570"/>
        </w:tabs>
        <w:ind w:left="570" w:hanging="570"/>
      </w:pPr>
      <w:rPr>
        <w:b w:val="0"/>
        <w:sz w:val="24"/>
        <w:szCs w:val="24"/>
      </w:rPr>
    </w:lvl>
    <w:lvl w:ilvl="1">
      <w:start w:val="1"/>
      <w:numFmt w:val="lowerLetter"/>
      <w:lvlText w:val="%2."/>
      <w:lvlJc w:val="left"/>
      <w:pPr>
        <w:tabs>
          <w:tab w:val="num" w:pos="1440"/>
        </w:tabs>
        <w:ind w:left="1440" w:hanging="360"/>
      </w:pPr>
      <w:rPr>
        <w:b w:val="0"/>
        <w:sz w:val="24"/>
        <w:szCs w:val="24"/>
      </w:rPr>
    </w:lvl>
    <w:lvl w:ilvl="2">
      <w:start w:val="1"/>
      <w:numFmt w:val="lowerRoman"/>
      <w:lvlText w:val="%3."/>
      <w:lvlJc w:val="right"/>
      <w:pPr>
        <w:tabs>
          <w:tab w:val="num" w:pos="2160"/>
        </w:tabs>
        <w:ind w:left="2160" w:hanging="180"/>
      </w:pPr>
      <w:rPr>
        <w:b w:val="0"/>
        <w:sz w:val="24"/>
        <w:szCs w:val="24"/>
      </w:rPr>
    </w:lvl>
    <w:lvl w:ilvl="3">
      <w:start w:val="1"/>
      <w:numFmt w:val="decimal"/>
      <w:lvlText w:val="%4."/>
      <w:lvlJc w:val="left"/>
      <w:pPr>
        <w:tabs>
          <w:tab w:val="num" w:pos="2880"/>
        </w:tabs>
        <w:ind w:left="2880" w:hanging="360"/>
      </w:pPr>
      <w:rPr>
        <w:b w:val="0"/>
        <w:sz w:val="24"/>
        <w:szCs w:val="24"/>
      </w:rPr>
    </w:lvl>
    <w:lvl w:ilvl="4">
      <w:start w:val="1"/>
      <w:numFmt w:val="lowerLetter"/>
      <w:lvlText w:val="%5."/>
      <w:lvlJc w:val="left"/>
      <w:pPr>
        <w:tabs>
          <w:tab w:val="num" w:pos="3600"/>
        </w:tabs>
        <w:ind w:left="3600" w:hanging="360"/>
      </w:pPr>
      <w:rPr>
        <w:b w:val="0"/>
        <w:sz w:val="24"/>
        <w:szCs w:val="24"/>
      </w:rPr>
    </w:lvl>
    <w:lvl w:ilvl="5">
      <w:start w:val="1"/>
      <w:numFmt w:val="lowerRoman"/>
      <w:lvlText w:val="%6."/>
      <w:lvlJc w:val="right"/>
      <w:pPr>
        <w:tabs>
          <w:tab w:val="num" w:pos="4320"/>
        </w:tabs>
        <w:ind w:left="4320" w:hanging="180"/>
      </w:pPr>
      <w:rPr>
        <w:b w:val="0"/>
        <w:sz w:val="24"/>
        <w:szCs w:val="24"/>
      </w:rPr>
    </w:lvl>
    <w:lvl w:ilvl="6">
      <w:start w:val="1"/>
      <w:numFmt w:val="decimal"/>
      <w:lvlText w:val="%7."/>
      <w:lvlJc w:val="left"/>
      <w:pPr>
        <w:tabs>
          <w:tab w:val="num" w:pos="5040"/>
        </w:tabs>
        <w:ind w:left="5040" w:hanging="360"/>
      </w:pPr>
      <w:rPr>
        <w:b w:val="0"/>
        <w:sz w:val="24"/>
        <w:szCs w:val="24"/>
      </w:rPr>
    </w:lvl>
    <w:lvl w:ilvl="7">
      <w:start w:val="1"/>
      <w:numFmt w:val="lowerLetter"/>
      <w:lvlText w:val="%8."/>
      <w:lvlJc w:val="left"/>
      <w:pPr>
        <w:tabs>
          <w:tab w:val="num" w:pos="5760"/>
        </w:tabs>
        <w:ind w:left="5760" w:hanging="360"/>
      </w:pPr>
      <w:rPr>
        <w:b w:val="0"/>
        <w:sz w:val="24"/>
        <w:szCs w:val="24"/>
      </w:rPr>
    </w:lvl>
    <w:lvl w:ilvl="8">
      <w:start w:val="1"/>
      <w:numFmt w:val="lowerRoman"/>
      <w:lvlText w:val="%9."/>
      <w:lvlJc w:val="right"/>
      <w:pPr>
        <w:tabs>
          <w:tab w:val="num" w:pos="6480"/>
        </w:tabs>
        <w:ind w:left="6480" w:hanging="180"/>
      </w:pPr>
      <w:rPr>
        <w:b w:val="0"/>
        <w:sz w:val="24"/>
        <w:szCs w:val="24"/>
      </w:rPr>
    </w:lvl>
  </w:abstractNum>
  <w:abstractNum w:abstractNumId="1">
    <w:nsid w:val="00000005"/>
    <w:multiLevelType w:val="multilevel"/>
    <w:tmpl w:val="00000005"/>
    <w:name w:val="WW8Num10"/>
    <w:lvl w:ilvl="0">
      <w:start w:val="1"/>
      <w:numFmt w:val="lowerLetter"/>
      <w:lvlText w:val="%1)"/>
      <w:lvlJc w:val="left"/>
      <w:pPr>
        <w:tabs>
          <w:tab w:val="num" w:pos="1140"/>
        </w:tabs>
        <w:ind w:left="1140" w:hanging="570"/>
      </w:pPr>
      <w:rPr>
        <w:rFonts w:ascii="Times New Roman" w:hAnsi="Times New Roman" w:cs="Times New Roman"/>
        <w:lang w:val="en-AU"/>
      </w:rPr>
    </w:lvl>
    <w:lvl w:ilvl="1">
      <w:start w:val="11"/>
      <w:numFmt w:val="decimal"/>
      <w:lvlText w:val="%2."/>
      <w:lvlJc w:val="left"/>
      <w:pPr>
        <w:tabs>
          <w:tab w:val="num" w:pos="1650"/>
        </w:tabs>
        <w:ind w:left="1650" w:hanging="360"/>
      </w:pPr>
      <w:rPr>
        <w:rFonts w:ascii="Times New Roman" w:hAnsi="Times New Roman" w:cs="Times New Roman"/>
        <w:lang w:val="en-AU"/>
      </w:rPr>
    </w:lvl>
    <w:lvl w:ilvl="2">
      <w:start w:val="1"/>
      <w:numFmt w:val="lowerRoman"/>
      <w:lvlText w:val="%3."/>
      <w:lvlJc w:val="right"/>
      <w:pPr>
        <w:tabs>
          <w:tab w:val="num" w:pos="2370"/>
        </w:tabs>
        <w:ind w:left="2370" w:hanging="180"/>
      </w:pPr>
      <w:rPr>
        <w:rFonts w:ascii="Times New Roman" w:hAnsi="Times New Roman" w:cs="Times New Roman"/>
        <w:lang w:val="en-AU"/>
      </w:rPr>
    </w:lvl>
    <w:lvl w:ilvl="3">
      <w:start w:val="1"/>
      <w:numFmt w:val="decimal"/>
      <w:lvlText w:val="%4."/>
      <w:lvlJc w:val="left"/>
      <w:pPr>
        <w:tabs>
          <w:tab w:val="num" w:pos="3090"/>
        </w:tabs>
        <w:ind w:left="3090" w:hanging="360"/>
      </w:pPr>
      <w:rPr>
        <w:rFonts w:ascii="Times New Roman" w:hAnsi="Times New Roman" w:cs="Times New Roman"/>
        <w:lang w:val="en-AU"/>
      </w:rPr>
    </w:lvl>
    <w:lvl w:ilvl="4">
      <w:start w:val="1"/>
      <w:numFmt w:val="lowerLetter"/>
      <w:lvlText w:val="%5."/>
      <w:lvlJc w:val="left"/>
      <w:pPr>
        <w:tabs>
          <w:tab w:val="num" w:pos="3810"/>
        </w:tabs>
        <w:ind w:left="3810" w:hanging="360"/>
      </w:pPr>
      <w:rPr>
        <w:rFonts w:ascii="Times New Roman" w:hAnsi="Times New Roman" w:cs="Times New Roman"/>
        <w:lang w:val="en-AU"/>
      </w:rPr>
    </w:lvl>
    <w:lvl w:ilvl="5">
      <w:start w:val="1"/>
      <w:numFmt w:val="lowerRoman"/>
      <w:lvlText w:val="%6."/>
      <w:lvlJc w:val="right"/>
      <w:pPr>
        <w:tabs>
          <w:tab w:val="num" w:pos="4530"/>
        </w:tabs>
        <w:ind w:left="4530" w:hanging="180"/>
      </w:pPr>
      <w:rPr>
        <w:rFonts w:ascii="Times New Roman" w:hAnsi="Times New Roman" w:cs="Times New Roman"/>
        <w:lang w:val="en-AU"/>
      </w:rPr>
    </w:lvl>
    <w:lvl w:ilvl="6">
      <w:start w:val="1"/>
      <w:numFmt w:val="decimal"/>
      <w:lvlText w:val="%7."/>
      <w:lvlJc w:val="left"/>
      <w:pPr>
        <w:tabs>
          <w:tab w:val="num" w:pos="5250"/>
        </w:tabs>
        <w:ind w:left="5250" w:hanging="360"/>
      </w:pPr>
      <w:rPr>
        <w:rFonts w:ascii="Times New Roman" w:hAnsi="Times New Roman" w:cs="Times New Roman"/>
        <w:lang w:val="en-AU"/>
      </w:rPr>
    </w:lvl>
    <w:lvl w:ilvl="7">
      <w:start w:val="1"/>
      <w:numFmt w:val="lowerLetter"/>
      <w:lvlText w:val="%8."/>
      <w:lvlJc w:val="left"/>
      <w:pPr>
        <w:tabs>
          <w:tab w:val="num" w:pos="5970"/>
        </w:tabs>
        <w:ind w:left="5970" w:hanging="360"/>
      </w:pPr>
      <w:rPr>
        <w:rFonts w:ascii="Times New Roman" w:hAnsi="Times New Roman" w:cs="Times New Roman"/>
        <w:lang w:val="en-AU"/>
      </w:rPr>
    </w:lvl>
    <w:lvl w:ilvl="8">
      <w:start w:val="1"/>
      <w:numFmt w:val="lowerRoman"/>
      <w:lvlText w:val="%9."/>
      <w:lvlJc w:val="right"/>
      <w:pPr>
        <w:tabs>
          <w:tab w:val="num" w:pos="6690"/>
        </w:tabs>
        <w:ind w:left="6690" w:hanging="180"/>
      </w:pPr>
      <w:rPr>
        <w:rFonts w:ascii="Times New Roman" w:hAnsi="Times New Roman" w:cs="Times New Roman"/>
        <w:lang w:val="en-AU"/>
      </w:rPr>
    </w:lvl>
  </w:abstractNum>
  <w:abstractNum w:abstractNumId="2">
    <w:nsid w:val="00000006"/>
    <w:multiLevelType w:val="multilevel"/>
    <w:tmpl w:val="512C9EB2"/>
    <w:name w:val="WW8Num11"/>
    <w:lvl w:ilvl="0">
      <w:start w:val="13"/>
      <w:numFmt w:val="decimal"/>
      <w:lvlText w:val="%1."/>
      <w:lvlJc w:val="left"/>
      <w:pPr>
        <w:tabs>
          <w:tab w:val="num" w:pos="687"/>
        </w:tabs>
        <w:ind w:left="687" w:hanging="360"/>
      </w:pPr>
      <w:rPr>
        <w:rFonts w:ascii="Times New Roman" w:hAnsi="Times New Roman" w:cs="Times New Roman"/>
        <w:sz w:val="24"/>
        <w:szCs w:val="24"/>
      </w:rPr>
    </w:lvl>
    <w:lvl w:ilvl="1">
      <w:start w:val="1"/>
      <w:numFmt w:val="lowerLetter"/>
      <w:lvlText w:val="%2."/>
      <w:lvlJc w:val="left"/>
      <w:pPr>
        <w:tabs>
          <w:tab w:val="num" w:pos="1407"/>
        </w:tabs>
        <w:ind w:left="1407" w:hanging="360"/>
      </w:pPr>
      <w:rPr>
        <w:rFonts w:ascii="Arial" w:hAnsi="Arial" w:cs="Times New Roman" w:hint="default"/>
        <w:sz w:val="24"/>
        <w:szCs w:val="24"/>
      </w:rPr>
    </w:lvl>
    <w:lvl w:ilvl="2">
      <w:start w:val="1"/>
      <w:numFmt w:val="lowerRoman"/>
      <w:lvlText w:val="%3."/>
      <w:lvlJc w:val="right"/>
      <w:pPr>
        <w:tabs>
          <w:tab w:val="num" w:pos="2127"/>
        </w:tabs>
        <w:ind w:left="2127" w:hanging="180"/>
      </w:pPr>
      <w:rPr>
        <w:rFonts w:ascii="Times New Roman" w:hAnsi="Times New Roman" w:cs="Times New Roman"/>
        <w:sz w:val="24"/>
        <w:szCs w:val="24"/>
      </w:rPr>
    </w:lvl>
    <w:lvl w:ilvl="3">
      <w:start w:val="1"/>
      <w:numFmt w:val="decimal"/>
      <w:lvlText w:val="%4."/>
      <w:lvlJc w:val="left"/>
      <w:pPr>
        <w:tabs>
          <w:tab w:val="num" w:pos="2847"/>
        </w:tabs>
        <w:ind w:left="2847" w:hanging="360"/>
      </w:pPr>
      <w:rPr>
        <w:rFonts w:ascii="Times New Roman" w:hAnsi="Times New Roman" w:cs="Times New Roman"/>
        <w:sz w:val="24"/>
        <w:szCs w:val="24"/>
      </w:rPr>
    </w:lvl>
    <w:lvl w:ilvl="4">
      <w:start w:val="1"/>
      <w:numFmt w:val="lowerLetter"/>
      <w:lvlText w:val="%5."/>
      <w:lvlJc w:val="left"/>
      <w:pPr>
        <w:tabs>
          <w:tab w:val="num" w:pos="3567"/>
        </w:tabs>
        <w:ind w:left="3567" w:hanging="360"/>
      </w:pPr>
      <w:rPr>
        <w:rFonts w:ascii="Times New Roman" w:hAnsi="Times New Roman" w:cs="Times New Roman"/>
        <w:sz w:val="24"/>
        <w:szCs w:val="24"/>
      </w:rPr>
    </w:lvl>
    <w:lvl w:ilvl="5">
      <w:start w:val="1"/>
      <w:numFmt w:val="lowerRoman"/>
      <w:lvlText w:val="%6."/>
      <w:lvlJc w:val="right"/>
      <w:pPr>
        <w:tabs>
          <w:tab w:val="num" w:pos="4287"/>
        </w:tabs>
        <w:ind w:left="4287" w:hanging="180"/>
      </w:pPr>
      <w:rPr>
        <w:rFonts w:ascii="Times New Roman" w:hAnsi="Times New Roman" w:cs="Times New Roman"/>
        <w:sz w:val="24"/>
        <w:szCs w:val="24"/>
      </w:rPr>
    </w:lvl>
    <w:lvl w:ilvl="6">
      <w:start w:val="1"/>
      <w:numFmt w:val="decimal"/>
      <w:lvlText w:val="%7."/>
      <w:lvlJc w:val="left"/>
      <w:pPr>
        <w:tabs>
          <w:tab w:val="num" w:pos="5007"/>
        </w:tabs>
        <w:ind w:left="5007" w:hanging="360"/>
      </w:pPr>
      <w:rPr>
        <w:rFonts w:ascii="Times New Roman" w:hAnsi="Times New Roman" w:cs="Times New Roman"/>
        <w:sz w:val="24"/>
        <w:szCs w:val="24"/>
      </w:rPr>
    </w:lvl>
    <w:lvl w:ilvl="7">
      <w:start w:val="1"/>
      <w:numFmt w:val="lowerLetter"/>
      <w:lvlText w:val="%8."/>
      <w:lvlJc w:val="left"/>
      <w:pPr>
        <w:tabs>
          <w:tab w:val="num" w:pos="5727"/>
        </w:tabs>
        <w:ind w:left="5727" w:hanging="360"/>
      </w:pPr>
      <w:rPr>
        <w:rFonts w:ascii="Times New Roman" w:hAnsi="Times New Roman" w:cs="Times New Roman"/>
        <w:sz w:val="24"/>
        <w:szCs w:val="24"/>
      </w:rPr>
    </w:lvl>
    <w:lvl w:ilvl="8">
      <w:start w:val="1"/>
      <w:numFmt w:val="lowerRoman"/>
      <w:lvlText w:val="%9."/>
      <w:lvlJc w:val="right"/>
      <w:pPr>
        <w:tabs>
          <w:tab w:val="num" w:pos="6447"/>
        </w:tabs>
        <w:ind w:left="6447" w:hanging="180"/>
      </w:pPr>
      <w:rPr>
        <w:rFonts w:ascii="Times New Roman" w:hAnsi="Times New Roman" w:cs="Times New Roman"/>
        <w:sz w:val="24"/>
        <w:szCs w:val="24"/>
      </w:rPr>
    </w:lvl>
  </w:abstractNum>
  <w:abstractNum w:abstractNumId="3">
    <w:nsid w:val="00000007"/>
    <w:multiLevelType w:val="multilevel"/>
    <w:tmpl w:val="00000007"/>
    <w:name w:val="WW8Num13"/>
    <w:lvl w:ilvl="0">
      <w:start w:val="1"/>
      <w:numFmt w:val="lowerLetter"/>
      <w:lvlText w:val="%1)"/>
      <w:lvlJc w:val="left"/>
      <w:pPr>
        <w:tabs>
          <w:tab w:val="num" w:pos="1692"/>
        </w:tabs>
        <w:ind w:left="1692" w:hanging="1125"/>
      </w:pPr>
      <w:rPr>
        <w:b w:val="0"/>
      </w:rPr>
    </w:lvl>
    <w:lvl w:ilvl="1">
      <w:start w:val="1"/>
      <w:numFmt w:val="lowerLetter"/>
      <w:lvlText w:val="%2."/>
      <w:lvlJc w:val="left"/>
      <w:pPr>
        <w:tabs>
          <w:tab w:val="num" w:pos="1647"/>
        </w:tabs>
        <w:ind w:left="1647" w:hanging="360"/>
      </w:pPr>
      <w:rPr>
        <w:b w:val="0"/>
      </w:rPr>
    </w:lvl>
    <w:lvl w:ilvl="2">
      <w:start w:val="1"/>
      <w:numFmt w:val="lowerRoman"/>
      <w:lvlText w:val="%3."/>
      <w:lvlJc w:val="right"/>
      <w:pPr>
        <w:tabs>
          <w:tab w:val="num" w:pos="2367"/>
        </w:tabs>
        <w:ind w:left="2367" w:hanging="180"/>
      </w:pPr>
      <w:rPr>
        <w:b w:val="0"/>
      </w:rPr>
    </w:lvl>
    <w:lvl w:ilvl="3">
      <w:start w:val="1"/>
      <w:numFmt w:val="decimal"/>
      <w:lvlText w:val="%4."/>
      <w:lvlJc w:val="left"/>
      <w:pPr>
        <w:tabs>
          <w:tab w:val="num" w:pos="3087"/>
        </w:tabs>
        <w:ind w:left="3087" w:hanging="360"/>
      </w:pPr>
      <w:rPr>
        <w:b w:val="0"/>
      </w:rPr>
    </w:lvl>
    <w:lvl w:ilvl="4">
      <w:start w:val="1"/>
      <w:numFmt w:val="lowerLetter"/>
      <w:lvlText w:val="%5."/>
      <w:lvlJc w:val="left"/>
      <w:pPr>
        <w:tabs>
          <w:tab w:val="num" w:pos="3807"/>
        </w:tabs>
        <w:ind w:left="3807" w:hanging="360"/>
      </w:pPr>
      <w:rPr>
        <w:b w:val="0"/>
      </w:rPr>
    </w:lvl>
    <w:lvl w:ilvl="5">
      <w:start w:val="1"/>
      <w:numFmt w:val="lowerRoman"/>
      <w:lvlText w:val="%6."/>
      <w:lvlJc w:val="right"/>
      <w:pPr>
        <w:tabs>
          <w:tab w:val="num" w:pos="4527"/>
        </w:tabs>
        <w:ind w:left="4527" w:hanging="180"/>
      </w:pPr>
      <w:rPr>
        <w:b w:val="0"/>
      </w:rPr>
    </w:lvl>
    <w:lvl w:ilvl="6">
      <w:start w:val="1"/>
      <w:numFmt w:val="decimal"/>
      <w:lvlText w:val="%7."/>
      <w:lvlJc w:val="left"/>
      <w:pPr>
        <w:tabs>
          <w:tab w:val="num" w:pos="5247"/>
        </w:tabs>
        <w:ind w:left="5247" w:hanging="360"/>
      </w:pPr>
      <w:rPr>
        <w:b w:val="0"/>
      </w:rPr>
    </w:lvl>
    <w:lvl w:ilvl="7">
      <w:start w:val="1"/>
      <w:numFmt w:val="lowerLetter"/>
      <w:lvlText w:val="%8."/>
      <w:lvlJc w:val="left"/>
      <w:pPr>
        <w:tabs>
          <w:tab w:val="num" w:pos="5967"/>
        </w:tabs>
        <w:ind w:left="5967" w:hanging="360"/>
      </w:pPr>
      <w:rPr>
        <w:b w:val="0"/>
      </w:rPr>
    </w:lvl>
    <w:lvl w:ilvl="8">
      <w:start w:val="1"/>
      <w:numFmt w:val="lowerRoman"/>
      <w:lvlText w:val="%9."/>
      <w:lvlJc w:val="right"/>
      <w:pPr>
        <w:tabs>
          <w:tab w:val="num" w:pos="6687"/>
        </w:tabs>
        <w:ind w:left="6687" w:hanging="180"/>
      </w:pPr>
      <w:rPr>
        <w:b w:val="0"/>
      </w:rPr>
    </w:lvl>
  </w:abstractNum>
  <w:abstractNum w:abstractNumId="4">
    <w:nsid w:val="00000008"/>
    <w:multiLevelType w:val="multilevel"/>
    <w:tmpl w:val="00000008"/>
    <w:lvl w:ilvl="0">
      <w:start w:val="3"/>
      <w:numFmt w:val="upperRoman"/>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nsid w:val="00000009"/>
    <w:multiLevelType w:val="multilevel"/>
    <w:tmpl w:val="00000009"/>
    <w:lvl w:ilvl="0">
      <w:start w:val="100"/>
      <w:numFmt w:val="lowerRoman"/>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nsid w:val="009C1676"/>
    <w:multiLevelType w:val="hybridMultilevel"/>
    <w:tmpl w:val="D63C58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1EE3DBA"/>
    <w:multiLevelType w:val="hybridMultilevel"/>
    <w:tmpl w:val="88BE6438"/>
    <w:lvl w:ilvl="0" w:tplc="C0EA773A">
      <w:start w:val="1"/>
      <w:numFmt w:val="decimal"/>
      <w:lvlText w:val="%1."/>
      <w:lvlJc w:val="left"/>
      <w:pPr>
        <w:ind w:left="360" w:hanging="360"/>
      </w:pPr>
      <w:rPr>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04A67188"/>
    <w:multiLevelType w:val="hybridMultilevel"/>
    <w:tmpl w:val="702470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05651DDB"/>
    <w:multiLevelType w:val="hybridMultilevel"/>
    <w:tmpl w:val="1B283F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06981C0C"/>
    <w:multiLevelType w:val="hybridMultilevel"/>
    <w:tmpl w:val="49C0AD0C"/>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nsid w:val="0AD95621"/>
    <w:multiLevelType w:val="hybridMultilevel"/>
    <w:tmpl w:val="3516D76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nsid w:val="21DC2DF8"/>
    <w:multiLevelType w:val="hybridMultilevel"/>
    <w:tmpl w:val="9F946704"/>
    <w:lvl w:ilvl="0" w:tplc="04F80666">
      <w:start w:val="1"/>
      <w:numFmt w:val="decimal"/>
      <w:lvlText w:val="%1."/>
      <w:lvlJc w:val="left"/>
      <w:pPr>
        <w:ind w:left="36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391315D"/>
    <w:multiLevelType w:val="hybridMultilevel"/>
    <w:tmpl w:val="F514882C"/>
    <w:lvl w:ilvl="0" w:tplc="04F80666">
      <w:start w:val="1"/>
      <w:numFmt w:val="decimal"/>
      <w:lvlText w:val="%1."/>
      <w:lvlJc w:val="left"/>
      <w:pPr>
        <w:ind w:left="36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A7169E5"/>
    <w:multiLevelType w:val="hybridMultilevel"/>
    <w:tmpl w:val="6964ABEC"/>
    <w:lvl w:ilvl="0" w:tplc="04F80666">
      <w:start w:val="1"/>
      <w:numFmt w:val="decimal"/>
      <w:lvlText w:val="%1."/>
      <w:lvlJc w:val="left"/>
      <w:pPr>
        <w:ind w:left="36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BEC3E9C"/>
    <w:multiLevelType w:val="hybridMultilevel"/>
    <w:tmpl w:val="632CE512"/>
    <w:lvl w:ilvl="0" w:tplc="04F80666">
      <w:start w:val="1"/>
      <w:numFmt w:val="decimal"/>
      <w:lvlText w:val="%1."/>
      <w:lvlJc w:val="left"/>
      <w:pPr>
        <w:ind w:left="36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FBD1035"/>
    <w:multiLevelType w:val="hybridMultilevel"/>
    <w:tmpl w:val="E84683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0B07CA8"/>
    <w:multiLevelType w:val="hybridMultilevel"/>
    <w:tmpl w:val="383A7482"/>
    <w:lvl w:ilvl="0" w:tplc="E78C6266">
      <w:start w:val="1"/>
      <w:numFmt w:val="lowerLetter"/>
      <w:lvlText w:val="%1."/>
      <w:lvlJc w:val="left"/>
      <w:pPr>
        <w:ind w:left="1080" w:hanging="360"/>
      </w:pPr>
      <w:rPr>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1497CCE"/>
    <w:multiLevelType w:val="multilevel"/>
    <w:tmpl w:val="1B283FB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nsid w:val="32216B7D"/>
    <w:multiLevelType w:val="hybridMultilevel"/>
    <w:tmpl w:val="CA1AC458"/>
    <w:lvl w:ilvl="0" w:tplc="C0EA773A">
      <w:start w:val="1"/>
      <w:numFmt w:val="decimal"/>
      <w:lvlText w:val="%1."/>
      <w:lvlJc w:val="left"/>
      <w:pPr>
        <w:ind w:left="360" w:hanging="360"/>
      </w:pPr>
      <w:rPr>
        <w:sz w:val="24"/>
        <w:szCs w:val="24"/>
      </w:rPr>
    </w:lvl>
    <w:lvl w:ilvl="1" w:tplc="E78C6266">
      <w:start w:val="1"/>
      <w:numFmt w:val="lowerLetter"/>
      <w:lvlText w:val="%2."/>
      <w:lvlJc w:val="left"/>
      <w:pPr>
        <w:ind w:left="1080" w:hanging="360"/>
      </w:pPr>
      <w:rPr>
        <w:sz w:val="24"/>
        <w:szCs w:val="24"/>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nsid w:val="3F3A63F1"/>
    <w:multiLevelType w:val="multilevel"/>
    <w:tmpl w:val="38D6C2C2"/>
    <w:lvl w:ilvl="0">
      <w:start w:val="13"/>
      <w:numFmt w:val="decimal"/>
      <w:lvlText w:val="%1."/>
      <w:lvlJc w:val="left"/>
      <w:pPr>
        <w:tabs>
          <w:tab w:val="num" w:pos="687"/>
        </w:tabs>
        <w:ind w:left="687" w:hanging="360"/>
      </w:pPr>
      <w:rPr>
        <w:rFonts w:ascii="Arial" w:hAnsi="Arial" w:cs="Times New Roman" w:hint="default"/>
        <w:sz w:val="24"/>
        <w:szCs w:val="24"/>
      </w:rPr>
    </w:lvl>
    <w:lvl w:ilvl="1">
      <w:start w:val="1"/>
      <w:numFmt w:val="lowerLetter"/>
      <w:lvlText w:val="%2."/>
      <w:lvlJc w:val="left"/>
      <w:pPr>
        <w:tabs>
          <w:tab w:val="num" w:pos="1407"/>
        </w:tabs>
        <w:ind w:left="1407" w:hanging="360"/>
      </w:pPr>
      <w:rPr>
        <w:rFonts w:ascii="Arial" w:hAnsi="Arial" w:cs="Times New Roman" w:hint="default"/>
        <w:sz w:val="24"/>
        <w:szCs w:val="24"/>
      </w:rPr>
    </w:lvl>
    <w:lvl w:ilvl="2">
      <w:start w:val="1"/>
      <w:numFmt w:val="lowerRoman"/>
      <w:lvlText w:val="%3."/>
      <w:lvlJc w:val="right"/>
      <w:pPr>
        <w:tabs>
          <w:tab w:val="num" w:pos="2127"/>
        </w:tabs>
        <w:ind w:left="2127" w:hanging="180"/>
      </w:pPr>
      <w:rPr>
        <w:rFonts w:ascii="Times New Roman" w:hAnsi="Times New Roman" w:cs="Times New Roman"/>
        <w:sz w:val="24"/>
        <w:szCs w:val="24"/>
      </w:rPr>
    </w:lvl>
    <w:lvl w:ilvl="3">
      <w:start w:val="1"/>
      <w:numFmt w:val="decimal"/>
      <w:lvlText w:val="%4."/>
      <w:lvlJc w:val="left"/>
      <w:pPr>
        <w:tabs>
          <w:tab w:val="num" w:pos="2847"/>
        </w:tabs>
        <w:ind w:left="2847" w:hanging="360"/>
      </w:pPr>
      <w:rPr>
        <w:rFonts w:ascii="Times New Roman" w:hAnsi="Times New Roman" w:cs="Times New Roman"/>
        <w:sz w:val="24"/>
        <w:szCs w:val="24"/>
      </w:rPr>
    </w:lvl>
    <w:lvl w:ilvl="4">
      <w:start w:val="1"/>
      <w:numFmt w:val="lowerLetter"/>
      <w:lvlText w:val="%5."/>
      <w:lvlJc w:val="left"/>
      <w:pPr>
        <w:tabs>
          <w:tab w:val="num" w:pos="3567"/>
        </w:tabs>
        <w:ind w:left="3567" w:hanging="360"/>
      </w:pPr>
      <w:rPr>
        <w:rFonts w:ascii="Times New Roman" w:hAnsi="Times New Roman" w:cs="Times New Roman"/>
        <w:sz w:val="24"/>
        <w:szCs w:val="24"/>
      </w:rPr>
    </w:lvl>
    <w:lvl w:ilvl="5">
      <w:start w:val="1"/>
      <w:numFmt w:val="lowerRoman"/>
      <w:lvlText w:val="%6."/>
      <w:lvlJc w:val="right"/>
      <w:pPr>
        <w:tabs>
          <w:tab w:val="num" w:pos="4287"/>
        </w:tabs>
        <w:ind w:left="4287" w:hanging="180"/>
      </w:pPr>
      <w:rPr>
        <w:rFonts w:ascii="Times New Roman" w:hAnsi="Times New Roman" w:cs="Times New Roman"/>
        <w:sz w:val="24"/>
        <w:szCs w:val="24"/>
      </w:rPr>
    </w:lvl>
    <w:lvl w:ilvl="6">
      <w:start w:val="1"/>
      <w:numFmt w:val="decimal"/>
      <w:lvlText w:val="%7."/>
      <w:lvlJc w:val="left"/>
      <w:pPr>
        <w:tabs>
          <w:tab w:val="num" w:pos="5007"/>
        </w:tabs>
        <w:ind w:left="5007" w:hanging="360"/>
      </w:pPr>
      <w:rPr>
        <w:rFonts w:ascii="Times New Roman" w:hAnsi="Times New Roman" w:cs="Times New Roman"/>
        <w:sz w:val="24"/>
        <w:szCs w:val="24"/>
      </w:rPr>
    </w:lvl>
    <w:lvl w:ilvl="7">
      <w:start w:val="1"/>
      <w:numFmt w:val="lowerLetter"/>
      <w:lvlText w:val="%8."/>
      <w:lvlJc w:val="left"/>
      <w:pPr>
        <w:tabs>
          <w:tab w:val="num" w:pos="5727"/>
        </w:tabs>
        <w:ind w:left="5727" w:hanging="360"/>
      </w:pPr>
      <w:rPr>
        <w:rFonts w:ascii="Times New Roman" w:hAnsi="Times New Roman" w:cs="Times New Roman"/>
        <w:sz w:val="24"/>
        <w:szCs w:val="24"/>
      </w:rPr>
    </w:lvl>
    <w:lvl w:ilvl="8">
      <w:start w:val="1"/>
      <w:numFmt w:val="lowerRoman"/>
      <w:lvlText w:val="%9."/>
      <w:lvlJc w:val="right"/>
      <w:pPr>
        <w:tabs>
          <w:tab w:val="num" w:pos="6447"/>
        </w:tabs>
        <w:ind w:left="6447" w:hanging="180"/>
      </w:pPr>
      <w:rPr>
        <w:rFonts w:ascii="Times New Roman" w:hAnsi="Times New Roman" w:cs="Times New Roman"/>
        <w:sz w:val="24"/>
        <w:szCs w:val="24"/>
      </w:rPr>
    </w:lvl>
  </w:abstractNum>
  <w:abstractNum w:abstractNumId="21">
    <w:nsid w:val="45F51991"/>
    <w:multiLevelType w:val="multilevel"/>
    <w:tmpl w:val="00000006"/>
    <w:lvl w:ilvl="0">
      <w:start w:val="13"/>
      <w:numFmt w:val="decimal"/>
      <w:lvlText w:val="%1."/>
      <w:lvlJc w:val="left"/>
      <w:pPr>
        <w:tabs>
          <w:tab w:val="num" w:pos="687"/>
        </w:tabs>
        <w:ind w:left="687" w:hanging="360"/>
      </w:pPr>
      <w:rPr>
        <w:rFonts w:ascii="Times New Roman" w:hAnsi="Times New Roman" w:cs="Times New Roman"/>
        <w:sz w:val="24"/>
        <w:szCs w:val="24"/>
      </w:rPr>
    </w:lvl>
    <w:lvl w:ilvl="1">
      <w:start w:val="1"/>
      <w:numFmt w:val="lowerLetter"/>
      <w:lvlText w:val="%2."/>
      <w:lvlJc w:val="left"/>
      <w:pPr>
        <w:tabs>
          <w:tab w:val="num" w:pos="1407"/>
        </w:tabs>
        <w:ind w:left="1407" w:hanging="360"/>
      </w:pPr>
      <w:rPr>
        <w:rFonts w:ascii="Times New Roman" w:hAnsi="Times New Roman" w:cs="Times New Roman"/>
        <w:sz w:val="24"/>
        <w:szCs w:val="24"/>
      </w:rPr>
    </w:lvl>
    <w:lvl w:ilvl="2">
      <w:start w:val="1"/>
      <w:numFmt w:val="lowerRoman"/>
      <w:lvlText w:val="%3."/>
      <w:lvlJc w:val="right"/>
      <w:pPr>
        <w:tabs>
          <w:tab w:val="num" w:pos="2127"/>
        </w:tabs>
        <w:ind w:left="2127" w:hanging="180"/>
      </w:pPr>
      <w:rPr>
        <w:rFonts w:ascii="Times New Roman" w:hAnsi="Times New Roman" w:cs="Times New Roman"/>
        <w:sz w:val="24"/>
        <w:szCs w:val="24"/>
      </w:rPr>
    </w:lvl>
    <w:lvl w:ilvl="3">
      <w:start w:val="1"/>
      <w:numFmt w:val="decimal"/>
      <w:lvlText w:val="%4."/>
      <w:lvlJc w:val="left"/>
      <w:pPr>
        <w:tabs>
          <w:tab w:val="num" w:pos="2847"/>
        </w:tabs>
        <w:ind w:left="2847" w:hanging="360"/>
      </w:pPr>
      <w:rPr>
        <w:rFonts w:ascii="Times New Roman" w:hAnsi="Times New Roman" w:cs="Times New Roman"/>
        <w:sz w:val="24"/>
        <w:szCs w:val="24"/>
      </w:rPr>
    </w:lvl>
    <w:lvl w:ilvl="4">
      <w:start w:val="1"/>
      <w:numFmt w:val="lowerLetter"/>
      <w:lvlText w:val="%5."/>
      <w:lvlJc w:val="left"/>
      <w:pPr>
        <w:tabs>
          <w:tab w:val="num" w:pos="3567"/>
        </w:tabs>
        <w:ind w:left="3567" w:hanging="360"/>
      </w:pPr>
      <w:rPr>
        <w:rFonts w:ascii="Times New Roman" w:hAnsi="Times New Roman" w:cs="Times New Roman"/>
        <w:sz w:val="24"/>
        <w:szCs w:val="24"/>
      </w:rPr>
    </w:lvl>
    <w:lvl w:ilvl="5">
      <w:start w:val="1"/>
      <w:numFmt w:val="lowerRoman"/>
      <w:lvlText w:val="%6."/>
      <w:lvlJc w:val="right"/>
      <w:pPr>
        <w:tabs>
          <w:tab w:val="num" w:pos="4287"/>
        </w:tabs>
        <w:ind w:left="4287" w:hanging="180"/>
      </w:pPr>
      <w:rPr>
        <w:rFonts w:ascii="Times New Roman" w:hAnsi="Times New Roman" w:cs="Times New Roman"/>
        <w:sz w:val="24"/>
        <w:szCs w:val="24"/>
      </w:rPr>
    </w:lvl>
    <w:lvl w:ilvl="6">
      <w:start w:val="1"/>
      <w:numFmt w:val="decimal"/>
      <w:lvlText w:val="%7."/>
      <w:lvlJc w:val="left"/>
      <w:pPr>
        <w:tabs>
          <w:tab w:val="num" w:pos="5007"/>
        </w:tabs>
        <w:ind w:left="5007" w:hanging="360"/>
      </w:pPr>
      <w:rPr>
        <w:rFonts w:ascii="Times New Roman" w:hAnsi="Times New Roman" w:cs="Times New Roman"/>
        <w:sz w:val="24"/>
        <w:szCs w:val="24"/>
      </w:rPr>
    </w:lvl>
    <w:lvl w:ilvl="7">
      <w:start w:val="1"/>
      <w:numFmt w:val="lowerLetter"/>
      <w:lvlText w:val="%8."/>
      <w:lvlJc w:val="left"/>
      <w:pPr>
        <w:tabs>
          <w:tab w:val="num" w:pos="5727"/>
        </w:tabs>
        <w:ind w:left="5727" w:hanging="360"/>
      </w:pPr>
      <w:rPr>
        <w:rFonts w:ascii="Times New Roman" w:hAnsi="Times New Roman" w:cs="Times New Roman"/>
        <w:sz w:val="24"/>
        <w:szCs w:val="24"/>
      </w:rPr>
    </w:lvl>
    <w:lvl w:ilvl="8">
      <w:start w:val="1"/>
      <w:numFmt w:val="lowerRoman"/>
      <w:lvlText w:val="%9."/>
      <w:lvlJc w:val="right"/>
      <w:pPr>
        <w:tabs>
          <w:tab w:val="num" w:pos="6447"/>
        </w:tabs>
        <w:ind w:left="6447" w:hanging="180"/>
      </w:pPr>
      <w:rPr>
        <w:rFonts w:ascii="Times New Roman" w:hAnsi="Times New Roman" w:cs="Times New Roman"/>
        <w:sz w:val="24"/>
        <w:szCs w:val="24"/>
      </w:rPr>
    </w:lvl>
  </w:abstractNum>
  <w:abstractNum w:abstractNumId="22">
    <w:nsid w:val="4DAA2CCB"/>
    <w:multiLevelType w:val="hybridMultilevel"/>
    <w:tmpl w:val="5A6C62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4370873"/>
    <w:multiLevelType w:val="hybridMultilevel"/>
    <w:tmpl w:val="BC2A1B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54A33670"/>
    <w:multiLevelType w:val="hybridMultilevel"/>
    <w:tmpl w:val="261C52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54EA6CBD"/>
    <w:multiLevelType w:val="hybridMultilevel"/>
    <w:tmpl w:val="DC0AF2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55601E48"/>
    <w:multiLevelType w:val="multilevel"/>
    <w:tmpl w:val="38D6C2C2"/>
    <w:lvl w:ilvl="0">
      <w:start w:val="13"/>
      <w:numFmt w:val="decimal"/>
      <w:lvlText w:val="%1."/>
      <w:lvlJc w:val="left"/>
      <w:pPr>
        <w:tabs>
          <w:tab w:val="num" w:pos="687"/>
        </w:tabs>
        <w:ind w:left="687" w:hanging="360"/>
      </w:pPr>
      <w:rPr>
        <w:rFonts w:ascii="Arial" w:hAnsi="Arial" w:cs="Times New Roman" w:hint="default"/>
        <w:sz w:val="24"/>
        <w:szCs w:val="24"/>
      </w:rPr>
    </w:lvl>
    <w:lvl w:ilvl="1">
      <w:start w:val="1"/>
      <w:numFmt w:val="lowerLetter"/>
      <w:lvlText w:val="%2."/>
      <w:lvlJc w:val="left"/>
      <w:pPr>
        <w:tabs>
          <w:tab w:val="num" w:pos="1407"/>
        </w:tabs>
        <w:ind w:left="1407" w:hanging="360"/>
      </w:pPr>
      <w:rPr>
        <w:rFonts w:ascii="Arial" w:hAnsi="Arial" w:cs="Times New Roman" w:hint="default"/>
        <w:sz w:val="24"/>
        <w:szCs w:val="24"/>
      </w:rPr>
    </w:lvl>
    <w:lvl w:ilvl="2">
      <w:start w:val="1"/>
      <w:numFmt w:val="lowerRoman"/>
      <w:lvlText w:val="%3."/>
      <w:lvlJc w:val="right"/>
      <w:pPr>
        <w:tabs>
          <w:tab w:val="num" w:pos="2127"/>
        </w:tabs>
        <w:ind w:left="2127" w:hanging="180"/>
      </w:pPr>
      <w:rPr>
        <w:rFonts w:ascii="Times New Roman" w:hAnsi="Times New Roman" w:cs="Times New Roman"/>
        <w:sz w:val="24"/>
        <w:szCs w:val="24"/>
      </w:rPr>
    </w:lvl>
    <w:lvl w:ilvl="3">
      <w:start w:val="1"/>
      <w:numFmt w:val="decimal"/>
      <w:lvlText w:val="%4."/>
      <w:lvlJc w:val="left"/>
      <w:pPr>
        <w:tabs>
          <w:tab w:val="num" w:pos="2847"/>
        </w:tabs>
        <w:ind w:left="2847" w:hanging="360"/>
      </w:pPr>
      <w:rPr>
        <w:rFonts w:ascii="Times New Roman" w:hAnsi="Times New Roman" w:cs="Times New Roman"/>
        <w:sz w:val="24"/>
        <w:szCs w:val="24"/>
      </w:rPr>
    </w:lvl>
    <w:lvl w:ilvl="4">
      <w:start w:val="1"/>
      <w:numFmt w:val="lowerLetter"/>
      <w:lvlText w:val="%5."/>
      <w:lvlJc w:val="left"/>
      <w:pPr>
        <w:tabs>
          <w:tab w:val="num" w:pos="3567"/>
        </w:tabs>
        <w:ind w:left="3567" w:hanging="360"/>
      </w:pPr>
      <w:rPr>
        <w:rFonts w:ascii="Times New Roman" w:hAnsi="Times New Roman" w:cs="Times New Roman"/>
        <w:sz w:val="24"/>
        <w:szCs w:val="24"/>
      </w:rPr>
    </w:lvl>
    <w:lvl w:ilvl="5">
      <w:start w:val="1"/>
      <w:numFmt w:val="lowerRoman"/>
      <w:lvlText w:val="%6."/>
      <w:lvlJc w:val="right"/>
      <w:pPr>
        <w:tabs>
          <w:tab w:val="num" w:pos="4287"/>
        </w:tabs>
        <w:ind w:left="4287" w:hanging="180"/>
      </w:pPr>
      <w:rPr>
        <w:rFonts w:ascii="Times New Roman" w:hAnsi="Times New Roman" w:cs="Times New Roman"/>
        <w:sz w:val="24"/>
        <w:szCs w:val="24"/>
      </w:rPr>
    </w:lvl>
    <w:lvl w:ilvl="6">
      <w:start w:val="1"/>
      <w:numFmt w:val="decimal"/>
      <w:lvlText w:val="%7."/>
      <w:lvlJc w:val="left"/>
      <w:pPr>
        <w:tabs>
          <w:tab w:val="num" w:pos="5007"/>
        </w:tabs>
        <w:ind w:left="5007" w:hanging="360"/>
      </w:pPr>
      <w:rPr>
        <w:rFonts w:ascii="Times New Roman" w:hAnsi="Times New Roman" w:cs="Times New Roman"/>
        <w:sz w:val="24"/>
        <w:szCs w:val="24"/>
      </w:rPr>
    </w:lvl>
    <w:lvl w:ilvl="7">
      <w:start w:val="1"/>
      <w:numFmt w:val="lowerLetter"/>
      <w:lvlText w:val="%8."/>
      <w:lvlJc w:val="left"/>
      <w:pPr>
        <w:tabs>
          <w:tab w:val="num" w:pos="5727"/>
        </w:tabs>
        <w:ind w:left="5727" w:hanging="360"/>
      </w:pPr>
      <w:rPr>
        <w:rFonts w:ascii="Times New Roman" w:hAnsi="Times New Roman" w:cs="Times New Roman"/>
        <w:sz w:val="24"/>
        <w:szCs w:val="24"/>
      </w:rPr>
    </w:lvl>
    <w:lvl w:ilvl="8">
      <w:start w:val="1"/>
      <w:numFmt w:val="lowerRoman"/>
      <w:lvlText w:val="%9."/>
      <w:lvlJc w:val="right"/>
      <w:pPr>
        <w:tabs>
          <w:tab w:val="num" w:pos="6447"/>
        </w:tabs>
        <w:ind w:left="6447" w:hanging="180"/>
      </w:pPr>
      <w:rPr>
        <w:rFonts w:ascii="Times New Roman" w:hAnsi="Times New Roman" w:cs="Times New Roman"/>
        <w:sz w:val="24"/>
        <w:szCs w:val="24"/>
      </w:rPr>
    </w:lvl>
  </w:abstractNum>
  <w:abstractNum w:abstractNumId="27">
    <w:nsid w:val="57081A46"/>
    <w:multiLevelType w:val="hybridMultilevel"/>
    <w:tmpl w:val="34726F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5ACA44AC"/>
    <w:multiLevelType w:val="hybridMultilevel"/>
    <w:tmpl w:val="5B7E7D02"/>
    <w:lvl w:ilvl="0" w:tplc="04F80666">
      <w:start w:val="1"/>
      <w:numFmt w:val="decimal"/>
      <w:lvlText w:val="%1."/>
      <w:lvlJc w:val="left"/>
      <w:pPr>
        <w:ind w:left="36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FA33206"/>
    <w:multiLevelType w:val="hybridMultilevel"/>
    <w:tmpl w:val="785E0C7E"/>
    <w:lvl w:ilvl="0" w:tplc="04F80666">
      <w:start w:val="1"/>
      <w:numFmt w:val="decimal"/>
      <w:lvlText w:val="%1."/>
      <w:lvlJc w:val="left"/>
      <w:pPr>
        <w:ind w:left="36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66437199"/>
    <w:multiLevelType w:val="hybridMultilevel"/>
    <w:tmpl w:val="80AEF58A"/>
    <w:lvl w:ilvl="0" w:tplc="C0EA773A">
      <w:start w:val="1"/>
      <w:numFmt w:val="decimal"/>
      <w:lvlText w:val="%1."/>
      <w:lvlJc w:val="left"/>
      <w:pPr>
        <w:ind w:left="360" w:hanging="360"/>
      </w:pPr>
      <w:rPr>
        <w:sz w:val="24"/>
        <w:szCs w:val="24"/>
      </w:rPr>
    </w:lvl>
    <w:lvl w:ilvl="1" w:tplc="E78C6266">
      <w:start w:val="1"/>
      <w:numFmt w:val="lowerLetter"/>
      <w:lvlText w:val="%2."/>
      <w:lvlJc w:val="left"/>
      <w:pPr>
        <w:ind w:left="1080" w:hanging="360"/>
      </w:pPr>
      <w:rPr>
        <w:sz w:val="24"/>
        <w:szCs w:val="24"/>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nsid w:val="668124AF"/>
    <w:multiLevelType w:val="hybridMultilevel"/>
    <w:tmpl w:val="F87AFE20"/>
    <w:lvl w:ilvl="0" w:tplc="04F80666">
      <w:start w:val="1"/>
      <w:numFmt w:val="decimal"/>
      <w:lvlText w:val="%1."/>
      <w:lvlJc w:val="left"/>
      <w:pPr>
        <w:ind w:left="36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72F03040"/>
    <w:multiLevelType w:val="multilevel"/>
    <w:tmpl w:val="38D6C2C2"/>
    <w:lvl w:ilvl="0">
      <w:start w:val="13"/>
      <w:numFmt w:val="decimal"/>
      <w:lvlText w:val="%1."/>
      <w:lvlJc w:val="left"/>
      <w:pPr>
        <w:tabs>
          <w:tab w:val="num" w:pos="687"/>
        </w:tabs>
        <w:ind w:left="687" w:hanging="360"/>
      </w:pPr>
      <w:rPr>
        <w:rFonts w:ascii="Arial" w:hAnsi="Arial" w:cs="Times New Roman" w:hint="default"/>
        <w:sz w:val="24"/>
        <w:szCs w:val="24"/>
      </w:rPr>
    </w:lvl>
    <w:lvl w:ilvl="1">
      <w:start w:val="1"/>
      <w:numFmt w:val="lowerLetter"/>
      <w:lvlText w:val="%2."/>
      <w:lvlJc w:val="left"/>
      <w:pPr>
        <w:tabs>
          <w:tab w:val="num" w:pos="1407"/>
        </w:tabs>
        <w:ind w:left="1407" w:hanging="360"/>
      </w:pPr>
      <w:rPr>
        <w:rFonts w:ascii="Arial" w:hAnsi="Arial" w:cs="Times New Roman" w:hint="default"/>
        <w:sz w:val="24"/>
        <w:szCs w:val="24"/>
      </w:rPr>
    </w:lvl>
    <w:lvl w:ilvl="2">
      <w:start w:val="1"/>
      <w:numFmt w:val="lowerRoman"/>
      <w:lvlText w:val="%3."/>
      <w:lvlJc w:val="right"/>
      <w:pPr>
        <w:tabs>
          <w:tab w:val="num" w:pos="2127"/>
        </w:tabs>
        <w:ind w:left="2127" w:hanging="180"/>
      </w:pPr>
      <w:rPr>
        <w:rFonts w:ascii="Times New Roman" w:hAnsi="Times New Roman" w:cs="Times New Roman"/>
        <w:sz w:val="24"/>
        <w:szCs w:val="24"/>
      </w:rPr>
    </w:lvl>
    <w:lvl w:ilvl="3">
      <w:start w:val="1"/>
      <w:numFmt w:val="decimal"/>
      <w:lvlText w:val="%4."/>
      <w:lvlJc w:val="left"/>
      <w:pPr>
        <w:tabs>
          <w:tab w:val="num" w:pos="2847"/>
        </w:tabs>
        <w:ind w:left="2847" w:hanging="360"/>
      </w:pPr>
      <w:rPr>
        <w:rFonts w:ascii="Times New Roman" w:hAnsi="Times New Roman" w:cs="Times New Roman"/>
        <w:sz w:val="24"/>
        <w:szCs w:val="24"/>
      </w:rPr>
    </w:lvl>
    <w:lvl w:ilvl="4">
      <w:start w:val="1"/>
      <w:numFmt w:val="lowerLetter"/>
      <w:lvlText w:val="%5."/>
      <w:lvlJc w:val="left"/>
      <w:pPr>
        <w:tabs>
          <w:tab w:val="num" w:pos="3567"/>
        </w:tabs>
        <w:ind w:left="3567" w:hanging="360"/>
      </w:pPr>
      <w:rPr>
        <w:rFonts w:ascii="Times New Roman" w:hAnsi="Times New Roman" w:cs="Times New Roman"/>
        <w:sz w:val="24"/>
        <w:szCs w:val="24"/>
      </w:rPr>
    </w:lvl>
    <w:lvl w:ilvl="5">
      <w:start w:val="1"/>
      <w:numFmt w:val="lowerRoman"/>
      <w:lvlText w:val="%6."/>
      <w:lvlJc w:val="right"/>
      <w:pPr>
        <w:tabs>
          <w:tab w:val="num" w:pos="4287"/>
        </w:tabs>
        <w:ind w:left="4287" w:hanging="180"/>
      </w:pPr>
      <w:rPr>
        <w:rFonts w:ascii="Times New Roman" w:hAnsi="Times New Roman" w:cs="Times New Roman"/>
        <w:sz w:val="24"/>
        <w:szCs w:val="24"/>
      </w:rPr>
    </w:lvl>
    <w:lvl w:ilvl="6">
      <w:start w:val="1"/>
      <w:numFmt w:val="decimal"/>
      <w:lvlText w:val="%7."/>
      <w:lvlJc w:val="left"/>
      <w:pPr>
        <w:tabs>
          <w:tab w:val="num" w:pos="5007"/>
        </w:tabs>
        <w:ind w:left="5007" w:hanging="360"/>
      </w:pPr>
      <w:rPr>
        <w:rFonts w:ascii="Times New Roman" w:hAnsi="Times New Roman" w:cs="Times New Roman"/>
        <w:sz w:val="24"/>
        <w:szCs w:val="24"/>
      </w:rPr>
    </w:lvl>
    <w:lvl w:ilvl="7">
      <w:start w:val="1"/>
      <w:numFmt w:val="lowerLetter"/>
      <w:lvlText w:val="%8."/>
      <w:lvlJc w:val="left"/>
      <w:pPr>
        <w:tabs>
          <w:tab w:val="num" w:pos="5727"/>
        </w:tabs>
        <w:ind w:left="5727" w:hanging="360"/>
      </w:pPr>
      <w:rPr>
        <w:rFonts w:ascii="Times New Roman" w:hAnsi="Times New Roman" w:cs="Times New Roman"/>
        <w:sz w:val="24"/>
        <w:szCs w:val="24"/>
      </w:rPr>
    </w:lvl>
    <w:lvl w:ilvl="8">
      <w:start w:val="1"/>
      <w:numFmt w:val="lowerRoman"/>
      <w:lvlText w:val="%9."/>
      <w:lvlJc w:val="right"/>
      <w:pPr>
        <w:tabs>
          <w:tab w:val="num" w:pos="6447"/>
        </w:tabs>
        <w:ind w:left="6447" w:hanging="180"/>
      </w:pPr>
      <w:rPr>
        <w:rFonts w:ascii="Times New Roman" w:hAnsi="Times New Roman" w:cs="Times New Roman"/>
        <w:sz w:val="24"/>
        <w:szCs w:val="24"/>
      </w:rPr>
    </w:lvl>
  </w:abstractNum>
  <w:abstractNum w:abstractNumId="33">
    <w:nsid w:val="755D3597"/>
    <w:multiLevelType w:val="hybridMultilevel"/>
    <w:tmpl w:val="23C48778"/>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4">
    <w:nsid w:val="75C27496"/>
    <w:multiLevelType w:val="hybridMultilevel"/>
    <w:tmpl w:val="F30CA070"/>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5">
    <w:nsid w:val="78B16E7A"/>
    <w:multiLevelType w:val="hybridMultilevel"/>
    <w:tmpl w:val="BB52B79A"/>
    <w:lvl w:ilvl="0" w:tplc="04F80666">
      <w:start w:val="1"/>
      <w:numFmt w:val="decimal"/>
      <w:lvlText w:val="%1."/>
      <w:lvlJc w:val="left"/>
      <w:pPr>
        <w:ind w:left="360" w:hanging="360"/>
      </w:pPr>
      <w:rPr>
        <w:b w:val="0"/>
      </w:rPr>
    </w:lvl>
    <w:lvl w:ilvl="1" w:tplc="6BF297D8">
      <w:start w:val="1"/>
      <w:numFmt w:val="lowerLetter"/>
      <w:lvlText w:val="%2."/>
      <w:lvlJc w:val="left"/>
      <w:pPr>
        <w:ind w:left="1080" w:hanging="360"/>
      </w:pPr>
      <w:rPr>
        <w:b w:val="0"/>
        <w:sz w:val="24"/>
        <w:szCs w:val="24"/>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nsid w:val="7D2E20E3"/>
    <w:multiLevelType w:val="hybridMultilevel"/>
    <w:tmpl w:val="D9587C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7FC74D3E"/>
    <w:multiLevelType w:val="hybridMultilevel"/>
    <w:tmpl w:val="24901978"/>
    <w:lvl w:ilvl="0" w:tplc="04F80666">
      <w:start w:val="1"/>
      <w:numFmt w:val="decimal"/>
      <w:lvlText w:val="%1."/>
      <w:lvlJc w:val="left"/>
      <w:pPr>
        <w:ind w:left="36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10"/>
  </w:num>
  <w:num w:numId="3">
    <w:abstractNumId w:val="34"/>
  </w:num>
  <w:num w:numId="4">
    <w:abstractNumId w:val="33"/>
  </w:num>
  <w:num w:numId="5">
    <w:abstractNumId w:val="30"/>
  </w:num>
  <w:num w:numId="6">
    <w:abstractNumId w:val="24"/>
  </w:num>
  <w:num w:numId="7">
    <w:abstractNumId w:val="25"/>
  </w:num>
  <w:num w:numId="8">
    <w:abstractNumId w:val="23"/>
  </w:num>
  <w:num w:numId="9">
    <w:abstractNumId w:val="16"/>
  </w:num>
  <w:num w:numId="10">
    <w:abstractNumId w:val="9"/>
  </w:num>
  <w:num w:numId="11">
    <w:abstractNumId w:val="18"/>
  </w:num>
  <w:num w:numId="12">
    <w:abstractNumId w:val="27"/>
  </w:num>
  <w:num w:numId="13">
    <w:abstractNumId w:val="36"/>
  </w:num>
  <w:num w:numId="14">
    <w:abstractNumId w:val="0"/>
  </w:num>
  <w:num w:numId="15">
    <w:abstractNumId w:val="1"/>
  </w:num>
  <w:num w:numId="16">
    <w:abstractNumId w:val="22"/>
  </w:num>
  <w:num w:numId="17">
    <w:abstractNumId w:val="2"/>
  </w:num>
  <w:num w:numId="18">
    <w:abstractNumId w:val="6"/>
  </w:num>
  <w:num w:numId="19">
    <w:abstractNumId w:val="4"/>
  </w:num>
  <w:num w:numId="20">
    <w:abstractNumId w:val="5"/>
  </w:num>
  <w:num w:numId="21">
    <w:abstractNumId w:val="7"/>
  </w:num>
  <w:num w:numId="22">
    <w:abstractNumId w:val="20"/>
  </w:num>
  <w:num w:numId="23">
    <w:abstractNumId w:val="21"/>
  </w:num>
  <w:num w:numId="24">
    <w:abstractNumId w:val="26"/>
  </w:num>
  <w:num w:numId="25">
    <w:abstractNumId w:val="32"/>
  </w:num>
  <w:num w:numId="26">
    <w:abstractNumId w:val="19"/>
  </w:num>
  <w:num w:numId="27">
    <w:abstractNumId w:val="17"/>
  </w:num>
  <w:num w:numId="28">
    <w:abstractNumId w:val="3"/>
  </w:num>
  <w:num w:numId="29">
    <w:abstractNumId w:val="35"/>
  </w:num>
  <w:num w:numId="30">
    <w:abstractNumId w:val="28"/>
  </w:num>
  <w:num w:numId="31">
    <w:abstractNumId w:val="12"/>
  </w:num>
  <w:num w:numId="32">
    <w:abstractNumId w:val="31"/>
  </w:num>
  <w:num w:numId="33">
    <w:abstractNumId w:val="37"/>
  </w:num>
  <w:num w:numId="34">
    <w:abstractNumId w:val="29"/>
  </w:num>
  <w:num w:numId="35">
    <w:abstractNumId w:val="14"/>
  </w:num>
  <w:num w:numId="36">
    <w:abstractNumId w:val="8"/>
  </w:num>
  <w:num w:numId="37">
    <w:abstractNumId w:val="13"/>
  </w:num>
  <w:num w:numId="38">
    <w:abstractNumId w:val="1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defaultTabStop w:val="720"/>
  <w:drawingGridHorizontalSpacing w:val="100"/>
  <w:displayHorizontalDrawingGridEvery w:val="0"/>
  <w:displayVerticalDrawingGridEvery w:val="0"/>
  <w:noPunctuationKerning/>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173F"/>
    <w:rsid w:val="0001532E"/>
    <w:rsid w:val="00022D5D"/>
    <w:rsid w:val="00024069"/>
    <w:rsid w:val="00025DF5"/>
    <w:rsid w:val="0004240E"/>
    <w:rsid w:val="0006258A"/>
    <w:rsid w:val="00067785"/>
    <w:rsid w:val="00085FFA"/>
    <w:rsid w:val="00090B22"/>
    <w:rsid w:val="000C3234"/>
    <w:rsid w:val="000C42B9"/>
    <w:rsid w:val="000F5308"/>
    <w:rsid w:val="00100DCC"/>
    <w:rsid w:val="0015040C"/>
    <w:rsid w:val="00166569"/>
    <w:rsid w:val="00170525"/>
    <w:rsid w:val="00181032"/>
    <w:rsid w:val="001B0C13"/>
    <w:rsid w:val="001B7793"/>
    <w:rsid w:val="001D095C"/>
    <w:rsid w:val="001E33CD"/>
    <w:rsid w:val="001F17ED"/>
    <w:rsid w:val="00205244"/>
    <w:rsid w:val="00210205"/>
    <w:rsid w:val="00211FC8"/>
    <w:rsid w:val="00221694"/>
    <w:rsid w:val="002236A7"/>
    <w:rsid w:val="0023564F"/>
    <w:rsid w:val="00264E90"/>
    <w:rsid w:val="0029359F"/>
    <w:rsid w:val="00296C1C"/>
    <w:rsid w:val="002B2267"/>
    <w:rsid w:val="002C1599"/>
    <w:rsid w:val="002D2A38"/>
    <w:rsid w:val="002F0995"/>
    <w:rsid w:val="002F528F"/>
    <w:rsid w:val="003176A5"/>
    <w:rsid w:val="00326349"/>
    <w:rsid w:val="00380AAD"/>
    <w:rsid w:val="00384C94"/>
    <w:rsid w:val="0039244F"/>
    <w:rsid w:val="00393875"/>
    <w:rsid w:val="003A5D29"/>
    <w:rsid w:val="003A7B26"/>
    <w:rsid w:val="003C76B6"/>
    <w:rsid w:val="003D04BC"/>
    <w:rsid w:val="003D1092"/>
    <w:rsid w:val="00416B7B"/>
    <w:rsid w:val="00421904"/>
    <w:rsid w:val="004313CA"/>
    <w:rsid w:val="00445FA5"/>
    <w:rsid w:val="00493C01"/>
    <w:rsid w:val="004945DA"/>
    <w:rsid w:val="004C03C9"/>
    <w:rsid w:val="004C1A85"/>
    <w:rsid w:val="004C3508"/>
    <w:rsid w:val="004C4B9A"/>
    <w:rsid w:val="004C64B8"/>
    <w:rsid w:val="004C7AE3"/>
    <w:rsid w:val="004D1F7C"/>
    <w:rsid w:val="004E7343"/>
    <w:rsid w:val="004F30EA"/>
    <w:rsid w:val="00500A3B"/>
    <w:rsid w:val="00535FD7"/>
    <w:rsid w:val="0054691A"/>
    <w:rsid w:val="0056272F"/>
    <w:rsid w:val="0057501A"/>
    <w:rsid w:val="0058208B"/>
    <w:rsid w:val="00590E48"/>
    <w:rsid w:val="00594B65"/>
    <w:rsid w:val="005A173F"/>
    <w:rsid w:val="005A36DA"/>
    <w:rsid w:val="005B0154"/>
    <w:rsid w:val="005D0890"/>
    <w:rsid w:val="005E20FF"/>
    <w:rsid w:val="00624C74"/>
    <w:rsid w:val="006503C1"/>
    <w:rsid w:val="00676C35"/>
    <w:rsid w:val="00691DB8"/>
    <w:rsid w:val="006A517B"/>
    <w:rsid w:val="006B0641"/>
    <w:rsid w:val="006B2BEB"/>
    <w:rsid w:val="006D0889"/>
    <w:rsid w:val="007043E8"/>
    <w:rsid w:val="00711B15"/>
    <w:rsid w:val="00724377"/>
    <w:rsid w:val="00732C32"/>
    <w:rsid w:val="00733602"/>
    <w:rsid w:val="00734D84"/>
    <w:rsid w:val="0074051A"/>
    <w:rsid w:val="00756A61"/>
    <w:rsid w:val="00765A0D"/>
    <w:rsid w:val="0077021B"/>
    <w:rsid w:val="00772FE5"/>
    <w:rsid w:val="00773D31"/>
    <w:rsid w:val="007749E9"/>
    <w:rsid w:val="0078123E"/>
    <w:rsid w:val="007832EE"/>
    <w:rsid w:val="007B20AA"/>
    <w:rsid w:val="007B526F"/>
    <w:rsid w:val="007E0D42"/>
    <w:rsid w:val="00816A5B"/>
    <w:rsid w:val="00844B43"/>
    <w:rsid w:val="00851FE3"/>
    <w:rsid w:val="0086264A"/>
    <w:rsid w:val="00870E4B"/>
    <w:rsid w:val="00873588"/>
    <w:rsid w:val="008939AC"/>
    <w:rsid w:val="00894FA8"/>
    <w:rsid w:val="008A0F64"/>
    <w:rsid w:val="008B45CF"/>
    <w:rsid w:val="008C7F04"/>
    <w:rsid w:val="008E0191"/>
    <w:rsid w:val="00903269"/>
    <w:rsid w:val="00917817"/>
    <w:rsid w:val="00925FE4"/>
    <w:rsid w:val="009271BD"/>
    <w:rsid w:val="00931B5F"/>
    <w:rsid w:val="00933A09"/>
    <w:rsid w:val="009615E4"/>
    <w:rsid w:val="00976B1B"/>
    <w:rsid w:val="009D3240"/>
    <w:rsid w:val="009F29FD"/>
    <w:rsid w:val="009F3EA6"/>
    <w:rsid w:val="00A3169E"/>
    <w:rsid w:val="00A64076"/>
    <w:rsid w:val="00A93268"/>
    <w:rsid w:val="00A96B76"/>
    <w:rsid w:val="00A9746A"/>
    <w:rsid w:val="00AB31F1"/>
    <w:rsid w:val="00AD2837"/>
    <w:rsid w:val="00AE75E8"/>
    <w:rsid w:val="00AF0932"/>
    <w:rsid w:val="00B0066D"/>
    <w:rsid w:val="00B21842"/>
    <w:rsid w:val="00B22FD7"/>
    <w:rsid w:val="00B36394"/>
    <w:rsid w:val="00B56F58"/>
    <w:rsid w:val="00B6735B"/>
    <w:rsid w:val="00B753B3"/>
    <w:rsid w:val="00B8188B"/>
    <w:rsid w:val="00B81BFD"/>
    <w:rsid w:val="00B90A08"/>
    <w:rsid w:val="00BC2C56"/>
    <w:rsid w:val="00BC6770"/>
    <w:rsid w:val="00BD57DD"/>
    <w:rsid w:val="00BE3F89"/>
    <w:rsid w:val="00BF3F42"/>
    <w:rsid w:val="00C07B57"/>
    <w:rsid w:val="00C17130"/>
    <w:rsid w:val="00C26BAC"/>
    <w:rsid w:val="00C50804"/>
    <w:rsid w:val="00C72983"/>
    <w:rsid w:val="00C764E8"/>
    <w:rsid w:val="00CA704C"/>
    <w:rsid w:val="00CB0528"/>
    <w:rsid w:val="00CB10BA"/>
    <w:rsid w:val="00CB24ED"/>
    <w:rsid w:val="00CE74C3"/>
    <w:rsid w:val="00CF1563"/>
    <w:rsid w:val="00CF2E9C"/>
    <w:rsid w:val="00D01103"/>
    <w:rsid w:val="00D05DB9"/>
    <w:rsid w:val="00D22720"/>
    <w:rsid w:val="00D22F6E"/>
    <w:rsid w:val="00D2529D"/>
    <w:rsid w:val="00D35FCC"/>
    <w:rsid w:val="00D4340D"/>
    <w:rsid w:val="00D45D7C"/>
    <w:rsid w:val="00D61D8B"/>
    <w:rsid w:val="00D622E5"/>
    <w:rsid w:val="00D70316"/>
    <w:rsid w:val="00D85384"/>
    <w:rsid w:val="00D87981"/>
    <w:rsid w:val="00DA349A"/>
    <w:rsid w:val="00DC3B14"/>
    <w:rsid w:val="00DC71CD"/>
    <w:rsid w:val="00DE2801"/>
    <w:rsid w:val="00DF6F54"/>
    <w:rsid w:val="00E27C89"/>
    <w:rsid w:val="00E4542B"/>
    <w:rsid w:val="00EC2564"/>
    <w:rsid w:val="00EC593D"/>
    <w:rsid w:val="00F06C44"/>
    <w:rsid w:val="00F10E4A"/>
    <w:rsid w:val="00F15014"/>
    <w:rsid w:val="00F217EA"/>
    <w:rsid w:val="00F34B47"/>
    <w:rsid w:val="00F440BA"/>
    <w:rsid w:val="00F51AA9"/>
    <w:rsid w:val="00FC49AB"/>
    <w:rsid w:val="00FC6AFE"/>
    <w:rsid w:val="00FE1E1C"/>
    <w:rsid w:val="00FE65BE"/>
    <w:rsid w:val="00FF5B83"/>
  </w:rsids>
  <m:mathPr>
    <m:mathFont m:val="Cambria Math"/>
    <m:brkBin m:val="before"/>
    <m:brkBinSub m:val="--"/>
    <m:smallFrac m:val="0"/>
    <m:dispDef m:val="0"/>
    <m:lMargin m:val="0"/>
    <m:rMargin m:val="0"/>
    <m:defJc m:val="centerGroup"/>
    <m:wrapRight/>
    <m:intLim m:val="subSup"/>
    <m:naryLim m:val="subSup"/>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oNotEmbedSmartTags/>
  <w:decimalSymbol w:val="."/>
  <w:listSeparator w:val=","/>
  <w14:docId w14:val="07E7B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en-AU" w:eastAsia="en-US" w:bidi="ar-SA"/>
      </w:rPr>
    </w:rPrDefault>
    <w:pPrDefault/>
  </w:docDefaults>
  <w:latentStyles w:defLockedState="0" w:defUIPriority="0" w:defSemiHidden="0" w:defUnhideWhenUsed="0" w:defQFormat="0" w:count="276">
    <w:lsdException w:name="List 3" w:uiPriority="99"/>
    <w:lsdException w:name="List 4" w:uiPriority="99"/>
    <w:lsdException w:name="List Continue 3" w:uiPriority="99"/>
    <w:lsdException w:name="Strong" w:qFormat="1"/>
    <w:lsdException w:name="List Paragraph" w:uiPriority="34" w:qFormat="1"/>
  </w:latentStyles>
  <w:style w:type="paragraph" w:default="1" w:styleId="Normal">
    <w:name w:val="Normal"/>
    <w:qFormat/>
    <w:rsid w:val="001D095C"/>
    <w:rPr>
      <w:lang w:val="en-US"/>
    </w:rPr>
  </w:style>
  <w:style w:type="paragraph" w:styleId="Heading1">
    <w:name w:val="heading 1"/>
    <w:basedOn w:val="Normal"/>
    <w:next w:val="Normal"/>
    <w:link w:val="Heading1Char"/>
    <w:rsid w:val="00D35FCC"/>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qFormat/>
    <w:rsid w:val="00B36394"/>
    <w:pPr>
      <w:keepNext/>
      <w:spacing w:line="360" w:lineRule="auto"/>
      <w:jc w:val="center"/>
      <w:outlineLvl w:val="1"/>
    </w:pPr>
    <w:rPr>
      <w:rFonts w:ascii="Times" w:eastAsia="Times" w:hAnsi="Times"/>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z-TopofForm">
    <w:name w:val="HTML Top of Form"/>
    <w:basedOn w:val="Normal"/>
    <w:link w:val="z-TopofFormChar"/>
    <w:rsid w:val="001D095C"/>
  </w:style>
  <w:style w:type="character" w:customStyle="1" w:styleId="z-BottomofForm1">
    <w:name w:val="z-Bottom of Form1"/>
    <w:rsid w:val="001D095C"/>
    <w:rPr>
      <w:sz w:val="18"/>
    </w:rPr>
  </w:style>
  <w:style w:type="paragraph" w:styleId="NormalWeb">
    <w:name w:val="Normal (Web)"/>
    <w:basedOn w:val="z-TopofForm"/>
    <w:rsid w:val="001D095C"/>
  </w:style>
  <w:style w:type="paragraph" w:customStyle="1" w:styleId="HTMLAcronym1">
    <w:name w:val="HTML Acronym1"/>
    <w:basedOn w:val="z-TopofForm"/>
    <w:rsid w:val="001D095C"/>
    <w:pPr>
      <w:jc w:val="center"/>
    </w:pPr>
    <w:rPr>
      <w:b/>
      <w:sz w:val="28"/>
    </w:rPr>
  </w:style>
  <w:style w:type="paragraph" w:styleId="HTMLAddress">
    <w:name w:val="HTML Address"/>
    <w:basedOn w:val="z-TopofForm"/>
    <w:link w:val="HTMLAddressChar"/>
    <w:rsid w:val="001D095C"/>
  </w:style>
  <w:style w:type="paragraph" w:customStyle="1" w:styleId="HTMLCite1">
    <w:name w:val="HTML Cite1"/>
    <w:basedOn w:val="z-TopofForm"/>
    <w:rsid w:val="001D095C"/>
    <w:pPr>
      <w:jc w:val="center"/>
    </w:pPr>
    <w:rPr>
      <w:i/>
    </w:rPr>
  </w:style>
  <w:style w:type="paragraph" w:customStyle="1" w:styleId="HTMLCode1">
    <w:name w:val="HTML Code1"/>
    <w:basedOn w:val="z-TopofForm"/>
    <w:rsid w:val="001D095C"/>
    <w:rPr>
      <w:sz w:val="20"/>
    </w:rPr>
  </w:style>
  <w:style w:type="character" w:styleId="HTMLDefinition">
    <w:name w:val="HTML Definition"/>
    <w:rsid w:val="001D095C"/>
    <w:rPr>
      <w:vertAlign w:val="superscript"/>
    </w:rPr>
  </w:style>
  <w:style w:type="table" w:styleId="TableGrid">
    <w:name w:val="Table Grid"/>
    <w:basedOn w:val="TableNormal"/>
    <w:uiPriority w:val="59"/>
    <w:rsid w:val="00C94D9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Indent">
    <w:name w:val="Body Text Indent"/>
    <w:basedOn w:val="Normal"/>
    <w:rsid w:val="00C94D96"/>
    <w:pPr>
      <w:spacing w:line="360" w:lineRule="auto"/>
      <w:ind w:left="720"/>
    </w:pPr>
    <w:rPr>
      <w:rFonts w:ascii="Times" w:eastAsia="Times" w:hAnsi="Times"/>
      <w:lang w:val="en-AU" w:eastAsia="en-AU"/>
    </w:rPr>
  </w:style>
  <w:style w:type="paragraph" w:styleId="Header">
    <w:name w:val="header"/>
    <w:basedOn w:val="Normal"/>
    <w:rsid w:val="00D30B1C"/>
    <w:pPr>
      <w:tabs>
        <w:tab w:val="center" w:pos="4153"/>
        <w:tab w:val="right" w:pos="8306"/>
      </w:tabs>
    </w:pPr>
  </w:style>
  <w:style w:type="paragraph" w:styleId="Footer">
    <w:name w:val="footer"/>
    <w:basedOn w:val="Normal"/>
    <w:rsid w:val="00D30B1C"/>
    <w:pPr>
      <w:tabs>
        <w:tab w:val="center" w:pos="4153"/>
        <w:tab w:val="right" w:pos="8306"/>
      </w:tabs>
    </w:pPr>
  </w:style>
  <w:style w:type="paragraph" w:customStyle="1" w:styleId="p4">
    <w:name w:val="p4"/>
    <w:basedOn w:val="Normal"/>
    <w:rsid w:val="00B63AAF"/>
    <w:pPr>
      <w:widowControl w:val="0"/>
      <w:tabs>
        <w:tab w:val="left" w:pos="460"/>
      </w:tabs>
      <w:spacing w:line="360" w:lineRule="atLeast"/>
    </w:pPr>
    <w:rPr>
      <w:rFonts w:ascii="Times" w:hAnsi="Times"/>
    </w:rPr>
  </w:style>
  <w:style w:type="paragraph" w:customStyle="1" w:styleId="HTMLCite10">
    <w:name w:val="HTML Cite1"/>
    <w:basedOn w:val="z-TopofForm"/>
    <w:rsid w:val="00B63AAF"/>
    <w:pPr>
      <w:jc w:val="center"/>
    </w:pPr>
    <w:rPr>
      <w:i/>
    </w:rPr>
  </w:style>
  <w:style w:type="character" w:styleId="PageNumber">
    <w:name w:val="page number"/>
    <w:basedOn w:val="DefaultParagraphFont"/>
    <w:rsid w:val="00B63AAF"/>
  </w:style>
  <w:style w:type="paragraph" w:styleId="ListContinue2">
    <w:name w:val="List Continue 2"/>
    <w:basedOn w:val="Normal"/>
    <w:rsid w:val="00A37720"/>
    <w:pPr>
      <w:spacing w:after="120"/>
      <w:ind w:left="720"/>
    </w:pPr>
  </w:style>
  <w:style w:type="paragraph" w:customStyle="1" w:styleId="NORMAL0">
    <w:name w:val="NORMAL"/>
    <w:basedOn w:val="z-TopofForm"/>
    <w:autoRedefine/>
    <w:rsid w:val="00022D5D"/>
    <w:pPr>
      <w:jc w:val="center"/>
    </w:pPr>
    <w:rPr>
      <w:rFonts w:ascii="Comic Sans MS" w:eastAsiaTheme="minorHAnsi" w:hAnsi="Comic Sans MS" w:cstheme="minorBidi"/>
      <w:spacing w:val="-2"/>
      <w:lang w:val="en-GB" w:eastAsia="en-AU"/>
    </w:rPr>
  </w:style>
  <w:style w:type="character" w:customStyle="1" w:styleId="z-TopofFormChar">
    <w:name w:val="z-Top of Form Char"/>
    <w:basedOn w:val="DefaultParagraphFont"/>
    <w:link w:val="z-TopofForm"/>
    <w:rsid w:val="00022D5D"/>
    <w:rPr>
      <w:sz w:val="24"/>
      <w:lang w:val="en-US"/>
    </w:rPr>
  </w:style>
  <w:style w:type="paragraph" w:customStyle="1" w:styleId="Style1">
    <w:name w:val="Style1"/>
    <w:basedOn w:val="Normal"/>
    <w:autoRedefine/>
    <w:rsid w:val="00022D5D"/>
    <w:pPr>
      <w:widowControl w:val="0"/>
      <w:autoSpaceDE w:val="0"/>
      <w:autoSpaceDN w:val="0"/>
      <w:adjustRightInd w:val="0"/>
    </w:pPr>
    <w:rPr>
      <w:rFonts w:eastAsiaTheme="minorHAnsi" w:cs="Melior"/>
      <w:spacing w:val="-2"/>
      <w:lang w:val="en-AU" w:bidi="en-US"/>
    </w:rPr>
  </w:style>
  <w:style w:type="character" w:customStyle="1" w:styleId="HTMLAddressChar">
    <w:name w:val="HTML Address Char"/>
    <w:basedOn w:val="DefaultParagraphFont"/>
    <w:link w:val="HTMLAddress"/>
    <w:rsid w:val="00022D5D"/>
    <w:rPr>
      <w:sz w:val="24"/>
      <w:lang w:val="en-US"/>
    </w:rPr>
  </w:style>
  <w:style w:type="character" w:customStyle="1" w:styleId="Heading2Char">
    <w:name w:val="Heading 2 Char"/>
    <w:basedOn w:val="DefaultParagraphFont"/>
    <w:link w:val="Heading2"/>
    <w:rsid w:val="00B36394"/>
    <w:rPr>
      <w:rFonts w:ascii="Times" w:eastAsia="Times" w:hAnsi="Times"/>
      <w:b/>
      <w:color w:val="000000"/>
      <w:sz w:val="28"/>
      <w:lang w:val="en-US"/>
    </w:rPr>
  </w:style>
  <w:style w:type="paragraph" w:styleId="BodyText">
    <w:name w:val="Body Text"/>
    <w:basedOn w:val="Normal"/>
    <w:link w:val="BodyTextChar"/>
    <w:rsid w:val="00CF1563"/>
    <w:pPr>
      <w:spacing w:after="120"/>
    </w:pPr>
  </w:style>
  <w:style w:type="character" w:customStyle="1" w:styleId="BodyTextChar">
    <w:name w:val="Body Text Char"/>
    <w:basedOn w:val="DefaultParagraphFont"/>
    <w:link w:val="BodyText"/>
    <w:rsid w:val="00CF1563"/>
    <w:rPr>
      <w:lang w:val="en-US"/>
    </w:rPr>
  </w:style>
  <w:style w:type="paragraph" w:styleId="BalloonText">
    <w:name w:val="Balloon Text"/>
    <w:basedOn w:val="Normal"/>
    <w:link w:val="BalloonTextChar"/>
    <w:rsid w:val="004C03C9"/>
    <w:rPr>
      <w:rFonts w:ascii="Lucida Grande" w:hAnsi="Lucida Grande" w:cs="Lucida Grande"/>
      <w:sz w:val="18"/>
      <w:szCs w:val="18"/>
    </w:rPr>
  </w:style>
  <w:style w:type="character" w:customStyle="1" w:styleId="BalloonTextChar">
    <w:name w:val="Balloon Text Char"/>
    <w:basedOn w:val="DefaultParagraphFont"/>
    <w:link w:val="BalloonText"/>
    <w:rsid w:val="004C03C9"/>
    <w:rPr>
      <w:rFonts w:ascii="Lucida Grande" w:hAnsi="Lucida Grande" w:cs="Lucida Grande"/>
      <w:sz w:val="18"/>
      <w:szCs w:val="18"/>
      <w:lang w:val="en-US"/>
    </w:rPr>
  </w:style>
  <w:style w:type="paragraph" w:styleId="ListParagraph">
    <w:name w:val="List Paragraph"/>
    <w:basedOn w:val="Normal"/>
    <w:uiPriority w:val="34"/>
    <w:qFormat/>
    <w:rsid w:val="00B56F58"/>
    <w:pPr>
      <w:ind w:left="720"/>
      <w:contextualSpacing/>
    </w:pPr>
  </w:style>
  <w:style w:type="character" w:customStyle="1" w:styleId="Heading1Char">
    <w:name w:val="Heading 1 Char"/>
    <w:basedOn w:val="DefaultParagraphFont"/>
    <w:link w:val="Heading1"/>
    <w:rsid w:val="00D35FCC"/>
    <w:rPr>
      <w:rFonts w:asciiTheme="majorHAnsi" w:eastAsiaTheme="majorEastAsia" w:hAnsiTheme="majorHAnsi" w:cstheme="majorBidi"/>
      <w:b/>
      <w:bCs/>
      <w:color w:val="345A8A" w:themeColor="accent1" w:themeShade="B5"/>
      <w:sz w:val="32"/>
      <w:szCs w:val="32"/>
      <w:lang w:val="en-US"/>
    </w:rPr>
  </w:style>
  <w:style w:type="paragraph" w:styleId="List">
    <w:name w:val="List"/>
    <w:basedOn w:val="Normal"/>
    <w:rsid w:val="006D0889"/>
    <w:pPr>
      <w:ind w:left="283" w:hanging="283"/>
      <w:contextualSpacing/>
    </w:pPr>
  </w:style>
  <w:style w:type="paragraph" w:styleId="List3">
    <w:name w:val="List 3"/>
    <w:basedOn w:val="Normal"/>
    <w:uiPriority w:val="99"/>
    <w:unhideWhenUsed/>
    <w:rsid w:val="006D0889"/>
    <w:pPr>
      <w:ind w:left="849" w:hanging="283"/>
      <w:contextualSpacing/>
    </w:pPr>
    <w:rPr>
      <w:rFonts w:ascii="Arial" w:hAnsi="Arial" w:cs="Arial"/>
      <w:spacing w:val="-2"/>
      <w:sz w:val="22"/>
      <w:szCs w:val="22"/>
      <w:lang w:val="en-AU"/>
    </w:rPr>
  </w:style>
  <w:style w:type="paragraph" w:styleId="List4">
    <w:name w:val="List 4"/>
    <w:basedOn w:val="Normal"/>
    <w:uiPriority w:val="99"/>
    <w:unhideWhenUsed/>
    <w:rsid w:val="006D0889"/>
    <w:pPr>
      <w:ind w:left="1132" w:hanging="283"/>
      <w:contextualSpacing/>
    </w:pPr>
    <w:rPr>
      <w:rFonts w:ascii="Arial" w:hAnsi="Arial" w:cs="Arial"/>
      <w:spacing w:val="-2"/>
      <w:sz w:val="22"/>
      <w:szCs w:val="22"/>
      <w:lang w:val="en-AU"/>
    </w:rPr>
  </w:style>
  <w:style w:type="paragraph" w:styleId="List2">
    <w:name w:val="List 2"/>
    <w:basedOn w:val="Normal"/>
    <w:rsid w:val="006D0889"/>
    <w:pPr>
      <w:ind w:left="566" w:hanging="283"/>
      <w:contextualSpacing/>
    </w:pPr>
  </w:style>
  <w:style w:type="paragraph" w:styleId="ListContinue3">
    <w:name w:val="List Continue 3"/>
    <w:basedOn w:val="Normal"/>
    <w:uiPriority w:val="99"/>
    <w:unhideWhenUsed/>
    <w:rsid w:val="006D0889"/>
    <w:pPr>
      <w:spacing w:after="120"/>
      <w:ind w:left="849"/>
      <w:contextualSpacing/>
    </w:pPr>
    <w:rPr>
      <w:rFonts w:ascii="Arial" w:hAnsi="Arial" w:cs="Arial"/>
      <w:spacing w:val="-2"/>
      <w:sz w:val="22"/>
      <w:szCs w:val="22"/>
      <w:lang w:val="en-AU"/>
    </w:rPr>
  </w:style>
  <w:style w:type="paragraph" w:styleId="BodyTextIndent3">
    <w:name w:val="Body Text Indent 3"/>
    <w:basedOn w:val="Normal"/>
    <w:link w:val="BodyTextIndent3Char"/>
    <w:rsid w:val="006B0641"/>
    <w:pPr>
      <w:widowControl w:val="0"/>
      <w:suppressAutoHyphens/>
      <w:autoSpaceDE w:val="0"/>
      <w:spacing w:after="120"/>
      <w:ind w:left="283"/>
    </w:pPr>
    <w:rPr>
      <w:sz w:val="16"/>
      <w:szCs w:val="16"/>
      <w:lang w:val="en-AU"/>
    </w:rPr>
  </w:style>
  <w:style w:type="character" w:customStyle="1" w:styleId="BodyTextIndent3Char">
    <w:name w:val="Body Text Indent 3 Char"/>
    <w:basedOn w:val="DefaultParagraphFont"/>
    <w:link w:val="BodyTextIndent3"/>
    <w:rsid w:val="006B0641"/>
    <w:rPr>
      <w:sz w:val="16"/>
      <w:szCs w:val="16"/>
    </w:rPr>
  </w:style>
  <w:style w:type="character" w:styleId="Strong">
    <w:name w:val="Strong"/>
    <w:qFormat/>
    <w:rsid w:val="006B0641"/>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en-AU" w:eastAsia="en-US" w:bidi="ar-SA"/>
      </w:rPr>
    </w:rPrDefault>
    <w:pPrDefault/>
  </w:docDefaults>
  <w:latentStyles w:defLockedState="0" w:defUIPriority="0" w:defSemiHidden="0" w:defUnhideWhenUsed="0" w:defQFormat="0" w:count="276">
    <w:lsdException w:name="List 3" w:uiPriority="99"/>
    <w:lsdException w:name="List 4" w:uiPriority="99"/>
    <w:lsdException w:name="List Continue 3" w:uiPriority="99"/>
    <w:lsdException w:name="Strong" w:qFormat="1"/>
    <w:lsdException w:name="List Paragraph" w:uiPriority="34" w:qFormat="1"/>
  </w:latentStyles>
  <w:style w:type="paragraph" w:default="1" w:styleId="Normal">
    <w:name w:val="Normal"/>
    <w:qFormat/>
    <w:rsid w:val="001D095C"/>
    <w:rPr>
      <w:lang w:val="en-US"/>
    </w:rPr>
  </w:style>
  <w:style w:type="paragraph" w:styleId="Heading1">
    <w:name w:val="heading 1"/>
    <w:basedOn w:val="Normal"/>
    <w:next w:val="Normal"/>
    <w:link w:val="Heading1Char"/>
    <w:rsid w:val="00D35FCC"/>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qFormat/>
    <w:rsid w:val="00B36394"/>
    <w:pPr>
      <w:keepNext/>
      <w:spacing w:line="360" w:lineRule="auto"/>
      <w:jc w:val="center"/>
      <w:outlineLvl w:val="1"/>
    </w:pPr>
    <w:rPr>
      <w:rFonts w:ascii="Times" w:eastAsia="Times" w:hAnsi="Times"/>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z-TopofForm">
    <w:name w:val="HTML Top of Form"/>
    <w:basedOn w:val="Normal"/>
    <w:link w:val="z-TopofFormChar"/>
    <w:rsid w:val="001D095C"/>
  </w:style>
  <w:style w:type="character" w:customStyle="1" w:styleId="z-BottomofForm1">
    <w:name w:val="z-Bottom of Form1"/>
    <w:rsid w:val="001D095C"/>
    <w:rPr>
      <w:sz w:val="18"/>
    </w:rPr>
  </w:style>
  <w:style w:type="paragraph" w:styleId="NormalWeb">
    <w:name w:val="Normal (Web)"/>
    <w:basedOn w:val="z-TopofForm"/>
    <w:rsid w:val="001D095C"/>
  </w:style>
  <w:style w:type="paragraph" w:customStyle="1" w:styleId="HTMLAcronym1">
    <w:name w:val="HTML Acronym1"/>
    <w:basedOn w:val="z-TopofForm"/>
    <w:rsid w:val="001D095C"/>
    <w:pPr>
      <w:jc w:val="center"/>
    </w:pPr>
    <w:rPr>
      <w:b/>
      <w:sz w:val="28"/>
    </w:rPr>
  </w:style>
  <w:style w:type="paragraph" w:styleId="HTMLAddress">
    <w:name w:val="HTML Address"/>
    <w:basedOn w:val="z-TopofForm"/>
    <w:link w:val="HTMLAddressChar"/>
    <w:rsid w:val="001D095C"/>
  </w:style>
  <w:style w:type="paragraph" w:customStyle="1" w:styleId="HTMLCite1">
    <w:name w:val="HTML Cite1"/>
    <w:basedOn w:val="z-TopofForm"/>
    <w:rsid w:val="001D095C"/>
    <w:pPr>
      <w:jc w:val="center"/>
    </w:pPr>
    <w:rPr>
      <w:i/>
    </w:rPr>
  </w:style>
  <w:style w:type="paragraph" w:customStyle="1" w:styleId="HTMLCode1">
    <w:name w:val="HTML Code1"/>
    <w:basedOn w:val="z-TopofForm"/>
    <w:rsid w:val="001D095C"/>
    <w:rPr>
      <w:sz w:val="20"/>
    </w:rPr>
  </w:style>
  <w:style w:type="character" w:styleId="HTMLDefinition">
    <w:name w:val="HTML Definition"/>
    <w:rsid w:val="001D095C"/>
    <w:rPr>
      <w:vertAlign w:val="superscript"/>
    </w:rPr>
  </w:style>
  <w:style w:type="table" w:styleId="TableGrid">
    <w:name w:val="Table Grid"/>
    <w:basedOn w:val="TableNormal"/>
    <w:uiPriority w:val="59"/>
    <w:rsid w:val="00C94D9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Indent">
    <w:name w:val="Body Text Indent"/>
    <w:basedOn w:val="Normal"/>
    <w:rsid w:val="00C94D96"/>
    <w:pPr>
      <w:spacing w:line="360" w:lineRule="auto"/>
      <w:ind w:left="720"/>
    </w:pPr>
    <w:rPr>
      <w:rFonts w:ascii="Times" w:eastAsia="Times" w:hAnsi="Times"/>
      <w:lang w:val="en-AU" w:eastAsia="en-AU"/>
    </w:rPr>
  </w:style>
  <w:style w:type="paragraph" w:styleId="Header">
    <w:name w:val="header"/>
    <w:basedOn w:val="Normal"/>
    <w:rsid w:val="00D30B1C"/>
    <w:pPr>
      <w:tabs>
        <w:tab w:val="center" w:pos="4153"/>
        <w:tab w:val="right" w:pos="8306"/>
      </w:tabs>
    </w:pPr>
  </w:style>
  <w:style w:type="paragraph" w:styleId="Footer">
    <w:name w:val="footer"/>
    <w:basedOn w:val="Normal"/>
    <w:rsid w:val="00D30B1C"/>
    <w:pPr>
      <w:tabs>
        <w:tab w:val="center" w:pos="4153"/>
        <w:tab w:val="right" w:pos="8306"/>
      </w:tabs>
    </w:pPr>
  </w:style>
  <w:style w:type="paragraph" w:customStyle="1" w:styleId="p4">
    <w:name w:val="p4"/>
    <w:basedOn w:val="Normal"/>
    <w:rsid w:val="00B63AAF"/>
    <w:pPr>
      <w:widowControl w:val="0"/>
      <w:tabs>
        <w:tab w:val="left" w:pos="460"/>
      </w:tabs>
      <w:spacing w:line="360" w:lineRule="atLeast"/>
    </w:pPr>
    <w:rPr>
      <w:rFonts w:ascii="Times" w:hAnsi="Times"/>
    </w:rPr>
  </w:style>
  <w:style w:type="paragraph" w:customStyle="1" w:styleId="HTMLCite10">
    <w:name w:val="HTML Cite1"/>
    <w:basedOn w:val="z-TopofForm"/>
    <w:rsid w:val="00B63AAF"/>
    <w:pPr>
      <w:jc w:val="center"/>
    </w:pPr>
    <w:rPr>
      <w:i/>
    </w:rPr>
  </w:style>
  <w:style w:type="character" w:styleId="PageNumber">
    <w:name w:val="page number"/>
    <w:basedOn w:val="DefaultParagraphFont"/>
    <w:rsid w:val="00B63AAF"/>
  </w:style>
  <w:style w:type="paragraph" w:styleId="ListContinue2">
    <w:name w:val="List Continue 2"/>
    <w:basedOn w:val="Normal"/>
    <w:rsid w:val="00A37720"/>
    <w:pPr>
      <w:spacing w:after="120"/>
      <w:ind w:left="720"/>
    </w:pPr>
  </w:style>
  <w:style w:type="paragraph" w:customStyle="1" w:styleId="NORMAL0">
    <w:name w:val="NORMAL"/>
    <w:basedOn w:val="z-TopofForm"/>
    <w:autoRedefine/>
    <w:rsid w:val="00022D5D"/>
    <w:pPr>
      <w:jc w:val="center"/>
    </w:pPr>
    <w:rPr>
      <w:rFonts w:ascii="Comic Sans MS" w:eastAsiaTheme="minorHAnsi" w:hAnsi="Comic Sans MS" w:cstheme="minorBidi"/>
      <w:spacing w:val="-2"/>
      <w:lang w:val="en-GB" w:eastAsia="en-AU"/>
    </w:rPr>
  </w:style>
  <w:style w:type="character" w:customStyle="1" w:styleId="z-TopofFormChar">
    <w:name w:val="z-Top of Form Char"/>
    <w:basedOn w:val="DefaultParagraphFont"/>
    <w:link w:val="z-TopofForm"/>
    <w:rsid w:val="00022D5D"/>
    <w:rPr>
      <w:sz w:val="24"/>
      <w:lang w:val="en-US"/>
    </w:rPr>
  </w:style>
  <w:style w:type="paragraph" w:customStyle="1" w:styleId="Style1">
    <w:name w:val="Style1"/>
    <w:basedOn w:val="Normal"/>
    <w:autoRedefine/>
    <w:rsid w:val="00022D5D"/>
    <w:pPr>
      <w:widowControl w:val="0"/>
      <w:autoSpaceDE w:val="0"/>
      <w:autoSpaceDN w:val="0"/>
      <w:adjustRightInd w:val="0"/>
    </w:pPr>
    <w:rPr>
      <w:rFonts w:eastAsiaTheme="minorHAnsi" w:cs="Melior"/>
      <w:spacing w:val="-2"/>
      <w:lang w:val="en-AU" w:bidi="en-US"/>
    </w:rPr>
  </w:style>
  <w:style w:type="character" w:customStyle="1" w:styleId="HTMLAddressChar">
    <w:name w:val="HTML Address Char"/>
    <w:basedOn w:val="DefaultParagraphFont"/>
    <w:link w:val="HTMLAddress"/>
    <w:rsid w:val="00022D5D"/>
    <w:rPr>
      <w:sz w:val="24"/>
      <w:lang w:val="en-US"/>
    </w:rPr>
  </w:style>
  <w:style w:type="character" w:customStyle="1" w:styleId="Heading2Char">
    <w:name w:val="Heading 2 Char"/>
    <w:basedOn w:val="DefaultParagraphFont"/>
    <w:link w:val="Heading2"/>
    <w:rsid w:val="00B36394"/>
    <w:rPr>
      <w:rFonts w:ascii="Times" w:eastAsia="Times" w:hAnsi="Times"/>
      <w:b/>
      <w:color w:val="000000"/>
      <w:sz w:val="28"/>
      <w:lang w:val="en-US"/>
    </w:rPr>
  </w:style>
  <w:style w:type="paragraph" w:styleId="BodyText">
    <w:name w:val="Body Text"/>
    <w:basedOn w:val="Normal"/>
    <w:link w:val="BodyTextChar"/>
    <w:rsid w:val="00CF1563"/>
    <w:pPr>
      <w:spacing w:after="120"/>
    </w:pPr>
  </w:style>
  <w:style w:type="character" w:customStyle="1" w:styleId="BodyTextChar">
    <w:name w:val="Body Text Char"/>
    <w:basedOn w:val="DefaultParagraphFont"/>
    <w:link w:val="BodyText"/>
    <w:rsid w:val="00CF1563"/>
    <w:rPr>
      <w:lang w:val="en-US"/>
    </w:rPr>
  </w:style>
  <w:style w:type="paragraph" w:styleId="BalloonText">
    <w:name w:val="Balloon Text"/>
    <w:basedOn w:val="Normal"/>
    <w:link w:val="BalloonTextChar"/>
    <w:rsid w:val="004C03C9"/>
    <w:rPr>
      <w:rFonts w:ascii="Lucida Grande" w:hAnsi="Lucida Grande" w:cs="Lucida Grande"/>
      <w:sz w:val="18"/>
      <w:szCs w:val="18"/>
    </w:rPr>
  </w:style>
  <w:style w:type="character" w:customStyle="1" w:styleId="BalloonTextChar">
    <w:name w:val="Balloon Text Char"/>
    <w:basedOn w:val="DefaultParagraphFont"/>
    <w:link w:val="BalloonText"/>
    <w:rsid w:val="004C03C9"/>
    <w:rPr>
      <w:rFonts w:ascii="Lucida Grande" w:hAnsi="Lucida Grande" w:cs="Lucida Grande"/>
      <w:sz w:val="18"/>
      <w:szCs w:val="18"/>
      <w:lang w:val="en-US"/>
    </w:rPr>
  </w:style>
  <w:style w:type="paragraph" w:styleId="ListParagraph">
    <w:name w:val="List Paragraph"/>
    <w:basedOn w:val="Normal"/>
    <w:uiPriority w:val="34"/>
    <w:qFormat/>
    <w:rsid w:val="00B56F58"/>
    <w:pPr>
      <w:ind w:left="720"/>
      <w:contextualSpacing/>
    </w:pPr>
  </w:style>
  <w:style w:type="character" w:customStyle="1" w:styleId="Heading1Char">
    <w:name w:val="Heading 1 Char"/>
    <w:basedOn w:val="DefaultParagraphFont"/>
    <w:link w:val="Heading1"/>
    <w:rsid w:val="00D35FCC"/>
    <w:rPr>
      <w:rFonts w:asciiTheme="majorHAnsi" w:eastAsiaTheme="majorEastAsia" w:hAnsiTheme="majorHAnsi" w:cstheme="majorBidi"/>
      <w:b/>
      <w:bCs/>
      <w:color w:val="345A8A" w:themeColor="accent1" w:themeShade="B5"/>
      <w:sz w:val="32"/>
      <w:szCs w:val="32"/>
      <w:lang w:val="en-US"/>
    </w:rPr>
  </w:style>
  <w:style w:type="paragraph" w:styleId="List">
    <w:name w:val="List"/>
    <w:basedOn w:val="Normal"/>
    <w:rsid w:val="006D0889"/>
    <w:pPr>
      <w:ind w:left="283" w:hanging="283"/>
      <w:contextualSpacing/>
    </w:pPr>
  </w:style>
  <w:style w:type="paragraph" w:styleId="List3">
    <w:name w:val="List 3"/>
    <w:basedOn w:val="Normal"/>
    <w:uiPriority w:val="99"/>
    <w:unhideWhenUsed/>
    <w:rsid w:val="006D0889"/>
    <w:pPr>
      <w:ind w:left="849" w:hanging="283"/>
      <w:contextualSpacing/>
    </w:pPr>
    <w:rPr>
      <w:rFonts w:ascii="Arial" w:hAnsi="Arial" w:cs="Arial"/>
      <w:spacing w:val="-2"/>
      <w:sz w:val="22"/>
      <w:szCs w:val="22"/>
      <w:lang w:val="en-AU"/>
    </w:rPr>
  </w:style>
  <w:style w:type="paragraph" w:styleId="List4">
    <w:name w:val="List 4"/>
    <w:basedOn w:val="Normal"/>
    <w:uiPriority w:val="99"/>
    <w:unhideWhenUsed/>
    <w:rsid w:val="006D0889"/>
    <w:pPr>
      <w:ind w:left="1132" w:hanging="283"/>
      <w:contextualSpacing/>
    </w:pPr>
    <w:rPr>
      <w:rFonts w:ascii="Arial" w:hAnsi="Arial" w:cs="Arial"/>
      <w:spacing w:val="-2"/>
      <w:sz w:val="22"/>
      <w:szCs w:val="22"/>
      <w:lang w:val="en-AU"/>
    </w:rPr>
  </w:style>
  <w:style w:type="paragraph" w:styleId="List2">
    <w:name w:val="List 2"/>
    <w:basedOn w:val="Normal"/>
    <w:rsid w:val="006D0889"/>
    <w:pPr>
      <w:ind w:left="566" w:hanging="283"/>
      <w:contextualSpacing/>
    </w:pPr>
  </w:style>
  <w:style w:type="paragraph" w:styleId="ListContinue3">
    <w:name w:val="List Continue 3"/>
    <w:basedOn w:val="Normal"/>
    <w:uiPriority w:val="99"/>
    <w:unhideWhenUsed/>
    <w:rsid w:val="006D0889"/>
    <w:pPr>
      <w:spacing w:after="120"/>
      <w:ind w:left="849"/>
      <w:contextualSpacing/>
    </w:pPr>
    <w:rPr>
      <w:rFonts w:ascii="Arial" w:hAnsi="Arial" w:cs="Arial"/>
      <w:spacing w:val="-2"/>
      <w:sz w:val="22"/>
      <w:szCs w:val="22"/>
      <w:lang w:val="en-AU"/>
    </w:rPr>
  </w:style>
  <w:style w:type="paragraph" w:styleId="BodyTextIndent3">
    <w:name w:val="Body Text Indent 3"/>
    <w:basedOn w:val="Normal"/>
    <w:link w:val="BodyTextIndent3Char"/>
    <w:rsid w:val="006B0641"/>
    <w:pPr>
      <w:widowControl w:val="0"/>
      <w:suppressAutoHyphens/>
      <w:autoSpaceDE w:val="0"/>
      <w:spacing w:after="120"/>
      <w:ind w:left="283"/>
    </w:pPr>
    <w:rPr>
      <w:sz w:val="16"/>
      <w:szCs w:val="16"/>
      <w:lang w:val="en-AU"/>
    </w:rPr>
  </w:style>
  <w:style w:type="character" w:customStyle="1" w:styleId="BodyTextIndent3Char">
    <w:name w:val="Body Text Indent 3 Char"/>
    <w:basedOn w:val="DefaultParagraphFont"/>
    <w:link w:val="BodyTextIndent3"/>
    <w:rsid w:val="006B0641"/>
    <w:rPr>
      <w:sz w:val="16"/>
      <w:szCs w:val="16"/>
    </w:rPr>
  </w:style>
  <w:style w:type="character" w:styleId="Strong">
    <w:name w:val="Strong"/>
    <w:qFormat/>
    <w:rsid w:val="006B06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oNotSaveAsSingleFile/>
  <w:pixelsPerInch w:val="96"/>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jpeg"/><Relationship Id="rId9" Type="http://schemas.openxmlformats.org/officeDocument/2006/relationships/image" Target="media/image2.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TotalTime>
  <Pages>5</Pages>
  <Words>542</Words>
  <Characters>3096</Characters>
  <Application>Microsoft Macintosh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ST MARY’S ANGLICAN GIRLS’ SCHOOL</vt:lpstr>
    </vt:vector>
  </TitlesOfParts>
  <Company>St Mary's AGS</Company>
  <LinksUpToDate>false</LinksUpToDate>
  <CharactersWithSpaces>3631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 MARY’S ANGLICAN GIRLS’ SCHOOL</dc:title>
  <dc:subject/>
  <dc:creator>Lex Smith</dc:creator>
  <cp:keywords/>
  <cp:lastModifiedBy>Lauren Smith</cp:lastModifiedBy>
  <cp:revision>3</cp:revision>
  <cp:lastPrinted>2009-06-17T06:35:00Z</cp:lastPrinted>
  <dcterms:created xsi:type="dcterms:W3CDTF">2016-04-27T01:22:00Z</dcterms:created>
  <dcterms:modified xsi:type="dcterms:W3CDTF">2016-05-02T05:07:00Z</dcterms:modified>
</cp:coreProperties>
</file>