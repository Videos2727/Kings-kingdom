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Spec="right" w:tblpY="-56"/>
        <w:tblW w:w="3827" w:type="dxa"/>
        <w:tblBorders>
          <w:top w:val="none" w:sz="0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7"/>
      </w:tblGrid>
      <w:tr w:rsidR="00DB14B3" w14:paraId="5B8370C4" w14:textId="77777777" w:rsidTr="00DB14B3">
        <w:tc>
          <w:tcPr>
            <w:tcW w:w="3827" w:type="dxa"/>
          </w:tcPr>
          <w:p w14:paraId="7E17361A" w14:textId="77777777" w:rsidR="00DB14B3" w:rsidRDefault="00DB14B3" w:rsidP="00DB14B3">
            <w:pPr>
              <w:ind w:left="34"/>
              <w:rPr>
                <w:rFonts w:ascii="Arial" w:hAnsi="Arial" w:cs="Arial"/>
                <w:sz w:val="28"/>
                <w:u w:val="single"/>
                <w:lang w:eastAsia="ja-JP"/>
              </w:rPr>
            </w:pPr>
            <w:r w:rsidRPr="00557CCD">
              <w:rPr>
                <w:rFonts w:ascii="Arial" w:hAnsi="Arial" w:cs="Arial"/>
                <w:sz w:val="28"/>
                <w:lang w:eastAsia="ja-JP"/>
              </w:rPr>
              <w:t>Date:</w:t>
            </w:r>
          </w:p>
        </w:tc>
      </w:tr>
    </w:tbl>
    <w:p w14:paraId="12600B4D" w14:textId="5791F4A2" w:rsidR="00DB14B3" w:rsidRPr="00557CCD" w:rsidRDefault="00E44E65" w:rsidP="00DB14B3">
      <w:pPr>
        <w:rPr>
          <w:rFonts w:ascii="Arial" w:hAnsi="Arial" w:cs="Arial"/>
          <w:sz w:val="28"/>
          <w:u w:val="single"/>
          <w:lang w:eastAsia="ja-JP"/>
        </w:rPr>
      </w:pPr>
      <w:r w:rsidRPr="00557CCD">
        <w:rPr>
          <w:rFonts w:ascii="Arial" w:hAnsi="Arial" w:cs="Arial"/>
          <w:sz w:val="28"/>
          <w:lang w:eastAsia="ja-JP"/>
        </w:rPr>
        <w:t>NAME:</w:t>
      </w:r>
      <w:r w:rsidR="00DB14B3">
        <w:rPr>
          <w:rFonts w:ascii="Arial" w:hAnsi="Arial" w:cs="Arial"/>
          <w:sz w:val="28"/>
          <w:u w:val="single"/>
          <w:lang w:eastAsia="ja-JP"/>
        </w:rPr>
        <w:t xml:space="preserve"> </w:t>
      </w:r>
      <w:r w:rsidR="00DB14B3">
        <w:rPr>
          <w:rFonts w:ascii="Arial" w:hAnsi="Arial" w:cs="Arial"/>
          <w:sz w:val="28"/>
          <w:u w:val="single"/>
          <w:lang w:eastAsia="ja-JP"/>
        </w:rPr>
        <w:tab/>
      </w:r>
      <w:r w:rsidR="00DB14B3">
        <w:rPr>
          <w:rFonts w:ascii="Arial" w:hAnsi="Arial" w:cs="Arial"/>
          <w:sz w:val="28"/>
          <w:u w:val="single"/>
          <w:lang w:eastAsia="ja-JP"/>
        </w:rPr>
        <w:tab/>
      </w:r>
      <w:r w:rsidR="00DB14B3">
        <w:rPr>
          <w:rFonts w:ascii="Arial" w:hAnsi="Arial" w:cs="Arial"/>
          <w:sz w:val="28"/>
          <w:u w:val="single"/>
          <w:lang w:eastAsia="ja-JP"/>
        </w:rPr>
        <w:tab/>
      </w:r>
      <w:r w:rsidR="00DB14B3">
        <w:rPr>
          <w:rFonts w:ascii="Arial" w:hAnsi="Arial" w:cs="Arial"/>
          <w:sz w:val="28"/>
          <w:u w:val="single"/>
          <w:lang w:eastAsia="ja-JP"/>
        </w:rPr>
        <w:tab/>
      </w:r>
      <w:r w:rsidR="00DB14B3">
        <w:rPr>
          <w:rFonts w:ascii="Arial" w:hAnsi="Arial" w:cs="Arial"/>
          <w:sz w:val="28"/>
          <w:u w:val="single"/>
          <w:lang w:eastAsia="ja-JP"/>
        </w:rPr>
        <w:tab/>
      </w:r>
      <w:r w:rsidR="00DB14B3">
        <w:rPr>
          <w:rFonts w:ascii="Arial" w:hAnsi="Arial" w:cs="Arial"/>
          <w:sz w:val="28"/>
          <w:u w:val="single"/>
          <w:lang w:eastAsia="ja-JP"/>
        </w:rPr>
        <w:tab/>
      </w:r>
      <w:r w:rsidR="00DB14B3">
        <w:rPr>
          <w:rFonts w:ascii="Arial" w:hAnsi="Arial" w:cs="Arial"/>
          <w:sz w:val="28"/>
          <w:u w:val="single"/>
          <w:lang w:eastAsia="ja-JP"/>
        </w:rPr>
        <w:tab/>
      </w:r>
      <w:r w:rsidR="00DB14B3">
        <w:rPr>
          <w:rFonts w:ascii="Arial" w:hAnsi="Arial" w:cs="Arial"/>
          <w:sz w:val="28"/>
          <w:lang w:eastAsia="ja-JP"/>
        </w:rPr>
        <w:t xml:space="preserve">     </w:t>
      </w:r>
    </w:p>
    <w:p w14:paraId="51259C29" w14:textId="77777777" w:rsidR="00E44E65" w:rsidRDefault="00E44E65" w:rsidP="00E44E65">
      <w:pPr>
        <w:rPr>
          <w:rFonts w:ascii="Arial" w:hAnsi="Arial" w:cs="Arial"/>
          <w:sz w:val="28"/>
          <w:u w:val="single"/>
          <w:lang w:eastAsia="ja-JP"/>
        </w:rPr>
      </w:pPr>
    </w:p>
    <w:p w14:paraId="1562E271" w14:textId="77777777" w:rsidR="00DB14B3" w:rsidRPr="00557CCD" w:rsidRDefault="00DB14B3" w:rsidP="00E44E65">
      <w:pPr>
        <w:rPr>
          <w:rFonts w:ascii="Arial" w:hAnsi="Arial" w:cs="Arial"/>
          <w:sz w:val="28"/>
          <w:u w:val="single"/>
          <w:lang w:eastAsia="ja-JP"/>
        </w:rPr>
      </w:pPr>
    </w:p>
    <w:p w14:paraId="2AE4A2D5" w14:textId="77777777" w:rsidR="00E44E65" w:rsidRPr="00557CCD" w:rsidRDefault="00E44E65" w:rsidP="00E44E65">
      <w:pPr>
        <w:rPr>
          <w:rFonts w:ascii="Arial" w:hAnsi="Arial" w:cs="Arial"/>
          <w:sz w:val="28"/>
          <w:lang w:eastAsia="ja-JP"/>
        </w:rPr>
      </w:pPr>
      <w:r w:rsidRPr="00557CCD">
        <w:rPr>
          <w:rFonts w:ascii="Arial" w:hAnsi="Arial" w:cs="Arial"/>
          <w:sz w:val="28"/>
          <w:lang w:eastAsia="ja-JP"/>
        </w:rPr>
        <w:t xml:space="preserve">Multiple Choice Booklet Number: </w:t>
      </w:r>
      <w:r w:rsidRPr="00557CCD">
        <w:rPr>
          <w:rFonts w:ascii="Arial" w:hAnsi="Arial" w:cs="Arial"/>
          <w:sz w:val="28"/>
          <w:u w:val="single"/>
          <w:lang w:eastAsia="ja-JP"/>
        </w:rPr>
        <w:tab/>
      </w:r>
      <w:r w:rsidRPr="00557CCD">
        <w:rPr>
          <w:rFonts w:ascii="Arial" w:hAnsi="Arial" w:cs="Arial"/>
          <w:sz w:val="28"/>
          <w:u w:val="single"/>
          <w:lang w:eastAsia="ja-JP"/>
        </w:rPr>
        <w:tab/>
      </w:r>
      <w:r w:rsidRPr="00557CCD">
        <w:rPr>
          <w:rFonts w:ascii="Arial" w:hAnsi="Arial" w:cs="Arial"/>
          <w:sz w:val="28"/>
          <w:u w:val="single"/>
          <w:lang w:eastAsia="ja-JP"/>
        </w:rPr>
        <w:tab/>
      </w:r>
      <w:r w:rsidRPr="00557CCD">
        <w:rPr>
          <w:rFonts w:ascii="Arial" w:hAnsi="Arial" w:cs="Arial"/>
          <w:sz w:val="28"/>
          <w:u w:val="single"/>
          <w:lang w:eastAsia="ja-JP"/>
        </w:rPr>
        <w:tab/>
        <w:t xml:space="preserve"> </w:t>
      </w:r>
    </w:p>
    <w:p w14:paraId="2047891E" w14:textId="77777777" w:rsidR="00E44E65" w:rsidRPr="00557CCD" w:rsidRDefault="00E44E65" w:rsidP="00E44E65">
      <w:pPr>
        <w:jc w:val="center"/>
        <w:rPr>
          <w:rFonts w:ascii="Arial" w:hAnsi="Arial" w:cs="Arial"/>
          <w:sz w:val="28"/>
          <w:szCs w:val="28"/>
          <w:u w:val="single"/>
          <w:lang w:eastAsia="ja-JP"/>
        </w:rPr>
      </w:pPr>
    </w:p>
    <w:p w14:paraId="7363FF2A" w14:textId="77777777" w:rsidR="00E44E65" w:rsidRPr="00557CCD" w:rsidRDefault="00E44E65" w:rsidP="00E44E65">
      <w:pPr>
        <w:jc w:val="center"/>
        <w:rPr>
          <w:rFonts w:ascii="Arial" w:hAnsi="Arial" w:cs="Arial"/>
          <w:sz w:val="28"/>
          <w:lang w:eastAsia="ja-JP"/>
        </w:rPr>
      </w:pPr>
      <w:r w:rsidRPr="00557CCD">
        <w:rPr>
          <w:rFonts w:ascii="Arial" w:hAnsi="Arial" w:cs="Arial"/>
          <w:b/>
          <w:iCs/>
          <w:noProof/>
          <w:sz w:val="40"/>
          <w:szCs w:val="40"/>
          <w:lang w:val="en-AU" w:eastAsia="en-AU"/>
        </w:rPr>
        <w:drawing>
          <wp:inline distT="0" distB="0" distL="0" distR="0" wp14:anchorId="1C1A9C62" wp14:editId="2467D7C6">
            <wp:extent cx="1313450" cy="1526040"/>
            <wp:effectExtent l="0" t="0" r="1270" b="0"/>
            <wp:docPr id="5" name="Picture 5" descr="ShentonLogo(JPe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entonLogo(JPeg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6745" cy="1529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E218" w14:textId="77777777" w:rsidR="00E44E65" w:rsidRPr="00557CCD" w:rsidRDefault="00E44E65" w:rsidP="00E44E65">
      <w:pPr>
        <w:rPr>
          <w:rFonts w:ascii="Arial" w:hAnsi="Arial" w:cs="Arial"/>
          <w:sz w:val="28"/>
          <w:lang w:eastAsia="ja-JP"/>
        </w:rPr>
      </w:pPr>
    </w:p>
    <w:p w14:paraId="7A2EAC06" w14:textId="0934A9A1" w:rsidR="00E44E65" w:rsidRPr="00557CCD" w:rsidRDefault="00E44E65" w:rsidP="00E44E65">
      <w:pPr>
        <w:rPr>
          <w:rFonts w:ascii="Arial" w:hAnsi="Arial" w:cs="Arial"/>
          <w:sz w:val="28"/>
          <w:szCs w:val="28"/>
          <w:lang w:eastAsia="ja-JP"/>
        </w:rPr>
      </w:pPr>
      <w:r w:rsidRPr="00557CCD">
        <w:rPr>
          <w:rFonts w:ascii="Arial" w:hAnsi="Arial" w:cs="Arial"/>
          <w:sz w:val="28"/>
          <w:szCs w:val="28"/>
          <w:u w:val="single"/>
          <w:lang w:eastAsia="ja-JP"/>
        </w:rPr>
        <w:t>ATAR CHEMISTRY UNITS 1 &amp; 2 - TEST 4 (201</w:t>
      </w:r>
      <w:r w:rsidR="00482780">
        <w:rPr>
          <w:rFonts w:ascii="Arial" w:hAnsi="Arial" w:cs="Arial"/>
          <w:sz w:val="28"/>
          <w:szCs w:val="28"/>
          <w:u w:val="single"/>
          <w:lang w:eastAsia="ja-JP"/>
        </w:rPr>
        <w:t>7</w:t>
      </w:r>
      <w:r w:rsidRPr="00557CCD">
        <w:rPr>
          <w:rFonts w:ascii="Arial" w:hAnsi="Arial" w:cs="Arial"/>
          <w:sz w:val="28"/>
          <w:szCs w:val="28"/>
          <w:u w:val="single"/>
          <w:lang w:eastAsia="ja-JP"/>
        </w:rPr>
        <w:t>)</w:t>
      </w:r>
      <w:r w:rsidRPr="00557CCD">
        <w:rPr>
          <w:rFonts w:ascii="Arial" w:hAnsi="Arial" w:cs="Arial"/>
          <w:sz w:val="28"/>
          <w:lang w:eastAsia="ja-JP"/>
        </w:rPr>
        <w:t xml:space="preserve"> </w:t>
      </w:r>
      <w:r w:rsidRPr="00557CCD">
        <w:rPr>
          <w:rFonts w:ascii="Arial" w:hAnsi="Arial" w:cs="Arial"/>
          <w:sz w:val="28"/>
          <w:lang w:eastAsia="ja-JP"/>
        </w:rPr>
        <w:tab/>
      </w:r>
      <w:r w:rsidRPr="00557CCD">
        <w:rPr>
          <w:rFonts w:ascii="Arial" w:hAnsi="Arial" w:cs="Arial"/>
          <w:sz w:val="28"/>
          <w:lang w:eastAsia="ja-JP"/>
        </w:rPr>
        <w:tab/>
      </w:r>
      <w:r w:rsidRPr="00557CCD">
        <w:rPr>
          <w:rFonts w:ascii="Arial" w:hAnsi="Arial" w:cs="Arial"/>
          <w:sz w:val="28"/>
          <w:lang w:eastAsia="ja-JP"/>
        </w:rPr>
        <w:tab/>
        <w:t>TIME: 50 Minutes</w:t>
      </w:r>
    </w:p>
    <w:p w14:paraId="6B8A654D" w14:textId="77777777" w:rsidR="00E44E65" w:rsidRPr="00557CCD" w:rsidRDefault="00E44E65" w:rsidP="00E44E65">
      <w:pPr>
        <w:jc w:val="center"/>
        <w:rPr>
          <w:rFonts w:ascii="Arial" w:hAnsi="Arial" w:cs="Arial"/>
          <w:sz w:val="28"/>
          <w:szCs w:val="28"/>
          <w:lang w:eastAsia="ja-JP"/>
        </w:rPr>
      </w:pPr>
    </w:p>
    <w:p w14:paraId="375D3661" w14:textId="77777777" w:rsidR="00E44E65" w:rsidRPr="006533F3" w:rsidRDefault="00E44E65" w:rsidP="00E44E65">
      <w:pPr>
        <w:jc w:val="center"/>
        <w:rPr>
          <w:rFonts w:ascii="Verdana" w:hAnsi="Verdana" w:cs="Arial"/>
          <w:b/>
          <w:sz w:val="36"/>
          <w:szCs w:val="36"/>
          <w:u w:val="single"/>
          <w:lang w:eastAsia="ja-JP"/>
        </w:rPr>
      </w:pPr>
      <w:r w:rsidRPr="006533F3">
        <w:rPr>
          <w:rFonts w:ascii="Verdana" w:hAnsi="Verdana" w:cs="Arial"/>
          <w:b/>
          <w:sz w:val="36"/>
          <w:szCs w:val="36"/>
          <w:u w:val="single"/>
          <w:lang w:eastAsia="ja-JP"/>
        </w:rPr>
        <w:t>Organic Chemistry</w:t>
      </w:r>
    </w:p>
    <w:p w14:paraId="0DFC0760" w14:textId="77777777" w:rsidR="00E44E65" w:rsidRPr="00557CCD" w:rsidRDefault="00E44E65" w:rsidP="00E44E65">
      <w:pPr>
        <w:rPr>
          <w:rFonts w:ascii="Arial" w:hAnsi="Arial" w:cs="Arial"/>
          <w:sz w:val="28"/>
          <w:lang w:eastAsia="ja-JP"/>
        </w:rPr>
      </w:pPr>
      <w:r w:rsidRPr="00557CCD">
        <w:rPr>
          <w:rFonts w:ascii="Arial" w:hAnsi="Arial" w:cs="Arial"/>
          <w:sz w:val="28"/>
          <w:lang w:eastAsia="ja-JP"/>
        </w:rPr>
        <w:tab/>
      </w:r>
      <w:r w:rsidRPr="00557CCD">
        <w:rPr>
          <w:rFonts w:ascii="Arial" w:hAnsi="Arial" w:cs="Arial"/>
          <w:sz w:val="28"/>
          <w:lang w:eastAsia="ja-JP"/>
        </w:rPr>
        <w:tab/>
      </w:r>
      <w:r w:rsidRPr="00557CCD">
        <w:rPr>
          <w:rFonts w:ascii="Arial" w:hAnsi="Arial" w:cs="Arial"/>
          <w:sz w:val="28"/>
          <w:lang w:eastAsia="ja-JP"/>
        </w:rPr>
        <w:tab/>
      </w:r>
      <w:r w:rsidRPr="00557CCD">
        <w:rPr>
          <w:rFonts w:ascii="Arial" w:hAnsi="Arial" w:cs="Arial"/>
          <w:sz w:val="28"/>
          <w:lang w:eastAsia="ja-JP"/>
        </w:rPr>
        <w:tab/>
      </w:r>
    </w:p>
    <w:p w14:paraId="18B3A314" w14:textId="77777777" w:rsidR="00E44E65" w:rsidRPr="00557CCD" w:rsidRDefault="00E44E65" w:rsidP="00E44E65">
      <w:pPr>
        <w:rPr>
          <w:rFonts w:ascii="Arial" w:hAnsi="Arial" w:cs="Arial"/>
          <w:sz w:val="28"/>
          <w:lang w:eastAsia="ja-JP"/>
        </w:rPr>
      </w:pPr>
      <w:r w:rsidRPr="00557CCD">
        <w:rPr>
          <w:rFonts w:ascii="Arial" w:hAnsi="Arial" w:cs="Arial"/>
          <w:sz w:val="28"/>
          <w:lang w:eastAsia="ja-JP"/>
        </w:rPr>
        <w:tab/>
      </w:r>
    </w:p>
    <w:p w14:paraId="2D80190D" w14:textId="62D2A674" w:rsidR="00495E0D" w:rsidRPr="00DB14B3" w:rsidRDefault="00495E0D" w:rsidP="006533F3">
      <w:pPr>
        <w:ind w:right="-575"/>
        <w:rPr>
          <w:rFonts w:ascii="Verdana" w:hAnsi="Verdana" w:cs="Arial"/>
          <w:lang w:eastAsia="ja-JP"/>
        </w:rPr>
      </w:pPr>
      <w:r w:rsidRPr="00DB14B3">
        <w:rPr>
          <w:rFonts w:ascii="Verdana" w:hAnsi="Verdana" w:cs="Arial"/>
          <w:lang w:eastAsia="ja-JP"/>
        </w:rPr>
        <w:t>PUT A CROSS (X) THROUGH THE CORRECT ANSWER.</w:t>
      </w:r>
      <w:r w:rsidR="00DB14B3" w:rsidRPr="00DB14B3">
        <w:rPr>
          <w:rFonts w:ascii="Verdana" w:hAnsi="Verdana" w:cs="Arial"/>
          <w:lang w:eastAsia="ja-JP"/>
        </w:rPr>
        <w:t xml:space="preserve"> </w:t>
      </w:r>
      <w:r w:rsidR="00DB14B3" w:rsidRPr="006533F3">
        <w:rPr>
          <w:rFonts w:ascii="Verdana" w:hAnsi="Verdana" w:cs="Arial"/>
          <w:b/>
          <w:lang w:eastAsia="ja-JP"/>
        </w:rPr>
        <w:t>D</w:t>
      </w:r>
      <w:r w:rsidR="006533F3" w:rsidRPr="006533F3">
        <w:rPr>
          <w:rFonts w:ascii="Verdana" w:hAnsi="Verdana" w:cs="Arial"/>
          <w:b/>
          <w:lang w:eastAsia="ja-JP"/>
        </w:rPr>
        <w:t>O</w:t>
      </w:r>
      <w:r w:rsidR="00DB14B3" w:rsidRPr="006533F3">
        <w:rPr>
          <w:rFonts w:ascii="Verdana" w:hAnsi="Verdana" w:cs="Arial"/>
          <w:b/>
          <w:lang w:eastAsia="ja-JP"/>
        </w:rPr>
        <w:t xml:space="preserve"> NOT C</w:t>
      </w:r>
      <w:r w:rsidR="006533F3" w:rsidRPr="006533F3">
        <w:rPr>
          <w:rFonts w:ascii="Verdana" w:hAnsi="Verdana" w:cs="Arial"/>
          <w:b/>
          <w:lang w:eastAsia="ja-JP"/>
        </w:rPr>
        <w:t xml:space="preserve">IRCLE </w:t>
      </w:r>
      <w:r w:rsidR="006533F3">
        <w:rPr>
          <w:rFonts w:ascii="Verdana" w:hAnsi="Verdana" w:cs="Arial"/>
          <w:lang w:eastAsia="ja-JP"/>
        </w:rPr>
        <w:t>YOUR CHOICE!</w:t>
      </w:r>
    </w:p>
    <w:p w14:paraId="264DDFC4" w14:textId="77777777" w:rsidR="00495E0D" w:rsidRPr="00557CCD" w:rsidRDefault="00495E0D" w:rsidP="00495E0D">
      <w:pPr>
        <w:rPr>
          <w:rFonts w:ascii="Arial" w:hAnsi="Arial" w:cs="Arial"/>
          <w:sz w:val="28"/>
          <w:lang w:eastAsia="ja-JP"/>
        </w:rPr>
      </w:pPr>
    </w:p>
    <w:tbl>
      <w:tblPr>
        <w:tblW w:w="9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914"/>
        <w:gridCol w:w="915"/>
        <w:gridCol w:w="914"/>
        <w:gridCol w:w="915"/>
        <w:gridCol w:w="915"/>
        <w:gridCol w:w="781"/>
        <w:gridCol w:w="915"/>
        <w:gridCol w:w="916"/>
        <w:gridCol w:w="915"/>
        <w:gridCol w:w="921"/>
      </w:tblGrid>
      <w:tr w:rsidR="00495E0D" w:rsidRPr="00557CCD" w14:paraId="7ACC4FFA" w14:textId="77777777" w:rsidTr="007030BA">
        <w:trPr>
          <w:trHeight w:val="532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E2617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1.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80990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39E8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63468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54191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  <w:tc>
          <w:tcPr>
            <w:tcW w:w="915" w:type="dxa"/>
            <w:tcBorders>
              <w:top w:val="nil"/>
              <w:bottom w:val="nil"/>
            </w:tcBorders>
          </w:tcPr>
          <w:p w14:paraId="16910B9B" w14:textId="77777777" w:rsidR="00495E0D" w:rsidRPr="00557CCD" w:rsidRDefault="00495E0D" w:rsidP="007030BA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781" w:type="dxa"/>
            <w:vAlign w:val="center"/>
          </w:tcPr>
          <w:p w14:paraId="5576E810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>
              <w:rPr>
                <w:rFonts w:ascii="Arial" w:hAnsi="Arial" w:cs="Arial"/>
                <w:sz w:val="36"/>
                <w:szCs w:val="28"/>
              </w:rPr>
              <w:t>8</w:t>
            </w:r>
            <w:r w:rsidRPr="00557CCD">
              <w:rPr>
                <w:rFonts w:ascii="Arial" w:hAnsi="Arial" w:cs="Arial"/>
                <w:sz w:val="36"/>
                <w:szCs w:val="28"/>
              </w:rPr>
              <w:t>.</w:t>
            </w:r>
          </w:p>
        </w:tc>
        <w:tc>
          <w:tcPr>
            <w:tcW w:w="915" w:type="dxa"/>
            <w:vAlign w:val="center"/>
          </w:tcPr>
          <w:p w14:paraId="4DB194D7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6" w:type="dxa"/>
            <w:vAlign w:val="center"/>
          </w:tcPr>
          <w:p w14:paraId="30A7CC94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5" w:type="dxa"/>
            <w:vAlign w:val="center"/>
          </w:tcPr>
          <w:p w14:paraId="306026C1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21" w:type="dxa"/>
            <w:vAlign w:val="center"/>
          </w:tcPr>
          <w:p w14:paraId="73BB7D8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</w:tr>
      <w:tr w:rsidR="00495E0D" w:rsidRPr="00557CCD" w14:paraId="6E363544" w14:textId="77777777" w:rsidTr="007030BA">
        <w:trPr>
          <w:trHeight w:val="532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52E39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2.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6AF2B0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D0356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5B2F7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F7476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  <w:tc>
          <w:tcPr>
            <w:tcW w:w="915" w:type="dxa"/>
            <w:tcBorders>
              <w:top w:val="nil"/>
              <w:bottom w:val="nil"/>
            </w:tcBorders>
          </w:tcPr>
          <w:p w14:paraId="6CB3BEB0" w14:textId="77777777" w:rsidR="00495E0D" w:rsidRPr="00557CCD" w:rsidRDefault="00495E0D" w:rsidP="007030BA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781" w:type="dxa"/>
            <w:vAlign w:val="center"/>
          </w:tcPr>
          <w:p w14:paraId="46A74E76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>
              <w:rPr>
                <w:rFonts w:ascii="Arial" w:hAnsi="Arial" w:cs="Arial"/>
                <w:sz w:val="36"/>
                <w:szCs w:val="28"/>
              </w:rPr>
              <w:t>9</w:t>
            </w:r>
            <w:r w:rsidRPr="00557CCD">
              <w:rPr>
                <w:rFonts w:ascii="Arial" w:hAnsi="Arial" w:cs="Arial"/>
                <w:sz w:val="36"/>
                <w:szCs w:val="28"/>
              </w:rPr>
              <w:t>.</w:t>
            </w:r>
          </w:p>
        </w:tc>
        <w:tc>
          <w:tcPr>
            <w:tcW w:w="915" w:type="dxa"/>
            <w:vAlign w:val="center"/>
          </w:tcPr>
          <w:p w14:paraId="1B79EDB2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6" w:type="dxa"/>
            <w:vAlign w:val="center"/>
          </w:tcPr>
          <w:p w14:paraId="2FA07D90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5" w:type="dxa"/>
            <w:vAlign w:val="center"/>
          </w:tcPr>
          <w:p w14:paraId="3AFDC41F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21" w:type="dxa"/>
            <w:vAlign w:val="center"/>
          </w:tcPr>
          <w:p w14:paraId="3459A5B1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</w:tr>
      <w:tr w:rsidR="00495E0D" w:rsidRPr="00557CCD" w14:paraId="64AFDBB2" w14:textId="77777777" w:rsidTr="007030BA">
        <w:trPr>
          <w:trHeight w:val="532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653D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3.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BF6F6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E259E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5E7C1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8AA48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  <w:tc>
          <w:tcPr>
            <w:tcW w:w="915" w:type="dxa"/>
            <w:tcBorders>
              <w:top w:val="nil"/>
              <w:bottom w:val="nil"/>
            </w:tcBorders>
          </w:tcPr>
          <w:p w14:paraId="78697DD2" w14:textId="77777777" w:rsidR="00495E0D" w:rsidRPr="00557CCD" w:rsidRDefault="00495E0D" w:rsidP="007030BA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781" w:type="dxa"/>
            <w:vAlign w:val="center"/>
          </w:tcPr>
          <w:p w14:paraId="020CD030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>
              <w:rPr>
                <w:rFonts w:ascii="Arial" w:hAnsi="Arial" w:cs="Arial"/>
                <w:sz w:val="36"/>
                <w:szCs w:val="28"/>
              </w:rPr>
              <w:t>10</w:t>
            </w:r>
            <w:r w:rsidRPr="00557CCD">
              <w:rPr>
                <w:rFonts w:ascii="Arial" w:hAnsi="Arial" w:cs="Arial"/>
                <w:sz w:val="36"/>
                <w:szCs w:val="28"/>
              </w:rPr>
              <w:t>.</w:t>
            </w:r>
          </w:p>
        </w:tc>
        <w:tc>
          <w:tcPr>
            <w:tcW w:w="915" w:type="dxa"/>
            <w:vAlign w:val="center"/>
          </w:tcPr>
          <w:p w14:paraId="409B6E52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6" w:type="dxa"/>
            <w:vAlign w:val="center"/>
          </w:tcPr>
          <w:p w14:paraId="25E41211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5" w:type="dxa"/>
            <w:vAlign w:val="center"/>
          </w:tcPr>
          <w:p w14:paraId="3995CB3A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21" w:type="dxa"/>
            <w:vAlign w:val="center"/>
          </w:tcPr>
          <w:p w14:paraId="42A23AA0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</w:tr>
      <w:tr w:rsidR="00495E0D" w:rsidRPr="00557CCD" w14:paraId="0E2D2662" w14:textId="77777777" w:rsidTr="007030BA">
        <w:trPr>
          <w:trHeight w:val="532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C381F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4.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1CBCA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3C5A6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22CC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D707E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  <w:tc>
          <w:tcPr>
            <w:tcW w:w="915" w:type="dxa"/>
            <w:tcBorders>
              <w:top w:val="nil"/>
              <w:bottom w:val="nil"/>
            </w:tcBorders>
          </w:tcPr>
          <w:p w14:paraId="5B115848" w14:textId="77777777" w:rsidR="00495E0D" w:rsidRPr="00557CCD" w:rsidRDefault="00495E0D" w:rsidP="007030BA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781" w:type="dxa"/>
            <w:vAlign w:val="center"/>
          </w:tcPr>
          <w:p w14:paraId="43749913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>
              <w:rPr>
                <w:rFonts w:ascii="Arial" w:hAnsi="Arial" w:cs="Arial"/>
                <w:sz w:val="36"/>
                <w:szCs w:val="28"/>
              </w:rPr>
              <w:t>11</w:t>
            </w:r>
            <w:r w:rsidRPr="00557CCD">
              <w:rPr>
                <w:rFonts w:ascii="Arial" w:hAnsi="Arial" w:cs="Arial"/>
                <w:sz w:val="36"/>
                <w:szCs w:val="28"/>
              </w:rPr>
              <w:t>.</w:t>
            </w:r>
          </w:p>
        </w:tc>
        <w:tc>
          <w:tcPr>
            <w:tcW w:w="915" w:type="dxa"/>
            <w:vAlign w:val="center"/>
          </w:tcPr>
          <w:p w14:paraId="6B213C5A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6" w:type="dxa"/>
            <w:vAlign w:val="center"/>
          </w:tcPr>
          <w:p w14:paraId="7515295A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5" w:type="dxa"/>
            <w:vAlign w:val="center"/>
          </w:tcPr>
          <w:p w14:paraId="47E047D3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21" w:type="dxa"/>
            <w:vAlign w:val="center"/>
          </w:tcPr>
          <w:p w14:paraId="02303350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</w:tr>
      <w:tr w:rsidR="00495E0D" w:rsidRPr="00557CCD" w14:paraId="325D2911" w14:textId="77777777" w:rsidTr="007030BA">
        <w:trPr>
          <w:trHeight w:val="532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6386B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5.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4F6844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FDB3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A612A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E7654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  <w:tc>
          <w:tcPr>
            <w:tcW w:w="915" w:type="dxa"/>
            <w:tcBorders>
              <w:top w:val="nil"/>
              <w:bottom w:val="nil"/>
            </w:tcBorders>
          </w:tcPr>
          <w:p w14:paraId="7AAE47D5" w14:textId="77777777" w:rsidR="00495E0D" w:rsidRPr="00557CCD" w:rsidRDefault="00495E0D" w:rsidP="007030BA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781" w:type="dxa"/>
            <w:vAlign w:val="center"/>
          </w:tcPr>
          <w:p w14:paraId="0B06B5F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>
              <w:rPr>
                <w:rFonts w:ascii="Arial" w:hAnsi="Arial" w:cs="Arial"/>
                <w:sz w:val="36"/>
                <w:szCs w:val="28"/>
              </w:rPr>
              <w:t>12</w:t>
            </w:r>
            <w:r w:rsidRPr="00557CCD">
              <w:rPr>
                <w:rFonts w:ascii="Arial" w:hAnsi="Arial" w:cs="Arial"/>
                <w:sz w:val="36"/>
                <w:szCs w:val="28"/>
              </w:rPr>
              <w:t>.</w:t>
            </w:r>
          </w:p>
        </w:tc>
        <w:tc>
          <w:tcPr>
            <w:tcW w:w="915" w:type="dxa"/>
            <w:vAlign w:val="center"/>
          </w:tcPr>
          <w:p w14:paraId="1B8044EA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6" w:type="dxa"/>
            <w:vAlign w:val="center"/>
          </w:tcPr>
          <w:p w14:paraId="22E0799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5" w:type="dxa"/>
            <w:vAlign w:val="center"/>
          </w:tcPr>
          <w:p w14:paraId="18A61CC8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21" w:type="dxa"/>
            <w:vAlign w:val="center"/>
          </w:tcPr>
          <w:p w14:paraId="37AAE698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</w:tr>
      <w:tr w:rsidR="00495E0D" w:rsidRPr="00557CCD" w14:paraId="7F27F181" w14:textId="77777777" w:rsidTr="007030BA">
        <w:trPr>
          <w:trHeight w:val="532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D2E78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6.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C7B67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46CEAD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3756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A161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  <w:tc>
          <w:tcPr>
            <w:tcW w:w="915" w:type="dxa"/>
            <w:tcBorders>
              <w:top w:val="nil"/>
              <w:bottom w:val="nil"/>
            </w:tcBorders>
          </w:tcPr>
          <w:p w14:paraId="3D77C481" w14:textId="77777777" w:rsidR="00495E0D" w:rsidRPr="00557CCD" w:rsidRDefault="00495E0D" w:rsidP="007030BA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781" w:type="dxa"/>
            <w:vAlign w:val="center"/>
          </w:tcPr>
          <w:p w14:paraId="36BA6088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13</w:t>
            </w:r>
            <w:r w:rsidRPr="00557CCD">
              <w:rPr>
                <w:rFonts w:ascii="Arial" w:hAnsi="Arial" w:cs="Arial"/>
                <w:sz w:val="36"/>
                <w:szCs w:val="28"/>
              </w:rPr>
              <w:t>.</w:t>
            </w:r>
          </w:p>
        </w:tc>
        <w:tc>
          <w:tcPr>
            <w:tcW w:w="915" w:type="dxa"/>
            <w:vAlign w:val="center"/>
          </w:tcPr>
          <w:p w14:paraId="271608D1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6" w:type="dxa"/>
            <w:vAlign w:val="center"/>
          </w:tcPr>
          <w:p w14:paraId="135CF160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5" w:type="dxa"/>
            <w:vAlign w:val="center"/>
          </w:tcPr>
          <w:p w14:paraId="6FA4B33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21" w:type="dxa"/>
            <w:vAlign w:val="center"/>
          </w:tcPr>
          <w:p w14:paraId="1C7CE9F4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</w:tr>
      <w:tr w:rsidR="00495E0D" w:rsidRPr="00557CCD" w14:paraId="0F2FF15F" w14:textId="77777777" w:rsidTr="007030BA">
        <w:trPr>
          <w:trHeight w:val="532"/>
          <w:jc w:val="center"/>
        </w:trPr>
        <w:tc>
          <w:tcPr>
            <w:tcW w:w="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8E716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7.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60F55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70FA2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FBF4D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B3C8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  <w:tc>
          <w:tcPr>
            <w:tcW w:w="915" w:type="dxa"/>
            <w:tcBorders>
              <w:top w:val="nil"/>
              <w:bottom w:val="nil"/>
            </w:tcBorders>
          </w:tcPr>
          <w:p w14:paraId="6F0FCC15" w14:textId="77777777" w:rsidR="00495E0D" w:rsidRPr="00557CCD" w:rsidRDefault="00495E0D" w:rsidP="007030BA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781" w:type="dxa"/>
            <w:vAlign w:val="center"/>
          </w:tcPr>
          <w:p w14:paraId="4C1525F5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14.</w:t>
            </w:r>
          </w:p>
        </w:tc>
        <w:tc>
          <w:tcPr>
            <w:tcW w:w="915" w:type="dxa"/>
            <w:vAlign w:val="center"/>
          </w:tcPr>
          <w:p w14:paraId="625E0A3C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6" w:type="dxa"/>
            <w:vAlign w:val="center"/>
          </w:tcPr>
          <w:p w14:paraId="4CBB7EA8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5" w:type="dxa"/>
            <w:vAlign w:val="center"/>
          </w:tcPr>
          <w:p w14:paraId="4FF6CB39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21" w:type="dxa"/>
            <w:vAlign w:val="center"/>
          </w:tcPr>
          <w:p w14:paraId="49DF1B87" w14:textId="77777777" w:rsidR="00495E0D" w:rsidRPr="00557CCD" w:rsidRDefault="00495E0D" w:rsidP="007030BA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</w:tr>
      <w:tr w:rsidR="00323613" w:rsidRPr="00557CCD" w14:paraId="488D3CAD" w14:textId="77777777" w:rsidTr="00323613">
        <w:trPr>
          <w:trHeight w:val="532"/>
          <w:jc w:val="center"/>
        </w:trPr>
        <w:tc>
          <w:tcPr>
            <w:tcW w:w="57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D88549D" w14:textId="77777777" w:rsidR="00323613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22F12A" w14:textId="77777777" w:rsidR="00323613" w:rsidRPr="00557CCD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18AA1EA" w14:textId="77777777" w:rsidR="00323613" w:rsidRPr="00557CCD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7256B1" w14:textId="77777777" w:rsidR="00323613" w:rsidRPr="00557CCD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91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3747F1E" w14:textId="77777777" w:rsidR="00323613" w:rsidRPr="00557CCD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91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3D924A" w14:textId="77777777" w:rsidR="00323613" w:rsidRPr="00557CCD" w:rsidRDefault="00323613" w:rsidP="00323613">
            <w:pPr>
              <w:rPr>
                <w:rFonts w:ascii="Arial" w:hAnsi="Arial" w:cs="Arial"/>
                <w:sz w:val="36"/>
                <w:szCs w:val="28"/>
              </w:rPr>
            </w:pPr>
          </w:p>
        </w:tc>
        <w:tc>
          <w:tcPr>
            <w:tcW w:w="781" w:type="dxa"/>
            <w:tcBorders>
              <w:left w:val="single" w:sz="4" w:space="0" w:color="auto"/>
            </w:tcBorders>
            <w:vAlign w:val="center"/>
          </w:tcPr>
          <w:p w14:paraId="70220C67" w14:textId="1FCD9B48" w:rsidR="00323613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>
              <w:rPr>
                <w:rFonts w:ascii="Arial" w:hAnsi="Arial" w:cs="Arial"/>
                <w:sz w:val="36"/>
                <w:szCs w:val="28"/>
              </w:rPr>
              <w:t>15.</w:t>
            </w:r>
          </w:p>
        </w:tc>
        <w:tc>
          <w:tcPr>
            <w:tcW w:w="915" w:type="dxa"/>
            <w:vAlign w:val="center"/>
          </w:tcPr>
          <w:p w14:paraId="6542BE5B" w14:textId="5A33E2F1" w:rsidR="00323613" w:rsidRPr="00557CCD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a</w:t>
            </w:r>
          </w:p>
        </w:tc>
        <w:tc>
          <w:tcPr>
            <w:tcW w:w="916" w:type="dxa"/>
            <w:vAlign w:val="center"/>
          </w:tcPr>
          <w:p w14:paraId="4C8D9B79" w14:textId="13962AF2" w:rsidR="00323613" w:rsidRPr="00557CCD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b</w:t>
            </w:r>
          </w:p>
        </w:tc>
        <w:tc>
          <w:tcPr>
            <w:tcW w:w="915" w:type="dxa"/>
            <w:vAlign w:val="center"/>
          </w:tcPr>
          <w:p w14:paraId="6F9258CE" w14:textId="02FA2EE7" w:rsidR="00323613" w:rsidRPr="00557CCD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c</w:t>
            </w:r>
          </w:p>
        </w:tc>
        <w:tc>
          <w:tcPr>
            <w:tcW w:w="921" w:type="dxa"/>
            <w:vAlign w:val="center"/>
          </w:tcPr>
          <w:p w14:paraId="5C65CD99" w14:textId="52E6151B" w:rsidR="00323613" w:rsidRPr="00557CCD" w:rsidRDefault="00323613" w:rsidP="00323613">
            <w:pPr>
              <w:jc w:val="center"/>
              <w:rPr>
                <w:rFonts w:ascii="Arial" w:hAnsi="Arial" w:cs="Arial"/>
                <w:sz w:val="36"/>
                <w:szCs w:val="28"/>
              </w:rPr>
            </w:pPr>
            <w:r w:rsidRPr="00557CCD">
              <w:rPr>
                <w:rFonts w:ascii="Arial" w:hAnsi="Arial" w:cs="Arial"/>
                <w:sz w:val="36"/>
                <w:szCs w:val="28"/>
              </w:rPr>
              <w:t>d</w:t>
            </w:r>
          </w:p>
        </w:tc>
      </w:tr>
    </w:tbl>
    <w:p w14:paraId="3D4B8F7F" w14:textId="77777777" w:rsidR="00495E0D" w:rsidRPr="00557CCD" w:rsidRDefault="00495E0D" w:rsidP="00495E0D">
      <w:pPr>
        <w:rPr>
          <w:rFonts w:ascii="Arial" w:hAnsi="Arial" w:cs="Arial"/>
          <w:sz w:val="28"/>
          <w:lang w:eastAsia="ja-JP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5"/>
        <w:gridCol w:w="3325"/>
      </w:tblGrid>
      <w:tr w:rsidR="00323613" w:rsidRPr="00557CCD" w14:paraId="2C9FFFE6" w14:textId="77777777" w:rsidTr="00323613">
        <w:trPr>
          <w:trHeight w:val="749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6AB8E" w14:textId="77777777" w:rsidR="00323613" w:rsidRPr="00557CCD" w:rsidRDefault="00323613" w:rsidP="00323613">
            <w:pPr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557CCD">
              <w:rPr>
                <w:rFonts w:ascii="Arial" w:hAnsi="Arial" w:cs="Arial"/>
                <w:sz w:val="28"/>
                <w:szCs w:val="32"/>
              </w:rPr>
              <w:t>SECTION 1</w:t>
            </w:r>
          </w:p>
          <w:p w14:paraId="7E50716D" w14:textId="4DF8B27B" w:rsidR="00323613" w:rsidRPr="00557CCD" w:rsidRDefault="00323613" w:rsidP="00323613">
            <w:pPr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557CCD">
              <w:rPr>
                <w:rFonts w:ascii="Arial" w:hAnsi="Arial" w:cs="Arial"/>
                <w:sz w:val="28"/>
                <w:szCs w:val="32"/>
              </w:rPr>
              <w:t>/1</w:t>
            </w:r>
            <w:r>
              <w:rPr>
                <w:rFonts w:ascii="Arial" w:hAnsi="Arial" w:cs="Arial"/>
                <w:sz w:val="28"/>
                <w:szCs w:val="32"/>
              </w:rPr>
              <w:t>5</w:t>
            </w: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52C3" w14:textId="77777777" w:rsidR="00323613" w:rsidRPr="00557CCD" w:rsidRDefault="00323613" w:rsidP="00323613">
            <w:pPr>
              <w:rPr>
                <w:rFonts w:ascii="Arial" w:hAnsi="Arial" w:cs="Arial"/>
                <w:sz w:val="28"/>
                <w:szCs w:val="32"/>
              </w:rPr>
            </w:pPr>
          </w:p>
        </w:tc>
      </w:tr>
      <w:tr w:rsidR="00323613" w:rsidRPr="00557CCD" w14:paraId="4BF93262" w14:textId="77777777" w:rsidTr="00323613">
        <w:trPr>
          <w:trHeight w:val="749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8D42D" w14:textId="77777777" w:rsidR="00323613" w:rsidRPr="00557CCD" w:rsidRDefault="00323613" w:rsidP="00323613">
            <w:pPr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557CCD">
              <w:rPr>
                <w:rFonts w:ascii="Arial" w:hAnsi="Arial" w:cs="Arial"/>
                <w:sz w:val="28"/>
                <w:szCs w:val="32"/>
              </w:rPr>
              <w:t>SECTION 2</w:t>
            </w:r>
          </w:p>
          <w:p w14:paraId="66608FF9" w14:textId="3AFB9A71" w:rsidR="00323613" w:rsidRPr="00557CCD" w:rsidRDefault="00323613" w:rsidP="00323613">
            <w:pPr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557CCD">
              <w:rPr>
                <w:rFonts w:ascii="Arial" w:hAnsi="Arial" w:cs="Arial"/>
                <w:sz w:val="28"/>
                <w:szCs w:val="32"/>
              </w:rPr>
              <w:t>/3</w:t>
            </w:r>
            <w:r>
              <w:rPr>
                <w:rFonts w:ascii="Arial" w:hAnsi="Arial" w:cs="Arial"/>
                <w:sz w:val="28"/>
                <w:szCs w:val="32"/>
              </w:rPr>
              <w:t>5</w:t>
            </w: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2431" w14:textId="77777777" w:rsidR="00323613" w:rsidRPr="00557CCD" w:rsidRDefault="00323613" w:rsidP="00323613">
            <w:pPr>
              <w:rPr>
                <w:rFonts w:ascii="Arial" w:hAnsi="Arial" w:cs="Arial"/>
                <w:sz w:val="28"/>
                <w:szCs w:val="32"/>
              </w:rPr>
            </w:pPr>
          </w:p>
        </w:tc>
      </w:tr>
      <w:tr w:rsidR="00323613" w:rsidRPr="00557CCD" w14:paraId="30E2EFD5" w14:textId="77777777" w:rsidTr="00323613">
        <w:trPr>
          <w:trHeight w:val="749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0EB77D" w14:textId="77777777" w:rsidR="00323613" w:rsidRPr="00557CCD" w:rsidRDefault="00323613" w:rsidP="00323613">
            <w:pPr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557CCD">
              <w:rPr>
                <w:rFonts w:ascii="Arial" w:hAnsi="Arial" w:cs="Arial"/>
                <w:sz w:val="28"/>
                <w:szCs w:val="32"/>
              </w:rPr>
              <w:t>TOTAL</w:t>
            </w:r>
          </w:p>
          <w:p w14:paraId="79A200BC" w14:textId="77777777" w:rsidR="00323613" w:rsidRPr="00557CCD" w:rsidRDefault="00323613" w:rsidP="00323613">
            <w:pPr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557CCD">
              <w:rPr>
                <w:rFonts w:ascii="Arial" w:hAnsi="Arial" w:cs="Arial"/>
                <w:sz w:val="28"/>
                <w:szCs w:val="32"/>
              </w:rPr>
              <w:t>/50</w:t>
            </w: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333B1" w14:textId="77777777" w:rsidR="00323613" w:rsidRPr="00557CCD" w:rsidRDefault="00323613" w:rsidP="00323613">
            <w:pPr>
              <w:rPr>
                <w:rFonts w:ascii="Arial" w:hAnsi="Arial" w:cs="Arial"/>
                <w:sz w:val="28"/>
                <w:szCs w:val="32"/>
              </w:rPr>
            </w:pPr>
          </w:p>
        </w:tc>
      </w:tr>
      <w:tr w:rsidR="00323613" w:rsidRPr="00557CCD" w14:paraId="407036D3" w14:textId="77777777" w:rsidTr="00323613">
        <w:trPr>
          <w:trHeight w:val="749"/>
        </w:trPr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792C0" w14:textId="77777777" w:rsidR="00323613" w:rsidRPr="00557CCD" w:rsidRDefault="00323613" w:rsidP="00323613">
            <w:pPr>
              <w:jc w:val="center"/>
              <w:rPr>
                <w:rFonts w:ascii="Arial" w:hAnsi="Arial" w:cs="Arial"/>
                <w:sz w:val="28"/>
                <w:szCs w:val="32"/>
              </w:rPr>
            </w:pPr>
            <w:r w:rsidRPr="00557CCD">
              <w:rPr>
                <w:rFonts w:ascii="Arial" w:hAnsi="Arial" w:cs="Arial"/>
                <w:sz w:val="28"/>
                <w:szCs w:val="32"/>
              </w:rPr>
              <w:t>PERCENTAGE</w:t>
            </w:r>
          </w:p>
        </w:tc>
        <w:tc>
          <w:tcPr>
            <w:tcW w:w="3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9774" w14:textId="77777777" w:rsidR="00323613" w:rsidRPr="00557CCD" w:rsidRDefault="00323613" w:rsidP="00323613">
            <w:pPr>
              <w:rPr>
                <w:rFonts w:ascii="Arial" w:hAnsi="Arial" w:cs="Arial"/>
                <w:sz w:val="28"/>
                <w:szCs w:val="32"/>
              </w:rPr>
            </w:pPr>
          </w:p>
        </w:tc>
      </w:tr>
    </w:tbl>
    <w:p w14:paraId="07660754" w14:textId="77777777" w:rsidR="00495E0D" w:rsidRDefault="00495E0D" w:rsidP="00E44E65">
      <w:pPr>
        <w:rPr>
          <w:rFonts w:ascii="Arial" w:hAnsi="Arial" w:cs="Arial"/>
          <w:b/>
          <w:szCs w:val="22"/>
        </w:rPr>
      </w:pPr>
    </w:p>
    <w:p w14:paraId="7FB0C7CD" w14:textId="77777777" w:rsidR="00E44E65" w:rsidRPr="00557CCD" w:rsidRDefault="00E44E65" w:rsidP="00E44E65">
      <w:pPr>
        <w:rPr>
          <w:rFonts w:ascii="Arial" w:hAnsi="Arial" w:cs="Arial"/>
          <w:szCs w:val="22"/>
        </w:rPr>
      </w:pPr>
      <w:r w:rsidRPr="00557CCD">
        <w:rPr>
          <w:rFonts w:ascii="Arial" w:hAnsi="Arial" w:cs="Arial"/>
          <w:b/>
          <w:szCs w:val="22"/>
        </w:rPr>
        <w:t>SECTION 2 – SHORT ANSWER</w:t>
      </w:r>
    </w:p>
    <w:p w14:paraId="3BEDF6B7" w14:textId="77777777" w:rsidR="00E44E65" w:rsidRPr="00557CCD" w:rsidRDefault="00E44E65" w:rsidP="00E44E65">
      <w:pPr>
        <w:rPr>
          <w:rFonts w:ascii="Arial" w:hAnsi="Arial" w:cs="Arial"/>
          <w:szCs w:val="22"/>
        </w:rPr>
      </w:pPr>
    </w:p>
    <w:p w14:paraId="331E8C0B" w14:textId="77777777" w:rsidR="00E44E65" w:rsidRPr="00557CCD" w:rsidRDefault="00E44E65" w:rsidP="00E44E65">
      <w:pPr>
        <w:pBdr>
          <w:bottom w:val="single" w:sz="4" w:space="1" w:color="auto"/>
        </w:pBdr>
        <w:rPr>
          <w:rFonts w:ascii="Arial" w:hAnsi="Arial" w:cs="Arial"/>
          <w:szCs w:val="22"/>
        </w:rPr>
      </w:pPr>
      <w:r w:rsidRPr="00557CCD">
        <w:rPr>
          <w:rFonts w:ascii="Arial" w:hAnsi="Arial" w:cs="Arial"/>
          <w:szCs w:val="22"/>
        </w:rPr>
        <w:t>ANSWER ALL QUESTIONS IN THE SPACE PROVIDED</w:t>
      </w:r>
    </w:p>
    <w:p w14:paraId="35EF595D" w14:textId="77777777" w:rsidR="00E44E65" w:rsidRPr="00557CCD" w:rsidRDefault="00E44E65" w:rsidP="00E44E65">
      <w:pPr>
        <w:pStyle w:val="ListParagraph"/>
        <w:ind w:left="426"/>
        <w:rPr>
          <w:rFonts w:ascii="Arial" w:hAnsi="Arial" w:cs="Arial"/>
          <w:b/>
          <w:sz w:val="22"/>
          <w:szCs w:val="22"/>
        </w:rPr>
      </w:pPr>
    </w:p>
    <w:p w14:paraId="3A4416AF" w14:textId="77777777" w:rsidR="00E44E65" w:rsidRPr="00557CCD" w:rsidRDefault="00E44E65" w:rsidP="00E44E65">
      <w:pPr>
        <w:pStyle w:val="ListParagraph"/>
        <w:numPr>
          <w:ilvl w:val="0"/>
          <w:numId w:val="18"/>
        </w:numPr>
        <w:ind w:left="426"/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Cs/>
          <w:sz w:val="22"/>
          <w:szCs w:val="22"/>
          <w:shd w:val="clear" w:color="auto" w:fill="FFFFFF"/>
        </w:rPr>
        <w:t xml:space="preserve">Crude oil is a mixture of hydrocarbons. These are separated into useful products, such as fuels, using a process called fractional distillation.  </w:t>
      </w:r>
      <w:r w:rsidRPr="00557CCD">
        <w:rPr>
          <w:rFonts w:ascii="Arial" w:hAnsi="Arial" w:cs="Arial"/>
          <w:sz w:val="22"/>
          <w:szCs w:val="22"/>
        </w:rPr>
        <w:t>Petrol is a mixture that includes alkanes of chain length C</w:t>
      </w:r>
      <w:r w:rsidRPr="00557CCD">
        <w:rPr>
          <w:rFonts w:ascii="Arial" w:hAnsi="Arial" w:cs="Arial"/>
          <w:sz w:val="22"/>
          <w:szCs w:val="22"/>
          <w:vertAlign w:val="subscript"/>
        </w:rPr>
        <w:t>5</w:t>
      </w:r>
      <w:r w:rsidRPr="00557CCD">
        <w:rPr>
          <w:rFonts w:ascii="Arial" w:hAnsi="Arial" w:cs="Arial"/>
          <w:sz w:val="22"/>
          <w:szCs w:val="22"/>
        </w:rPr>
        <w:t xml:space="preserve"> to C</w:t>
      </w:r>
      <w:r w:rsidRPr="00557CCD">
        <w:rPr>
          <w:rFonts w:ascii="Arial" w:hAnsi="Arial" w:cs="Arial"/>
          <w:sz w:val="22"/>
          <w:szCs w:val="22"/>
          <w:vertAlign w:val="subscript"/>
        </w:rPr>
        <w:t>10</w:t>
      </w:r>
      <w:r w:rsidRPr="00557CCD">
        <w:rPr>
          <w:rFonts w:ascii="Arial" w:hAnsi="Arial" w:cs="Arial"/>
          <w:sz w:val="22"/>
          <w:szCs w:val="22"/>
        </w:rPr>
        <w:t>.  It burns explosively in a car engine to provide energy.</w:t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  <w:t xml:space="preserve">                     </w:t>
      </w:r>
      <w:r w:rsidRPr="00557CCD">
        <w:rPr>
          <w:rFonts w:ascii="Arial" w:hAnsi="Arial" w:cs="Arial"/>
          <w:b/>
          <w:sz w:val="22"/>
          <w:szCs w:val="22"/>
        </w:rPr>
        <w:t>(4 Marks)</w:t>
      </w:r>
    </w:p>
    <w:p w14:paraId="6126FF81" w14:textId="77777777" w:rsidR="00E44E65" w:rsidRPr="00557CCD" w:rsidRDefault="00E44E65" w:rsidP="00E44E65">
      <w:pPr>
        <w:pStyle w:val="ListParagraph"/>
        <w:ind w:left="426"/>
        <w:rPr>
          <w:rFonts w:ascii="Arial" w:hAnsi="Arial" w:cs="Arial"/>
          <w:b/>
          <w:sz w:val="22"/>
          <w:szCs w:val="22"/>
        </w:rPr>
      </w:pPr>
    </w:p>
    <w:p w14:paraId="3024E017" w14:textId="77777777" w:rsidR="00E44E65" w:rsidRPr="00557CCD" w:rsidRDefault="00E44E65" w:rsidP="00557CCD">
      <w:pPr>
        <w:pStyle w:val="ListParagraph"/>
        <w:numPr>
          <w:ilvl w:val="1"/>
          <w:numId w:val="18"/>
        </w:numPr>
        <w:ind w:left="851"/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>Write an equation for the complete comb</w:t>
      </w:r>
      <w:r w:rsidR="0054043A" w:rsidRPr="00557CCD">
        <w:rPr>
          <w:rFonts w:ascii="Arial" w:hAnsi="Arial" w:cs="Arial"/>
          <w:sz w:val="22"/>
          <w:szCs w:val="22"/>
        </w:rPr>
        <w:t>ustion of heptane.</w:t>
      </w:r>
      <w:r w:rsidR="0054043A" w:rsidRPr="00557CCD">
        <w:rPr>
          <w:rFonts w:ascii="Arial" w:hAnsi="Arial" w:cs="Arial"/>
          <w:sz w:val="22"/>
          <w:szCs w:val="22"/>
        </w:rPr>
        <w:tab/>
      </w:r>
      <w:r w:rsidR="0054043A" w:rsidRPr="00557CCD">
        <w:rPr>
          <w:rFonts w:ascii="Arial" w:hAnsi="Arial" w:cs="Arial"/>
          <w:sz w:val="22"/>
          <w:szCs w:val="22"/>
        </w:rPr>
        <w:tab/>
      </w:r>
      <w:r w:rsidR="0054043A" w:rsidRPr="00557CCD">
        <w:rPr>
          <w:rFonts w:ascii="Arial" w:hAnsi="Arial" w:cs="Arial"/>
          <w:sz w:val="22"/>
          <w:szCs w:val="22"/>
        </w:rPr>
        <w:tab/>
        <w:t xml:space="preserve">          [</w:t>
      </w:r>
      <w:r w:rsidRPr="00557CCD">
        <w:rPr>
          <w:rFonts w:ascii="Arial" w:hAnsi="Arial" w:cs="Arial"/>
          <w:sz w:val="22"/>
          <w:szCs w:val="22"/>
        </w:rPr>
        <w:t>2 marks</w:t>
      </w:r>
      <w:r w:rsidR="0054043A" w:rsidRPr="00557CCD">
        <w:rPr>
          <w:rFonts w:ascii="Arial" w:hAnsi="Arial" w:cs="Arial"/>
          <w:sz w:val="22"/>
          <w:szCs w:val="22"/>
        </w:rPr>
        <w:t>]</w:t>
      </w:r>
    </w:p>
    <w:p w14:paraId="11B59F3C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7FAA8235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4B521B0C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27E47580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027C76B0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7BE1E07A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236D9E69" w14:textId="4C0BD0C3" w:rsidR="00E44E65" w:rsidRPr="00557CCD" w:rsidRDefault="00E44E65" w:rsidP="00557CCD">
      <w:pPr>
        <w:pStyle w:val="ListParagraph"/>
        <w:numPr>
          <w:ilvl w:val="1"/>
          <w:numId w:val="18"/>
        </w:numPr>
        <w:ind w:left="851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>Heptane is known as a saturated hydrocarbon.  What does this mean?</w:t>
      </w:r>
      <w:r w:rsidRPr="00557CCD">
        <w:rPr>
          <w:rFonts w:ascii="Arial" w:hAnsi="Arial" w:cs="Arial"/>
          <w:sz w:val="22"/>
          <w:szCs w:val="22"/>
        </w:rPr>
        <w:tab/>
        <w:t xml:space="preserve">           </w:t>
      </w:r>
      <w:r w:rsidR="0054043A" w:rsidRPr="00557CCD">
        <w:rPr>
          <w:rFonts w:ascii="Arial" w:hAnsi="Arial" w:cs="Arial"/>
          <w:sz w:val="22"/>
          <w:szCs w:val="22"/>
        </w:rPr>
        <w:t xml:space="preserve"> </w:t>
      </w:r>
      <w:r w:rsidR="00303052">
        <w:rPr>
          <w:rFonts w:ascii="Arial" w:hAnsi="Arial" w:cs="Arial"/>
          <w:sz w:val="22"/>
          <w:szCs w:val="22"/>
        </w:rPr>
        <w:tab/>
      </w:r>
      <w:r w:rsidR="0054043A" w:rsidRPr="00557CCD">
        <w:rPr>
          <w:rFonts w:ascii="Arial" w:hAnsi="Arial" w:cs="Arial"/>
          <w:sz w:val="22"/>
          <w:szCs w:val="22"/>
        </w:rPr>
        <w:t>[1 mark]</w:t>
      </w:r>
    </w:p>
    <w:p w14:paraId="3F62F6E4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52A64D03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50E5512B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0867B9BD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0E4D3658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432A87AA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51A3595A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02A7AE50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1082D264" w14:textId="77777777" w:rsidR="00557CCD" w:rsidRPr="00557CCD" w:rsidRDefault="00E44E65" w:rsidP="00557CCD">
      <w:pPr>
        <w:pStyle w:val="ListParagraph"/>
        <w:numPr>
          <w:ilvl w:val="1"/>
          <w:numId w:val="18"/>
        </w:numPr>
        <w:ind w:left="851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>Benzene is an aromatic hydrocarbon.  Benzene is an unusual chemical because it does not react as expected.  How does benzene react differently to other unsaturate</w:t>
      </w:r>
      <w:r w:rsidR="00557CCD" w:rsidRPr="00557CCD">
        <w:rPr>
          <w:rFonts w:ascii="Arial" w:hAnsi="Arial" w:cs="Arial"/>
          <w:sz w:val="22"/>
          <w:szCs w:val="22"/>
        </w:rPr>
        <w:t>d hydrocarbons</w:t>
      </w:r>
    </w:p>
    <w:p w14:paraId="75D6D3A7" w14:textId="05CE0952" w:rsidR="00E44E65" w:rsidRPr="00557CCD" w:rsidRDefault="0054043A" w:rsidP="00557CCD">
      <w:pPr>
        <w:pStyle w:val="ListParagraph"/>
        <w:ind w:left="851"/>
        <w:jc w:val="right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>[1 mark]</w:t>
      </w:r>
    </w:p>
    <w:p w14:paraId="4D82AE66" w14:textId="77777777" w:rsidR="00E44E65" w:rsidRPr="00557CCD" w:rsidRDefault="00E44E65" w:rsidP="00E44E65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29694BDC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782B70B2" w14:textId="77777777" w:rsidR="0054043A" w:rsidRPr="00557CCD" w:rsidRDefault="0054043A" w:rsidP="00E44E65">
      <w:pPr>
        <w:rPr>
          <w:rFonts w:ascii="Arial" w:hAnsi="Arial" w:cs="Arial"/>
          <w:sz w:val="22"/>
          <w:szCs w:val="22"/>
        </w:rPr>
      </w:pPr>
    </w:p>
    <w:p w14:paraId="358F5CCB" w14:textId="77777777" w:rsidR="0054043A" w:rsidRPr="00557CCD" w:rsidRDefault="0054043A" w:rsidP="00E44E65">
      <w:pPr>
        <w:rPr>
          <w:rFonts w:ascii="Arial" w:hAnsi="Arial" w:cs="Arial"/>
          <w:sz w:val="22"/>
          <w:szCs w:val="22"/>
        </w:rPr>
      </w:pPr>
    </w:p>
    <w:p w14:paraId="57E7A299" w14:textId="77777777" w:rsidR="0054043A" w:rsidRPr="00557CCD" w:rsidRDefault="0054043A" w:rsidP="00E44E65">
      <w:pPr>
        <w:rPr>
          <w:rFonts w:ascii="Arial" w:hAnsi="Arial" w:cs="Arial"/>
          <w:sz w:val="22"/>
          <w:szCs w:val="22"/>
        </w:rPr>
      </w:pPr>
    </w:p>
    <w:p w14:paraId="6C55B307" w14:textId="77777777" w:rsidR="0054043A" w:rsidRPr="00557CCD" w:rsidRDefault="0054043A" w:rsidP="00E44E65">
      <w:pPr>
        <w:rPr>
          <w:rFonts w:ascii="Arial" w:hAnsi="Arial" w:cs="Arial"/>
          <w:sz w:val="22"/>
          <w:szCs w:val="22"/>
        </w:rPr>
      </w:pPr>
    </w:p>
    <w:p w14:paraId="2EC1FF84" w14:textId="77777777" w:rsidR="00E44E65" w:rsidRPr="00557CCD" w:rsidRDefault="00E44E65" w:rsidP="00E44E65">
      <w:pPr>
        <w:pStyle w:val="ListParagraph"/>
        <w:ind w:left="1440"/>
        <w:rPr>
          <w:rFonts w:ascii="Arial" w:hAnsi="Arial" w:cs="Arial"/>
          <w:sz w:val="22"/>
          <w:szCs w:val="22"/>
        </w:rPr>
      </w:pPr>
    </w:p>
    <w:p w14:paraId="63743B0D" w14:textId="534B3867" w:rsidR="0054043A" w:rsidRPr="00557CCD" w:rsidRDefault="0054043A" w:rsidP="0054043A">
      <w:pPr>
        <w:pStyle w:val="ListParagraph"/>
        <w:numPr>
          <w:ilvl w:val="0"/>
          <w:numId w:val="18"/>
        </w:numPr>
        <w:ind w:left="426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>Write balanced equations for the following</w:t>
      </w:r>
      <w:r w:rsidRPr="00FB253C">
        <w:rPr>
          <w:rFonts w:ascii="Arial" w:hAnsi="Arial" w:cs="Arial"/>
          <w:b/>
          <w:sz w:val="22"/>
          <w:szCs w:val="22"/>
          <w:u w:val="single"/>
        </w:rPr>
        <w:t xml:space="preserve"> if there is</w:t>
      </w:r>
      <w:r w:rsidRPr="00557CCD">
        <w:rPr>
          <w:rFonts w:ascii="Arial" w:hAnsi="Arial" w:cs="Arial"/>
          <w:sz w:val="22"/>
          <w:szCs w:val="22"/>
        </w:rPr>
        <w:t xml:space="preserve"> a reaction.  If there is no reaction, write “no reaction”.  Draw all organic compounds in the equations as expanded structural formulae. </w:t>
      </w:r>
      <w:r w:rsidR="00A64CF4" w:rsidRPr="00557CCD">
        <w:rPr>
          <w:rFonts w:ascii="Arial" w:hAnsi="Arial" w:cs="Arial"/>
          <w:b/>
          <w:sz w:val="22"/>
          <w:szCs w:val="22"/>
        </w:rPr>
        <w:t>(</w:t>
      </w:r>
      <w:r w:rsidR="00323613">
        <w:rPr>
          <w:rFonts w:ascii="Arial" w:hAnsi="Arial" w:cs="Arial"/>
          <w:b/>
          <w:sz w:val="22"/>
          <w:szCs w:val="22"/>
        </w:rPr>
        <w:t>4</w:t>
      </w:r>
      <w:r w:rsidRPr="00557CCD">
        <w:rPr>
          <w:rFonts w:ascii="Arial" w:hAnsi="Arial" w:cs="Arial"/>
          <w:b/>
          <w:sz w:val="22"/>
          <w:szCs w:val="22"/>
        </w:rPr>
        <w:t xml:space="preserve"> marks</w:t>
      </w:r>
      <w:r w:rsidR="00A64CF4" w:rsidRPr="00557CCD">
        <w:rPr>
          <w:rFonts w:ascii="Arial" w:hAnsi="Arial" w:cs="Arial"/>
          <w:b/>
          <w:sz w:val="22"/>
          <w:szCs w:val="22"/>
        </w:rPr>
        <w:t>)</w:t>
      </w:r>
    </w:p>
    <w:p w14:paraId="7D0A423A" w14:textId="77777777" w:rsidR="0054043A" w:rsidRDefault="0054043A" w:rsidP="0054043A">
      <w:pPr>
        <w:rPr>
          <w:rFonts w:ascii="Arial" w:hAnsi="Arial" w:cs="Arial"/>
          <w:sz w:val="22"/>
          <w:szCs w:val="22"/>
        </w:rPr>
      </w:pPr>
    </w:p>
    <w:p w14:paraId="0941D752" w14:textId="77777777" w:rsidR="00323613" w:rsidRPr="00557CCD" w:rsidRDefault="00323613" w:rsidP="0054043A">
      <w:pPr>
        <w:rPr>
          <w:rFonts w:ascii="Arial" w:hAnsi="Arial" w:cs="Arial"/>
          <w:sz w:val="22"/>
          <w:szCs w:val="22"/>
        </w:rPr>
      </w:pPr>
    </w:p>
    <w:p w14:paraId="0D9BA97A" w14:textId="77777777" w:rsidR="0054043A" w:rsidRPr="00557CCD" w:rsidRDefault="0054043A" w:rsidP="0054043A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>Bromine gas is mixed with propane and the mixture is exposed to ultra violet light for several hours.</w:t>
      </w:r>
    </w:p>
    <w:p w14:paraId="27C17148" w14:textId="77777777" w:rsidR="0054043A" w:rsidRDefault="0054043A" w:rsidP="0054043A">
      <w:pPr>
        <w:rPr>
          <w:rFonts w:ascii="Arial" w:hAnsi="Arial" w:cs="Arial"/>
          <w:sz w:val="22"/>
          <w:szCs w:val="22"/>
        </w:rPr>
      </w:pPr>
    </w:p>
    <w:p w14:paraId="07BF9951" w14:textId="77777777" w:rsidR="00323613" w:rsidRPr="00557CCD" w:rsidRDefault="00323613" w:rsidP="0054043A">
      <w:pPr>
        <w:rPr>
          <w:rFonts w:ascii="Arial" w:hAnsi="Arial" w:cs="Arial"/>
          <w:sz w:val="22"/>
          <w:szCs w:val="22"/>
        </w:rPr>
      </w:pPr>
    </w:p>
    <w:p w14:paraId="4323A754" w14:textId="77777777" w:rsidR="0054043A" w:rsidRDefault="0054043A" w:rsidP="0054043A">
      <w:pPr>
        <w:rPr>
          <w:rFonts w:ascii="Arial" w:hAnsi="Arial" w:cs="Arial"/>
          <w:sz w:val="22"/>
          <w:szCs w:val="22"/>
          <w:u w:val="single"/>
        </w:rPr>
      </w:pPr>
    </w:p>
    <w:p w14:paraId="49D728FE" w14:textId="77777777" w:rsidR="0054043A" w:rsidRDefault="0054043A" w:rsidP="0054043A">
      <w:pPr>
        <w:rPr>
          <w:rFonts w:ascii="Arial" w:hAnsi="Arial" w:cs="Arial"/>
          <w:sz w:val="22"/>
          <w:szCs w:val="22"/>
          <w:u w:val="single"/>
        </w:rPr>
      </w:pPr>
    </w:p>
    <w:p w14:paraId="56B3BC65" w14:textId="77777777" w:rsidR="00323613" w:rsidRDefault="00323613" w:rsidP="0054043A">
      <w:pPr>
        <w:rPr>
          <w:rFonts w:ascii="Arial" w:hAnsi="Arial" w:cs="Arial"/>
          <w:sz w:val="22"/>
          <w:szCs w:val="22"/>
          <w:u w:val="single"/>
        </w:rPr>
      </w:pPr>
    </w:p>
    <w:p w14:paraId="19B318A1" w14:textId="77777777" w:rsidR="00A32BEC" w:rsidRPr="00557CCD" w:rsidRDefault="00A32BEC" w:rsidP="0054043A">
      <w:pPr>
        <w:rPr>
          <w:rFonts w:ascii="Arial" w:hAnsi="Arial" w:cs="Arial"/>
          <w:sz w:val="22"/>
          <w:szCs w:val="22"/>
          <w:u w:val="single"/>
        </w:rPr>
      </w:pPr>
    </w:p>
    <w:p w14:paraId="5E4C6C31" w14:textId="5DCAC1A4" w:rsidR="0054043A" w:rsidRPr="00557CCD" w:rsidRDefault="0054043A" w:rsidP="0054043A">
      <w:pPr>
        <w:rPr>
          <w:rFonts w:ascii="Arial" w:hAnsi="Arial" w:cs="Arial"/>
          <w:sz w:val="22"/>
          <w:szCs w:val="22"/>
          <w:u w:val="single"/>
        </w:rPr>
      </w:pP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</w:p>
    <w:p w14:paraId="34DF7E6D" w14:textId="77777777" w:rsidR="0054043A" w:rsidRDefault="0054043A" w:rsidP="0054043A">
      <w:pPr>
        <w:rPr>
          <w:rFonts w:ascii="Arial" w:hAnsi="Arial" w:cs="Arial"/>
          <w:sz w:val="22"/>
          <w:szCs w:val="22"/>
        </w:rPr>
      </w:pPr>
    </w:p>
    <w:p w14:paraId="26B50306" w14:textId="77777777" w:rsidR="00323613" w:rsidRPr="00557CCD" w:rsidRDefault="00323613" w:rsidP="0054043A">
      <w:pPr>
        <w:rPr>
          <w:rFonts w:ascii="Arial" w:hAnsi="Arial" w:cs="Arial"/>
          <w:sz w:val="22"/>
          <w:szCs w:val="22"/>
        </w:rPr>
      </w:pPr>
    </w:p>
    <w:p w14:paraId="7D01E147" w14:textId="77777777" w:rsidR="0054043A" w:rsidRPr="00557CCD" w:rsidRDefault="0054043A" w:rsidP="0054043A">
      <w:pPr>
        <w:pStyle w:val="ListParagraph"/>
        <w:numPr>
          <w:ilvl w:val="0"/>
          <w:numId w:val="19"/>
        </w:numPr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 xml:space="preserve">Chlorine is mixed with but-1-ene and the mixture is placed in a dark cupboard </w:t>
      </w:r>
    </w:p>
    <w:p w14:paraId="4C2C5E26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</w:p>
    <w:p w14:paraId="5D24AD4C" w14:textId="77777777" w:rsidR="0054043A" w:rsidRDefault="0054043A" w:rsidP="0054043A">
      <w:pPr>
        <w:rPr>
          <w:rFonts w:ascii="Arial" w:hAnsi="Arial" w:cs="Arial"/>
          <w:sz w:val="22"/>
          <w:szCs w:val="22"/>
          <w:u w:val="single"/>
        </w:rPr>
      </w:pPr>
    </w:p>
    <w:p w14:paraId="5C69805B" w14:textId="77777777" w:rsidR="00323613" w:rsidRDefault="00323613" w:rsidP="0054043A">
      <w:pPr>
        <w:rPr>
          <w:rFonts w:ascii="Arial" w:hAnsi="Arial" w:cs="Arial"/>
          <w:sz w:val="22"/>
          <w:szCs w:val="22"/>
          <w:u w:val="single"/>
        </w:rPr>
      </w:pPr>
    </w:p>
    <w:p w14:paraId="566E0B48" w14:textId="77777777" w:rsidR="00323613" w:rsidRDefault="00323613" w:rsidP="0054043A">
      <w:pPr>
        <w:rPr>
          <w:rFonts w:ascii="Arial" w:hAnsi="Arial" w:cs="Arial"/>
          <w:sz w:val="22"/>
          <w:szCs w:val="22"/>
          <w:u w:val="single"/>
        </w:rPr>
      </w:pPr>
    </w:p>
    <w:p w14:paraId="484F5678" w14:textId="77777777" w:rsidR="00323613" w:rsidRPr="00557CCD" w:rsidRDefault="00323613" w:rsidP="0054043A">
      <w:pPr>
        <w:rPr>
          <w:rFonts w:ascii="Arial" w:hAnsi="Arial" w:cs="Arial"/>
          <w:sz w:val="22"/>
          <w:szCs w:val="22"/>
          <w:u w:val="single"/>
        </w:rPr>
      </w:pPr>
    </w:p>
    <w:p w14:paraId="5847A3FB" w14:textId="57960420" w:rsidR="00303052" w:rsidRDefault="00303052" w:rsidP="0054043A">
      <w:pPr>
        <w:rPr>
          <w:rFonts w:ascii="Arial" w:hAnsi="Arial" w:cs="Arial"/>
          <w:sz w:val="22"/>
          <w:szCs w:val="22"/>
          <w:u w:val="single"/>
        </w:rPr>
      </w:pPr>
    </w:p>
    <w:p w14:paraId="38E25EDD" w14:textId="77777777" w:rsidR="00A32BEC" w:rsidRDefault="00A32BEC" w:rsidP="0054043A">
      <w:pPr>
        <w:rPr>
          <w:rFonts w:ascii="Arial" w:hAnsi="Arial" w:cs="Arial"/>
          <w:sz w:val="22"/>
          <w:szCs w:val="22"/>
          <w:u w:val="single"/>
        </w:rPr>
      </w:pPr>
    </w:p>
    <w:p w14:paraId="55F1DAC4" w14:textId="4F6AC6E6" w:rsidR="0054043A" w:rsidRPr="00557CCD" w:rsidRDefault="0054043A" w:rsidP="0054043A">
      <w:pPr>
        <w:rPr>
          <w:rFonts w:ascii="Arial" w:hAnsi="Arial" w:cs="Arial"/>
          <w:sz w:val="22"/>
          <w:szCs w:val="22"/>
          <w:u w:val="single"/>
        </w:rPr>
      </w:pP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</w:p>
    <w:p w14:paraId="6D71EE00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</w:p>
    <w:p w14:paraId="4D326FF0" w14:textId="77777777" w:rsidR="00E44E65" w:rsidRPr="00557CCD" w:rsidRDefault="00E44E65" w:rsidP="00E44E65">
      <w:pPr>
        <w:pStyle w:val="ListParagraph"/>
        <w:numPr>
          <w:ilvl w:val="0"/>
          <w:numId w:val="18"/>
        </w:numPr>
        <w:ind w:left="426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br w:type="page"/>
        <w:t>Draw expanded structural formulae for the following compounds.</w:t>
      </w:r>
      <w:r w:rsidRPr="00557CCD">
        <w:rPr>
          <w:rFonts w:ascii="Arial" w:hAnsi="Arial" w:cs="Arial"/>
          <w:sz w:val="22"/>
          <w:szCs w:val="22"/>
        </w:rPr>
        <w:tab/>
        <w:t xml:space="preserve">  </w:t>
      </w:r>
      <w:r w:rsidR="00A64CF4" w:rsidRPr="00557CCD">
        <w:rPr>
          <w:rFonts w:ascii="Arial" w:hAnsi="Arial" w:cs="Arial"/>
          <w:sz w:val="22"/>
          <w:szCs w:val="22"/>
        </w:rPr>
        <w:t xml:space="preserve"> </w:t>
      </w:r>
      <w:r w:rsidR="00A64CF4" w:rsidRPr="00557CCD">
        <w:rPr>
          <w:rFonts w:ascii="Arial" w:hAnsi="Arial" w:cs="Arial"/>
          <w:sz w:val="22"/>
          <w:szCs w:val="22"/>
        </w:rPr>
        <w:tab/>
      </w:r>
      <w:r w:rsidR="00A64CF4" w:rsidRPr="00557CCD">
        <w:rPr>
          <w:rFonts w:ascii="Arial" w:hAnsi="Arial" w:cs="Arial"/>
          <w:sz w:val="22"/>
          <w:szCs w:val="22"/>
        </w:rPr>
        <w:tab/>
        <w:t xml:space="preserve">         (</w:t>
      </w:r>
      <w:r w:rsidR="00A64CF4" w:rsidRPr="00557CCD">
        <w:rPr>
          <w:rFonts w:ascii="Arial" w:hAnsi="Arial" w:cs="Arial"/>
          <w:b/>
          <w:sz w:val="22"/>
          <w:szCs w:val="22"/>
        </w:rPr>
        <w:t>8 marks)</w:t>
      </w:r>
    </w:p>
    <w:p w14:paraId="643F3382" w14:textId="311AC675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pPr w:leftFromText="180" w:rightFromText="180" w:vertAnchor="text" w:horzAnchor="margin" w:tblpXSpec="center" w:tblpY="12"/>
        <w:tblW w:w="0" w:type="auto"/>
        <w:tblLook w:val="04A0" w:firstRow="1" w:lastRow="0" w:firstColumn="1" w:lastColumn="0" w:noHBand="0" w:noVBand="1"/>
      </w:tblPr>
      <w:tblGrid>
        <w:gridCol w:w="4604"/>
        <w:gridCol w:w="4605"/>
      </w:tblGrid>
      <w:tr w:rsidR="00FB253C" w14:paraId="61A207C5" w14:textId="77777777" w:rsidTr="00FB253C">
        <w:trPr>
          <w:trHeight w:hRule="exact" w:val="3402"/>
        </w:trPr>
        <w:tc>
          <w:tcPr>
            <w:tcW w:w="4604" w:type="dxa"/>
          </w:tcPr>
          <w:p w14:paraId="20C7A794" w14:textId="03CB4293" w:rsidR="00FB253C" w:rsidRDefault="00FB253C" w:rsidP="00FB253C">
            <w:pPr>
              <w:rPr>
                <w:rFonts w:ascii="Arial" w:hAnsi="Arial" w:cs="Arial"/>
                <w:sz w:val="22"/>
                <w:szCs w:val="22"/>
              </w:rPr>
            </w:pPr>
            <w:r w:rsidRPr="00557CCD">
              <w:rPr>
                <w:rFonts w:ascii="Arial" w:hAnsi="Arial" w:cs="Arial"/>
                <w:sz w:val="22"/>
                <w:szCs w:val="22"/>
              </w:rPr>
              <w:t>a.</w:t>
            </w:r>
            <w:r w:rsidRPr="00557CCD">
              <w:rPr>
                <w:rFonts w:ascii="Arial" w:hAnsi="Arial" w:cs="Arial"/>
                <w:sz w:val="22"/>
                <w:szCs w:val="22"/>
              </w:rPr>
              <w:tab/>
            </w:r>
            <w:r w:rsidRPr="00557CCD">
              <w:rPr>
                <w:rFonts w:ascii="Arial" w:hAnsi="Arial" w:cs="Arial"/>
                <w:i/>
                <w:sz w:val="22"/>
                <w:szCs w:val="22"/>
              </w:rPr>
              <w:t>cis</w:t>
            </w:r>
            <w:r w:rsidRPr="00557CCD">
              <w:rPr>
                <w:rFonts w:ascii="Arial" w:hAnsi="Arial" w:cs="Arial"/>
                <w:sz w:val="22"/>
                <w:szCs w:val="22"/>
              </w:rPr>
              <w:t>-pent-2-ene</w:t>
            </w:r>
            <w:r w:rsidRPr="00557CCD">
              <w:rPr>
                <w:rFonts w:ascii="Arial" w:hAnsi="Arial" w:cs="Arial"/>
                <w:sz w:val="22"/>
                <w:szCs w:val="22"/>
              </w:rPr>
              <w:tab/>
            </w:r>
          </w:p>
        </w:tc>
        <w:tc>
          <w:tcPr>
            <w:tcW w:w="4605" w:type="dxa"/>
          </w:tcPr>
          <w:p w14:paraId="267495C2" w14:textId="205FBE3F" w:rsidR="00FB253C" w:rsidRDefault="00FB253C" w:rsidP="00FB253C">
            <w:pPr>
              <w:rPr>
                <w:rFonts w:ascii="Arial" w:hAnsi="Arial" w:cs="Arial"/>
                <w:sz w:val="22"/>
                <w:szCs w:val="22"/>
              </w:rPr>
            </w:pPr>
            <w:r w:rsidRPr="00557CCD">
              <w:rPr>
                <w:rFonts w:ascii="Arial" w:hAnsi="Arial" w:cs="Arial"/>
                <w:sz w:val="22"/>
                <w:szCs w:val="22"/>
              </w:rPr>
              <w:t>b.</w:t>
            </w:r>
            <w:r w:rsidRPr="00557CCD">
              <w:rPr>
                <w:rFonts w:ascii="Arial" w:hAnsi="Arial" w:cs="Arial"/>
                <w:sz w:val="22"/>
                <w:szCs w:val="22"/>
              </w:rPr>
              <w:tab/>
              <w:t xml:space="preserve"> 2-methylhex-2-ene</w:t>
            </w:r>
          </w:p>
        </w:tc>
      </w:tr>
      <w:tr w:rsidR="00FB253C" w14:paraId="57674FBA" w14:textId="77777777" w:rsidTr="00A002A3">
        <w:trPr>
          <w:trHeight w:hRule="exact" w:val="3402"/>
        </w:trPr>
        <w:tc>
          <w:tcPr>
            <w:tcW w:w="4604" w:type="dxa"/>
          </w:tcPr>
          <w:p w14:paraId="3568CEF5" w14:textId="271F2753" w:rsidR="00FB253C" w:rsidRDefault="00FB253C" w:rsidP="00FB253C">
            <w:pPr>
              <w:rPr>
                <w:rFonts w:ascii="Arial" w:hAnsi="Arial" w:cs="Arial"/>
                <w:sz w:val="22"/>
                <w:szCs w:val="22"/>
              </w:rPr>
            </w:pPr>
            <w:r w:rsidRPr="00557CCD">
              <w:rPr>
                <w:rFonts w:ascii="Arial" w:hAnsi="Arial" w:cs="Arial"/>
                <w:sz w:val="22"/>
                <w:szCs w:val="22"/>
              </w:rPr>
              <w:t>c.</w:t>
            </w:r>
            <w:r w:rsidRPr="00557CCD">
              <w:rPr>
                <w:rFonts w:ascii="Arial" w:hAnsi="Arial" w:cs="Arial"/>
                <w:sz w:val="22"/>
                <w:szCs w:val="22"/>
              </w:rPr>
              <w:tab/>
            </w:r>
            <w:proofErr w:type="spellStart"/>
            <w:r w:rsidRPr="00557CCD">
              <w:rPr>
                <w:rFonts w:ascii="Arial" w:hAnsi="Arial" w:cs="Arial"/>
                <w:sz w:val="22"/>
                <w:szCs w:val="22"/>
              </w:rPr>
              <w:t>methylcyclobutane</w:t>
            </w:r>
            <w:proofErr w:type="spellEnd"/>
            <w:r w:rsidRPr="00557CCD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4605" w:type="dxa"/>
          </w:tcPr>
          <w:p w14:paraId="10D85CA8" w14:textId="65135117" w:rsidR="00FB253C" w:rsidRDefault="00FB253C" w:rsidP="00A002A3">
            <w:pPr>
              <w:rPr>
                <w:rFonts w:ascii="Arial" w:hAnsi="Arial" w:cs="Arial"/>
                <w:sz w:val="22"/>
                <w:szCs w:val="22"/>
              </w:rPr>
            </w:pPr>
            <w:r w:rsidRPr="00557CCD">
              <w:rPr>
                <w:rFonts w:ascii="Arial" w:hAnsi="Arial" w:cs="Arial"/>
                <w:sz w:val="22"/>
                <w:szCs w:val="22"/>
              </w:rPr>
              <w:t>d.</w:t>
            </w:r>
            <w:r w:rsidRPr="00557CCD">
              <w:rPr>
                <w:rFonts w:ascii="Arial" w:hAnsi="Arial" w:cs="Arial"/>
                <w:sz w:val="22"/>
                <w:szCs w:val="22"/>
              </w:rPr>
              <w:tab/>
              <w:t xml:space="preserve"> 3-ethylhept-1-ene</w:t>
            </w:r>
          </w:p>
        </w:tc>
      </w:tr>
      <w:tr w:rsidR="00FB253C" w14:paraId="5D6D47A9" w14:textId="77777777" w:rsidTr="00A002A3">
        <w:trPr>
          <w:trHeight w:hRule="exact" w:val="3402"/>
        </w:trPr>
        <w:tc>
          <w:tcPr>
            <w:tcW w:w="4604" w:type="dxa"/>
          </w:tcPr>
          <w:p w14:paraId="2A66BF11" w14:textId="75C56CBC" w:rsidR="00FB253C" w:rsidRDefault="00FB253C" w:rsidP="00A002A3">
            <w:pPr>
              <w:rPr>
                <w:rFonts w:ascii="Arial" w:hAnsi="Arial" w:cs="Arial"/>
                <w:sz w:val="22"/>
                <w:szCs w:val="22"/>
              </w:rPr>
            </w:pPr>
            <w:r w:rsidRPr="00557CCD">
              <w:rPr>
                <w:rFonts w:ascii="Arial" w:hAnsi="Arial" w:cs="Arial"/>
                <w:sz w:val="22"/>
                <w:szCs w:val="22"/>
              </w:rPr>
              <w:t>e.</w:t>
            </w:r>
            <w:r w:rsidRPr="00557CCD">
              <w:rPr>
                <w:rFonts w:ascii="Arial" w:hAnsi="Arial" w:cs="Arial"/>
                <w:sz w:val="22"/>
                <w:szCs w:val="22"/>
              </w:rPr>
              <w:tab/>
              <w:t>2,3-dimethylpent-2-ene</w:t>
            </w:r>
          </w:p>
        </w:tc>
        <w:tc>
          <w:tcPr>
            <w:tcW w:w="4605" w:type="dxa"/>
          </w:tcPr>
          <w:p w14:paraId="42BCBB61" w14:textId="4A0B9290" w:rsidR="00FB253C" w:rsidRDefault="00FB253C" w:rsidP="00A002A3">
            <w:pPr>
              <w:rPr>
                <w:rFonts w:ascii="Arial" w:hAnsi="Arial" w:cs="Arial"/>
                <w:sz w:val="22"/>
                <w:szCs w:val="22"/>
              </w:rPr>
            </w:pPr>
            <w:r w:rsidRPr="00557CCD">
              <w:rPr>
                <w:rFonts w:ascii="Arial" w:hAnsi="Arial" w:cs="Arial"/>
                <w:sz w:val="22"/>
                <w:szCs w:val="22"/>
              </w:rPr>
              <w:t>f.</w:t>
            </w:r>
            <w:r w:rsidRPr="00557CCD">
              <w:rPr>
                <w:rFonts w:ascii="Arial" w:hAnsi="Arial" w:cs="Arial"/>
                <w:sz w:val="22"/>
                <w:szCs w:val="22"/>
              </w:rPr>
              <w:tab/>
              <w:t xml:space="preserve"> 1-ethyl-2,3-dimethylbenzene</w:t>
            </w:r>
          </w:p>
        </w:tc>
      </w:tr>
      <w:tr w:rsidR="00323613" w14:paraId="2748AA3F" w14:textId="77777777" w:rsidTr="00A002A3">
        <w:trPr>
          <w:trHeight w:hRule="exact" w:val="3402"/>
        </w:trPr>
        <w:tc>
          <w:tcPr>
            <w:tcW w:w="4604" w:type="dxa"/>
          </w:tcPr>
          <w:p w14:paraId="34B7FCF8" w14:textId="4A777620" w:rsidR="00323613" w:rsidRDefault="00323613" w:rsidP="00A002A3">
            <w:pPr>
              <w:rPr>
                <w:rFonts w:ascii="Arial" w:hAnsi="Arial" w:cs="Arial"/>
                <w:sz w:val="22"/>
                <w:szCs w:val="22"/>
              </w:rPr>
            </w:pPr>
            <w:r w:rsidRPr="00557CCD">
              <w:rPr>
                <w:rFonts w:ascii="Arial" w:hAnsi="Arial" w:cs="Arial"/>
                <w:sz w:val="22"/>
                <w:szCs w:val="22"/>
              </w:rPr>
              <w:t>g.</w:t>
            </w:r>
            <w:r w:rsidRPr="00557CCD">
              <w:rPr>
                <w:rFonts w:ascii="Arial" w:hAnsi="Arial" w:cs="Arial"/>
                <w:sz w:val="22"/>
                <w:szCs w:val="22"/>
              </w:rPr>
              <w:tab/>
              <w:t>1,1-dibromo-2,2-difluoroethene</w:t>
            </w:r>
          </w:p>
        </w:tc>
        <w:tc>
          <w:tcPr>
            <w:tcW w:w="4605" w:type="dxa"/>
          </w:tcPr>
          <w:p w14:paraId="11709674" w14:textId="7DC97065" w:rsidR="00323613" w:rsidRDefault="00323613" w:rsidP="00A002A3">
            <w:pPr>
              <w:rPr>
                <w:rFonts w:ascii="Arial" w:hAnsi="Arial" w:cs="Arial"/>
                <w:sz w:val="22"/>
                <w:szCs w:val="22"/>
              </w:rPr>
            </w:pPr>
            <w:r w:rsidRPr="00557CCD">
              <w:rPr>
                <w:rFonts w:ascii="Arial" w:hAnsi="Arial" w:cs="Arial"/>
                <w:sz w:val="22"/>
                <w:szCs w:val="22"/>
              </w:rPr>
              <w:t>h.</w:t>
            </w:r>
            <w:r w:rsidRPr="00557CCD">
              <w:rPr>
                <w:rFonts w:ascii="Arial" w:hAnsi="Arial" w:cs="Arial"/>
                <w:sz w:val="22"/>
                <w:szCs w:val="22"/>
              </w:rPr>
              <w:tab/>
              <w:t xml:space="preserve">  trans-2,5-dimethylhex-3-ene</w:t>
            </w:r>
          </w:p>
        </w:tc>
      </w:tr>
    </w:tbl>
    <w:p w14:paraId="5AEE7C0F" w14:textId="77777777" w:rsidR="0054043A" w:rsidRDefault="0054043A" w:rsidP="0054043A">
      <w:pPr>
        <w:rPr>
          <w:rFonts w:ascii="Arial" w:hAnsi="Arial" w:cs="Arial"/>
          <w:sz w:val="22"/>
          <w:szCs w:val="22"/>
        </w:rPr>
      </w:pPr>
    </w:p>
    <w:p w14:paraId="73C34D7B" w14:textId="77777777" w:rsidR="00323613" w:rsidRDefault="00323613" w:rsidP="0054043A">
      <w:pPr>
        <w:rPr>
          <w:rFonts w:ascii="Arial" w:hAnsi="Arial" w:cs="Arial"/>
          <w:sz w:val="22"/>
          <w:szCs w:val="22"/>
        </w:rPr>
      </w:pPr>
    </w:p>
    <w:p w14:paraId="4322D60B" w14:textId="2A7A2C4E" w:rsidR="00323613" w:rsidRDefault="00323613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A1A2D62" w14:textId="77777777" w:rsidR="0054043A" w:rsidRPr="00557CCD" w:rsidRDefault="0054043A" w:rsidP="0054043A">
      <w:pPr>
        <w:pStyle w:val="ListParagraph"/>
        <w:numPr>
          <w:ilvl w:val="0"/>
          <w:numId w:val="18"/>
        </w:numPr>
        <w:ind w:left="426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 xml:space="preserve">Name the following compounds using the IUPAC system of </w:t>
      </w:r>
      <w:r w:rsidR="00A64CF4" w:rsidRPr="00557CCD">
        <w:rPr>
          <w:rFonts w:ascii="Arial" w:hAnsi="Arial" w:cs="Arial"/>
          <w:sz w:val="22"/>
          <w:szCs w:val="22"/>
        </w:rPr>
        <w:t>nomenclature</w:t>
      </w:r>
      <w:r w:rsidRPr="00557CCD">
        <w:rPr>
          <w:rFonts w:ascii="Arial" w:hAnsi="Arial" w:cs="Arial"/>
          <w:sz w:val="22"/>
          <w:szCs w:val="22"/>
        </w:rPr>
        <w:t>:</w:t>
      </w:r>
      <w:r w:rsidRPr="00557CCD">
        <w:rPr>
          <w:rFonts w:ascii="Arial" w:hAnsi="Arial" w:cs="Arial"/>
          <w:b/>
          <w:sz w:val="22"/>
          <w:szCs w:val="22"/>
        </w:rPr>
        <w:tab/>
        <w:t xml:space="preserve">    </w:t>
      </w:r>
      <w:r w:rsidRPr="00557CCD">
        <w:rPr>
          <w:rFonts w:ascii="Arial" w:hAnsi="Arial" w:cs="Arial"/>
          <w:b/>
          <w:sz w:val="22"/>
          <w:szCs w:val="22"/>
        </w:rPr>
        <w:tab/>
        <w:t xml:space="preserve">         </w:t>
      </w:r>
      <w:r w:rsidR="00A64CF4" w:rsidRPr="00557CCD">
        <w:rPr>
          <w:rFonts w:ascii="Arial" w:hAnsi="Arial" w:cs="Arial"/>
          <w:b/>
          <w:sz w:val="22"/>
          <w:szCs w:val="22"/>
        </w:rPr>
        <w:t>(8 marks)</w:t>
      </w:r>
    </w:p>
    <w:p w14:paraId="294BCB97" w14:textId="414002C3" w:rsidR="0054043A" w:rsidRPr="00557CCD" w:rsidRDefault="00F6218C" w:rsidP="0054043A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7696" behindDoc="0" locked="0" layoutInCell="1" allowOverlap="1" wp14:anchorId="28E517DB" wp14:editId="44AC845B">
            <wp:simplePos x="0" y="0"/>
            <wp:positionH relativeFrom="column">
              <wp:posOffset>3777615</wp:posOffset>
            </wp:positionH>
            <wp:positionV relativeFrom="paragraph">
              <wp:posOffset>67945</wp:posOffset>
            </wp:positionV>
            <wp:extent cx="1937385" cy="1210310"/>
            <wp:effectExtent l="0" t="0" r="0" b="8890"/>
            <wp:wrapSquare wrapText="bothSides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385" cy="121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CE222A" w14:textId="13B5D69A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  <w:proofErr w:type="gramStart"/>
      <w:r w:rsidRPr="00557CCD">
        <w:rPr>
          <w:rFonts w:ascii="Arial" w:hAnsi="Arial" w:cs="Arial"/>
          <w:sz w:val="22"/>
          <w:szCs w:val="22"/>
        </w:rPr>
        <w:t>a</w:t>
      </w:r>
      <w:proofErr w:type="gramEnd"/>
      <w:r w:rsidRPr="00557CCD">
        <w:rPr>
          <w:rFonts w:ascii="Arial" w:hAnsi="Arial" w:cs="Arial"/>
          <w:sz w:val="22"/>
          <w:szCs w:val="22"/>
        </w:rPr>
        <w:t>.</w:t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="00BC1977"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>b.</w:t>
      </w:r>
      <w:r w:rsidRPr="00557CCD">
        <w:rPr>
          <w:rFonts w:ascii="Arial" w:hAnsi="Arial" w:cs="Arial"/>
          <w:sz w:val="22"/>
          <w:szCs w:val="22"/>
        </w:rPr>
        <w:tab/>
      </w:r>
    </w:p>
    <w:p w14:paraId="0E019BF3" w14:textId="6A51052A" w:rsidR="0054043A" w:rsidRPr="00557CCD" w:rsidRDefault="00BC1977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5408" behindDoc="1" locked="0" layoutInCell="1" allowOverlap="1" wp14:anchorId="15755FBB" wp14:editId="52E64D0B">
            <wp:simplePos x="0" y="0"/>
            <wp:positionH relativeFrom="column">
              <wp:posOffset>800100</wp:posOffset>
            </wp:positionH>
            <wp:positionV relativeFrom="paragraph">
              <wp:posOffset>44450</wp:posOffset>
            </wp:positionV>
            <wp:extent cx="1386840" cy="774065"/>
            <wp:effectExtent l="0" t="0" r="10160" b="0"/>
            <wp:wrapTight wrapText="bothSides">
              <wp:wrapPolygon edited="0">
                <wp:start x="11473" y="0"/>
                <wp:lineTo x="0" y="7797"/>
                <wp:lineTo x="0" y="11340"/>
                <wp:lineTo x="2769" y="11340"/>
                <wp:lineTo x="2769" y="14176"/>
                <wp:lineTo x="6725" y="19137"/>
                <wp:lineTo x="9099" y="20555"/>
                <wp:lineTo x="11077" y="20555"/>
                <wp:lineTo x="11868" y="19137"/>
                <wp:lineTo x="21363" y="12049"/>
                <wp:lineTo x="21363" y="9214"/>
                <wp:lineTo x="15033" y="0"/>
                <wp:lineTo x="13055" y="0"/>
                <wp:lineTo x="11473" y="0"/>
              </wp:wrapPolygon>
            </wp:wrapTight>
            <wp:docPr id="22" name="Picture 22" descr="http://www.chemguide.co.uk/basicorg/conventions/alkane3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chemguide.co.uk/basicorg/conventions/alkane3c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77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</w:p>
    <w:p w14:paraId="6EC861F6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</w:p>
    <w:p w14:paraId="18630C69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sz w:val="22"/>
          <w:szCs w:val="22"/>
        </w:rPr>
        <w:tab/>
      </w:r>
    </w:p>
    <w:p w14:paraId="2ADFDD4E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sz w:val="22"/>
          <w:szCs w:val="22"/>
        </w:rPr>
        <w:tab/>
      </w:r>
    </w:p>
    <w:p w14:paraId="6939C5E9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</w:p>
    <w:p w14:paraId="686A6DE8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  <w:u w:val="single"/>
        </w:rPr>
      </w:pPr>
    </w:p>
    <w:p w14:paraId="56075D8F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  <w:u w:val="single"/>
        </w:rPr>
      </w:pP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</w:p>
    <w:p w14:paraId="739D0F96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</w:p>
    <w:p w14:paraId="6B6BE91F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</w:p>
    <w:p w14:paraId="25DB3F60" w14:textId="77777777" w:rsidR="0054043A" w:rsidRPr="00557CCD" w:rsidRDefault="00BC1977" w:rsidP="0054043A">
      <w:pPr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b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6432" behindDoc="1" locked="0" layoutInCell="1" allowOverlap="1" wp14:anchorId="68267D1B" wp14:editId="279A540B">
            <wp:simplePos x="0" y="0"/>
            <wp:positionH relativeFrom="column">
              <wp:posOffset>1028700</wp:posOffset>
            </wp:positionH>
            <wp:positionV relativeFrom="paragraph">
              <wp:posOffset>83185</wp:posOffset>
            </wp:positionV>
            <wp:extent cx="601980" cy="985520"/>
            <wp:effectExtent l="0" t="0" r="7620" b="5080"/>
            <wp:wrapTight wrapText="bothSides">
              <wp:wrapPolygon edited="0">
                <wp:start x="7291" y="0"/>
                <wp:lineTo x="0" y="9464"/>
                <wp:lineTo x="0" y="17258"/>
                <wp:lineTo x="5468" y="20041"/>
                <wp:lineTo x="6380" y="21155"/>
                <wp:lineTo x="12759" y="21155"/>
                <wp:lineTo x="19139" y="18371"/>
                <wp:lineTo x="20962" y="13918"/>
                <wp:lineTo x="20051" y="1670"/>
                <wp:lineTo x="18228" y="0"/>
                <wp:lineTo x="7291" y="0"/>
              </wp:wrapPolygon>
            </wp:wrapTight>
            <wp:docPr id="23" name="Picture 23" descr="http://www.chemguide.co.uk/basicorg/conventions/methylbenz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www.chemguide.co.uk/basicorg/conventions/methylbenz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54043A" w:rsidRPr="00557CCD">
        <w:rPr>
          <w:rFonts w:ascii="Arial" w:hAnsi="Arial" w:cs="Arial"/>
          <w:sz w:val="22"/>
          <w:szCs w:val="22"/>
        </w:rPr>
        <w:t>c</w:t>
      </w:r>
      <w:proofErr w:type="gramEnd"/>
      <w:r w:rsidR="0054043A" w:rsidRPr="00557CCD">
        <w:rPr>
          <w:rFonts w:ascii="Arial" w:hAnsi="Arial" w:cs="Arial"/>
          <w:sz w:val="22"/>
          <w:szCs w:val="22"/>
        </w:rPr>
        <w:t>.</w:t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="0054043A" w:rsidRPr="00557CCD">
        <w:rPr>
          <w:rFonts w:ascii="Arial" w:hAnsi="Arial" w:cs="Arial"/>
          <w:sz w:val="22"/>
          <w:szCs w:val="22"/>
        </w:rPr>
        <w:t>d.</w:t>
      </w:r>
      <w:r w:rsidR="0054043A" w:rsidRPr="00557CCD">
        <w:rPr>
          <w:rFonts w:ascii="Arial" w:hAnsi="Arial" w:cs="Arial"/>
          <w:sz w:val="22"/>
          <w:szCs w:val="22"/>
        </w:rPr>
        <w:tab/>
      </w:r>
    </w:p>
    <w:p w14:paraId="671B1C1E" w14:textId="77777777" w:rsidR="0054043A" w:rsidRPr="00557CCD" w:rsidRDefault="00BC1977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3600" behindDoc="1" locked="0" layoutInCell="1" allowOverlap="1" wp14:anchorId="6696FEAA" wp14:editId="49B4A356">
            <wp:simplePos x="0" y="0"/>
            <wp:positionH relativeFrom="column">
              <wp:posOffset>3682365</wp:posOffset>
            </wp:positionH>
            <wp:positionV relativeFrom="paragraph">
              <wp:posOffset>36830</wp:posOffset>
            </wp:positionV>
            <wp:extent cx="2146935" cy="991235"/>
            <wp:effectExtent l="0" t="0" r="0" b="0"/>
            <wp:wrapTight wrapText="bothSides">
              <wp:wrapPolygon edited="0">
                <wp:start x="6389" y="1660"/>
                <wp:lineTo x="1022" y="8302"/>
                <wp:lineTo x="767" y="11623"/>
                <wp:lineTo x="3067" y="11623"/>
                <wp:lineTo x="7411" y="17712"/>
                <wp:lineTo x="8689" y="18819"/>
                <wp:lineTo x="17377" y="18819"/>
                <wp:lineTo x="17633" y="17712"/>
                <wp:lineTo x="21210" y="10516"/>
                <wp:lineTo x="15844" y="1660"/>
                <wp:lineTo x="6389" y="1660"/>
              </wp:wrapPolygon>
            </wp:wrapTight>
            <wp:docPr id="24" name="Picture 24" descr="http://0.tqn.com/d/chemistry/1/0/j/1/isooc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0.tqn.com/d/chemistry/1/0/j/1/isooc.gif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33"/>
                    <a:stretch/>
                  </pic:blipFill>
                  <pic:spPr bwMode="auto">
                    <a:xfrm>
                      <a:off x="0" y="0"/>
                      <a:ext cx="2146935" cy="99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  <w:r w:rsidR="0054043A" w:rsidRPr="00557CCD">
        <w:rPr>
          <w:rFonts w:ascii="Arial" w:hAnsi="Arial" w:cs="Arial"/>
          <w:b/>
          <w:sz w:val="22"/>
          <w:szCs w:val="22"/>
        </w:rPr>
        <w:tab/>
      </w:r>
    </w:p>
    <w:p w14:paraId="1612875D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sz w:val="22"/>
          <w:szCs w:val="22"/>
        </w:rPr>
        <w:tab/>
      </w:r>
    </w:p>
    <w:p w14:paraId="5FDFB3CE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</w:p>
    <w:p w14:paraId="2401C872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</w:p>
    <w:p w14:paraId="73737263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</w:p>
    <w:p w14:paraId="2EF829EA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</w:p>
    <w:p w14:paraId="016CC9DB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  <w:u w:val="single"/>
        </w:rPr>
      </w:pPr>
    </w:p>
    <w:p w14:paraId="458893DA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  <w:u w:val="single"/>
        </w:rPr>
      </w:pP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  <w:r w:rsidRPr="00557CCD">
        <w:rPr>
          <w:rFonts w:ascii="Arial" w:hAnsi="Arial" w:cs="Arial"/>
          <w:b/>
          <w:sz w:val="22"/>
          <w:szCs w:val="22"/>
          <w:u w:val="single"/>
        </w:rPr>
        <w:tab/>
      </w:r>
    </w:p>
    <w:p w14:paraId="239CDC01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sz w:val="22"/>
          <w:szCs w:val="22"/>
        </w:rPr>
        <w:tab/>
      </w:r>
    </w:p>
    <w:p w14:paraId="53B0CE15" w14:textId="77777777" w:rsidR="0054043A" w:rsidRPr="00557CCD" w:rsidRDefault="00BC1977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9504" behindDoc="1" locked="0" layoutInCell="1" allowOverlap="1" wp14:anchorId="31EB0371" wp14:editId="1FEFE0CB">
            <wp:simplePos x="0" y="0"/>
            <wp:positionH relativeFrom="column">
              <wp:posOffset>3657600</wp:posOffset>
            </wp:positionH>
            <wp:positionV relativeFrom="paragraph">
              <wp:posOffset>55245</wp:posOffset>
            </wp:positionV>
            <wp:extent cx="2400300" cy="1149985"/>
            <wp:effectExtent l="0" t="0" r="12700" b="0"/>
            <wp:wrapTight wrapText="bothSides">
              <wp:wrapPolygon edited="0">
                <wp:start x="0" y="0"/>
                <wp:lineTo x="0" y="20992"/>
                <wp:lineTo x="21486" y="20992"/>
                <wp:lineTo x="21486" y="0"/>
                <wp:lineTo x="0" y="0"/>
              </wp:wrapPolygon>
            </wp:wrapTight>
            <wp:docPr id="11" name="Picture 11" descr="http://2012books.lardbucket.org/books/principles-of-general-chemistry-v1.0/section_28/2a5a8143f1336519a1717940a30eef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2012books.lardbucket.org/books/principles-of-general-chemistry-v1.0/section_28/2a5a8143f1336519a1717940a30eefe9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90" t="2549" r="43775" b="24743"/>
                    <a:stretch/>
                  </pic:blipFill>
                  <pic:spPr bwMode="auto">
                    <a:xfrm>
                      <a:off x="0" y="0"/>
                      <a:ext cx="2400300" cy="1149985"/>
                    </a:xfrm>
                    <a:prstGeom prst="rect">
                      <a:avLst/>
                    </a:prstGeom>
                    <a:solidFill>
                      <a:schemeClr val="bg1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CCD">
        <w:rPr>
          <w:rFonts w:ascii="Arial" w:hAnsi="Arial" w:cs="Arial"/>
          <w:b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68480" behindDoc="1" locked="0" layoutInCell="1" allowOverlap="1" wp14:anchorId="508F7DF3" wp14:editId="2BDFA194">
            <wp:simplePos x="0" y="0"/>
            <wp:positionH relativeFrom="column">
              <wp:posOffset>685800</wp:posOffset>
            </wp:positionH>
            <wp:positionV relativeFrom="paragraph">
              <wp:posOffset>139700</wp:posOffset>
            </wp:positionV>
            <wp:extent cx="982980" cy="965200"/>
            <wp:effectExtent l="0" t="0" r="7620" b="0"/>
            <wp:wrapTight wrapText="bothSides">
              <wp:wrapPolygon edited="0">
                <wp:start x="0" y="0"/>
                <wp:lineTo x="0" y="21032"/>
                <wp:lineTo x="21209" y="21032"/>
                <wp:lineTo x="21209" y="0"/>
                <wp:lineTo x="0" y="0"/>
              </wp:wrapPolygon>
            </wp:wrapTight>
            <wp:docPr id="10" name="Picture 10" descr="http://o.quizlet.com/JKTx5Xt99fOuffnY41w3Yg_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o.quizlet.com/JKTx5Xt99fOuffnY41w3Yg_m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298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DECC8D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  <w:proofErr w:type="gramStart"/>
      <w:r w:rsidRPr="00557CCD">
        <w:rPr>
          <w:rFonts w:ascii="Arial" w:hAnsi="Arial" w:cs="Arial"/>
          <w:sz w:val="22"/>
          <w:szCs w:val="22"/>
        </w:rPr>
        <w:t>e</w:t>
      </w:r>
      <w:proofErr w:type="gramEnd"/>
      <w:r w:rsidRPr="00557CCD">
        <w:rPr>
          <w:rFonts w:ascii="Arial" w:hAnsi="Arial" w:cs="Arial"/>
          <w:sz w:val="22"/>
          <w:szCs w:val="22"/>
        </w:rPr>
        <w:t>.</w:t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b/>
          <w:sz w:val="22"/>
          <w:szCs w:val="22"/>
        </w:rPr>
        <w:tab/>
      </w:r>
      <w:r w:rsidRPr="00557CCD">
        <w:rPr>
          <w:rFonts w:ascii="Arial" w:hAnsi="Arial" w:cs="Arial"/>
          <w:b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>f.</w:t>
      </w:r>
    </w:p>
    <w:p w14:paraId="3E5A1DA8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sz w:val="22"/>
          <w:szCs w:val="22"/>
          <w:lang w:val="en-AU"/>
        </w:rPr>
        <w:t xml:space="preserve"> </w:t>
      </w:r>
    </w:p>
    <w:p w14:paraId="2230871B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sz w:val="22"/>
          <w:szCs w:val="22"/>
        </w:rPr>
        <w:tab/>
      </w:r>
      <w:r w:rsidRPr="00557CCD">
        <w:rPr>
          <w:rFonts w:ascii="Arial" w:hAnsi="Arial" w:cs="Arial"/>
          <w:b/>
          <w:sz w:val="22"/>
          <w:szCs w:val="22"/>
        </w:rPr>
        <w:tab/>
      </w:r>
      <w:r w:rsidRPr="00557CCD">
        <w:rPr>
          <w:rFonts w:ascii="Arial" w:hAnsi="Arial" w:cs="Arial"/>
          <w:b/>
          <w:sz w:val="22"/>
          <w:szCs w:val="22"/>
        </w:rPr>
        <w:tab/>
      </w:r>
      <w:r w:rsidRPr="00557CCD">
        <w:rPr>
          <w:rFonts w:ascii="Arial" w:hAnsi="Arial" w:cs="Arial"/>
          <w:b/>
          <w:sz w:val="22"/>
          <w:szCs w:val="22"/>
        </w:rPr>
        <w:tab/>
      </w:r>
    </w:p>
    <w:p w14:paraId="3ABBDED1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sz w:val="22"/>
          <w:szCs w:val="22"/>
        </w:rPr>
        <w:tab/>
      </w:r>
    </w:p>
    <w:p w14:paraId="545FC0C1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</w:rPr>
      </w:pPr>
    </w:p>
    <w:p w14:paraId="78729B3B" w14:textId="77777777" w:rsidR="0054043A" w:rsidRPr="00557CCD" w:rsidRDefault="0054043A" w:rsidP="0054043A">
      <w:pPr>
        <w:rPr>
          <w:rFonts w:ascii="Arial" w:hAnsi="Arial" w:cs="Arial"/>
          <w:b/>
          <w:sz w:val="22"/>
          <w:szCs w:val="22"/>
          <w:u w:val="single"/>
        </w:rPr>
      </w:pPr>
    </w:p>
    <w:p w14:paraId="5FBA0E95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ab/>
      </w:r>
    </w:p>
    <w:p w14:paraId="7FCE568C" w14:textId="77777777" w:rsidR="00BC1977" w:rsidRPr="00557CCD" w:rsidRDefault="00BC1977" w:rsidP="0054043A">
      <w:pPr>
        <w:rPr>
          <w:rFonts w:ascii="Arial" w:hAnsi="Arial" w:cs="Arial"/>
          <w:sz w:val="22"/>
          <w:szCs w:val="22"/>
          <w:u w:val="single"/>
        </w:rPr>
      </w:pPr>
    </w:p>
    <w:p w14:paraId="29DB32B2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="00BC1977"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ab/>
      </w:r>
      <w:r w:rsidR="00BC1977" w:rsidRPr="00557CCD">
        <w:rPr>
          <w:rFonts w:ascii="Arial" w:hAnsi="Arial" w:cs="Arial"/>
          <w:sz w:val="22"/>
          <w:szCs w:val="22"/>
          <w:u w:val="single"/>
        </w:rPr>
        <w:tab/>
      </w:r>
      <w:r w:rsidR="00BC1977" w:rsidRPr="00557CCD">
        <w:rPr>
          <w:rFonts w:ascii="Arial" w:hAnsi="Arial" w:cs="Arial"/>
          <w:sz w:val="22"/>
          <w:szCs w:val="22"/>
          <w:u w:val="single"/>
        </w:rPr>
        <w:tab/>
      </w:r>
    </w:p>
    <w:p w14:paraId="593497A0" w14:textId="77777777" w:rsidR="0054043A" w:rsidRPr="00557CCD" w:rsidRDefault="0054043A" w:rsidP="0054043A">
      <w:pPr>
        <w:rPr>
          <w:rFonts w:ascii="Arial" w:hAnsi="Arial" w:cs="Arial"/>
          <w:sz w:val="22"/>
          <w:szCs w:val="22"/>
          <w:u w:val="single"/>
        </w:rPr>
      </w:pPr>
    </w:p>
    <w:p w14:paraId="51A9C178" w14:textId="77777777" w:rsidR="0054043A" w:rsidRPr="00557CCD" w:rsidRDefault="0054043A" w:rsidP="0054043A">
      <w:pPr>
        <w:rPr>
          <w:rFonts w:ascii="Arial" w:hAnsi="Arial" w:cs="Arial"/>
          <w:sz w:val="22"/>
          <w:szCs w:val="22"/>
          <w:u w:val="single"/>
        </w:rPr>
      </w:pPr>
    </w:p>
    <w:p w14:paraId="78700B75" w14:textId="77777777" w:rsidR="0054043A" w:rsidRPr="00557CCD" w:rsidRDefault="0054043A" w:rsidP="0054043A">
      <w:pPr>
        <w:rPr>
          <w:rFonts w:ascii="Arial" w:hAnsi="Arial" w:cs="Arial"/>
          <w:sz w:val="22"/>
          <w:szCs w:val="22"/>
          <w:u w:val="single"/>
        </w:rPr>
      </w:pPr>
    </w:p>
    <w:p w14:paraId="7D7472CC" w14:textId="77777777" w:rsidR="0054043A" w:rsidRPr="00557CCD" w:rsidRDefault="00BC1977" w:rsidP="0054043A">
      <w:pPr>
        <w:rPr>
          <w:rFonts w:ascii="Arial" w:hAnsi="Arial" w:cs="Arial"/>
          <w:sz w:val="22"/>
          <w:szCs w:val="22"/>
        </w:rPr>
      </w:pPr>
      <w:proofErr w:type="gramStart"/>
      <w:r w:rsidRPr="00557CCD">
        <w:rPr>
          <w:rFonts w:ascii="Arial" w:hAnsi="Arial" w:cs="Arial"/>
          <w:sz w:val="22"/>
          <w:szCs w:val="22"/>
        </w:rPr>
        <w:t>g</w:t>
      </w:r>
      <w:proofErr w:type="gramEnd"/>
      <w:r w:rsidRPr="00557CCD">
        <w:rPr>
          <w:rFonts w:ascii="Arial" w:hAnsi="Arial" w:cs="Arial"/>
          <w:sz w:val="22"/>
          <w:szCs w:val="22"/>
        </w:rPr>
        <w:t>.</w:t>
      </w:r>
      <w:r w:rsidRPr="00557CCD">
        <w:rPr>
          <w:rFonts w:ascii="Arial" w:hAnsi="Arial" w:cs="Arial"/>
          <w:sz w:val="22"/>
          <w:szCs w:val="22"/>
          <w:lang w:val="en-AU"/>
        </w:rPr>
        <w:t xml:space="preserve">          </w:t>
      </w:r>
      <w:r w:rsidRPr="00557CCD">
        <w:rPr>
          <w:rFonts w:ascii="Arial" w:hAnsi="Arial" w:cs="Arial"/>
          <w:sz w:val="22"/>
          <w:szCs w:val="22"/>
          <w:lang w:val="en-AU"/>
        </w:rPr>
        <w:tab/>
      </w:r>
      <w:r w:rsidRPr="00557CCD">
        <w:rPr>
          <w:rFonts w:ascii="Arial" w:hAnsi="Arial" w:cs="Arial"/>
          <w:sz w:val="22"/>
          <w:szCs w:val="22"/>
          <w:lang w:val="en-AU"/>
        </w:rPr>
        <w:tab/>
      </w:r>
      <w:r w:rsidRPr="00557CCD">
        <w:rPr>
          <w:rFonts w:ascii="Arial" w:hAnsi="Arial" w:cs="Arial"/>
          <w:sz w:val="22"/>
          <w:szCs w:val="22"/>
          <w:lang w:val="en-AU"/>
        </w:rPr>
        <w:tab/>
      </w:r>
      <w:r w:rsidRPr="00557CCD">
        <w:rPr>
          <w:rFonts w:ascii="Arial" w:hAnsi="Arial" w:cs="Arial"/>
          <w:sz w:val="22"/>
          <w:szCs w:val="22"/>
          <w:lang w:val="en-AU"/>
        </w:rPr>
        <w:tab/>
      </w:r>
      <w:r w:rsidRPr="00557CCD">
        <w:rPr>
          <w:rFonts w:ascii="Arial" w:hAnsi="Arial" w:cs="Arial"/>
          <w:sz w:val="22"/>
          <w:szCs w:val="22"/>
          <w:lang w:val="en-AU"/>
        </w:rPr>
        <w:tab/>
      </w:r>
      <w:r w:rsidRPr="00557CCD">
        <w:rPr>
          <w:rFonts w:ascii="Arial" w:hAnsi="Arial" w:cs="Arial"/>
          <w:sz w:val="22"/>
          <w:szCs w:val="22"/>
          <w:lang w:val="en-AU"/>
        </w:rPr>
        <w:tab/>
        <w:t>h.</w:t>
      </w:r>
      <w:r w:rsidR="0054043A" w:rsidRPr="00557CCD">
        <w:rPr>
          <w:rFonts w:ascii="Arial" w:hAnsi="Arial" w:cs="Arial"/>
          <w:sz w:val="22"/>
          <w:szCs w:val="22"/>
          <w:lang w:val="en-AU"/>
        </w:rPr>
        <w:t xml:space="preserve">  </w:t>
      </w:r>
    </w:p>
    <w:p w14:paraId="77650081" w14:textId="77777777" w:rsidR="0054043A" w:rsidRPr="00557CCD" w:rsidRDefault="00BC1977" w:rsidP="0054043A">
      <w:pPr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5648" behindDoc="1" locked="0" layoutInCell="1" allowOverlap="1" wp14:anchorId="3D467D7D" wp14:editId="5448EC44">
            <wp:simplePos x="0" y="0"/>
            <wp:positionH relativeFrom="column">
              <wp:posOffset>3662045</wp:posOffset>
            </wp:positionH>
            <wp:positionV relativeFrom="paragraph">
              <wp:posOffset>13970</wp:posOffset>
            </wp:positionV>
            <wp:extent cx="2165985" cy="786130"/>
            <wp:effectExtent l="0" t="0" r="0" b="1270"/>
            <wp:wrapTight wrapText="bothSides">
              <wp:wrapPolygon edited="0">
                <wp:start x="0" y="0"/>
                <wp:lineTo x="0" y="20937"/>
                <wp:lineTo x="21277" y="20937"/>
                <wp:lineTo x="21277" y="0"/>
                <wp:lineTo x="0" y="0"/>
              </wp:wrapPolygon>
            </wp:wrapTight>
            <wp:docPr id="17" name="irc_mi" descr="http://www.docbrown.info/page15/Image142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docbrown.info/page15/Image1421.gif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98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7CCD">
        <w:rPr>
          <w:rFonts w:ascii="Arial" w:hAnsi="Arial" w:cs="Arial"/>
          <w:noProof/>
          <w:sz w:val="22"/>
          <w:szCs w:val="22"/>
          <w:lang w:val="en-AU" w:eastAsia="en-AU"/>
        </w:rPr>
        <w:drawing>
          <wp:anchor distT="0" distB="0" distL="114300" distR="114300" simplePos="0" relativeHeight="251674624" behindDoc="1" locked="0" layoutInCell="1" allowOverlap="1" wp14:anchorId="0C9CCDF7" wp14:editId="7696275D">
            <wp:simplePos x="0" y="0"/>
            <wp:positionH relativeFrom="column">
              <wp:posOffset>457200</wp:posOffset>
            </wp:positionH>
            <wp:positionV relativeFrom="paragraph">
              <wp:posOffset>43180</wp:posOffset>
            </wp:positionV>
            <wp:extent cx="1709420" cy="1282065"/>
            <wp:effectExtent l="0" t="0" r="0" b="0"/>
            <wp:wrapTight wrapText="bothSides">
              <wp:wrapPolygon edited="0">
                <wp:start x="0" y="0"/>
                <wp:lineTo x="0" y="20969"/>
                <wp:lineTo x="21183" y="20969"/>
                <wp:lineTo x="21183" y="0"/>
                <wp:lineTo x="0" y="0"/>
              </wp:wrapPolygon>
            </wp:wrapTight>
            <wp:docPr id="12" name="irc_mi" descr="http://www.chemsynthesis.com/molimg/1/big/23/2375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www.chemsynthesis.com/molimg/1/big/23/23755.gif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9420" cy="128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043A" w:rsidRPr="00557CCD">
        <w:rPr>
          <w:rFonts w:ascii="Arial" w:hAnsi="Arial" w:cs="Arial"/>
          <w:sz w:val="22"/>
          <w:szCs w:val="22"/>
        </w:rPr>
        <w:tab/>
      </w:r>
    </w:p>
    <w:p w14:paraId="78D15390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</w:p>
    <w:p w14:paraId="117FC183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</w:p>
    <w:p w14:paraId="6D2F7E5A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</w:p>
    <w:p w14:paraId="520F32A3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</w:p>
    <w:p w14:paraId="2C167F71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</w:p>
    <w:p w14:paraId="7623DEED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</w:p>
    <w:p w14:paraId="592C11DF" w14:textId="77777777" w:rsidR="00BC1977" w:rsidRPr="00557CCD" w:rsidRDefault="00BC1977" w:rsidP="0054043A">
      <w:pPr>
        <w:rPr>
          <w:rFonts w:ascii="Arial" w:hAnsi="Arial" w:cs="Arial"/>
          <w:sz w:val="22"/>
          <w:szCs w:val="22"/>
          <w:u w:val="single"/>
        </w:rPr>
      </w:pPr>
    </w:p>
    <w:p w14:paraId="0AB687E2" w14:textId="77777777" w:rsidR="00BC1977" w:rsidRPr="00557CCD" w:rsidRDefault="00BC1977" w:rsidP="0054043A">
      <w:pPr>
        <w:rPr>
          <w:rFonts w:ascii="Arial" w:hAnsi="Arial" w:cs="Arial"/>
          <w:sz w:val="22"/>
          <w:szCs w:val="22"/>
          <w:u w:val="single"/>
        </w:rPr>
      </w:pPr>
    </w:p>
    <w:p w14:paraId="1787A3D9" w14:textId="77777777" w:rsidR="0054043A" w:rsidRPr="00557CCD" w:rsidRDefault="0054043A" w:rsidP="0054043A">
      <w:pPr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  <w:u w:val="single"/>
        </w:rPr>
        <w:t>_________________________</w:t>
      </w:r>
      <w:r w:rsidR="00BC1977" w:rsidRPr="00557CCD">
        <w:rPr>
          <w:rFonts w:ascii="Arial" w:hAnsi="Arial" w:cs="Arial"/>
          <w:sz w:val="22"/>
          <w:szCs w:val="22"/>
          <w:u w:val="single"/>
        </w:rPr>
        <w:tab/>
      </w:r>
      <w:r w:rsidR="00BC1977" w:rsidRPr="00557CCD">
        <w:rPr>
          <w:rFonts w:ascii="Arial" w:hAnsi="Arial" w:cs="Arial"/>
          <w:sz w:val="22"/>
          <w:szCs w:val="22"/>
          <w:u w:val="single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  <w:u w:val="single"/>
        </w:rPr>
        <w:t>___________________________</w:t>
      </w:r>
      <w:r w:rsidR="00BC1977" w:rsidRPr="00557CCD">
        <w:rPr>
          <w:rFonts w:ascii="Arial" w:hAnsi="Arial" w:cs="Arial"/>
          <w:sz w:val="22"/>
          <w:szCs w:val="22"/>
          <w:u w:val="single"/>
        </w:rPr>
        <w:tab/>
      </w:r>
      <w:r w:rsidR="00BC1977" w:rsidRPr="00557CCD">
        <w:rPr>
          <w:rFonts w:ascii="Arial" w:hAnsi="Arial" w:cs="Arial"/>
          <w:sz w:val="22"/>
          <w:szCs w:val="22"/>
          <w:u w:val="single"/>
        </w:rPr>
        <w:tab/>
      </w:r>
      <w:r w:rsidR="00BC1977" w:rsidRPr="00557CCD">
        <w:rPr>
          <w:rFonts w:ascii="Arial" w:hAnsi="Arial" w:cs="Arial"/>
          <w:sz w:val="22"/>
          <w:szCs w:val="22"/>
          <w:u w:val="single"/>
        </w:rPr>
        <w:tab/>
      </w:r>
    </w:p>
    <w:p w14:paraId="49A57EE5" w14:textId="77777777" w:rsidR="0054043A" w:rsidRPr="00557CCD" w:rsidRDefault="00BC1977" w:rsidP="0054043A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b/>
          <w:sz w:val="22"/>
          <w:szCs w:val="22"/>
        </w:rPr>
        <w:tab/>
      </w:r>
      <w:r w:rsidRPr="00557CCD">
        <w:rPr>
          <w:rFonts w:ascii="Arial" w:hAnsi="Arial" w:cs="Arial"/>
          <w:b/>
          <w:sz w:val="22"/>
          <w:szCs w:val="22"/>
        </w:rPr>
        <w:tab/>
      </w:r>
    </w:p>
    <w:p w14:paraId="6D01E078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7C0D4E28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257C4A65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2C3ED3E4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0153AB72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01E4F12F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47055777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32F948D5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206BE162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65B22372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7E06CB1D" w14:textId="77777777" w:rsidR="00BC1977" w:rsidRPr="00557CCD" w:rsidRDefault="00BC1977" w:rsidP="0054043A">
      <w:pPr>
        <w:rPr>
          <w:rFonts w:ascii="Arial" w:hAnsi="Arial" w:cs="Arial"/>
          <w:b/>
          <w:sz w:val="22"/>
          <w:szCs w:val="22"/>
        </w:rPr>
      </w:pPr>
    </w:p>
    <w:p w14:paraId="65AB1DA8" w14:textId="77777777" w:rsidR="00BC1977" w:rsidRPr="00557CCD" w:rsidRDefault="00BC1977" w:rsidP="00BC1977">
      <w:pPr>
        <w:pStyle w:val="ListParagraph"/>
        <w:numPr>
          <w:ilvl w:val="0"/>
          <w:numId w:val="18"/>
        </w:numPr>
        <w:ind w:left="426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>A straight chain hydrocarbon has a molar mass of 86 gmol</w:t>
      </w:r>
      <w:r w:rsidRPr="00557CCD">
        <w:rPr>
          <w:rFonts w:ascii="Arial" w:hAnsi="Arial" w:cs="Arial"/>
          <w:sz w:val="22"/>
          <w:szCs w:val="22"/>
          <w:vertAlign w:val="superscript"/>
        </w:rPr>
        <w:t>-1</w:t>
      </w:r>
      <w:r w:rsidRPr="00557CCD">
        <w:rPr>
          <w:rFonts w:ascii="Arial" w:hAnsi="Arial" w:cs="Arial"/>
          <w:sz w:val="22"/>
          <w:szCs w:val="22"/>
        </w:rPr>
        <w:t xml:space="preserve"> </w:t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  <w:t xml:space="preserve">      </w:t>
      </w:r>
      <w:r w:rsidRPr="00557CCD">
        <w:rPr>
          <w:rFonts w:ascii="Arial" w:hAnsi="Arial" w:cs="Arial"/>
          <w:sz w:val="22"/>
          <w:szCs w:val="22"/>
        </w:rPr>
        <w:tab/>
        <w:t xml:space="preserve">                     </w:t>
      </w:r>
      <w:r w:rsidRPr="00557CCD">
        <w:rPr>
          <w:rFonts w:ascii="Arial" w:hAnsi="Arial" w:cs="Arial"/>
          <w:b/>
          <w:sz w:val="22"/>
          <w:szCs w:val="22"/>
        </w:rPr>
        <w:t>(6 Marks)</w:t>
      </w:r>
    </w:p>
    <w:p w14:paraId="709D9543" w14:textId="77777777" w:rsidR="00BC1977" w:rsidRPr="00557CCD" w:rsidRDefault="00BC1977" w:rsidP="00BC1977">
      <w:pPr>
        <w:pStyle w:val="ListParagraph"/>
        <w:ind w:left="426"/>
        <w:rPr>
          <w:rFonts w:ascii="Arial" w:hAnsi="Arial" w:cs="Arial"/>
          <w:sz w:val="22"/>
          <w:szCs w:val="22"/>
        </w:rPr>
      </w:pPr>
    </w:p>
    <w:p w14:paraId="6874265F" w14:textId="77777777" w:rsidR="00BC1977" w:rsidRPr="00557CCD" w:rsidRDefault="00BC1977" w:rsidP="00BC1977">
      <w:pPr>
        <w:pStyle w:val="ListParagraph"/>
        <w:numPr>
          <w:ilvl w:val="1"/>
          <w:numId w:val="18"/>
        </w:numPr>
        <w:ind w:left="993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>What homologous series does this hy</w:t>
      </w:r>
      <w:r w:rsidR="00A64CF4" w:rsidRPr="00557CCD">
        <w:rPr>
          <w:rFonts w:ascii="Arial" w:hAnsi="Arial" w:cs="Arial"/>
          <w:sz w:val="22"/>
          <w:szCs w:val="22"/>
        </w:rPr>
        <w:t>drocarbon belong to?</w:t>
      </w:r>
      <w:r w:rsidR="00A64CF4" w:rsidRPr="00557CCD">
        <w:rPr>
          <w:rFonts w:ascii="Arial" w:hAnsi="Arial" w:cs="Arial"/>
          <w:sz w:val="22"/>
          <w:szCs w:val="22"/>
        </w:rPr>
        <w:tab/>
      </w:r>
      <w:r w:rsidR="00A64CF4" w:rsidRPr="00557CCD">
        <w:rPr>
          <w:rFonts w:ascii="Arial" w:hAnsi="Arial" w:cs="Arial"/>
          <w:sz w:val="22"/>
          <w:szCs w:val="22"/>
        </w:rPr>
        <w:tab/>
      </w:r>
      <w:r w:rsidR="00A64CF4" w:rsidRPr="00557CCD">
        <w:rPr>
          <w:rFonts w:ascii="Arial" w:hAnsi="Arial" w:cs="Arial"/>
          <w:sz w:val="22"/>
          <w:szCs w:val="22"/>
        </w:rPr>
        <w:tab/>
      </w:r>
      <w:r w:rsidR="00A64CF4" w:rsidRPr="00557CCD">
        <w:rPr>
          <w:rFonts w:ascii="Arial" w:hAnsi="Arial" w:cs="Arial"/>
          <w:sz w:val="22"/>
          <w:szCs w:val="22"/>
        </w:rPr>
        <w:tab/>
        <w:t>[1 mark]</w:t>
      </w:r>
    </w:p>
    <w:p w14:paraId="4AF0EE3E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17F0914D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0302E31C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20CF5C20" w14:textId="77777777" w:rsidR="00BC1977" w:rsidRPr="00557CCD" w:rsidRDefault="00BC1977" w:rsidP="00BC1977">
      <w:pPr>
        <w:rPr>
          <w:rFonts w:ascii="Arial" w:hAnsi="Arial" w:cs="Arial"/>
          <w:sz w:val="22"/>
          <w:szCs w:val="22"/>
        </w:rPr>
      </w:pPr>
    </w:p>
    <w:p w14:paraId="4E0DFEE2" w14:textId="77777777" w:rsidR="00BC1977" w:rsidRPr="00557CCD" w:rsidRDefault="00BC1977" w:rsidP="00BC1977">
      <w:pPr>
        <w:pStyle w:val="ListParagraph"/>
        <w:numPr>
          <w:ilvl w:val="1"/>
          <w:numId w:val="18"/>
        </w:numPr>
        <w:ind w:left="993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 xml:space="preserve">Draw and name (IUPAC) </w:t>
      </w:r>
      <w:r w:rsidRPr="00557CCD">
        <w:rPr>
          <w:rFonts w:ascii="Arial" w:hAnsi="Arial" w:cs="Arial"/>
          <w:b/>
          <w:sz w:val="22"/>
          <w:szCs w:val="22"/>
        </w:rPr>
        <w:t xml:space="preserve">two </w:t>
      </w:r>
      <w:r w:rsidRPr="00557CCD">
        <w:rPr>
          <w:rFonts w:ascii="Arial" w:hAnsi="Arial" w:cs="Arial"/>
          <w:sz w:val="22"/>
          <w:szCs w:val="22"/>
        </w:rPr>
        <w:t>isomers of this hydrocarbon.</w:t>
      </w:r>
      <w:r w:rsidRPr="00557CCD">
        <w:rPr>
          <w:rFonts w:ascii="Arial" w:hAnsi="Arial" w:cs="Arial"/>
          <w:sz w:val="22"/>
          <w:szCs w:val="22"/>
        </w:rPr>
        <w:tab/>
        <w:t xml:space="preserve">     </w:t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  <w:t xml:space="preserve">        </w:t>
      </w:r>
      <w:r w:rsidR="00A64CF4" w:rsidRPr="00557CCD">
        <w:rPr>
          <w:rFonts w:ascii="Arial" w:hAnsi="Arial" w:cs="Arial"/>
          <w:sz w:val="22"/>
          <w:szCs w:val="22"/>
        </w:rPr>
        <w:t xml:space="preserve">  [4 marks]</w:t>
      </w:r>
      <w:r w:rsidRPr="00557CCD">
        <w:rPr>
          <w:rFonts w:ascii="Arial" w:hAnsi="Arial" w:cs="Arial"/>
          <w:sz w:val="22"/>
          <w:szCs w:val="22"/>
        </w:rPr>
        <w:t xml:space="preserve">  </w:t>
      </w:r>
    </w:p>
    <w:p w14:paraId="09F80AFB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0BCA01B9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5FB0D512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1DEAFC97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5AE8F9A8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36BE82D7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45AE3FA8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br/>
      </w:r>
    </w:p>
    <w:p w14:paraId="48CCE9CC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783201CF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317C6613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0C64B4C2" w14:textId="77777777" w:rsidR="00BC1977" w:rsidRPr="00557CCD" w:rsidRDefault="00BC1977" w:rsidP="00BC1977">
      <w:pPr>
        <w:rPr>
          <w:rFonts w:ascii="Arial" w:hAnsi="Arial" w:cs="Arial"/>
          <w:sz w:val="22"/>
          <w:szCs w:val="22"/>
        </w:rPr>
      </w:pPr>
    </w:p>
    <w:p w14:paraId="0E771F64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0AFBF98D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7FA14EDD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6A5B80C6" w14:textId="77777777" w:rsidR="00BC1977" w:rsidRPr="00557CCD" w:rsidRDefault="00BC1977" w:rsidP="00BC1977">
      <w:pPr>
        <w:pStyle w:val="ListParagraph"/>
        <w:ind w:left="993"/>
        <w:rPr>
          <w:rFonts w:ascii="Arial" w:hAnsi="Arial" w:cs="Arial"/>
          <w:sz w:val="22"/>
          <w:szCs w:val="22"/>
        </w:rPr>
      </w:pPr>
    </w:p>
    <w:p w14:paraId="53681BF2" w14:textId="77777777" w:rsidR="00BC1977" w:rsidRPr="00557CCD" w:rsidRDefault="00BC1977" w:rsidP="00BC1977">
      <w:pPr>
        <w:pStyle w:val="ListParagraph"/>
        <w:numPr>
          <w:ilvl w:val="1"/>
          <w:numId w:val="18"/>
        </w:numPr>
        <w:ind w:left="993"/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>What type of isomers are these?</w:t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</w:r>
      <w:r w:rsidRPr="00557CCD">
        <w:rPr>
          <w:rFonts w:ascii="Arial" w:hAnsi="Arial" w:cs="Arial"/>
          <w:sz w:val="22"/>
          <w:szCs w:val="22"/>
        </w:rPr>
        <w:tab/>
        <w:t xml:space="preserve">                     </w:t>
      </w:r>
      <w:r w:rsidR="00A64CF4" w:rsidRPr="00557CCD">
        <w:rPr>
          <w:rFonts w:ascii="Arial" w:hAnsi="Arial" w:cs="Arial"/>
          <w:sz w:val="22"/>
          <w:szCs w:val="22"/>
        </w:rPr>
        <w:t xml:space="preserve">  [1 mark]</w:t>
      </w:r>
    </w:p>
    <w:p w14:paraId="5C0501F5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</w:p>
    <w:p w14:paraId="4728F530" w14:textId="77777777" w:rsidR="00E44E65" w:rsidRPr="00557CCD" w:rsidRDefault="00E44E65" w:rsidP="00E44E65">
      <w:pPr>
        <w:rPr>
          <w:rFonts w:ascii="Arial" w:hAnsi="Arial" w:cs="Arial"/>
          <w:b/>
          <w:sz w:val="22"/>
          <w:szCs w:val="22"/>
        </w:rPr>
      </w:pPr>
      <w:r w:rsidRPr="00557CCD">
        <w:rPr>
          <w:rFonts w:ascii="Arial" w:hAnsi="Arial" w:cs="Arial"/>
          <w:noProof/>
          <w:color w:val="0000FF"/>
          <w:lang w:val="en-AU" w:eastAsia="en-AU"/>
        </w:rPr>
        <w:tab/>
      </w:r>
    </w:p>
    <w:p w14:paraId="0952FC78" w14:textId="77777777" w:rsidR="00E44E65" w:rsidRPr="00557CCD" w:rsidRDefault="00E44E65" w:rsidP="00E44E65">
      <w:pPr>
        <w:rPr>
          <w:rFonts w:ascii="Arial" w:hAnsi="Arial" w:cs="Arial"/>
        </w:rPr>
      </w:pPr>
    </w:p>
    <w:p w14:paraId="4FAC4CC0" w14:textId="77777777" w:rsidR="00A64CF4" w:rsidRPr="00557CCD" w:rsidRDefault="00A64CF4" w:rsidP="00E44E65">
      <w:pPr>
        <w:rPr>
          <w:rFonts w:ascii="Arial" w:hAnsi="Arial" w:cs="Arial"/>
        </w:rPr>
      </w:pPr>
    </w:p>
    <w:p w14:paraId="200954B1" w14:textId="77777777" w:rsidR="00E44E65" w:rsidRPr="00557CCD" w:rsidRDefault="00E44E65" w:rsidP="00E44E65">
      <w:pPr>
        <w:rPr>
          <w:rFonts w:ascii="Arial" w:hAnsi="Arial" w:cs="Arial"/>
          <w:sz w:val="22"/>
          <w:szCs w:val="22"/>
        </w:rPr>
      </w:pPr>
      <w:r w:rsidRPr="00557CCD">
        <w:rPr>
          <w:rFonts w:ascii="Arial" w:hAnsi="Arial" w:cs="Arial"/>
          <w:sz w:val="22"/>
          <w:szCs w:val="22"/>
        </w:rPr>
        <w:tab/>
      </w:r>
    </w:p>
    <w:p w14:paraId="2102D635" w14:textId="26B0511C" w:rsidR="00E44E65" w:rsidRPr="00557CCD" w:rsidRDefault="00BC1977" w:rsidP="00BC1977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ind w:left="426"/>
        <w:rPr>
          <w:rFonts w:ascii="Arial" w:hAnsi="Arial" w:cs="Arial"/>
          <w:color w:val="000000"/>
          <w:sz w:val="22"/>
          <w:szCs w:val="22"/>
          <w:u w:color="000000"/>
        </w:rPr>
      </w:pPr>
      <w:r w:rsidRPr="00557CCD">
        <w:rPr>
          <w:rFonts w:ascii="Arial" w:hAnsi="Arial" w:cs="Arial"/>
          <w:color w:val="000000"/>
          <w:sz w:val="22"/>
          <w:szCs w:val="22"/>
          <w:u w:color="000000"/>
        </w:rPr>
        <w:t xml:space="preserve">A student combusts a sample of propane gas in </w:t>
      </w:r>
      <w:r w:rsidRPr="00276AAD">
        <w:rPr>
          <w:rFonts w:ascii="Arial" w:hAnsi="Arial" w:cs="Arial"/>
          <w:b/>
          <w:color w:val="000000"/>
          <w:sz w:val="22"/>
          <w:szCs w:val="22"/>
          <w:u w:color="000000"/>
        </w:rPr>
        <w:t>limited</w:t>
      </w:r>
      <w:r w:rsidRPr="00557CCD">
        <w:rPr>
          <w:rFonts w:ascii="Arial" w:hAnsi="Arial" w:cs="Arial"/>
          <w:color w:val="000000"/>
          <w:sz w:val="22"/>
          <w:szCs w:val="22"/>
          <w:u w:color="000000"/>
        </w:rPr>
        <w:t xml:space="preserve"> oxygen to produce </w:t>
      </w:r>
      <w:r w:rsidRPr="00BB1CB9">
        <w:rPr>
          <w:rFonts w:ascii="Arial" w:hAnsi="Arial" w:cs="Arial"/>
          <w:color w:val="000000"/>
          <w:sz w:val="22"/>
          <w:szCs w:val="22"/>
          <w:u w:val="single" w:color="000000"/>
        </w:rPr>
        <w:t>a black solid</w:t>
      </w:r>
      <w:r w:rsidR="00276AAD" w:rsidRPr="00BB1CB9">
        <w:rPr>
          <w:rFonts w:ascii="Arial" w:hAnsi="Arial" w:cs="Arial"/>
          <w:color w:val="000000"/>
          <w:sz w:val="22"/>
          <w:szCs w:val="22"/>
          <w:u w:val="single" w:color="000000"/>
        </w:rPr>
        <w:t xml:space="preserve"> and </w:t>
      </w:r>
      <w:proofErr w:type="gramStart"/>
      <w:r w:rsidR="003D0448" w:rsidRPr="00BB1CB9">
        <w:rPr>
          <w:rFonts w:ascii="Arial" w:hAnsi="Arial" w:cs="Arial"/>
          <w:color w:val="000000"/>
          <w:sz w:val="22"/>
          <w:szCs w:val="22"/>
          <w:u w:val="single" w:color="000000"/>
        </w:rPr>
        <w:t xml:space="preserve">water </w:t>
      </w:r>
      <w:r w:rsidR="00276AAD" w:rsidRPr="00BB1CB9">
        <w:rPr>
          <w:rFonts w:ascii="Arial" w:hAnsi="Arial" w:cs="Arial"/>
          <w:color w:val="000000"/>
          <w:sz w:val="22"/>
          <w:szCs w:val="22"/>
          <w:u w:val="single" w:color="000000"/>
        </w:rPr>
        <w:t xml:space="preserve"> </w:t>
      </w:r>
      <w:bookmarkStart w:id="0" w:name="_GoBack"/>
      <w:r w:rsidR="00276AAD" w:rsidRPr="00BB1CB9">
        <w:rPr>
          <w:rFonts w:ascii="Arial" w:hAnsi="Arial" w:cs="Arial"/>
          <w:b/>
          <w:color w:val="000000"/>
          <w:sz w:val="22"/>
          <w:szCs w:val="22"/>
          <w:u w:val="single" w:color="000000"/>
        </w:rPr>
        <w:t>only</w:t>
      </w:r>
      <w:proofErr w:type="gramEnd"/>
      <w:r w:rsidRPr="00BB1CB9">
        <w:rPr>
          <w:rFonts w:ascii="Arial" w:hAnsi="Arial" w:cs="Arial"/>
          <w:b/>
          <w:color w:val="000000"/>
          <w:sz w:val="22"/>
          <w:szCs w:val="22"/>
          <w:u w:val="single" w:color="000000"/>
        </w:rPr>
        <w:t>.</w:t>
      </w:r>
      <w:bookmarkEnd w:id="0"/>
      <w:r w:rsidR="00A64CF4" w:rsidRPr="00557CCD">
        <w:rPr>
          <w:rFonts w:ascii="Arial" w:hAnsi="Arial" w:cs="Arial"/>
          <w:color w:val="000000"/>
          <w:sz w:val="22"/>
          <w:szCs w:val="22"/>
          <w:u w:color="000000"/>
        </w:rPr>
        <w:t xml:space="preserve">    </w:t>
      </w:r>
      <w:r w:rsidR="00276AA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276AA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276AA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276AA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276AA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276AA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276AA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276AA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3D0448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3D0448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3D0448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276AAD">
        <w:rPr>
          <w:rFonts w:ascii="Arial" w:hAnsi="Arial" w:cs="Arial"/>
          <w:color w:val="000000"/>
          <w:sz w:val="22"/>
          <w:szCs w:val="22"/>
          <w:u w:color="000000"/>
        </w:rPr>
        <w:t xml:space="preserve">         </w:t>
      </w:r>
      <w:r w:rsidR="00A64CF4" w:rsidRPr="00557CCD">
        <w:rPr>
          <w:rFonts w:ascii="Arial" w:hAnsi="Arial" w:cs="Arial"/>
          <w:b/>
          <w:color w:val="000000"/>
          <w:sz w:val="22"/>
          <w:szCs w:val="22"/>
          <w:u w:color="000000"/>
        </w:rPr>
        <w:t>(5 marks)</w:t>
      </w:r>
    </w:p>
    <w:p w14:paraId="04E062CF" w14:textId="77777777" w:rsidR="00A64CF4" w:rsidRPr="00557CCD" w:rsidRDefault="00A64CF4" w:rsidP="00A64CF4">
      <w:pPr>
        <w:pStyle w:val="ListParagraph"/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2F3B517A" w14:textId="539FABF1" w:rsidR="00BC1977" w:rsidRPr="00557CCD" w:rsidRDefault="00BC1977" w:rsidP="00A64CF4">
      <w:pPr>
        <w:pStyle w:val="ListParagraph"/>
        <w:widowControl w:val="0"/>
        <w:numPr>
          <w:ilvl w:val="1"/>
          <w:numId w:val="18"/>
        </w:numPr>
        <w:autoSpaceDE w:val="0"/>
        <w:autoSpaceDN w:val="0"/>
        <w:adjustRightInd w:val="0"/>
        <w:ind w:left="993"/>
        <w:rPr>
          <w:rFonts w:ascii="Arial" w:hAnsi="Arial" w:cs="Arial"/>
          <w:color w:val="000000"/>
          <w:sz w:val="22"/>
          <w:szCs w:val="22"/>
          <w:u w:color="000000"/>
        </w:rPr>
      </w:pPr>
      <w:r w:rsidRPr="00557CCD">
        <w:rPr>
          <w:rFonts w:ascii="Arial" w:hAnsi="Arial" w:cs="Arial"/>
          <w:color w:val="000000"/>
          <w:sz w:val="22"/>
          <w:szCs w:val="22"/>
          <w:u w:color="000000"/>
        </w:rPr>
        <w:t xml:space="preserve">Write a balanced equation for the reaction </w:t>
      </w:r>
      <w:r w:rsidR="003D0448">
        <w:rPr>
          <w:rFonts w:ascii="Arial" w:hAnsi="Arial" w:cs="Arial"/>
          <w:color w:val="000000"/>
          <w:sz w:val="22"/>
          <w:szCs w:val="22"/>
          <w:u w:color="000000"/>
        </w:rPr>
        <w:t>that occurred.</w:t>
      </w:r>
      <w:r w:rsidR="003D0448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A64CF4" w:rsidRPr="00557CC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A64CF4" w:rsidRPr="00557CCD">
        <w:rPr>
          <w:rFonts w:ascii="Arial" w:hAnsi="Arial" w:cs="Arial"/>
          <w:color w:val="000000"/>
          <w:sz w:val="22"/>
          <w:szCs w:val="22"/>
          <w:u w:color="000000"/>
        </w:rPr>
        <w:tab/>
      </w:r>
      <w:r w:rsidR="00A64CF4" w:rsidRPr="00557CCD">
        <w:rPr>
          <w:rFonts w:ascii="Arial" w:hAnsi="Arial" w:cs="Arial"/>
          <w:color w:val="000000"/>
          <w:sz w:val="22"/>
          <w:szCs w:val="22"/>
          <w:u w:color="000000"/>
        </w:rPr>
        <w:tab/>
        <w:t>[1 mark]</w:t>
      </w:r>
    </w:p>
    <w:p w14:paraId="11B18A98" w14:textId="77777777" w:rsidR="00BC1977" w:rsidRPr="00557CCD" w:rsidRDefault="00BC1977" w:rsidP="00BC1977">
      <w:pPr>
        <w:pStyle w:val="ListParagraph"/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631E9174" w14:textId="77777777" w:rsidR="00A64CF4" w:rsidRPr="00557CCD" w:rsidRDefault="00A64CF4" w:rsidP="00BC1977">
      <w:pPr>
        <w:pStyle w:val="ListParagraph"/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26BEFDBD" w14:textId="77777777" w:rsidR="00A64CF4" w:rsidRPr="00557CCD" w:rsidRDefault="00A64CF4" w:rsidP="00BC1977">
      <w:pPr>
        <w:pStyle w:val="ListParagraph"/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0818F309" w14:textId="77777777" w:rsidR="00A64CF4" w:rsidRPr="00557CCD" w:rsidRDefault="00A64CF4" w:rsidP="00BC1977">
      <w:pPr>
        <w:pStyle w:val="ListParagraph"/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40305CA9" w14:textId="77777777" w:rsidR="00A64CF4" w:rsidRPr="00557CCD" w:rsidRDefault="00A64CF4" w:rsidP="00BC1977">
      <w:pPr>
        <w:pStyle w:val="ListParagraph"/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1A5FA8AC" w14:textId="77777777" w:rsidR="00A64CF4" w:rsidRPr="00557CCD" w:rsidRDefault="00A64CF4" w:rsidP="00BC1977">
      <w:pPr>
        <w:pStyle w:val="ListParagraph"/>
        <w:widowControl w:val="0"/>
        <w:autoSpaceDE w:val="0"/>
        <w:autoSpaceDN w:val="0"/>
        <w:adjustRightInd w:val="0"/>
        <w:ind w:left="1440"/>
        <w:rPr>
          <w:rFonts w:ascii="Arial" w:hAnsi="Arial" w:cs="Arial"/>
          <w:color w:val="000000"/>
          <w:sz w:val="22"/>
          <w:szCs w:val="22"/>
          <w:u w:color="000000"/>
        </w:rPr>
      </w:pPr>
    </w:p>
    <w:p w14:paraId="62D689D3" w14:textId="4B1B3A97" w:rsidR="00BC1977" w:rsidRPr="00557CCD" w:rsidRDefault="00BC1977" w:rsidP="00A64CF4">
      <w:pPr>
        <w:pStyle w:val="ListParagraph"/>
        <w:widowControl w:val="0"/>
        <w:numPr>
          <w:ilvl w:val="1"/>
          <w:numId w:val="18"/>
        </w:numPr>
        <w:autoSpaceDE w:val="0"/>
        <w:autoSpaceDN w:val="0"/>
        <w:adjustRightInd w:val="0"/>
        <w:ind w:left="993"/>
        <w:rPr>
          <w:rFonts w:ascii="Arial" w:hAnsi="Arial" w:cs="Arial"/>
          <w:color w:val="000000"/>
          <w:sz w:val="22"/>
          <w:szCs w:val="22"/>
          <w:u w:color="000000"/>
        </w:rPr>
      </w:pPr>
      <w:r w:rsidRPr="00557CCD">
        <w:rPr>
          <w:rFonts w:ascii="Arial" w:hAnsi="Arial" w:cs="Arial"/>
          <w:color w:val="000000"/>
          <w:sz w:val="22"/>
          <w:szCs w:val="22"/>
          <w:u w:color="000000"/>
        </w:rPr>
        <w:t xml:space="preserve">What mass of </w:t>
      </w:r>
      <w:r w:rsidR="00183C98">
        <w:rPr>
          <w:rFonts w:ascii="Arial" w:hAnsi="Arial" w:cs="Arial"/>
          <w:color w:val="000000"/>
          <w:sz w:val="22"/>
          <w:szCs w:val="22"/>
          <w:u w:color="000000"/>
        </w:rPr>
        <w:t>black solid would be formed if 6</w:t>
      </w:r>
      <w:r w:rsidRPr="00557CCD">
        <w:rPr>
          <w:rFonts w:ascii="Arial" w:hAnsi="Arial" w:cs="Arial"/>
          <w:color w:val="000000"/>
          <w:sz w:val="22"/>
          <w:szCs w:val="22"/>
          <w:u w:color="000000"/>
        </w:rPr>
        <w:t>.05 g of propane was burnt?</w:t>
      </w:r>
      <w:r w:rsidR="00A64CF4" w:rsidRPr="00557CCD">
        <w:rPr>
          <w:rFonts w:ascii="Arial" w:hAnsi="Arial" w:cs="Arial"/>
          <w:color w:val="000000"/>
          <w:sz w:val="22"/>
          <w:szCs w:val="22"/>
          <w:u w:color="000000"/>
        </w:rPr>
        <w:tab/>
        <w:t xml:space="preserve">          [4 marks]</w:t>
      </w:r>
    </w:p>
    <w:p w14:paraId="5B725E75" w14:textId="77777777" w:rsidR="00E44E65" w:rsidRPr="00557CCD" w:rsidRDefault="00E44E65" w:rsidP="00E44E65">
      <w:pPr>
        <w:rPr>
          <w:rFonts w:ascii="Arial" w:hAnsi="Arial" w:cs="Arial"/>
        </w:rPr>
      </w:pPr>
    </w:p>
    <w:p w14:paraId="4D9EA38B" w14:textId="77777777" w:rsidR="00E44E65" w:rsidRPr="00557CCD" w:rsidRDefault="00E44E65" w:rsidP="00E44E65">
      <w:pPr>
        <w:rPr>
          <w:rFonts w:ascii="Arial" w:hAnsi="Arial" w:cs="Arial"/>
        </w:rPr>
      </w:pPr>
    </w:p>
    <w:p w14:paraId="59F4DAB2" w14:textId="77777777" w:rsidR="007719E7" w:rsidRPr="00557CCD" w:rsidRDefault="007719E7" w:rsidP="00E44E65">
      <w:pPr>
        <w:rPr>
          <w:rFonts w:ascii="Arial" w:hAnsi="Arial" w:cs="Arial"/>
        </w:rPr>
      </w:pPr>
    </w:p>
    <w:p w14:paraId="1188A78F" w14:textId="77777777" w:rsidR="00557CCD" w:rsidRPr="00557CCD" w:rsidRDefault="00557CCD" w:rsidP="00E44E65">
      <w:pPr>
        <w:rPr>
          <w:rFonts w:ascii="Arial" w:hAnsi="Arial" w:cs="Arial"/>
        </w:rPr>
      </w:pPr>
    </w:p>
    <w:p w14:paraId="4290CEE6" w14:textId="77777777" w:rsidR="00557CCD" w:rsidRPr="00557CCD" w:rsidRDefault="00557CCD" w:rsidP="00E44E65">
      <w:pPr>
        <w:rPr>
          <w:rFonts w:ascii="Arial" w:hAnsi="Arial" w:cs="Arial"/>
        </w:rPr>
      </w:pPr>
    </w:p>
    <w:p w14:paraId="485E1F00" w14:textId="77777777" w:rsidR="00557CCD" w:rsidRPr="00557CCD" w:rsidRDefault="00557CCD" w:rsidP="00E44E65">
      <w:pPr>
        <w:rPr>
          <w:rFonts w:ascii="Arial" w:hAnsi="Arial" w:cs="Arial"/>
        </w:rPr>
      </w:pPr>
    </w:p>
    <w:p w14:paraId="5DD82DD9" w14:textId="77777777" w:rsidR="00557CCD" w:rsidRPr="00557CCD" w:rsidRDefault="00557CCD" w:rsidP="00E44E65">
      <w:pPr>
        <w:rPr>
          <w:rFonts w:ascii="Arial" w:hAnsi="Arial" w:cs="Arial"/>
        </w:rPr>
      </w:pPr>
    </w:p>
    <w:p w14:paraId="4963B86C" w14:textId="77777777" w:rsidR="00557CCD" w:rsidRPr="00557CCD" w:rsidRDefault="00557CCD" w:rsidP="00E44E65">
      <w:pPr>
        <w:rPr>
          <w:rFonts w:ascii="Arial" w:hAnsi="Arial" w:cs="Arial"/>
        </w:rPr>
      </w:pPr>
    </w:p>
    <w:p w14:paraId="6075EC4D" w14:textId="77777777" w:rsidR="00557CCD" w:rsidRPr="00557CCD" w:rsidRDefault="00557CCD" w:rsidP="00E44E65">
      <w:pPr>
        <w:rPr>
          <w:rFonts w:ascii="Arial" w:hAnsi="Arial" w:cs="Arial"/>
        </w:rPr>
      </w:pPr>
    </w:p>
    <w:p w14:paraId="26F73997" w14:textId="77777777" w:rsidR="00557CCD" w:rsidRPr="00557CCD" w:rsidRDefault="00557CCD" w:rsidP="00E44E65">
      <w:pPr>
        <w:rPr>
          <w:rFonts w:ascii="Arial" w:hAnsi="Arial" w:cs="Arial"/>
        </w:rPr>
      </w:pPr>
    </w:p>
    <w:p w14:paraId="756913BE" w14:textId="77777777" w:rsidR="00557CCD" w:rsidRPr="00557CCD" w:rsidRDefault="00557CCD" w:rsidP="00482780">
      <w:pPr>
        <w:jc w:val="center"/>
        <w:rPr>
          <w:rFonts w:ascii="Arial" w:hAnsi="Arial" w:cs="Arial"/>
        </w:rPr>
      </w:pPr>
    </w:p>
    <w:p w14:paraId="5B276193" w14:textId="77777777" w:rsidR="00557CCD" w:rsidRDefault="00557CCD" w:rsidP="00E44E65">
      <w:pPr>
        <w:rPr>
          <w:rFonts w:ascii="Arial" w:hAnsi="Arial" w:cs="Arial"/>
        </w:rPr>
      </w:pPr>
    </w:p>
    <w:p w14:paraId="2ED30D42" w14:textId="77777777" w:rsidR="00A32BEC" w:rsidRDefault="00A32BEC" w:rsidP="00E44E65">
      <w:pPr>
        <w:rPr>
          <w:rFonts w:ascii="Arial" w:hAnsi="Arial" w:cs="Arial"/>
        </w:rPr>
      </w:pPr>
    </w:p>
    <w:p w14:paraId="71B07457" w14:textId="77777777" w:rsidR="00A32BEC" w:rsidRDefault="00A32BEC" w:rsidP="00E44E65">
      <w:pPr>
        <w:rPr>
          <w:rFonts w:ascii="Arial" w:hAnsi="Arial" w:cs="Arial"/>
        </w:rPr>
      </w:pPr>
    </w:p>
    <w:p w14:paraId="64F57DA7" w14:textId="77777777" w:rsidR="00A32BEC" w:rsidRPr="00557CCD" w:rsidRDefault="00A32BEC" w:rsidP="00E44E65">
      <w:pPr>
        <w:rPr>
          <w:rFonts w:ascii="Arial" w:hAnsi="Arial" w:cs="Arial"/>
        </w:rPr>
      </w:pPr>
    </w:p>
    <w:p w14:paraId="6ADCF148" w14:textId="70990109" w:rsidR="00303052" w:rsidRDefault="00482780" w:rsidP="00557CCD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-End of Test-</w:t>
      </w:r>
    </w:p>
    <w:sectPr w:rsidR="00303052" w:rsidSect="00A32BEC">
      <w:footerReference w:type="default" r:id="rId19"/>
      <w:headerReference w:type="first" r:id="rId20"/>
      <w:pgSz w:w="11900" w:h="16840"/>
      <w:pgMar w:top="851" w:right="851" w:bottom="851" w:left="851" w:header="709" w:footer="12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18F855" w14:textId="77777777" w:rsidR="00E10275" w:rsidRDefault="00E10275" w:rsidP="00557CCD">
      <w:r>
        <w:separator/>
      </w:r>
    </w:p>
  </w:endnote>
  <w:endnote w:type="continuationSeparator" w:id="0">
    <w:p w14:paraId="3334AB04" w14:textId="77777777" w:rsidR="00E10275" w:rsidRDefault="00E10275" w:rsidP="00557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F1EE31D" w14:textId="5EFBC432" w:rsidR="006533F3" w:rsidRDefault="006533F3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t xml:space="preserve">Page </w:t>
    </w: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 w:rsidR="00BB1CB9">
      <w:rPr>
        <w:caps/>
        <w:noProof/>
        <w:color w:val="4F81BD" w:themeColor="accent1"/>
      </w:rPr>
      <w:t>3</w:t>
    </w:r>
    <w:r>
      <w:rPr>
        <w:caps/>
        <w:noProof/>
        <w:color w:val="4F81BD" w:themeColor="accent1"/>
      </w:rPr>
      <w:fldChar w:fldCharType="end"/>
    </w:r>
  </w:p>
  <w:p w14:paraId="5C9AE456" w14:textId="7DCE370D" w:rsidR="00DB14B3" w:rsidRPr="00DB14B3" w:rsidRDefault="00DB14B3" w:rsidP="00DB14B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8A904A" w14:textId="77777777" w:rsidR="00E10275" w:rsidRDefault="00E10275" w:rsidP="00557CCD">
      <w:r>
        <w:separator/>
      </w:r>
    </w:p>
  </w:footnote>
  <w:footnote w:type="continuationSeparator" w:id="0">
    <w:p w14:paraId="51BB14B1" w14:textId="77777777" w:rsidR="00E10275" w:rsidRDefault="00E10275" w:rsidP="00557C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0F05CB" w14:textId="12C16AB1" w:rsidR="00482780" w:rsidRDefault="00482780">
    <w:pPr>
      <w:pStyle w:val="Header"/>
      <w:rPr>
        <w:rFonts w:ascii="Verdana" w:hAnsi="Verdana"/>
        <w:sz w:val="28"/>
        <w:szCs w:val="28"/>
        <w:lang w:val="en-AU"/>
      </w:rPr>
    </w:pPr>
    <w:r w:rsidRPr="00482780">
      <w:rPr>
        <w:rFonts w:ascii="Verdana" w:hAnsi="Verdana"/>
        <w:sz w:val="28"/>
        <w:szCs w:val="28"/>
        <w:lang w:val="en-AU"/>
      </w:rPr>
      <w:t xml:space="preserve">2017   </w:t>
    </w:r>
    <w:r>
      <w:rPr>
        <w:rFonts w:ascii="Verdana" w:hAnsi="Verdana"/>
        <w:sz w:val="28"/>
        <w:szCs w:val="28"/>
        <w:lang w:val="en-AU"/>
      </w:rPr>
      <w:t xml:space="preserve"> </w:t>
    </w:r>
    <w:r w:rsidRPr="00482780">
      <w:rPr>
        <w:rFonts w:ascii="Verdana" w:hAnsi="Verdana"/>
        <w:sz w:val="28"/>
        <w:szCs w:val="28"/>
        <w:lang w:val="en-AU"/>
      </w:rPr>
      <w:t xml:space="preserve">AECHE </w:t>
    </w:r>
    <w:r>
      <w:rPr>
        <w:rFonts w:ascii="Verdana" w:hAnsi="Verdana"/>
        <w:sz w:val="28"/>
        <w:szCs w:val="28"/>
        <w:lang w:val="en-AU"/>
      </w:rPr>
      <w:t xml:space="preserve"> </w:t>
    </w:r>
    <w:r w:rsidRPr="00482780">
      <w:rPr>
        <w:rFonts w:ascii="Verdana" w:hAnsi="Verdana"/>
        <w:sz w:val="28"/>
        <w:szCs w:val="28"/>
        <w:lang w:val="en-AU"/>
      </w:rPr>
      <w:t xml:space="preserve"> Test #4</w:t>
    </w:r>
    <w:r>
      <w:rPr>
        <w:rFonts w:ascii="Verdana" w:hAnsi="Verdana"/>
        <w:sz w:val="28"/>
        <w:szCs w:val="28"/>
        <w:lang w:val="en-AU"/>
      </w:rPr>
      <w:t xml:space="preserve"> – ORGANIC Chemistry</w:t>
    </w:r>
  </w:p>
  <w:p w14:paraId="1BA7E323" w14:textId="77777777" w:rsidR="00482780" w:rsidRPr="00482780" w:rsidRDefault="00482780">
    <w:pPr>
      <w:pStyle w:val="Header"/>
      <w:rPr>
        <w:rFonts w:ascii="Verdana" w:hAnsi="Verdana"/>
        <w:sz w:val="28"/>
        <w:szCs w:val="28"/>
        <w:lang w:val="en-AU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3"/>
    <w:multiLevelType w:val="singleLevel"/>
    <w:tmpl w:val="00000003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</w:abstractNum>
  <w:abstractNum w:abstractNumId="1" w15:restartNumberingAfterBreak="0">
    <w:nsid w:val="00000006"/>
    <w:multiLevelType w:val="singleLevel"/>
    <w:tmpl w:val="00000006"/>
    <w:name w:val="WW8Num6"/>
    <w:lvl w:ilvl="0">
      <w:start w:val="1"/>
      <w:numFmt w:val="lowerLetter"/>
      <w:lvlText w:val="%1)"/>
      <w:lvlJc w:val="left"/>
      <w:pPr>
        <w:tabs>
          <w:tab w:val="num" w:pos="1418"/>
        </w:tabs>
        <w:ind w:left="1418" w:hanging="567"/>
      </w:pPr>
      <w:rPr>
        <w:position w:val="0"/>
        <w:sz w:val="24"/>
        <w:vertAlign w:val="baseline"/>
      </w:rPr>
    </w:lvl>
  </w:abstractNum>
  <w:abstractNum w:abstractNumId="2" w15:restartNumberingAfterBreak="0">
    <w:nsid w:val="0000000D"/>
    <w:multiLevelType w:val="singleLevel"/>
    <w:tmpl w:val="0000000D"/>
    <w:name w:val="WW8Num13"/>
    <w:lvl w:ilvl="0">
      <w:start w:val="1"/>
      <w:numFmt w:val="lowerLetter"/>
      <w:lvlText w:val="%1)"/>
      <w:lvlJc w:val="left"/>
      <w:pPr>
        <w:tabs>
          <w:tab w:val="num" w:pos="720"/>
        </w:tabs>
        <w:ind w:left="1440" w:hanging="360"/>
      </w:pPr>
      <w:rPr>
        <w:position w:val="0"/>
        <w:sz w:val="24"/>
        <w:vertAlign w:val="baseline"/>
      </w:rPr>
    </w:lvl>
  </w:abstractNum>
  <w:abstractNum w:abstractNumId="3" w15:restartNumberingAfterBreak="0">
    <w:nsid w:val="014A1022"/>
    <w:multiLevelType w:val="hybridMultilevel"/>
    <w:tmpl w:val="34B0A628"/>
    <w:lvl w:ilvl="0" w:tplc="66A2C184">
      <w:start w:val="1"/>
      <w:numFmt w:val="lowerLetter"/>
      <w:lvlText w:val="%1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43D3CC9"/>
    <w:multiLevelType w:val="hybridMultilevel"/>
    <w:tmpl w:val="C3320384"/>
    <w:lvl w:ilvl="0" w:tplc="AD5C0DF4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55E81B1A">
      <w:start w:val="1"/>
      <w:numFmt w:val="lowerLetter"/>
      <w:lvlText w:val="%4)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73D5E5B"/>
    <w:multiLevelType w:val="hybridMultilevel"/>
    <w:tmpl w:val="45AC51CE"/>
    <w:lvl w:ilvl="0" w:tplc="7376E9D6">
      <w:start w:val="1"/>
      <w:numFmt w:val="lowerLetter"/>
      <w:lvlText w:val="%1."/>
      <w:lvlJc w:val="left"/>
      <w:pPr>
        <w:ind w:left="426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426" w:hanging="360"/>
      </w:pPr>
    </w:lvl>
    <w:lvl w:ilvl="2" w:tplc="0409001B" w:tentative="1">
      <w:start w:val="1"/>
      <w:numFmt w:val="lowerRoman"/>
      <w:lvlText w:val="%3."/>
      <w:lvlJc w:val="right"/>
      <w:pPr>
        <w:ind w:left="1146" w:hanging="180"/>
      </w:pPr>
    </w:lvl>
    <w:lvl w:ilvl="3" w:tplc="0409000F" w:tentative="1">
      <w:start w:val="1"/>
      <w:numFmt w:val="decimal"/>
      <w:lvlText w:val="%4."/>
      <w:lvlJc w:val="left"/>
      <w:pPr>
        <w:ind w:left="1866" w:hanging="360"/>
      </w:pPr>
    </w:lvl>
    <w:lvl w:ilvl="4" w:tplc="04090019" w:tentative="1">
      <w:start w:val="1"/>
      <w:numFmt w:val="lowerLetter"/>
      <w:lvlText w:val="%5."/>
      <w:lvlJc w:val="left"/>
      <w:pPr>
        <w:ind w:left="2586" w:hanging="360"/>
      </w:pPr>
    </w:lvl>
    <w:lvl w:ilvl="5" w:tplc="0409001B" w:tentative="1">
      <w:start w:val="1"/>
      <w:numFmt w:val="lowerRoman"/>
      <w:lvlText w:val="%6."/>
      <w:lvlJc w:val="right"/>
      <w:pPr>
        <w:ind w:left="3306" w:hanging="180"/>
      </w:pPr>
    </w:lvl>
    <w:lvl w:ilvl="6" w:tplc="0409000F" w:tentative="1">
      <w:start w:val="1"/>
      <w:numFmt w:val="decimal"/>
      <w:lvlText w:val="%7."/>
      <w:lvlJc w:val="left"/>
      <w:pPr>
        <w:ind w:left="4026" w:hanging="360"/>
      </w:pPr>
    </w:lvl>
    <w:lvl w:ilvl="7" w:tplc="04090019" w:tentative="1">
      <w:start w:val="1"/>
      <w:numFmt w:val="lowerLetter"/>
      <w:lvlText w:val="%8."/>
      <w:lvlJc w:val="left"/>
      <w:pPr>
        <w:ind w:left="4746" w:hanging="360"/>
      </w:pPr>
    </w:lvl>
    <w:lvl w:ilvl="8" w:tplc="0409001B" w:tentative="1">
      <w:start w:val="1"/>
      <w:numFmt w:val="lowerRoman"/>
      <w:lvlText w:val="%9."/>
      <w:lvlJc w:val="right"/>
      <w:pPr>
        <w:ind w:left="5466" w:hanging="180"/>
      </w:pPr>
    </w:lvl>
  </w:abstractNum>
  <w:abstractNum w:abstractNumId="6" w15:restartNumberingAfterBreak="0">
    <w:nsid w:val="1FC21327"/>
    <w:multiLevelType w:val="hybridMultilevel"/>
    <w:tmpl w:val="C67040D6"/>
    <w:lvl w:ilvl="0" w:tplc="00000003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B0D98"/>
    <w:multiLevelType w:val="hybridMultilevel"/>
    <w:tmpl w:val="FCF601BE"/>
    <w:lvl w:ilvl="0" w:tplc="9D6807DE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b w:val="0"/>
      </w:rPr>
    </w:lvl>
    <w:lvl w:ilvl="1" w:tplc="30CA2480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1941F8"/>
    <w:multiLevelType w:val="hybridMultilevel"/>
    <w:tmpl w:val="8684FE8E"/>
    <w:lvl w:ilvl="0" w:tplc="1882AB6E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4AB8C316">
      <w:start w:val="1"/>
      <w:numFmt w:val="lowerLetter"/>
      <w:lvlText w:val="%2."/>
      <w:lvlJc w:val="left"/>
      <w:pPr>
        <w:ind w:left="108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B9F548D"/>
    <w:multiLevelType w:val="hybridMultilevel"/>
    <w:tmpl w:val="D08873AE"/>
    <w:lvl w:ilvl="0" w:tplc="2BC807EA">
      <w:start w:val="1"/>
      <w:numFmt w:val="lowerLetter"/>
      <w:lvlText w:val="%1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EA30B77"/>
    <w:multiLevelType w:val="hybridMultilevel"/>
    <w:tmpl w:val="EB8045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09580D"/>
    <w:multiLevelType w:val="hybridMultilevel"/>
    <w:tmpl w:val="7B1C4B5C"/>
    <w:lvl w:ilvl="0" w:tplc="00000003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3B12FD"/>
    <w:multiLevelType w:val="hybridMultilevel"/>
    <w:tmpl w:val="5DCAA064"/>
    <w:lvl w:ilvl="0" w:tplc="7376E9D6">
      <w:start w:val="1"/>
      <w:numFmt w:val="lowerLetter"/>
      <w:lvlText w:val="%1.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125313"/>
    <w:multiLevelType w:val="hybridMultilevel"/>
    <w:tmpl w:val="6D189F12"/>
    <w:lvl w:ilvl="0" w:tplc="FFD06CC4">
      <w:start w:val="1"/>
      <w:numFmt w:val="lowerLetter"/>
      <w:lvlText w:val="%1)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4E45E12"/>
    <w:multiLevelType w:val="multilevel"/>
    <w:tmpl w:val="5100E598"/>
    <w:lvl w:ilvl="0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793A93"/>
    <w:multiLevelType w:val="hybridMultilevel"/>
    <w:tmpl w:val="CD0E4AC8"/>
    <w:lvl w:ilvl="0" w:tplc="00000003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2C643C"/>
    <w:multiLevelType w:val="hybridMultilevel"/>
    <w:tmpl w:val="558C3A80"/>
    <w:lvl w:ilvl="0" w:tplc="00000003">
      <w:start w:val="1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DC337B"/>
    <w:multiLevelType w:val="hybridMultilevel"/>
    <w:tmpl w:val="4300CC04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3460BC0"/>
    <w:multiLevelType w:val="hybridMultilevel"/>
    <w:tmpl w:val="D4182EAA"/>
    <w:lvl w:ilvl="0" w:tplc="0409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5EA5747"/>
    <w:multiLevelType w:val="hybridMultilevel"/>
    <w:tmpl w:val="D6A64166"/>
    <w:lvl w:ilvl="0" w:tplc="E21E29A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7376E9D6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FD1C07"/>
    <w:multiLevelType w:val="hybridMultilevel"/>
    <w:tmpl w:val="D33C51BC"/>
    <w:lvl w:ilvl="0" w:tplc="7376E9D6">
      <w:start w:val="1"/>
      <w:numFmt w:val="lowerLetter"/>
      <w:lvlText w:val="%1.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10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18"/>
  </w:num>
  <w:num w:numId="8">
    <w:abstractNumId w:val="17"/>
  </w:num>
  <w:num w:numId="9">
    <w:abstractNumId w:val="3"/>
  </w:num>
  <w:num w:numId="10">
    <w:abstractNumId w:val="13"/>
  </w:num>
  <w:num w:numId="11">
    <w:abstractNumId w:val="9"/>
  </w:num>
  <w:num w:numId="12">
    <w:abstractNumId w:val="6"/>
  </w:num>
  <w:num w:numId="13">
    <w:abstractNumId w:val="15"/>
  </w:num>
  <w:num w:numId="14">
    <w:abstractNumId w:val="11"/>
  </w:num>
  <w:num w:numId="15">
    <w:abstractNumId w:val="16"/>
  </w:num>
  <w:num w:numId="16">
    <w:abstractNumId w:val="7"/>
  </w:num>
  <w:num w:numId="17">
    <w:abstractNumId w:val="14"/>
  </w:num>
  <w:num w:numId="18">
    <w:abstractNumId w:val="19"/>
  </w:num>
  <w:num w:numId="19">
    <w:abstractNumId w:val="5"/>
  </w:num>
  <w:num w:numId="20">
    <w:abstractNumId w:val="12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19E7"/>
    <w:rsid w:val="0016258C"/>
    <w:rsid w:val="00183C98"/>
    <w:rsid w:val="00276AAD"/>
    <w:rsid w:val="00303052"/>
    <w:rsid w:val="00323613"/>
    <w:rsid w:val="00362FE3"/>
    <w:rsid w:val="003D0448"/>
    <w:rsid w:val="00482780"/>
    <w:rsid w:val="00487CA1"/>
    <w:rsid w:val="00495E0D"/>
    <w:rsid w:val="004B7217"/>
    <w:rsid w:val="0054043A"/>
    <w:rsid w:val="00557CCD"/>
    <w:rsid w:val="006533F3"/>
    <w:rsid w:val="007719E7"/>
    <w:rsid w:val="00795F9B"/>
    <w:rsid w:val="00922F4C"/>
    <w:rsid w:val="0098791A"/>
    <w:rsid w:val="00A32BEC"/>
    <w:rsid w:val="00A64CF4"/>
    <w:rsid w:val="00BB1CB9"/>
    <w:rsid w:val="00BC1977"/>
    <w:rsid w:val="00DB14B3"/>
    <w:rsid w:val="00E10275"/>
    <w:rsid w:val="00E44E65"/>
    <w:rsid w:val="00F6218C"/>
    <w:rsid w:val="00FB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56975F"/>
  <w14:defaultImageDpi w14:val="300"/>
  <w15:docId w15:val="{A836A308-FB1C-419D-A47A-799FE974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9E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qFormat/>
    <w:rsid w:val="0016258C"/>
    <w:pPr>
      <w:keepNext/>
      <w:tabs>
        <w:tab w:val="left" w:pos="567"/>
        <w:tab w:val="left" w:pos="1134"/>
        <w:tab w:val="left" w:pos="1701"/>
        <w:tab w:val="left" w:pos="2268"/>
        <w:tab w:val="left" w:pos="2835"/>
        <w:tab w:val="left" w:pos="7938"/>
      </w:tabs>
      <w:jc w:val="center"/>
      <w:outlineLvl w:val="0"/>
    </w:pPr>
    <w:rPr>
      <w:rFonts w:ascii="Arial" w:hAnsi="Arial" w:cs="Arial"/>
      <w:b/>
      <w:snapToGrid w:val="0"/>
      <w:sz w:val="28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19E7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16258C"/>
    <w:rPr>
      <w:rFonts w:ascii="Arial" w:eastAsia="Times New Roman" w:hAnsi="Arial" w:cs="Arial"/>
      <w:b/>
      <w:snapToGrid w:val="0"/>
      <w:sz w:val="28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258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258C"/>
    <w:rPr>
      <w:rFonts w:ascii="Lucida Grande" w:eastAsia="Times New Roman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57CC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7CC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557CC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7CCD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uiPriority w:val="99"/>
    <w:semiHidden/>
    <w:unhideWhenUsed/>
    <w:rsid w:val="00557CCD"/>
  </w:style>
  <w:style w:type="table" w:styleId="TableGrid">
    <w:name w:val="Table Grid"/>
    <w:basedOn w:val="TableNormal"/>
    <w:uiPriority w:val="59"/>
    <w:rsid w:val="00DB14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07/relationships/hdphoto" Target="media/hdphoto1.wdp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hyperlink" Target="http://www.google.com.au/url?sa=i&amp;rct=j&amp;q=&amp;esrc=s&amp;frm=1&amp;source=images&amp;cd=&amp;cad=rja&amp;docid=LVS3JzwfNoqR5M&amp;tbnid=GJptbZeLV2C0HM:&amp;ved=0CAUQjRw&amp;url=http://www.chemsynthesis.com/base/chemical-structure-23755.html&amp;ei=xOVlUs6fNYakkgXyuIG4Aw&amp;bvm=bv.55123115,d.dGI&amp;psig=AFQjCNFsXCrsJfO7uF9J1uMpW3YvkIO4FQ&amp;ust=1382495987650121" TargetMode="External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gif"/><Relationship Id="rId5" Type="http://schemas.openxmlformats.org/officeDocument/2006/relationships/footnotes" Target="footnotes.xml"/><Relationship Id="rId15" Type="http://schemas.openxmlformats.org/officeDocument/2006/relationships/image" Target="media/image8.gif"/><Relationship Id="rId10" Type="http://schemas.openxmlformats.org/officeDocument/2006/relationships/image" Target="media/image4.gif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gif"/><Relationship Id="rId14" Type="http://schemas.openxmlformats.org/officeDocument/2006/relationships/hyperlink" Target="http://www.google.com.au/url?sa=i&amp;rct=j&amp;q=&amp;esrc=s&amp;frm=1&amp;source=images&amp;cd=&amp;cad=rja&amp;docid=n3yNa9BTgZtC3M&amp;tbnid=4AngjEZgZUgirM:&amp;ved=0CAUQjRw&amp;url=http://www.docbrown.info/page06/DFalkanes/DFalkaneQmc.htm&amp;ei=KRtmUpCqBMXmkgXdz4H4Cw&amp;bvm=bv.55123115,d.dGI&amp;psig=AFQjCNHgIt-SVjxS_gR1M1tqf4zsWzQomA&amp;ust=1382509705777497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5</cp:revision>
  <dcterms:created xsi:type="dcterms:W3CDTF">2017-09-15T10:22:00Z</dcterms:created>
  <dcterms:modified xsi:type="dcterms:W3CDTF">2017-09-19T03:17:00Z</dcterms:modified>
</cp:coreProperties>
</file>