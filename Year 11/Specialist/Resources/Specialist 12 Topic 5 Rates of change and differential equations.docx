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7624" w:rsidRDefault="00AD7624" w:rsidP="00AD7624">
      <w:pPr>
        <w:jc w:val="center"/>
        <w:rPr>
          <w:b/>
          <w:sz w:val="40"/>
          <w:szCs w:val="40"/>
        </w:rPr>
      </w:pPr>
      <w:bookmarkStart w:id="0" w:name="_GoBack"/>
      <w:bookmarkEnd w:id="0"/>
      <w:r>
        <w:rPr>
          <w:b/>
          <w:sz w:val="40"/>
          <w:szCs w:val="40"/>
        </w:rPr>
        <w:t>Mathematics Specialist Investigations</w:t>
      </w: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jc w:val="center"/>
        <w:rPr>
          <w:b/>
          <w:sz w:val="52"/>
          <w:szCs w:val="52"/>
        </w:rPr>
      </w:pPr>
      <w:r w:rsidRPr="00D8478B">
        <w:rPr>
          <w:b/>
          <w:sz w:val="52"/>
          <w:szCs w:val="52"/>
        </w:rPr>
        <w:t>Year 12</w:t>
      </w:r>
    </w:p>
    <w:p w:rsidR="00AD7624" w:rsidRDefault="00AD7624" w:rsidP="00AD7624">
      <w:pPr>
        <w:jc w:val="center"/>
        <w:rPr>
          <w:b/>
          <w:sz w:val="52"/>
          <w:szCs w:val="52"/>
        </w:rPr>
      </w:pPr>
    </w:p>
    <w:p w:rsidR="00AD7624" w:rsidRDefault="00AD7624" w:rsidP="00AD7624">
      <w:pPr>
        <w:jc w:val="center"/>
        <w:rPr>
          <w:b/>
          <w:sz w:val="52"/>
          <w:szCs w:val="52"/>
        </w:rPr>
      </w:pPr>
    </w:p>
    <w:p w:rsidR="00AD7624" w:rsidRPr="00F6149A" w:rsidRDefault="00F6149A" w:rsidP="00AD7624">
      <w:pPr>
        <w:jc w:val="center"/>
        <w:rPr>
          <w:b/>
          <w:sz w:val="44"/>
          <w:szCs w:val="44"/>
        </w:rPr>
      </w:pPr>
      <w:r>
        <w:rPr>
          <w:b/>
          <w:sz w:val="44"/>
          <w:szCs w:val="44"/>
        </w:rPr>
        <w:t>Topic 4.2</w:t>
      </w:r>
      <w:r w:rsidR="00AD7624" w:rsidRPr="00876AAE">
        <w:rPr>
          <w:b/>
          <w:sz w:val="44"/>
          <w:szCs w:val="44"/>
        </w:rPr>
        <w:t xml:space="preserve">: </w:t>
      </w:r>
      <w:r w:rsidRPr="00F6149A">
        <w:rPr>
          <w:b/>
          <w:bCs/>
          <w:sz w:val="44"/>
          <w:szCs w:val="44"/>
        </w:rPr>
        <w:t>Rates of change and differential equations</w:t>
      </w:r>
    </w:p>
    <w:p w:rsidR="00AD7624" w:rsidRDefault="00AD7624" w:rsidP="00AD7624">
      <w:pPr>
        <w:rPr>
          <w:b/>
          <w:sz w:val="40"/>
          <w:szCs w:val="40"/>
        </w:rPr>
      </w:pPr>
    </w:p>
    <w:p w:rsidR="00AD7624" w:rsidRDefault="00AD7624" w:rsidP="00DF32D0">
      <w:pPr>
        <w:rPr>
          <w:b/>
          <w:sz w:val="40"/>
          <w:szCs w:val="40"/>
        </w:rPr>
      </w:pPr>
    </w:p>
    <w:p w:rsidR="00AD7624" w:rsidRDefault="00AD7624" w:rsidP="00AD7624">
      <w:pPr>
        <w:jc w:val="center"/>
        <w:rPr>
          <w:b/>
          <w:sz w:val="40"/>
          <w:szCs w:val="40"/>
        </w:rPr>
      </w:pPr>
    </w:p>
    <w:p w:rsidR="00AD7624" w:rsidRDefault="00AD7624" w:rsidP="00AD7624">
      <w:pPr>
        <w:jc w:val="center"/>
        <w:rPr>
          <w:b/>
          <w:sz w:val="40"/>
          <w:szCs w:val="40"/>
        </w:rPr>
      </w:pPr>
    </w:p>
    <w:p w:rsidR="00AD7624" w:rsidRDefault="00AD7624" w:rsidP="00AD7624">
      <w:pPr>
        <w:tabs>
          <w:tab w:val="clear" w:pos="993"/>
          <w:tab w:val="left" w:pos="1985"/>
        </w:tabs>
        <w:rPr>
          <w:b/>
          <w:sz w:val="40"/>
          <w:szCs w:val="40"/>
        </w:rPr>
      </w:pPr>
      <w:r>
        <w:rPr>
          <w:b/>
          <w:sz w:val="40"/>
          <w:szCs w:val="40"/>
        </w:rPr>
        <w:t xml:space="preserve">Authors: </w:t>
      </w:r>
      <w:r>
        <w:rPr>
          <w:b/>
          <w:sz w:val="40"/>
          <w:szCs w:val="40"/>
        </w:rPr>
        <w:tab/>
        <w:t xml:space="preserve">Rom Cirillo </w:t>
      </w:r>
    </w:p>
    <w:p w:rsidR="00AD7624" w:rsidRDefault="00AD7624" w:rsidP="00AD7624">
      <w:pPr>
        <w:tabs>
          <w:tab w:val="clear" w:pos="993"/>
          <w:tab w:val="left" w:pos="1985"/>
        </w:tabs>
        <w:rPr>
          <w:b/>
          <w:sz w:val="40"/>
          <w:szCs w:val="40"/>
        </w:rPr>
      </w:pPr>
      <w:r>
        <w:rPr>
          <w:b/>
          <w:sz w:val="40"/>
          <w:szCs w:val="40"/>
        </w:rPr>
        <w:tab/>
      </w:r>
      <w:r>
        <w:rPr>
          <w:b/>
          <w:sz w:val="40"/>
          <w:szCs w:val="40"/>
        </w:rPr>
        <w:tab/>
        <w:t>Margaret Denham</w:t>
      </w:r>
    </w:p>
    <w:p w:rsidR="00AD7624" w:rsidRDefault="00AD7624" w:rsidP="00AD7624">
      <w:pPr>
        <w:tabs>
          <w:tab w:val="left" w:pos="1985"/>
        </w:tabs>
        <w:rPr>
          <w:b/>
          <w:sz w:val="40"/>
          <w:szCs w:val="40"/>
        </w:rPr>
      </w:pPr>
      <w:r>
        <w:rPr>
          <w:b/>
          <w:sz w:val="40"/>
          <w:szCs w:val="40"/>
        </w:rPr>
        <w:tab/>
      </w:r>
      <w:r>
        <w:rPr>
          <w:b/>
          <w:sz w:val="40"/>
          <w:szCs w:val="40"/>
        </w:rPr>
        <w:tab/>
      </w:r>
      <w:r>
        <w:rPr>
          <w:b/>
          <w:sz w:val="40"/>
          <w:szCs w:val="40"/>
        </w:rPr>
        <w:tab/>
        <w:t>Romaine Saunders</w:t>
      </w:r>
    </w:p>
    <w:p w:rsidR="00AD7624" w:rsidRDefault="00AD7624" w:rsidP="00AD7624">
      <w:pPr>
        <w:tabs>
          <w:tab w:val="clear" w:pos="993"/>
          <w:tab w:val="left" w:pos="1985"/>
        </w:tabs>
        <w:rPr>
          <w:b/>
          <w:sz w:val="40"/>
          <w:szCs w:val="40"/>
        </w:rPr>
      </w:pPr>
      <w:r>
        <w:rPr>
          <w:b/>
          <w:sz w:val="40"/>
          <w:szCs w:val="40"/>
        </w:rPr>
        <w:tab/>
      </w:r>
      <w:r>
        <w:rPr>
          <w:b/>
          <w:sz w:val="40"/>
          <w:szCs w:val="40"/>
        </w:rPr>
        <w:tab/>
        <w:t>Amy Shaw</w:t>
      </w:r>
    </w:p>
    <w:p w:rsidR="00AD7624" w:rsidRDefault="00AD7624" w:rsidP="00AD7624">
      <w:pPr>
        <w:tabs>
          <w:tab w:val="clear" w:pos="993"/>
          <w:tab w:val="left" w:pos="1985"/>
        </w:tabs>
        <w:rPr>
          <w:b/>
          <w:sz w:val="40"/>
          <w:szCs w:val="40"/>
        </w:rPr>
      </w:pPr>
      <w:r>
        <w:rPr>
          <w:b/>
          <w:sz w:val="40"/>
          <w:szCs w:val="40"/>
        </w:rPr>
        <w:tab/>
      </w:r>
      <w:r>
        <w:rPr>
          <w:b/>
          <w:sz w:val="40"/>
          <w:szCs w:val="40"/>
        </w:rPr>
        <w:tab/>
        <w:t>Ed Taylor</w:t>
      </w:r>
    </w:p>
    <w:p w:rsidR="00AD7624" w:rsidRDefault="00AD7624" w:rsidP="00AD7624">
      <w:pPr>
        <w:rPr>
          <w:b/>
          <w:sz w:val="40"/>
          <w:szCs w:val="40"/>
        </w:rPr>
      </w:pPr>
    </w:p>
    <w:p w:rsidR="00AD7624" w:rsidRDefault="00AD7624" w:rsidP="00AD7624">
      <w:pPr>
        <w:rPr>
          <w:b/>
          <w:sz w:val="40"/>
          <w:szCs w:val="40"/>
        </w:rPr>
      </w:pPr>
    </w:p>
    <w:p w:rsidR="00AD7624" w:rsidRDefault="00AD7624" w:rsidP="00AD7624">
      <w:pPr>
        <w:rPr>
          <w:b/>
          <w:sz w:val="40"/>
          <w:szCs w:val="40"/>
        </w:rPr>
      </w:pPr>
    </w:p>
    <w:p w:rsidR="00AD7624" w:rsidRDefault="00AD7624" w:rsidP="00AD7624">
      <w:pPr>
        <w:tabs>
          <w:tab w:val="clear" w:pos="993"/>
          <w:tab w:val="left" w:pos="1985"/>
        </w:tabs>
        <w:rPr>
          <w:b/>
          <w:sz w:val="40"/>
          <w:szCs w:val="40"/>
        </w:rPr>
      </w:pPr>
      <w:r>
        <w:rPr>
          <w:b/>
          <w:sz w:val="40"/>
          <w:szCs w:val="40"/>
        </w:rPr>
        <w:t>Editors:</w:t>
      </w:r>
      <w:r>
        <w:rPr>
          <w:b/>
          <w:sz w:val="40"/>
          <w:szCs w:val="40"/>
        </w:rPr>
        <w:tab/>
        <w:t>Rom Cirillo</w:t>
      </w:r>
    </w:p>
    <w:p w:rsidR="00AD7624" w:rsidRDefault="00AD7624" w:rsidP="00AD7624">
      <w:pPr>
        <w:tabs>
          <w:tab w:val="clear" w:pos="993"/>
          <w:tab w:val="left" w:pos="1985"/>
        </w:tabs>
        <w:rPr>
          <w:b/>
          <w:sz w:val="40"/>
          <w:szCs w:val="40"/>
        </w:rPr>
      </w:pPr>
      <w:r>
        <w:rPr>
          <w:b/>
          <w:sz w:val="40"/>
          <w:szCs w:val="40"/>
        </w:rPr>
        <w:tab/>
      </w:r>
      <w:r>
        <w:rPr>
          <w:b/>
          <w:sz w:val="40"/>
          <w:szCs w:val="40"/>
        </w:rPr>
        <w:tab/>
        <w:t>Romaine Saunders</w:t>
      </w:r>
    </w:p>
    <w:p w:rsidR="00DF32D0" w:rsidRPr="0082727B" w:rsidRDefault="00AD7624" w:rsidP="008B02D7">
      <w:pPr>
        <w:tabs>
          <w:tab w:val="clear" w:pos="993"/>
          <w:tab w:val="left" w:pos="992"/>
        </w:tabs>
        <w:rPr>
          <w:szCs w:val="22"/>
        </w:rPr>
      </w:pPr>
      <w:r>
        <w:rPr>
          <w:b/>
          <w:sz w:val="40"/>
          <w:szCs w:val="40"/>
        </w:rPr>
        <w:br w:type="page"/>
      </w:r>
    </w:p>
    <w:p w:rsidR="00DF32D0" w:rsidRPr="0082727B" w:rsidRDefault="00DF32D0" w:rsidP="00DF32D0">
      <w:pPr>
        <w:tabs>
          <w:tab w:val="clear" w:pos="993"/>
          <w:tab w:val="left" w:pos="851"/>
          <w:tab w:val="left" w:pos="992"/>
          <w:tab w:val="left" w:pos="1134"/>
        </w:tabs>
        <w:rPr>
          <w:szCs w:val="22"/>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4"/>
      </w:tblGrid>
      <w:tr w:rsidR="00DF32D0" w:rsidRPr="0082727B" w:rsidTr="00DF32D0">
        <w:trPr>
          <w:trHeight w:val="460"/>
        </w:trPr>
        <w:tc>
          <w:tcPr>
            <w:tcW w:w="8470" w:type="dxa"/>
            <w:vAlign w:val="center"/>
          </w:tcPr>
          <w:p w:rsidR="00DF32D0" w:rsidRPr="0082727B" w:rsidRDefault="00DF32D0" w:rsidP="00DF32D0">
            <w:pPr>
              <w:tabs>
                <w:tab w:val="clear" w:pos="993"/>
                <w:tab w:val="left" w:pos="851"/>
                <w:tab w:val="left" w:pos="992"/>
                <w:tab w:val="left" w:pos="1134"/>
              </w:tabs>
              <w:rPr>
                <w:szCs w:val="22"/>
              </w:rPr>
            </w:pPr>
            <w:r w:rsidRPr="0082727B">
              <w:rPr>
                <w:szCs w:val="22"/>
              </w:rPr>
              <w:t xml:space="preserve">For each </w:t>
            </w:r>
            <w:r>
              <w:rPr>
                <w:szCs w:val="22"/>
              </w:rPr>
              <w:t>topic</w:t>
            </w:r>
            <w:r w:rsidRPr="0082727B">
              <w:rPr>
                <w:szCs w:val="22"/>
              </w:rPr>
              <w:t xml:space="preserve"> three types of tasks are included:</w:t>
            </w:r>
          </w:p>
        </w:tc>
      </w:tr>
      <w:tr w:rsidR="00DF32D0" w:rsidRPr="0082727B" w:rsidTr="00DF32D0">
        <w:trPr>
          <w:trHeight w:val="1105"/>
        </w:trPr>
        <w:tc>
          <w:tcPr>
            <w:tcW w:w="8470" w:type="dxa"/>
            <w:vAlign w:val="center"/>
          </w:tcPr>
          <w:p w:rsidR="00DF32D0" w:rsidRPr="0082727B" w:rsidRDefault="00DF32D0" w:rsidP="00A60B6C">
            <w:pPr>
              <w:numPr>
                <w:ilvl w:val="0"/>
                <w:numId w:val="1"/>
              </w:numPr>
              <w:tabs>
                <w:tab w:val="clear" w:pos="567"/>
                <w:tab w:val="clear" w:pos="993"/>
                <w:tab w:val="left" w:pos="317"/>
                <w:tab w:val="left" w:pos="851"/>
                <w:tab w:val="left" w:pos="992"/>
                <w:tab w:val="left" w:pos="1134"/>
              </w:tabs>
              <w:spacing w:line="240" w:lineRule="auto"/>
              <w:ind w:left="317" w:hanging="283"/>
              <w:rPr>
                <w:szCs w:val="22"/>
              </w:rPr>
            </w:pPr>
            <w:r w:rsidRPr="0082727B">
              <w:rPr>
                <w:b/>
                <w:szCs w:val="22"/>
              </w:rPr>
              <w:t>Extended investigation</w:t>
            </w:r>
            <w:r w:rsidRPr="0082727B">
              <w:rPr>
                <w:szCs w:val="22"/>
              </w:rPr>
              <w:t xml:space="preserve"> – an investigation which could be done in the student’s own time followed by an in-class validation. Solutions are provided where practicable for the preparation activity/investigation. For the in-class validation, there are solutions and marking keys which identify the mathematical behaviours that students may exhibit.</w:t>
            </w:r>
          </w:p>
        </w:tc>
      </w:tr>
      <w:tr w:rsidR="00DF32D0" w:rsidRPr="0082727B" w:rsidTr="00DF32D0">
        <w:trPr>
          <w:trHeight w:val="567"/>
        </w:trPr>
        <w:tc>
          <w:tcPr>
            <w:tcW w:w="8470" w:type="dxa"/>
            <w:vAlign w:val="center"/>
          </w:tcPr>
          <w:p w:rsidR="00DF32D0" w:rsidRPr="0082727B" w:rsidRDefault="00DF32D0" w:rsidP="00A60B6C">
            <w:pPr>
              <w:numPr>
                <w:ilvl w:val="0"/>
                <w:numId w:val="1"/>
              </w:numPr>
              <w:tabs>
                <w:tab w:val="clear" w:pos="993"/>
                <w:tab w:val="left" w:pos="851"/>
                <w:tab w:val="left" w:pos="992"/>
                <w:tab w:val="left" w:pos="1134"/>
              </w:tabs>
              <w:spacing w:line="240" w:lineRule="auto"/>
              <w:ind w:left="317" w:hanging="283"/>
              <w:rPr>
                <w:szCs w:val="22"/>
              </w:rPr>
            </w:pPr>
            <w:r w:rsidRPr="0082727B">
              <w:rPr>
                <w:b/>
                <w:szCs w:val="22"/>
              </w:rPr>
              <w:t>In-class investigation</w:t>
            </w:r>
            <w:r w:rsidRPr="0082727B">
              <w:rPr>
                <w:szCs w:val="22"/>
              </w:rPr>
              <w:t xml:space="preserve"> – an investigation for which no prior preparation is required. Solutions and marking keys are provided.</w:t>
            </w:r>
          </w:p>
        </w:tc>
      </w:tr>
      <w:tr w:rsidR="00DF32D0" w:rsidRPr="0082727B" w:rsidTr="00DF32D0">
        <w:trPr>
          <w:trHeight w:val="1114"/>
        </w:trPr>
        <w:tc>
          <w:tcPr>
            <w:tcW w:w="8470" w:type="dxa"/>
            <w:vAlign w:val="center"/>
          </w:tcPr>
          <w:p w:rsidR="00DF32D0" w:rsidRPr="0082727B" w:rsidRDefault="00DF32D0" w:rsidP="00A60B6C">
            <w:pPr>
              <w:numPr>
                <w:ilvl w:val="0"/>
                <w:numId w:val="1"/>
              </w:numPr>
              <w:tabs>
                <w:tab w:val="clear" w:pos="993"/>
                <w:tab w:val="left" w:pos="851"/>
                <w:tab w:val="left" w:pos="992"/>
                <w:tab w:val="left" w:pos="1134"/>
              </w:tabs>
              <w:spacing w:line="240" w:lineRule="auto"/>
              <w:ind w:left="317" w:hanging="283"/>
              <w:rPr>
                <w:szCs w:val="22"/>
              </w:rPr>
            </w:pPr>
            <w:r w:rsidRPr="0082727B">
              <w:rPr>
                <w:b/>
                <w:szCs w:val="22"/>
              </w:rPr>
              <w:t>Investigative questions</w:t>
            </w:r>
            <w:r w:rsidRPr="0082727B">
              <w:rPr>
                <w:szCs w:val="22"/>
              </w:rPr>
              <w:t xml:space="preserve"> – a series of short questions which test the student’s ability to apply their learning, to justify their conclusions, to investigate and to generalise, or to solve problems. Such questions could be included in a response or examination assessment. Solutions and marking key are provided.</w:t>
            </w:r>
          </w:p>
        </w:tc>
      </w:tr>
    </w:tbl>
    <w:p w:rsidR="00DF32D0" w:rsidRPr="0082727B" w:rsidRDefault="00DF32D0" w:rsidP="00DF32D0">
      <w:pPr>
        <w:tabs>
          <w:tab w:val="clear" w:pos="993"/>
          <w:tab w:val="left" w:pos="851"/>
          <w:tab w:val="left" w:pos="992"/>
          <w:tab w:val="left" w:pos="1134"/>
        </w:tabs>
        <w:rPr>
          <w:szCs w:val="22"/>
        </w:rPr>
      </w:pPr>
    </w:p>
    <w:p w:rsidR="00DF32D0" w:rsidRPr="0082727B" w:rsidRDefault="00DF32D0" w:rsidP="00DF32D0">
      <w:pPr>
        <w:rPr>
          <w:color w:val="C0504D" w:themeColor="accent2"/>
          <w:szCs w:val="22"/>
        </w:rPr>
      </w:pPr>
    </w:p>
    <w:p w:rsidR="00DF32D0" w:rsidRPr="0082727B" w:rsidRDefault="00DF32D0" w:rsidP="00DF32D0">
      <w:pPr>
        <w:rPr>
          <w:szCs w:val="22"/>
        </w:rPr>
      </w:pPr>
      <w:r w:rsidRPr="0082727B">
        <w:rPr>
          <w:szCs w:val="22"/>
        </w:rPr>
        <w:t>Screen shot have been produced using the CASIO ClassPad II emulator or the ti-</w:t>
      </w:r>
      <w:r w:rsidRPr="0082727B">
        <w:rPr>
          <w:i/>
          <w:szCs w:val="22"/>
        </w:rPr>
        <w:t>n</w:t>
      </w:r>
      <w:r w:rsidRPr="0082727B">
        <w:rPr>
          <w:szCs w:val="22"/>
        </w:rPr>
        <w:t>spire CAS emulator.</w:t>
      </w:r>
    </w:p>
    <w:p w:rsidR="00DF32D0" w:rsidRPr="0082727B" w:rsidRDefault="00DF32D0" w:rsidP="00DF32D0">
      <w:pPr>
        <w:rPr>
          <w:szCs w:val="22"/>
        </w:rPr>
      </w:pPr>
    </w:p>
    <w:p w:rsidR="00DF32D0" w:rsidRPr="0082727B" w:rsidRDefault="00DF32D0" w:rsidP="00DF32D0">
      <w:pPr>
        <w:rPr>
          <w:szCs w:val="22"/>
        </w:rPr>
      </w:pPr>
      <w:r w:rsidRPr="0082727B">
        <w:rPr>
          <w:szCs w:val="22"/>
        </w:rPr>
        <w:t>Most graphs and diagrams have been produced using efofex software.</w:t>
      </w:r>
    </w:p>
    <w:p w:rsidR="00DF32D0" w:rsidRPr="0082727B" w:rsidRDefault="00DF32D0" w:rsidP="00DF32D0">
      <w:pPr>
        <w:rPr>
          <w:szCs w:val="22"/>
        </w:rPr>
      </w:pPr>
    </w:p>
    <w:p w:rsidR="00DF32D0" w:rsidRPr="0082727B" w:rsidRDefault="00DF32D0" w:rsidP="00DF32D0">
      <w:pPr>
        <w:ind w:left="709" w:hanging="709"/>
        <w:rPr>
          <w:szCs w:val="22"/>
        </w:rPr>
      </w:pPr>
      <w:r w:rsidRPr="0082727B">
        <w:rPr>
          <w:szCs w:val="22"/>
        </w:rPr>
        <w:t>©</w:t>
      </w:r>
      <w:r w:rsidRPr="0082727B">
        <w:rPr>
          <w:szCs w:val="22"/>
        </w:rPr>
        <w:tab/>
        <w:t>The investigations and solutions in this publication are for the sole use of staff and students of the purchasing school. It is a breach of copyright to distribute them in whole or part in any form now or in the future to any other school, company or person.</w:t>
      </w:r>
    </w:p>
    <w:p w:rsidR="00DF32D0" w:rsidRPr="0082727B" w:rsidRDefault="00DF32D0" w:rsidP="00DF32D0">
      <w:pPr>
        <w:rPr>
          <w:color w:val="C0504D" w:themeColor="accent2"/>
          <w:szCs w:val="22"/>
        </w:rPr>
      </w:pPr>
    </w:p>
    <w:p w:rsidR="00DF32D0" w:rsidRPr="0082727B" w:rsidRDefault="00DF32D0" w:rsidP="00DF32D0">
      <w:pPr>
        <w:rPr>
          <w:szCs w:val="22"/>
        </w:rPr>
      </w:pPr>
      <w:r w:rsidRPr="0082727B">
        <w:rPr>
          <w:szCs w:val="22"/>
        </w:rPr>
        <w:br w:type="page"/>
      </w:r>
    </w:p>
    <w:p w:rsidR="00DF32D0" w:rsidRPr="00F95AC8" w:rsidRDefault="00DF32D0" w:rsidP="00DF32D0">
      <w:pPr>
        <w:tabs>
          <w:tab w:val="left" w:pos="851"/>
        </w:tabs>
        <w:spacing w:before="100" w:beforeAutospacing="1" w:after="100" w:afterAutospacing="1"/>
        <w:rPr>
          <w:sz w:val="36"/>
          <w:szCs w:val="36"/>
        </w:rPr>
      </w:pPr>
      <w:r>
        <w:rPr>
          <w:sz w:val="36"/>
          <w:szCs w:val="36"/>
        </w:rPr>
        <w:lastRenderedPageBreak/>
        <w:t>Contents:</w:t>
      </w:r>
    </w:p>
    <w:p w:rsidR="00DF32D0" w:rsidRPr="00D8478B" w:rsidRDefault="00DF32D0" w:rsidP="00DF32D0">
      <w:pPr>
        <w:tabs>
          <w:tab w:val="clear" w:pos="993"/>
          <w:tab w:val="left" w:pos="851"/>
          <w:tab w:val="left" w:pos="992"/>
          <w:tab w:val="left" w:pos="1134"/>
        </w:tabs>
        <w:rPr>
          <w:sz w:val="24"/>
          <w:highlight w:val="green"/>
        </w:rPr>
      </w:pPr>
      <w:r w:rsidRPr="00D8478B">
        <w:rPr>
          <w:sz w:val="24"/>
          <w:highlight w:val="green"/>
        </w:rPr>
        <w:t xml:space="preserve">MATHEMATICS </w:t>
      </w:r>
      <w:r>
        <w:rPr>
          <w:sz w:val="24"/>
          <w:highlight w:val="green"/>
        </w:rPr>
        <w:t>SPECIALIST</w:t>
      </w:r>
      <w:r w:rsidRPr="00D8478B">
        <w:rPr>
          <w:sz w:val="24"/>
          <w:highlight w:val="green"/>
        </w:rPr>
        <w:t>: Year 12</w:t>
      </w:r>
    </w:p>
    <w:p w:rsidR="00DF32D0" w:rsidRPr="00D8478B" w:rsidRDefault="00DF32D0" w:rsidP="00DF32D0">
      <w:pPr>
        <w:tabs>
          <w:tab w:val="clear" w:pos="993"/>
          <w:tab w:val="left" w:pos="851"/>
          <w:tab w:val="left" w:pos="992"/>
          <w:tab w:val="left" w:pos="1134"/>
        </w:tabs>
        <w:rPr>
          <w:i/>
          <w:szCs w:val="22"/>
          <w:highlight w:val="green"/>
        </w:rPr>
      </w:pPr>
    </w:p>
    <w:p w:rsidR="00DF32D0" w:rsidRPr="00876AAE" w:rsidRDefault="00DF32D0" w:rsidP="00DF32D0">
      <w:pPr>
        <w:ind w:left="357"/>
        <w:rPr>
          <w:b/>
          <w:i/>
          <w:color w:val="548DD4" w:themeColor="text2" w:themeTint="99"/>
          <w:szCs w:val="22"/>
        </w:rPr>
      </w:pPr>
      <w:r>
        <w:rPr>
          <w:b/>
          <w:color w:val="548DD4" w:themeColor="text2" w:themeTint="99"/>
          <w:szCs w:val="22"/>
        </w:rPr>
        <w:t>3.1</w:t>
      </w:r>
      <w:r>
        <w:rPr>
          <w:b/>
          <w:color w:val="548DD4" w:themeColor="text2" w:themeTint="99"/>
          <w:szCs w:val="22"/>
        </w:rPr>
        <w:tab/>
      </w:r>
      <w:r w:rsidRPr="00876AAE">
        <w:rPr>
          <w:b/>
          <w:bCs/>
          <w:color w:val="548DD4" w:themeColor="text2" w:themeTint="99"/>
          <w:szCs w:val="22"/>
        </w:rPr>
        <w:t>Complex numbers</w:t>
      </w:r>
    </w:p>
    <w:p w:rsidR="00DF32D0" w:rsidRPr="00876AAE" w:rsidRDefault="00DF32D0" w:rsidP="00DF32D0">
      <w:pPr>
        <w:tabs>
          <w:tab w:val="left" w:pos="4536"/>
        </w:tabs>
        <w:ind w:firstLine="357"/>
        <w:rPr>
          <w:i/>
          <w:color w:val="548DD4" w:themeColor="text2" w:themeTint="99"/>
          <w:szCs w:val="22"/>
        </w:rPr>
      </w:pPr>
      <w:r>
        <w:rPr>
          <w:color w:val="548DD4" w:themeColor="text2" w:themeTint="99"/>
          <w:szCs w:val="22"/>
        </w:rPr>
        <w:t xml:space="preserve">Task 1:  </w:t>
      </w:r>
      <w:r w:rsidRPr="00876AAE">
        <w:rPr>
          <w:color w:val="548DD4" w:themeColor="text2" w:themeTint="99"/>
          <w:szCs w:val="22"/>
        </w:rPr>
        <w:t xml:space="preserve">Extended investigation: </w:t>
      </w:r>
      <w:r w:rsidRPr="00876AAE">
        <w:rPr>
          <w:color w:val="548DD4" w:themeColor="text2" w:themeTint="99"/>
          <w:szCs w:val="22"/>
        </w:rPr>
        <w:tab/>
        <w:t>The Factor and Remainder Theorems</w:t>
      </w:r>
    </w:p>
    <w:p w:rsidR="00DF32D0" w:rsidRPr="00876AAE" w:rsidRDefault="00DF32D0" w:rsidP="00DF32D0">
      <w:pPr>
        <w:tabs>
          <w:tab w:val="left" w:pos="4536"/>
        </w:tabs>
        <w:ind w:firstLine="357"/>
        <w:rPr>
          <w:i/>
          <w:color w:val="548DD4" w:themeColor="text2" w:themeTint="99"/>
          <w:szCs w:val="22"/>
        </w:rPr>
      </w:pPr>
      <w:r>
        <w:rPr>
          <w:color w:val="548DD4" w:themeColor="text2" w:themeTint="99"/>
          <w:szCs w:val="22"/>
        </w:rPr>
        <w:t xml:space="preserve">Task 2:  </w:t>
      </w:r>
      <w:r w:rsidRPr="00876AAE">
        <w:rPr>
          <w:color w:val="548DD4" w:themeColor="text2" w:themeTint="99"/>
          <w:szCs w:val="22"/>
        </w:rPr>
        <w:t xml:space="preserve">In-class investigation: </w:t>
      </w:r>
      <w:r w:rsidRPr="00876AAE">
        <w:rPr>
          <w:color w:val="548DD4" w:themeColor="text2" w:themeTint="99"/>
          <w:szCs w:val="22"/>
        </w:rPr>
        <w:tab/>
        <w:t xml:space="preserve">Complex numbers using </w:t>
      </w:r>
      <w:r w:rsidRPr="00876AAE">
        <w:rPr>
          <w:rFonts w:ascii="Times New Roman" w:hAnsi="Times New Roman"/>
          <w:i/>
          <w:color w:val="548DD4" w:themeColor="text2" w:themeTint="99"/>
          <w:sz w:val="24"/>
        </w:rPr>
        <w:t>e</w:t>
      </w:r>
      <w:r w:rsidRPr="00876AAE">
        <w:rPr>
          <w:rFonts w:ascii="Times New Roman" w:hAnsi="Times New Roman"/>
          <w:i/>
          <w:color w:val="548DD4" w:themeColor="text2" w:themeTint="99"/>
          <w:sz w:val="24"/>
          <w:vertAlign w:val="superscript"/>
        </w:rPr>
        <w:t>iθ</w:t>
      </w:r>
    </w:p>
    <w:p w:rsidR="00DF32D0" w:rsidRPr="00876AAE" w:rsidRDefault="00DF32D0" w:rsidP="00DF32D0">
      <w:pPr>
        <w:tabs>
          <w:tab w:val="left" w:pos="4536"/>
        </w:tabs>
        <w:ind w:firstLine="357"/>
        <w:rPr>
          <w:color w:val="548DD4" w:themeColor="text2" w:themeTint="99"/>
          <w:szCs w:val="22"/>
        </w:rPr>
      </w:pPr>
      <w:r w:rsidRPr="00876AAE">
        <w:rPr>
          <w:color w:val="548DD4" w:themeColor="text2" w:themeTint="99"/>
          <w:szCs w:val="22"/>
        </w:rPr>
        <w:t xml:space="preserve">Task 3: </w:t>
      </w:r>
      <w:r w:rsidRPr="00876AAE">
        <w:rPr>
          <w:color w:val="548DD4" w:themeColor="text2" w:themeTint="99"/>
          <w:szCs w:val="22"/>
        </w:rPr>
        <w:tab/>
        <w:t>Investigative questions</w:t>
      </w:r>
    </w:p>
    <w:p w:rsidR="00DF32D0" w:rsidRPr="00AF1D3B" w:rsidRDefault="00DF32D0" w:rsidP="00DF32D0">
      <w:pPr>
        <w:ind w:firstLine="357"/>
        <w:rPr>
          <w:i/>
          <w:szCs w:val="22"/>
        </w:rPr>
      </w:pPr>
      <w:r>
        <w:rPr>
          <w:szCs w:val="22"/>
        </w:rPr>
        <w:tab/>
      </w:r>
    </w:p>
    <w:p w:rsidR="00DF32D0" w:rsidRPr="00D74205" w:rsidRDefault="00DF32D0" w:rsidP="00DF32D0">
      <w:pPr>
        <w:ind w:left="357"/>
        <w:rPr>
          <w:b/>
          <w:i/>
          <w:color w:val="0070C0"/>
          <w:szCs w:val="22"/>
        </w:rPr>
      </w:pPr>
      <w:r w:rsidRPr="00D74205">
        <w:rPr>
          <w:b/>
          <w:color w:val="0070C0"/>
          <w:szCs w:val="22"/>
        </w:rPr>
        <w:t>3.2</w:t>
      </w:r>
      <w:r w:rsidRPr="00D74205">
        <w:rPr>
          <w:b/>
          <w:color w:val="0070C0"/>
          <w:szCs w:val="22"/>
        </w:rPr>
        <w:tab/>
      </w:r>
      <w:r w:rsidRPr="00D74205">
        <w:rPr>
          <w:b/>
          <w:bCs/>
          <w:color w:val="0070C0"/>
          <w:szCs w:val="22"/>
        </w:rPr>
        <w:t>Functions and sketching graphs</w:t>
      </w:r>
    </w:p>
    <w:p w:rsidR="00DF32D0" w:rsidRPr="00D74205" w:rsidRDefault="00DF32D0" w:rsidP="00DF32D0">
      <w:pPr>
        <w:tabs>
          <w:tab w:val="left" w:pos="4536"/>
        </w:tabs>
        <w:ind w:firstLine="357"/>
        <w:rPr>
          <w:i/>
          <w:color w:val="0070C0"/>
          <w:szCs w:val="22"/>
        </w:rPr>
      </w:pPr>
      <w:r w:rsidRPr="00D74205">
        <w:rPr>
          <w:color w:val="0070C0"/>
          <w:szCs w:val="22"/>
        </w:rPr>
        <w:t>Task 4:  Extended investigation:</w:t>
      </w:r>
      <w:r w:rsidRPr="00D74205">
        <w:rPr>
          <w:color w:val="0070C0"/>
          <w:szCs w:val="22"/>
        </w:rPr>
        <w:tab/>
        <w:t>The graphs of rational functions</w:t>
      </w:r>
    </w:p>
    <w:p w:rsidR="00DF32D0" w:rsidRPr="00D74205" w:rsidRDefault="00DF32D0" w:rsidP="00DF32D0">
      <w:pPr>
        <w:tabs>
          <w:tab w:val="left" w:pos="4536"/>
        </w:tabs>
        <w:ind w:firstLine="357"/>
        <w:rPr>
          <w:color w:val="0070C0"/>
          <w:szCs w:val="22"/>
        </w:rPr>
      </w:pPr>
      <w:r w:rsidRPr="00D74205">
        <w:rPr>
          <w:color w:val="0070C0"/>
          <w:szCs w:val="22"/>
        </w:rPr>
        <w:t xml:space="preserve">Task 5:  In-class investigation: </w:t>
      </w:r>
      <w:r w:rsidRPr="00D74205">
        <w:rPr>
          <w:color w:val="0070C0"/>
          <w:szCs w:val="22"/>
        </w:rPr>
        <w:tab/>
        <w:t>The absolute value function</w:t>
      </w:r>
    </w:p>
    <w:p w:rsidR="00DF32D0" w:rsidRPr="00D74205" w:rsidRDefault="00DF32D0" w:rsidP="00DF32D0">
      <w:pPr>
        <w:tabs>
          <w:tab w:val="left" w:pos="4536"/>
        </w:tabs>
        <w:ind w:firstLine="357"/>
        <w:rPr>
          <w:color w:val="4BACC6" w:themeColor="accent5"/>
          <w:szCs w:val="22"/>
        </w:rPr>
      </w:pPr>
      <w:r w:rsidRPr="00D74205">
        <w:rPr>
          <w:color w:val="0070C0"/>
          <w:szCs w:val="22"/>
        </w:rPr>
        <w:t xml:space="preserve">Task 6: </w:t>
      </w:r>
      <w:r w:rsidRPr="00D74205">
        <w:rPr>
          <w:color w:val="0070C0"/>
          <w:szCs w:val="22"/>
        </w:rPr>
        <w:tab/>
        <w:t xml:space="preserve">Investigative questions </w:t>
      </w:r>
    </w:p>
    <w:p w:rsidR="00DF32D0" w:rsidRPr="00D8478B" w:rsidRDefault="00DF32D0" w:rsidP="00DF32D0">
      <w:pPr>
        <w:ind w:firstLine="357"/>
        <w:rPr>
          <w:color w:val="548DD4" w:themeColor="text2" w:themeTint="99"/>
          <w:szCs w:val="22"/>
        </w:rPr>
      </w:pPr>
    </w:p>
    <w:p w:rsidR="00DF32D0" w:rsidRPr="008B02D7" w:rsidRDefault="00DF32D0" w:rsidP="00DF32D0">
      <w:pPr>
        <w:ind w:left="357"/>
        <w:rPr>
          <w:b/>
          <w:color w:val="0070C0"/>
          <w:szCs w:val="22"/>
        </w:rPr>
      </w:pPr>
      <w:r w:rsidRPr="008B02D7">
        <w:rPr>
          <w:b/>
          <w:color w:val="0070C0"/>
          <w:szCs w:val="22"/>
        </w:rPr>
        <w:t>3.3</w:t>
      </w:r>
      <w:r w:rsidRPr="008B02D7">
        <w:rPr>
          <w:b/>
          <w:color w:val="0070C0"/>
          <w:szCs w:val="22"/>
        </w:rPr>
        <w:tab/>
      </w:r>
      <w:r w:rsidRPr="008B02D7">
        <w:rPr>
          <w:b/>
          <w:bCs/>
          <w:color w:val="0070C0"/>
          <w:szCs w:val="22"/>
        </w:rPr>
        <w:t>Vectors in three dimensions</w:t>
      </w:r>
    </w:p>
    <w:p w:rsidR="00DF32D0" w:rsidRPr="008B02D7" w:rsidRDefault="00DF32D0" w:rsidP="00DF32D0">
      <w:pPr>
        <w:tabs>
          <w:tab w:val="left" w:pos="4536"/>
        </w:tabs>
        <w:ind w:firstLine="357"/>
        <w:rPr>
          <w:color w:val="0070C0"/>
          <w:szCs w:val="22"/>
        </w:rPr>
      </w:pPr>
      <w:r w:rsidRPr="008B02D7">
        <w:rPr>
          <w:color w:val="0070C0"/>
          <w:szCs w:val="22"/>
        </w:rPr>
        <w:t>Task7:   Extended investigation:</w:t>
      </w:r>
      <w:r w:rsidRPr="008B02D7">
        <w:rPr>
          <w:color w:val="0070C0"/>
          <w:szCs w:val="22"/>
        </w:rPr>
        <w:tab/>
        <w:t>Systems of equations</w:t>
      </w:r>
    </w:p>
    <w:p w:rsidR="00DF32D0" w:rsidRPr="008B02D7" w:rsidRDefault="00DF32D0" w:rsidP="00DF32D0">
      <w:pPr>
        <w:tabs>
          <w:tab w:val="left" w:pos="4536"/>
        </w:tabs>
        <w:ind w:firstLine="357"/>
        <w:rPr>
          <w:color w:val="0070C0"/>
          <w:szCs w:val="22"/>
        </w:rPr>
      </w:pPr>
      <w:r w:rsidRPr="008B02D7">
        <w:rPr>
          <w:color w:val="0070C0"/>
          <w:szCs w:val="22"/>
        </w:rPr>
        <w:t>Task 8:  In-class investigation:</w:t>
      </w:r>
      <w:r w:rsidRPr="008B02D7">
        <w:rPr>
          <w:color w:val="0070C0"/>
          <w:szCs w:val="22"/>
        </w:rPr>
        <w:tab/>
        <w:t>Cross product</w:t>
      </w:r>
    </w:p>
    <w:p w:rsidR="00DF32D0" w:rsidRPr="008B02D7" w:rsidRDefault="00DF32D0" w:rsidP="00DF32D0">
      <w:pPr>
        <w:tabs>
          <w:tab w:val="left" w:pos="4536"/>
        </w:tabs>
        <w:ind w:firstLine="357"/>
        <w:rPr>
          <w:color w:val="0070C0"/>
          <w:szCs w:val="22"/>
        </w:rPr>
      </w:pPr>
      <w:r w:rsidRPr="008B02D7">
        <w:rPr>
          <w:color w:val="0070C0"/>
          <w:szCs w:val="22"/>
        </w:rPr>
        <w:t>Task 9:</w:t>
      </w:r>
      <w:r w:rsidRPr="008B02D7">
        <w:rPr>
          <w:color w:val="0070C0"/>
          <w:szCs w:val="22"/>
        </w:rPr>
        <w:tab/>
        <w:t>Investigative questions</w:t>
      </w:r>
    </w:p>
    <w:p w:rsidR="00DF32D0" w:rsidRPr="00D8478B" w:rsidRDefault="00DF32D0" w:rsidP="00DF32D0">
      <w:pPr>
        <w:ind w:firstLine="357"/>
        <w:rPr>
          <w:color w:val="548DD4" w:themeColor="text2" w:themeTint="99"/>
          <w:szCs w:val="22"/>
        </w:rPr>
      </w:pPr>
    </w:p>
    <w:p w:rsidR="00DF32D0" w:rsidRPr="00F6149A" w:rsidRDefault="00DF32D0" w:rsidP="00DF32D0">
      <w:pPr>
        <w:ind w:firstLine="357"/>
        <w:rPr>
          <w:b/>
          <w:bCs/>
          <w:color w:val="4F81BD" w:themeColor="accent1"/>
          <w:szCs w:val="22"/>
        </w:rPr>
      </w:pPr>
      <w:r w:rsidRPr="00F6149A">
        <w:rPr>
          <w:b/>
          <w:color w:val="4F81BD" w:themeColor="accent1"/>
          <w:szCs w:val="22"/>
        </w:rPr>
        <w:t>4.1</w:t>
      </w:r>
      <w:r w:rsidRPr="00F6149A">
        <w:rPr>
          <w:b/>
          <w:color w:val="4F81BD" w:themeColor="accent1"/>
          <w:szCs w:val="22"/>
        </w:rPr>
        <w:tab/>
      </w:r>
      <w:r w:rsidRPr="00F6149A">
        <w:rPr>
          <w:b/>
          <w:bCs/>
          <w:color w:val="4F81BD" w:themeColor="accent1"/>
          <w:szCs w:val="22"/>
        </w:rPr>
        <w:t xml:space="preserve">Integration and applications of integration </w:t>
      </w:r>
    </w:p>
    <w:p w:rsidR="00DF32D0" w:rsidRPr="00F6149A" w:rsidRDefault="00DF32D0" w:rsidP="00DF32D0">
      <w:pPr>
        <w:tabs>
          <w:tab w:val="left" w:pos="4536"/>
        </w:tabs>
        <w:ind w:firstLine="357"/>
        <w:rPr>
          <w:color w:val="4F81BD" w:themeColor="accent1"/>
          <w:szCs w:val="22"/>
        </w:rPr>
      </w:pPr>
      <w:r w:rsidRPr="00F6149A">
        <w:rPr>
          <w:color w:val="4F81BD" w:themeColor="accent1"/>
          <w:szCs w:val="22"/>
        </w:rPr>
        <w:t>Task10:  Extended investigation:</w:t>
      </w:r>
      <w:r w:rsidRPr="00F6149A">
        <w:rPr>
          <w:color w:val="4F81BD" w:themeColor="accent1"/>
          <w:szCs w:val="22"/>
        </w:rPr>
        <w:tab/>
        <w:t>The Golden Gate bridge</w:t>
      </w:r>
    </w:p>
    <w:p w:rsidR="00DF32D0" w:rsidRPr="00F6149A" w:rsidRDefault="00DF32D0" w:rsidP="00DF32D0">
      <w:pPr>
        <w:tabs>
          <w:tab w:val="left" w:pos="4536"/>
        </w:tabs>
        <w:ind w:firstLine="357"/>
        <w:rPr>
          <w:color w:val="4F81BD" w:themeColor="accent1"/>
          <w:szCs w:val="22"/>
        </w:rPr>
      </w:pPr>
      <w:r w:rsidRPr="00F6149A">
        <w:rPr>
          <w:color w:val="4F81BD" w:themeColor="accent1"/>
          <w:szCs w:val="22"/>
        </w:rPr>
        <w:t xml:space="preserve">Task 11: In-class investigation: </w:t>
      </w:r>
      <w:r w:rsidRPr="00F6149A">
        <w:rPr>
          <w:color w:val="4F81BD" w:themeColor="accent1"/>
          <w:szCs w:val="22"/>
        </w:rPr>
        <w:tab/>
        <w:t>Which sculpture</w:t>
      </w:r>
    </w:p>
    <w:p w:rsidR="00DF32D0" w:rsidRPr="00F6149A" w:rsidRDefault="00DF32D0" w:rsidP="00DF32D0">
      <w:pPr>
        <w:tabs>
          <w:tab w:val="left" w:pos="4536"/>
        </w:tabs>
        <w:ind w:firstLine="357"/>
        <w:rPr>
          <w:color w:val="4F81BD" w:themeColor="accent1"/>
          <w:szCs w:val="22"/>
        </w:rPr>
      </w:pPr>
      <w:r w:rsidRPr="00F6149A">
        <w:rPr>
          <w:color w:val="4F81BD" w:themeColor="accent1"/>
          <w:szCs w:val="22"/>
        </w:rPr>
        <w:t>Task 12:</w:t>
      </w:r>
      <w:r w:rsidRPr="00F6149A">
        <w:rPr>
          <w:color w:val="4F81BD" w:themeColor="accent1"/>
          <w:szCs w:val="22"/>
        </w:rPr>
        <w:tab/>
        <w:t>Investigative questions</w:t>
      </w:r>
    </w:p>
    <w:p w:rsidR="00DF32D0" w:rsidRPr="00D8478B" w:rsidRDefault="00DF32D0" w:rsidP="00DF32D0">
      <w:pPr>
        <w:ind w:firstLine="357"/>
        <w:rPr>
          <w:color w:val="548DD4" w:themeColor="text2" w:themeTint="99"/>
          <w:szCs w:val="22"/>
        </w:rPr>
      </w:pPr>
    </w:p>
    <w:p w:rsidR="00DF32D0" w:rsidRPr="00F6149A" w:rsidRDefault="00DF32D0" w:rsidP="00DF32D0">
      <w:pPr>
        <w:ind w:firstLine="357"/>
        <w:rPr>
          <w:b/>
          <w:szCs w:val="22"/>
          <w:highlight w:val="green"/>
        </w:rPr>
      </w:pPr>
      <w:r w:rsidRPr="00F6149A">
        <w:rPr>
          <w:b/>
          <w:szCs w:val="22"/>
          <w:highlight w:val="green"/>
        </w:rPr>
        <w:t>4.2</w:t>
      </w:r>
      <w:r w:rsidRPr="00F6149A">
        <w:rPr>
          <w:b/>
          <w:szCs w:val="22"/>
          <w:highlight w:val="green"/>
        </w:rPr>
        <w:tab/>
      </w:r>
      <w:r w:rsidRPr="00F6149A">
        <w:rPr>
          <w:b/>
          <w:bCs/>
          <w:szCs w:val="22"/>
          <w:highlight w:val="green"/>
        </w:rPr>
        <w:t>Rates of change and differential equations</w:t>
      </w:r>
    </w:p>
    <w:p w:rsidR="00DF32D0" w:rsidRPr="00F6149A" w:rsidRDefault="00DF32D0" w:rsidP="00DF32D0">
      <w:pPr>
        <w:tabs>
          <w:tab w:val="left" w:pos="4536"/>
        </w:tabs>
        <w:ind w:firstLine="357"/>
        <w:rPr>
          <w:szCs w:val="22"/>
          <w:highlight w:val="green"/>
        </w:rPr>
      </w:pPr>
      <w:r w:rsidRPr="00F6149A">
        <w:rPr>
          <w:szCs w:val="22"/>
          <w:highlight w:val="green"/>
        </w:rPr>
        <w:t>Task13:  Extended investigation:</w:t>
      </w:r>
      <w:r w:rsidRPr="00F6149A">
        <w:rPr>
          <w:szCs w:val="22"/>
          <w:highlight w:val="green"/>
        </w:rPr>
        <w:tab/>
      </w:r>
      <w:r w:rsidR="00853808">
        <w:rPr>
          <w:szCs w:val="22"/>
          <w:highlight w:val="green"/>
        </w:rPr>
        <w:t>Slope fields</w:t>
      </w:r>
    </w:p>
    <w:p w:rsidR="00DF32D0" w:rsidRPr="00F6149A" w:rsidRDefault="00DF32D0" w:rsidP="00DF32D0">
      <w:pPr>
        <w:tabs>
          <w:tab w:val="left" w:pos="4536"/>
        </w:tabs>
        <w:ind w:firstLine="357"/>
        <w:rPr>
          <w:szCs w:val="22"/>
          <w:highlight w:val="green"/>
        </w:rPr>
      </w:pPr>
      <w:r w:rsidRPr="00F6149A">
        <w:rPr>
          <w:szCs w:val="22"/>
          <w:highlight w:val="green"/>
        </w:rPr>
        <w:t>Task 14: In-class investigation:</w:t>
      </w:r>
      <w:r w:rsidRPr="00F6149A">
        <w:rPr>
          <w:szCs w:val="22"/>
          <w:highlight w:val="green"/>
        </w:rPr>
        <w:tab/>
        <w:t>The logistic function</w:t>
      </w:r>
    </w:p>
    <w:p w:rsidR="00DF32D0" w:rsidRPr="00F6149A" w:rsidRDefault="00DF32D0" w:rsidP="00DF32D0">
      <w:pPr>
        <w:tabs>
          <w:tab w:val="left" w:pos="4536"/>
        </w:tabs>
        <w:ind w:firstLine="357"/>
        <w:rPr>
          <w:szCs w:val="22"/>
        </w:rPr>
      </w:pPr>
      <w:r w:rsidRPr="00F6149A">
        <w:rPr>
          <w:szCs w:val="22"/>
          <w:highlight w:val="green"/>
        </w:rPr>
        <w:t>Task 15:</w:t>
      </w:r>
      <w:r w:rsidRPr="00F6149A">
        <w:rPr>
          <w:szCs w:val="22"/>
          <w:highlight w:val="green"/>
        </w:rPr>
        <w:tab/>
        <w:t>Investigative questions</w:t>
      </w:r>
    </w:p>
    <w:p w:rsidR="00DF32D0" w:rsidRPr="00D8478B" w:rsidRDefault="00DF32D0" w:rsidP="00DF32D0">
      <w:pPr>
        <w:ind w:firstLine="357"/>
        <w:rPr>
          <w:color w:val="548DD4" w:themeColor="text2" w:themeTint="99"/>
          <w:szCs w:val="22"/>
        </w:rPr>
      </w:pPr>
    </w:p>
    <w:p w:rsidR="00DF32D0" w:rsidRPr="00D8478B" w:rsidRDefault="00DF32D0" w:rsidP="00DF32D0">
      <w:pPr>
        <w:ind w:firstLine="357"/>
        <w:rPr>
          <w:b/>
          <w:bCs/>
          <w:color w:val="548DD4" w:themeColor="text2" w:themeTint="99"/>
          <w:sz w:val="26"/>
          <w:szCs w:val="26"/>
        </w:rPr>
      </w:pPr>
      <w:r>
        <w:rPr>
          <w:b/>
          <w:color w:val="548DD4" w:themeColor="text2" w:themeTint="99"/>
          <w:szCs w:val="22"/>
        </w:rPr>
        <w:t>4.3</w:t>
      </w:r>
      <w:r>
        <w:rPr>
          <w:b/>
          <w:color w:val="548DD4" w:themeColor="text2" w:themeTint="99"/>
          <w:szCs w:val="22"/>
        </w:rPr>
        <w:tab/>
      </w:r>
      <w:r>
        <w:rPr>
          <w:b/>
          <w:bCs/>
          <w:color w:val="548DD4" w:themeColor="text2" w:themeTint="99"/>
          <w:szCs w:val="22"/>
        </w:rPr>
        <w:t>Statistical inference</w:t>
      </w:r>
    </w:p>
    <w:p w:rsidR="00DF32D0" w:rsidRPr="00D8478B" w:rsidRDefault="00DF32D0" w:rsidP="00DF32D0">
      <w:pPr>
        <w:tabs>
          <w:tab w:val="left" w:pos="4536"/>
        </w:tabs>
        <w:ind w:firstLine="357"/>
        <w:rPr>
          <w:color w:val="548DD4" w:themeColor="text2" w:themeTint="99"/>
          <w:szCs w:val="22"/>
        </w:rPr>
      </w:pPr>
      <w:r>
        <w:rPr>
          <w:color w:val="548DD4" w:themeColor="text2" w:themeTint="99"/>
          <w:szCs w:val="22"/>
        </w:rPr>
        <w:t>Task16:  Extended investigation:</w:t>
      </w:r>
      <w:r>
        <w:rPr>
          <w:color w:val="548DD4" w:themeColor="text2" w:themeTint="99"/>
          <w:szCs w:val="22"/>
        </w:rPr>
        <w:tab/>
      </w:r>
      <w:r w:rsidRPr="00D8478B">
        <w:rPr>
          <w:color w:val="548DD4" w:themeColor="text2" w:themeTint="99"/>
          <w:szCs w:val="22"/>
        </w:rPr>
        <w:t>TBA</w:t>
      </w:r>
    </w:p>
    <w:p w:rsidR="00DF32D0" w:rsidRPr="00D8478B" w:rsidRDefault="00DF32D0" w:rsidP="00DF32D0">
      <w:pPr>
        <w:tabs>
          <w:tab w:val="left" w:pos="4536"/>
        </w:tabs>
        <w:ind w:firstLine="357"/>
        <w:rPr>
          <w:color w:val="548DD4" w:themeColor="text2" w:themeTint="99"/>
          <w:szCs w:val="22"/>
        </w:rPr>
      </w:pPr>
      <w:r>
        <w:rPr>
          <w:color w:val="548DD4" w:themeColor="text2" w:themeTint="99"/>
          <w:szCs w:val="22"/>
        </w:rPr>
        <w:t xml:space="preserve">Task 17: </w:t>
      </w:r>
      <w:r w:rsidRPr="00D8478B">
        <w:rPr>
          <w:color w:val="548DD4" w:themeColor="text2" w:themeTint="99"/>
          <w:szCs w:val="22"/>
        </w:rPr>
        <w:t>In-class investigation:</w:t>
      </w:r>
      <w:r>
        <w:rPr>
          <w:color w:val="548DD4" w:themeColor="text2" w:themeTint="99"/>
          <w:szCs w:val="22"/>
        </w:rPr>
        <w:t xml:space="preserve"> </w:t>
      </w:r>
      <w:r>
        <w:rPr>
          <w:color w:val="548DD4" w:themeColor="text2" w:themeTint="99"/>
          <w:szCs w:val="22"/>
        </w:rPr>
        <w:tab/>
      </w:r>
      <w:r w:rsidRPr="00D8478B">
        <w:rPr>
          <w:color w:val="548DD4" w:themeColor="text2" w:themeTint="99"/>
          <w:szCs w:val="22"/>
        </w:rPr>
        <w:t>TBA</w:t>
      </w:r>
    </w:p>
    <w:p w:rsidR="00DF32D0" w:rsidRPr="00D8478B" w:rsidRDefault="00DF32D0" w:rsidP="00DF32D0">
      <w:pPr>
        <w:tabs>
          <w:tab w:val="left" w:pos="4536"/>
        </w:tabs>
        <w:ind w:firstLine="357"/>
        <w:rPr>
          <w:color w:val="548DD4" w:themeColor="text2" w:themeTint="99"/>
          <w:szCs w:val="22"/>
        </w:rPr>
      </w:pPr>
      <w:r w:rsidRPr="00D8478B">
        <w:rPr>
          <w:color w:val="548DD4" w:themeColor="text2" w:themeTint="99"/>
          <w:szCs w:val="22"/>
        </w:rPr>
        <w:t>Task 18:</w:t>
      </w:r>
      <w:r w:rsidRPr="00D8478B">
        <w:rPr>
          <w:color w:val="548DD4" w:themeColor="text2" w:themeTint="99"/>
          <w:szCs w:val="22"/>
        </w:rPr>
        <w:tab/>
        <w:t>Investigative questions</w:t>
      </w:r>
    </w:p>
    <w:p w:rsidR="00DF32D0" w:rsidRPr="0082727B" w:rsidRDefault="00DF32D0" w:rsidP="00DF32D0">
      <w:pPr>
        <w:tabs>
          <w:tab w:val="clear" w:pos="993"/>
          <w:tab w:val="left" w:pos="851"/>
          <w:tab w:val="left" w:pos="992"/>
          <w:tab w:val="left" w:pos="1134"/>
        </w:tabs>
        <w:rPr>
          <w:szCs w:val="22"/>
        </w:rPr>
      </w:pPr>
    </w:p>
    <w:p w:rsidR="00F6149A" w:rsidRDefault="00DF32D0" w:rsidP="00F6149A">
      <w:pPr>
        <w:tabs>
          <w:tab w:val="clear" w:pos="993"/>
          <w:tab w:val="left" w:pos="992"/>
        </w:tabs>
        <w:rPr>
          <w:bCs/>
          <w:szCs w:val="22"/>
        </w:rPr>
      </w:pPr>
      <w:r>
        <w:t>This package only contains the investig</w:t>
      </w:r>
      <w:r w:rsidR="008B02D7">
        <w:t xml:space="preserve">ations associated with topic </w:t>
      </w:r>
      <w:r w:rsidR="00F6149A">
        <w:t>4.2</w:t>
      </w:r>
      <w:r>
        <w:t xml:space="preserve">: </w:t>
      </w:r>
      <w:r w:rsidR="00F6149A" w:rsidRPr="00F6149A">
        <w:rPr>
          <w:b/>
          <w:bCs/>
          <w:szCs w:val="22"/>
        </w:rPr>
        <w:t>Rates of change and differential equations</w:t>
      </w:r>
      <w:r w:rsidR="00F6149A">
        <w:rPr>
          <w:bCs/>
          <w:szCs w:val="22"/>
        </w:rPr>
        <w:t xml:space="preserve"> </w:t>
      </w:r>
    </w:p>
    <w:p w:rsidR="00F6149A" w:rsidRPr="00F6149A" w:rsidRDefault="00F6149A" w:rsidP="00F6149A">
      <w:pPr>
        <w:tabs>
          <w:tab w:val="clear" w:pos="993"/>
          <w:tab w:val="left" w:pos="992"/>
        </w:tabs>
        <w:rPr>
          <w:color w:val="548DD4" w:themeColor="text2" w:themeTint="99"/>
          <w:szCs w:val="22"/>
        </w:rPr>
      </w:pPr>
    </w:p>
    <w:p w:rsidR="00DF32D0" w:rsidRPr="00D8478B" w:rsidRDefault="00DF32D0" w:rsidP="00DF32D0">
      <w:pPr>
        <w:tabs>
          <w:tab w:val="clear" w:pos="993"/>
          <w:tab w:val="left" w:pos="851"/>
          <w:tab w:val="left" w:pos="992"/>
          <w:tab w:val="left" w:pos="1134"/>
        </w:tabs>
      </w:pPr>
      <w:r>
        <w:rPr>
          <w:bCs/>
          <w:szCs w:val="22"/>
        </w:rPr>
        <w:t>If your school has purchased the complete set of 18 investigations, you will be informed when the rest are ready for delivery/download.</w:t>
      </w:r>
    </w:p>
    <w:p w:rsidR="00DF32D0" w:rsidRPr="00A645A0" w:rsidRDefault="00DF32D0" w:rsidP="00DF32D0">
      <w:pPr>
        <w:tabs>
          <w:tab w:val="clear" w:pos="993"/>
          <w:tab w:val="left" w:pos="851"/>
          <w:tab w:val="left" w:pos="992"/>
          <w:tab w:val="left" w:pos="1134"/>
        </w:tabs>
        <w:rPr>
          <w:b/>
          <w:sz w:val="28"/>
          <w:szCs w:val="28"/>
        </w:rPr>
      </w:pPr>
      <w:r>
        <w:t xml:space="preserve"> </w:t>
      </w:r>
    </w:p>
    <w:p w:rsidR="00DF32D0" w:rsidRDefault="00DF32D0">
      <w:pPr>
        <w:tabs>
          <w:tab w:val="clear" w:pos="567"/>
          <w:tab w:val="clear" w:pos="993"/>
          <w:tab w:val="clear" w:pos="8505"/>
        </w:tabs>
        <w:spacing w:after="200"/>
        <w:rPr>
          <w:rFonts w:eastAsia="Times New Roman"/>
          <w:b/>
          <w:sz w:val="28"/>
          <w:szCs w:val="28"/>
        </w:rPr>
      </w:pPr>
      <w:r>
        <w:rPr>
          <w:rFonts w:eastAsia="Times New Roman"/>
          <w:b/>
          <w:sz w:val="28"/>
          <w:szCs w:val="28"/>
        </w:rPr>
        <w:br w:type="page"/>
      </w:r>
    </w:p>
    <w:p w:rsidR="00853808" w:rsidRPr="00994AAE" w:rsidRDefault="00853808" w:rsidP="00853808">
      <w:pPr>
        <w:tabs>
          <w:tab w:val="clear" w:pos="993"/>
          <w:tab w:val="left" w:pos="992"/>
          <w:tab w:val="left" w:pos="1134"/>
        </w:tabs>
        <w:jc w:val="center"/>
        <w:rPr>
          <w:b/>
          <w:color w:val="000000"/>
          <w:sz w:val="28"/>
          <w:szCs w:val="28"/>
        </w:rPr>
      </w:pPr>
      <w:r w:rsidRPr="00994AAE">
        <w:rPr>
          <w:b/>
          <w:color w:val="000000"/>
          <w:sz w:val="28"/>
          <w:szCs w:val="28"/>
        </w:rPr>
        <w:lastRenderedPageBreak/>
        <w:t>TASK 13: SLOPE FIELDS</w:t>
      </w:r>
    </w:p>
    <w:p w:rsidR="00853808" w:rsidRPr="00994AAE" w:rsidRDefault="00853808" w:rsidP="00853808">
      <w:pPr>
        <w:tabs>
          <w:tab w:val="clear" w:pos="993"/>
          <w:tab w:val="left" w:pos="992"/>
          <w:tab w:val="left" w:pos="1134"/>
        </w:tabs>
        <w:jc w:val="center"/>
        <w:rPr>
          <w:b/>
          <w:color w:val="000000"/>
          <w:sz w:val="28"/>
          <w:szCs w:val="28"/>
        </w:rPr>
      </w:pPr>
    </w:p>
    <w:p w:rsidR="00853808" w:rsidRPr="00994AAE" w:rsidRDefault="00853808" w:rsidP="00853808">
      <w:pPr>
        <w:tabs>
          <w:tab w:val="clear" w:pos="993"/>
          <w:tab w:val="left" w:pos="992"/>
          <w:tab w:val="left" w:pos="1134"/>
        </w:tabs>
        <w:jc w:val="center"/>
        <w:rPr>
          <w:b/>
          <w:color w:val="000000"/>
          <w:sz w:val="28"/>
          <w:szCs w:val="28"/>
        </w:rPr>
      </w:pPr>
      <w:r w:rsidRPr="00994AAE">
        <w:rPr>
          <w:b/>
          <w:color w:val="000000"/>
          <w:sz w:val="28"/>
          <w:szCs w:val="28"/>
        </w:rPr>
        <w:t xml:space="preserve">Extended Investigation </w:t>
      </w:r>
    </w:p>
    <w:p w:rsidR="00853808" w:rsidRPr="00994AAE" w:rsidRDefault="00853808" w:rsidP="00853808">
      <w:pPr>
        <w:tabs>
          <w:tab w:val="clear" w:pos="993"/>
          <w:tab w:val="left" w:pos="992"/>
          <w:tab w:val="left" w:pos="1134"/>
        </w:tabs>
        <w:jc w:val="center"/>
        <w:rPr>
          <w:b/>
          <w:color w:val="000000"/>
          <w:sz w:val="28"/>
          <w:szCs w:val="28"/>
        </w:rPr>
      </w:pPr>
    </w:p>
    <w:p w:rsidR="00853808" w:rsidRPr="00994AAE" w:rsidRDefault="00853808" w:rsidP="00853808">
      <w:pPr>
        <w:tabs>
          <w:tab w:val="clear" w:pos="993"/>
          <w:tab w:val="left" w:pos="992"/>
          <w:tab w:val="left" w:pos="1134"/>
        </w:tabs>
        <w:jc w:val="center"/>
        <w:rPr>
          <w:b/>
          <w:color w:val="000000"/>
          <w:sz w:val="28"/>
          <w:szCs w:val="28"/>
        </w:rPr>
      </w:pPr>
      <w:r w:rsidRPr="00994AAE">
        <w:rPr>
          <w:b/>
          <w:color w:val="000000"/>
          <w:sz w:val="28"/>
          <w:szCs w:val="28"/>
        </w:rPr>
        <w:t>Unit 4</w:t>
      </w:r>
    </w:p>
    <w:p w:rsidR="00853808" w:rsidRPr="00994AAE" w:rsidRDefault="00853808" w:rsidP="00853808">
      <w:pPr>
        <w:tabs>
          <w:tab w:val="clear" w:pos="993"/>
          <w:tab w:val="left" w:pos="992"/>
          <w:tab w:val="left" w:pos="1134"/>
        </w:tabs>
        <w:jc w:val="center"/>
        <w:rPr>
          <w:b/>
          <w:color w:val="000000"/>
          <w:sz w:val="28"/>
          <w:szCs w:val="28"/>
        </w:rPr>
      </w:pPr>
    </w:p>
    <w:p w:rsidR="00853808" w:rsidRPr="00994AAE" w:rsidRDefault="00853808" w:rsidP="00853808">
      <w:pPr>
        <w:tabs>
          <w:tab w:val="clear" w:pos="993"/>
          <w:tab w:val="left" w:pos="992"/>
          <w:tab w:val="left" w:pos="1134"/>
        </w:tabs>
        <w:jc w:val="center"/>
        <w:rPr>
          <w:b/>
          <w:color w:val="000000"/>
          <w:sz w:val="28"/>
          <w:szCs w:val="28"/>
        </w:rPr>
      </w:pPr>
      <w:r w:rsidRPr="00994AAE">
        <w:rPr>
          <w:b/>
          <w:color w:val="000000"/>
          <w:sz w:val="28"/>
          <w:szCs w:val="28"/>
        </w:rPr>
        <w:t>Topic 4.2: Rates of change and differential equations</w:t>
      </w:r>
    </w:p>
    <w:p w:rsidR="00853808" w:rsidRPr="00994AAE" w:rsidRDefault="00853808" w:rsidP="00853808">
      <w:pPr>
        <w:tabs>
          <w:tab w:val="clear" w:pos="993"/>
          <w:tab w:val="left" w:pos="992"/>
          <w:tab w:val="left" w:pos="1134"/>
        </w:tabs>
        <w:jc w:val="center"/>
        <w:rPr>
          <w:b/>
          <w:color w:val="000000"/>
          <w:sz w:val="28"/>
          <w:szCs w:val="28"/>
        </w:rPr>
      </w:pPr>
    </w:p>
    <w:p w:rsidR="00853808" w:rsidRPr="00994AAE" w:rsidRDefault="00853808" w:rsidP="00853808">
      <w:pPr>
        <w:tabs>
          <w:tab w:val="clear" w:pos="993"/>
          <w:tab w:val="left" w:pos="992"/>
          <w:tab w:val="left" w:pos="1134"/>
        </w:tabs>
        <w:jc w:val="center"/>
        <w:rPr>
          <w:b/>
          <w:color w:val="000000"/>
          <w:szCs w:val="22"/>
        </w:rPr>
      </w:pPr>
    </w:p>
    <w:p w:rsidR="00853808" w:rsidRPr="00994AAE" w:rsidRDefault="00853808" w:rsidP="00853808">
      <w:pPr>
        <w:tabs>
          <w:tab w:val="clear" w:pos="993"/>
          <w:tab w:val="left" w:pos="992"/>
          <w:tab w:val="left" w:pos="1134"/>
        </w:tabs>
        <w:rPr>
          <w:b/>
          <w:color w:val="000000"/>
          <w:szCs w:val="22"/>
        </w:rPr>
      </w:pPr>
    </w:p>
    <w:p w:rsidR="00853808" w:rsidRPr="00994AAE" w:rsidRDefault="00853808" w:rsidP="00853808">
      <w:pPr>
        <w:tabs>
          <w:tab w:val="clear" w:pos="993"/>
          <w:tab w:val="left" w:pos="992"/>
          <w:tab w:val="left" w:pos="1134"/>
        </w:tabs>
        <w:rPr>
          <w:b/>
          <w:color w:val="000000"/>
          <w:szCs w:val="22"/>
        </w:rPr>
      </w:pPr>
      <w:r w:rsidRPr="00994AAE">
        <w:rPr>
          <w:b/>
          <w:color w:val="000000"/>
          <w:szCs w:val="22"/>
        </w:rPr>
        <w:t>Course-related information</w:t>
      </w:r>
    </w:p>
    <w:p w:rsidR="00853808" w:rsidRPr="00994AAE" w:rsidRDefault="00853808" w:rsidP="00853808">
      <w:pPr>
        <w:tabs>
          <w:tab w:val="clear" w:pos="993"/>
          <w:tab w:val="left" w:pos="992"/>
          <w:tab w:val="left" w:pos="1134"/>
        </w:tabs>
        <w:rPr>
          <w:b/>
          <w:color w:val="000000"/>
          <w:szCs w:val="22"/>
        </w:rPr>
      </w:pPr>
    </w:p>
    <w:p w:rsidR="00853808" w:rsidRPr="00BB2075" w:rsidRDefault="00853808" w:rsidP="00853808">
      <w:pPr>
        <w:tabs>
          <w:tab w:val="clear" w:pos="993"/>
          <w:tab w:val="left" w:pos="992"/>
          <w:tab w:val="left" w:pos="1134"/>
        </w:tabs>
      </w:pPr>
      <w:r w:rsidRPr="0055296C">
        <w:t xml:space="preserve">The concepts </w:t>
      </w:r>
      <w:r>
        <w:t xml:space="preserve">and skills </w:t>
      </w:r>
      <w:r w:rsidRPr="0055296C">
        <w:t xml:space="preserve">included in this investigation </w:t>
      </w:r>
      <w:r>
        <w:t>relate to the following dot points within the WA Mathematics Specialist syllabus.</w:t>
      </w:r>
    </w:p>
    <w:p w:rsidR="00853808" w:rsidRDefault="00853808" w:rsidP="00853808">
      <w:pPr>
        <w:pStyle w:val="ListParagraph"/>
        <w:tabs>
          <w:tab w:val="clear" w:pos="993"/>
          <w:tab w:val="left" w:pos="992"/>
          <w:tab w:val="left" w:pos="1134"/>
        </w:tabs>
        <w:autoSpaceDE w:val="0"/>
        <w:autoSpaceDN w:val="0"/>
        <w:adjustRightInd w:val="0"/>
        <w:spacing w:before="120"/>
        <w:ind w:left="567" w:hanging="567"/>
        <w:rPr>
          <w:rFonts w:cs="Calibri"/>
          <w:color w:val="000000"/>
        </w:rPr>
      </w:pPr>
      <w:r>
        <w:rPr>
          <w:rFonts w:cs="Calibri"/>
          <w:color w:val="000000"/>
        </w:rPr>
        <w:t>4.2.3</w:t>
      </w:r>
      <w:r>
        <w:rPr>
          <w:rFonts w:cs="Calibri"/>
          <w:color w:val="000000"/>
        </w:rPr>
        <w:tab/>
        <w:t xml:space="preserve">apply the incremental formula </w:t>
      </w:r>
      <w:r w:rsidRPr="006230DF">
        <w:rPr>
          <w:rFonts w:cs="Calibri"/>
          <w:color w:val="000000"/>
          <w:position w:val="-22"/>
        </w:rPr>
        <w:object w:dxaOrig="1080" w:dyaOrig="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35pt;height:28.55pt" o:ole="">
            <v:imagedata r:id="rId8" o:title=""/>
          </v:shape>
          <o:OLEObject Type="Embed" ProgID="Equation.DSMT4" ShapeID="_x0000_i1025" DrawAspect="Content" ObjectID="_1528007324" r:id="rId9"/>
        </w:object>
      </w:r>
      <w:r>
        <w:rPr>
          <w:rFonts w:cs="Calibri"/>
          <w:color w:val="000000"/>
        </w:rPr>
        <w:t xml:space="preserve"> to differential equations</w:t>
      </w:r>
    </w:p>
    <w:p w:rsidR="00853808" w:rsidRPr="00994AAE" w:rsidRDefault="00853808" w:rsidP="00853808">
      <w:pPr>
        <w:pStyle w:val="ListParagraph"/>
        <w:tabs>
          <w:tab w:val="clear" w:pos="993"/>
          <w:tab w:val="left" w:pos="992"/>
          <w:tab w:val="left" w:pos="1134"/>
        </w:tabs>
        <w:autoSpaceDE w:val="0"/>
        <w:autoSpaceDN w:val="0"/>
        <w:adjustRightInd w:val="0"/>
        <w:spacing w:before="120"/>
        <w:ind w:left="567" w:hanging="567"/>
        <w:rPr>
          <w:rFonts w:cs="Calibri"/>
          <w:color w:val="000000"/>
        </w:rPr>
      </w:pPr>
      <w:r w:rsidRPr="00994AAE">
        <w:rPr>
          <w:rFonts w:cs="Calibri"/>
          <w:color w:val="000000"/>
        </w:rPr>
        <w:t>4.2.4</w:t>
      </w:r>
      <w:r w:rsidRPr="00994AAE">
        <w:rPr>
          <w:rFonts w:cs="Calibri"/>
          <w:color w:val="000000"/>
        </w:rPr>
        <w:tab/>
        <w:t xml:space="preserve">solve simple first order differential equations of the form </w:t>
      </w:r>
      <w:r w:rsidRPr="00994AAE">
        <w:rPr>
          <w:rFonts w:cs="Calibri"/>
          <w:color w:val="000000"/>
          <w:position w:val="-22"/>
        </w:rPr>
        <w:object w:dxaOrig="1020" w:dyaOrig="580">
          <v:shape id="_x0000_i1026" type="#_x0000_t75" style="width:50.95pt;height:28.55pt" o:ole="">
            <v:imagedata r:id="rId10" o:title=""/>
          </v:shape>
          <o:OLEObject Type="Embed" ProgID="Equation.DSMT4" ShapeID="_x0000_i1026" DrawAspect="Content" ObjectID="_1528007325" r:id="rId11"/>
        </w:object>
      </w:r>
      <w:r w:rsidRPr="00994AAE">
        <w:rPr>
          <w:rFonts w:cs="Calibri"/>
          <w:color w:val="000000"/>
        </w:rPr>
        <w:t xml:space="preserve">; differential equations of the form </w:t>
      </w:r>
      <w:r w:rsidRPr="00994AAE">
        <w:rPr>
          <w:rFonts w:cs="Calibri"/>
          <w:color w:val="000000"/>
          <w:position w:val="-22"/>
        </w:rPr>
        <w:object w:dxaOrig="1020" w:dyaOrig="580">
          <v:shape id="_x0000_i1027" type="#_x0000_t75" style="width:50.95pt;height:28.55pt" o:ole="">
            <v:imagedata r:id="rId12" o:title=""/>
          </v:shape>
          <o:OLEObject Type="Embed" ProgID="Equation.DSMT4" ShapeID="_x0000_i1027" DrawAspect="Content" ObjectID="_1528007326" r:id="rId13"/>
        </w:object>
      </w:r>
      <w:r w:rsidRPr="00994AAE">
        <w:rPr>
          <w:rFonts w:cs="Calibri"/>
          <w:color w:val="000000"/>
        </w:rPr>
        <w:t xml:space="preserve">; and, in general, differential equations of the form </w:t>
      </w:r>
      <w:r w:rsidRPr="00994AAE">
        <w:rPr>
          <w:rFonts w:cs="Calibri"/>
          <w:color w:val="000000"/>
          <w:position w:val="-22"/>
        </w:rPr>
        <w:object w:dxaOrig="1500" w:dyaOrig="580">
          <v:shape id="_x0000_i1028" type="#_x0000_t75" style="width:74.7pt;height:28.55pt" o:ole="">
            <v:imagedata r:id="rId14" o:title=""/>
          </v:shape>
          <o:OLEObject Type="Embed" ProgID="Equation.DSMT4" ShapeID="_x0000_i1028" DrawAspect="Content" ObjectID="_1528007327" r:id="rId15"/>
        </w:object>
      </w:r>
      <w:r w:rsidRPr="00994AAE">
        <w:rPr>
          <w:rFonts w:cs="Calibri"/>
          <w:color w:val="000000"/>
        </w:rPr>
        <w:t>, using separation of variables</w:t>
      </w:r>
    </w:p>
    <w:p w:rsidR="00853808" w:rsidRPr="00994AAE" w:rsidRDefault="00853808" w:rsidP="00853808">
      <w:pPr>
        <w:pStyle w:val="ListParagraph"/>
        <w:tabs>
          <w:tab w:val="clear" w:pos="993"/>
          <w:tab w:val="left" w:pos="992"/>
          <w:tab w:val="left" w:pos="1134"/>
        </w:tabs>
        <w:autoSpaceDE w:val="0"/>
        <w:autoSpaceDN w:val="0"/>
        <w:adjustRightInd w:val="0"/>
        <w:spacing w:before="120"/>
        <w:ind w:left="567" w:hanging="567"/>
        <w:rPr>
          <w:rFonts w:cs="Calibri"/>
          <w:color w:val="000000"/>
        </w:rPr>
      </w:pPr>
      <w:r w:rsidRPr="00994AAE">
        <w:rPr>
          <w:rFonts w:cs="Calibri"/>
          <w:color w:val="000000"/>
        </w:rPr>
        <w:t>4.2.5</w:t>
      </w:r>
      <w:r w:rsidRPr="00994AAE">
        <w:rPr>
          <w:rFonts w:cs="Calibri"/>
          <w:color w:val="000000"/>
        </w:rPr>
        <w:tab/>
        <w:t>examine slope (direction or gradient) fields of a first order differential equation</w:t>
      </w:r>
    </w:p>
    <w:p w:rsidR="00853808" w:rsidRPr="00994AAE" w:rsidRDefault="00853808" w:rsidP="00853808">
      <w:pPr>
        <w:pStyle w:val="NoSpacing"/>
        <w:tabs>
          <w:tab w:val="left" w:pos="567"/>
          <w:tab w:val="left" w:pos="992"/>
          <w:tab w:val="left" w:pos="1134"/>
          <w:tab w:val="right" w:pos="8505"/>
        </w:tabs>
        <w:spacing w:before="120" w:line="276" w:lineRule="auto"/>
        <w:ind w:firstLine="720"/>
        <w:rPr>
          <w:rFonts w:ascii="Arial" w:eastAsia="Calibri" w:hAnsi="Arial" w:cs="Arial"/>
          <w:color w:val="000000"/>
        </w:rPr>
      </w:pPr>
    </w:p>
    <w:p w:rsidR="00853808" w:rsidRDefault="00853808" w:rsidP="00853808">
      <w:pPr>
        <w:tabs>
          <w:tab w:val="clear" w:pos="993"/>
          <w:tab w:val="left" w:pos="992"/>
          <w:tab w:val="left" w:pos="1134"/>
        </w:tabs>
        <w:rPr>
          <w:color w:val="000000"/>
        </w:rPr>
      </w:pPr>
    </w:p>
    <w:p w:rsidR="00853808" w:rsidRPr="00994AAE" w:rsidRDefault="00853808" w:rsidP="00853808">
      <w:pPr>
        <w:tabs>
          <w:tab w:val="clear" w:pos="993"/>
          <w:tab w:val="left" w:pos="992"/>
          <w:tab w:val="left" w:pos="1134"/>
        </w:tabs>
        <w:rPr>
          <w:color w:val="000000"/>
        </w:rPr>
      </w:pPr>
      <w:r>
        <w:rPr>
          <w:color w:val="000000"/>
        </w:rPr>
        <w:t xml:space="preserve">This task provides opportunities for students to use a visual method to consider the solution of first order differential equations. </w:t>
      </w:r>
      <w:r w:rsidRPr="00994AAE">
        <w:rPr>
          <w:color w:val="000000"/>
        </w:rPr>
        <w:t>The ability to choose and use appropriate technology to enhance and extend concept development is also incorporated within some of the items.</w:t>
      </w:r>
    </w:p>
    <w:p w:rsidR="00853808" w:rsidRPr="00994AAE" w:rsidRDefault="00853808" w:rsidP="00853808">
      <w:pPr>
        <w:tabs>
          <w:tab w:val="clear" w:pos="993"/>
          <w:tab w:val="left" w:pos="992"/>
          <w:tab w:val="left" w:pos="1134"/>
        </w:tabs>
        <w:rPr>
          <w:color w:val="000000"/>
        </w:rPr>
      </w:pPr>
    </w:p>
    <w:p w:rsidR="00853808" w:rsidRPr="00994AAE" w:rsidRDefault="00853808" w:rsidP="00853808">
      <w:pPr>
        <w:tabs>
          <w:tab w:val="clear" w:pos="993"/>
          <w:tab w:val="left" w:pos="992"/>
          <w:tab w:val="left" w:pos="1134"/>
        </w:tabs>
        <w:rPr>
          <w:color w:val="000000"/>
        </w:rPr>
      </w:pPr>
    </w:p>
    <w:p w:rsidR="00853808" w:rsidRPr="00994AAE" w:rsidRDefault="00853808" w:rsidP="00853808">
      <w:pPr>
        <w:tabs>
          <w:tab w:val="clear" w:pos="993"/>
          <w:tab w:val="left" w:pos="992"/>
          <w:tab w:val="left" w:pos="1134"/>
        </w:tabs>
        <w:spacing w:after="120"/>
        <w:rPr>
          <w:b/>
          <w:color w:val="000000"/>
          <w:szCs w:val="22"/>
        </w:rPr>
      </w:pPr>
      <w:r w:rsidRPr="00994AAE">
        <w:rPr>
          <w:b/>
          <w:color w:val="000000"/>
          <w:szCs w:val="22"/>
        </w:rPr>
        <w:t>Background information</w:t>
      </w:r>
    </w:p>
    <w:p w:rsidR="00853808" w:rsidRPr="00994AAE" w:rsidRDefault="00853808" w:rsidP="00853808">
      <w:pPr>
        <w:tabs>
          <w:tab w:val="clear" w:pos="993"/>
          <w:tab w:val="left" w:pos="992"/>
          <w:tab w:val="left" w:pos="1134"/>
        </w:tabs>
        <w:rPr>
          <w:color w:val="000000"/>
          <w:szCs w:val="22"/>
        </w:rPr>
      </w:pPr>
      <w:r>
        <w:rPr>
          <w:color w:val="000000"/>
          <w:szCs w:val="22"/>
        </w:rPr>
        <w:t xml:space="preserve">The mathematical skills and understandings that students would need for this task should have been covered in earlier years and also in </w:t>
      </w:r>
      <w:r w:rsidRPr="00994AAE">
        <w:rPr>
          <w:color w:val="000000"/>
          <w:szCs w:val="22"/>
        </w:rPr>
        <w:t>WA Mathematics Methods syllabus Topic 3.2: Integrals</w:t>
      </w:r>
      <w:r>
        <w:rPr>
          <w:color w:val="000000"/>
          <w:szCs w:val="22"/>
        </w:rPr>
        <w:t>. It is also assumed that students have already covered WA Mathematics Specialist 4.2.3 and 4.2.4 in class</w:t>
      </w:r>
      <w:r w:rsidRPr="00994AAE">
        <w:rPr>
          <w:color w:val="000000"/>
          <w:szCs w:val="22"/>
        </w:rPr>
        <w:t xml:space="preserve"> and that they have not yet considered </w:t>
      </w:r>
      <w:r>
        <w:t>WA Mathematics Specialist syllabus 4.2.5 in class.</w:t>
      </w: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spacing w:after="120"/>
        <w:rPr>
          <w:b/>
          <w:color w:val="000000"/>
          <w:szCs w:val="22"/>
        </w:rPr>
      </w:pPr>
      <w:r w:rsidRPr="00994AAE">
        <w:rPr>
          <w:b/>
          <w:color w:val="000000"/>
          <w:szCs w:val="22"/>
        </w:rPr>
        <w:t xml:space="preserve">Task conditions </w:t>
      </w:r>
    </w:p>
    <w:p w:rsidR="00853808" w:rsidRPr="00DA068B" w:rsidRDefault="00853808" w:rsidP="00853808">
      <w:pPr>
        <w:tabs>
          <w:tab w:val="clear" w:pos="993"/>
          <w:tab w:val="left" w:pos="992"/>
          <w:tab w:val="left" w:pos="1134"/>
        </w:tabs>
        <w:rPr>
          <w:color w:val="000000"/>
          <w:szCs w:val="22"/>
        </w:rPr>
      </w:pPr>
      <w:r w:rsidRPr="00DA068B">
        <w:rPr>
          <w:color w:val="000000"/>
          <w:szCs w:val="22"/>
        </w:rPr>
        <w:t>It is assumed that</w:t>
      </w:r>
      <w:r>
        <w:rPr>
          <w:color w:val="000000"/>
          <w:szCs w:val="22"/>
        </w:rPr>
        <w:t xml:space="preserve"> students will have access to a CAS calculator for the preparation activity but not for the in-class validation. No student notes are required. Students are expected to complete the preparation activity before the in-class validation.</w:t>
      </w:r>
    </w:p>
    <w:p w:rsidR="00853808" w:rsidRPr="00994AAE" w:rsidRDefault="00853808" w:rsidP="00853808">
      <w:pPr>
        <w:pStyle w:val="Heading2"/>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b/>
          <w:color w:val="000000"/>
          <w:sz w:val="24"/>
        </w:rPr>
      </w:pPr>
      <w:r w:rsidRPr="00994AAE">
        <w:rPr>
          <w:color w:val="000000"/>
        </w:rPr>
        <w:br w:type="page"/>
      </w:r>
      <w:r w:rsidRPr="00994AAE">
        <w:rPr>
          <w:b/>
          <w:color w:val="000000"/>
          <w:sz w:val="24"/>
        </w:rPr>
        <w:lastRenderedPageBreak/>
        <w:t>SLOPE FIELDS</w:t>
      </w:r>
    </w:p>
    <w:p w:rsidR="00853808" w:rsidRPr="00994AAE" w:rsidRDefault="00853808" w:rsidP="00853808">
      <w:pPr>
        <w:tabs>
          <w:tab w:val="clear" w:pos="993"/>
          <w:tab w:val="left" w:pos="992"/>
          <w:tab w:val="left" w:pos="1134"/>
        </w:tabs>
        <w:rPr>
          <w:b/>
          <w:color w:val="000000"/>
          <w:sz w:val="24"/>
        </w:rPr>
      </w:pPr>
    </w:p>
    <w:p w:rsidR="00853808" w:rsidRPr="00C76872" w:rsidRDefault="00853808" w:rsidP="00853808">
      <w:pPr>
        <w:tabs>
          <w:tab w:val="clear" w:pos="993"/>
          <w:tab w:val="left" w:pos="992"/>
          <w:tab w:val="left" w:pos="1134"/>
        </w:tabs>
        <w:rPr>
          <w:b/>
          <w:szCs w:val="22"/>
        </w:rPr>
      </w:pPr>
      <w:r w:rsidRPr="00C76872">
        <w:rPr>
          <w:b/>
          <w:szCs w:val="22"/>
        </w:rPr>
        <w:t>Extended investigation</w:t>
      </w:r>
      <w:r w:rsidRPr="00C76872">
        <w:rPr>
          <w:b/>
          <w:szCs w:val="22"/>
        </w:rPr>
        <w:tab/>
        <w:t>Part 1:</w:t>
      </w:r>
      <w:r w:rsidRPr="00C76872">
        <w:rPr>
          <w:szCs w:val="22"/>
        </w:rPr>
        <w:t xml:space="preserve"> </w:t>
      </w:r>
      <w:r w:rsidRPr="00C76872">
        <w:rPr>
          <w:b/>
          <w:szCs w:val="22"/>
        </w:rPr>
        <w:t>Preparation activity</w:t>
      </w:r>
    </w:p>
    <w:p w:rsidR="00853808" w:rsidRPr="00B05E3A" w:rsidRDefault="00853808" w:rsidP="00853808">
      <w:pPr>
        <w:tabs>
          <w:tab w:val="clear" w:pos="993"/>
          <w:tab w:val="left" w:pos="992"/>
          <w:tab w:val="left" w:pos="1134"/>
        </w:tabs>
        <w:rPr>
          <w:b/>
        </w:rPr>
      </w:pPr>
    </w:p>
    <w:p w:rsidR="00853808" w:rsidRPr="00994AAE" w:rsidRDefault="00853808" w:rsidP="00853808">
      <w:pPr>
        <w:tabs>
          <w:tab w:val="clear" w:pos="993"/>
          <w:tab w:val="left" w:pos="992"/>
          <w:tab w:val="left" w:pos="1134"/>
        </w:tabs>
        <w:rPr>
          <w:color w:val="000000"/>
          <w:szCs w:val="22"/>
        </w:rPr>
      </w:pPr>
      <w:r w:rsidRPr="00994AAE">
        <w:rPr>
          <w:color w:val="000000"/>
          <w:szCs w:val="22"/>
        </w:rPr>
        <w:t xml:space="preserve">An equation involving a derivative is called a </w:t>
      </w:r>
      <w:r w:rsidRPr="00994AAE">
        <w:rPr>
          <w:b/>
          <w:color w:val="000000"/>
          <w:szCs w:val="22"/>
        </w:rPr>
        <w:t>differential equation</w:t>
      </w:r>
      <w:r w:rsidRPr="00994AAE">
        <w:rPr>
          <w:color w:val="000000"/>
          <w:szCs w:val="22"/>
        </w:rPr>
        <w:t xml:space="preserve">. The </w:t>
      </w:r>
      <w:r w:rsidRPr="00994AAE">
        <w:rPr>
          <w:b/>
          <w:color w:val="000000"/>
          <w:szCs w:val="22"/>
        </w:rPr>
        <w:t>order</w:t>
      </w:r>
      <w:r w:rsidRPr="00994AAE">
        <w:rPr>
          <w:color w:val="000000"/>
          <w:szCs w:val="22"/>
        </w:rPr>
        <w:t xml:space="preserve"> of a differential equation is the order of the highest derivative involved in the equation.</w:t>
      </w: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r w:rsidRPr="00994AAE">
        <w:rPr>
          <w:color w:val="000000"/>
          <w:szCs w:val="22"/>
        </w:rPr>
        <w:t xml:space="preserve">For example, </w:t>
      </w:r>
      <w:r w:rsidRPr="00994AAE">
        <w:rPr>
          <w:color w:val="000000"/>
          <w:position w:val="-22"/>
          <w:szCs w:val="22"/>
        </w:rPr>
        <w:object w:dxaOrig="4180" w:dyaOrig="580">
          <v:shape id="_x0000_i1029" type="#_x0000_t75" style="width:208.55pt;height:28.55pt" o:ole="">
            <v:imagedata r:id="rId16" o:title=""/>
          </v:shape>
          <o:OLEObject Type="Embed" ProgID="Equation.DSMT4" ShapeID="_x0000_i1029" DrawAspect="Content" ObjectID="_1528007328" r:id="rId17"/>
        </w:object>
      </w:r>
      <w:r w:rsidRPr="00994AAE">
        <w:rPr>
          <w:color w:val="000000"/>
          <w:szCs w:val="22"/>
        </w:rPr>
        <w:t xml:space="preserve"> are both first order differential equations whereas </w:t>
      </w:r>
      <w:r w:rsidRPr="00994AAE">
        <w:rPr>
          <w:color w:val="000000"/>
          <w:position w:val="-24"/>
          <w:szCs w:val="22"/>
        </w:rPr>
        <w:object w:dxaOrig="3220" w:dyaOrig="620">
          <v:shape id="_x0000_i1030" type="#_x0000_t75" style="width:160.3pt;height:31.25pt" o:ole="">
            <v:imagedata r:id="rId18" o:title=""/>
          </v:shape>
          <o:OLEObject Type="Embed" ProgID="Equation.DSMT4" ShapeID="_x0000_i1030" DrawAspect="Content" ObjectID="_1528007329" r:id="rId19"/>
        </w:object>
      </w:r>
      <w:r w:rsidRPr="00994AAE">
        <w:rPr>
          <w:color w:val="000000"/>
          <w:szCs w:val="22"/>
        </w:rPr>
        <w:t xml:space="preserve"> are second order differential equations.</w:t>
      </w: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r w:rsidRPr="00994AAE">
        <w:rPr>
          <w:color w:val="000000"/>
          <w:szCs w:val="22"/>
        </w:rPr>
        <w:t xml:space="preserve">In this extended investigation, you will consider first order differential equations of the form </w:t>
      </w:r>
      <w:r w:rsidRPr="00994AAE">
        <w:rPr>
          <w:color w:val="000000"/>
          <w:position w:val="-22"/>
          <w:szCs w:val="22"/>
        </w:rPr>
        <w:object w:dxaOrig="1219" w:dyaOrig="580">
          <v:shape id="_x0000_i1031" type="#_x0000_t75" style="width:61.8pt;height:28.55pt" o:ole="">
            <v:imagedata r:id="rId20" o:title=""/>
          </v:shape>
          <o:OLEObject Type="Embed" ProgID="Equation.DSMT4" ShapeID="_x0000_i1031" DrawAspect="Content" ObjectID="_1528007330" r:id="rId21"/>
        </w:object>
      </w:r>
      <w:r w:rsidRPr="00994AAE">
        <w:rPr>
          <w:color w:val="000000"/>
          <w:szCs w:val="22"/>
        </w:rPr>
        <w:t>.</w:t>
      </w: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r w:rsidRPr="00994AAE">
        <w:rPr>
          <w:b/>
          <w:color w:val="000000"/>
          <w:szCs w:val="22"/>
        </w:rPr>
        <w:t>Example</w:t>
      </w:r>
    </w:p>
    <w:p w:rsidR="00853808" w:rsidRPr="00994AAE" w:rsidRDefault="00853808" w:rsidP="00853808">
      <w:pPr>
        <w:tabs>
          <w:tab w:val="clear" w:pos="993"/>
          <w:tab w:val="left" w:pos="992"/>
          <w:tab w:val="left" w:pos="1134"/>
        </w:tabs>
        <w:rPr>
          <w:color w:val="000000"/>
          <w:szCs w:val="22"/>
        </w:rPr>
      </w:pPr>
      <w:r w:rsidRPr="00994AAE">
        <w:rPr>
          <w:color w:val="000000"/>
          <w:szCs w:val="22"/>
        </w:rPr>
        <w:t xml:space="preserve">One solution to the differential equation </w:t>
      </w:r>
      <w:r w:rsidRPr="00994AAE">
        <w:rPr>
          <w:color w:val="000000"/>
          <w:position w:val="-22"/>
          <w:szCs w:val="22"/>
        </w:rPr>
        <w:object w:dxaOrig="999" w:dyaOrig="580">
          <v:shape id="_x0000_i1032" type="#_x0000_t75" style="width:49.6pt;height:28.55pt" o:ole="">
            <v:imagedata r:id="rId22" o:title=""/>
          </v:shape>
          <o:OLEObject Type="Embed" ProgID="Equation.DSMT4" ShapeID="_x0000_i1032" DrawAspect="Content" ObjectID="_1528007331" r:id="rId23"/>
        </w:object>
      </w:r>
      <w:r w:rsidRPr="00994AAE">
        <w:rPr>
          <w:color w:val="000000"/>
          <w:szCs w:val="22"/>
        </w:rPr>
        <w:t xml:space="preserve"> is </w:t>
      </w:r>
      <w:r w:rsidRPr="00994AAE">
        <w:rPr>
          <w:color w:val="000000"/>
          <w:position w:val="-10"/>
          <w:szCs w:val="22"/>
        </w:rPr>
        <w:object w:dxaOrig="1240" w:dyaOrig="340">
          <v:shape id="_x0000_i1033" type="#_x0000_t75" style="width:61.8pt;height:16.3pt" o:ole="">
            <v:imagedata r:id="rId24" o:title=""/>
          </v:shape>
          <o:OLEObject Type="Embed" ProgID="Equation.DSMT4" ShapeID="_x0000_i1033" DrawAspect="Content" ObjectID="_1528007332" r:id="rId25"/>
        </w:object>
      </w:r>
      <w:r w:rsidRPr="00994AAE">
        <w:rPr>
          <w:color w:val="000000"/>
          <w:szCs w:val="22"/>
        </w:rPr>
        <w:t>.</w:t>
      </w: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r w:rsidRPr="00994AAE">
        <w:rPr>
          <w:b/>
          <w:color w:val="000000"/>
          <w:szCs w:val="22"/>
        </w:rPr>
        <w:t>Check</w:t>
      </w:r>
      <w:r w:rsidRPr="00994AAE">
        <w:rPr>
          <w:color w:val="000000"/>
          <w:szCs w:val="22"/>
        </w:rPr>
        <w:t xml:space="preserve">: </w:t>
      </w:r>
      <w:r w:rsidRPr="00994AAE">
        <w:rPr>
          <w:color w:val="000000"/>
          <w:position w:val="-22"/>
          <w:szCs w:val="22"/>
        </w:rPr>
        <w:object w:dxaOrig="3220" w:dyaOrig="580">
          <v:shape id="_x0000_i1034" type="#_x0000_t75" style="width:160.3pt;height:28.55pt" o:ole="">
            <v:imagedata r:id="rId26" o:title=""/>
          </v:shape>
          <o:OLEObject Type="Embed" ProgID="Equation.DSMT4" ShapeID="_x0000_i1034" DrawAspect="Content" ObjectID="_1528007333" r:id="rId27"/>
        </w:object>
      </w:r>
      <w:r w:rsidRPr="00994AAE">
        <w:rPr>
          <w:color w:val="000000"/>
          <w:szCs w:val="22"/>
        </w:rPr>
        <w:t xml:space="preserve"> </w:t>
      </w:r>
    </w:p>
    <w:p w:rsidR="00853808" w:rsidRPr="00994AAE" w:rsidRDefault="00853808" w:rsidP="00853808">
      <w:pPr>
        <w:tabs>
          <w:tab w:val="clear" w:pos="993"/>
          <w:tab w:val="left" w:pos="992"/>
          <w:tab w:val="left" w:pos="1134"/>
        </w:tabs>
        <w:rPr>
          <w:color w:val="000000"/>
          <w:szCs w:val="22"/>
        </w:rPr>
      </w:pPr>
      <w:r w:rsidRPr="00994AAE">
        <w:rPr>
          <w:color w:val="000000"/>
          <w:szCs w:val="22"/>
        </w:rPr>
        <w:t xml:space="preserve">and </w:t>
      </w:r>
      <w:r w:rsidRPr="00994AAE">
        <w:rPr>
          <w:color w:val="000000"/>
          <w:szCs w:val="22"/>
        </w:rPr>
        <w:tab/>
      </w:r>
      <w:r w:rsidRPr="00994AAE">
        <w:rPr>
          <w:color w:val="000000"/>
          <w:position w:val="-16"/>
          <w:szCs w:val="22"/>
        </w:rPr>
        <w:object w:dxaOrig="2780" w:dyaOrig="420">
          <v:shape id="_x0000_i1035" type="#_x0000_t75" style="width:138.55pt;height:21.05pt" o:ole="">
            <v:imagedata r:id="rId28" o:title=""/>
          </v:shape>
          <o:OLEObject Type="Embed" ProgID="Equation.DSMT4" ShapeID="_x0000_i1035" DrawAspect="Content" ObjectID="_1528007334" r:id="rId29"/>
        </w:object>
      </w:r>
      <w:r w:rsidRPr="00994AAE">
        <w:rPr>
          <w:color w:val="000000"/>
          <w:szCs w:val="22"/>
        </w:rPr>
        <w:t>.</w:t>
      </w:r>
    </w:p>
    <w:p w:rsidR="00853808" w:rsidRPr="00994AAE"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rPr>
          <w:color w:val="000000"/>
          <w:szCs w:val="22"/>
        </w:rPr>
      </w:pPr>
      <w:r w:rsidRPr="00994AAE">
        <w:rPr>
          <w:color w:val="000000"/>
          <w:szCs w:val="22"/>
        </w:rPr>
        <w:t xml:space="preserve">The graph of </w:t>
      </w:r>
      <w:r w:rsidRPr="00485B17">
        <w:rPr>
          <w:color w:val="000000"/>
          <w:position w:val="-10"/>
          <w:szCs w:val="22"/>
        </w:rPr>
        <w:object w:dxaOrig="1240" w:dyaOrig="340">
          <v:shape id="_x0000_i1036" type="#_x0000_t75" style="width:61.8pt;height:16.3pt" o:ole="">
            <v:imagedata r:id="rId24" o:title=""/>
          </v:shape>
          <o:OLEObject Type="Embed" ProgID="Equation.DSMT4" ShapeID="_x0000_i1036" DrawAspect="Content" ObjectID="_1528007335" r:id="rId30"/>
        </w:object>
      </w:r>
      <w:r>
        <w:rPr>
          <w:color w:val="000000"/>
          <w:szCs w:val="22"/>
        </w:rPr>
        <w:t>is shown on the axes below.</w:t>
      </w:r>
    </w:p>
    <w:p w:rsidR="00853808" w:rsidRPr="00994AAE" w:rsidRDefault="00853808" w:rsidP="00853808">
      <w:pPr>
        <w:tabs>
          <w:tab w:val="clear" w:pos="993"/>
          <w:tab w:val="left" w:pos="992"/>
          <w:tab w:val="left" w:pos="1134"/>
        </w:tabs>
        <w:rPr>
          <w:b/>
          <w:color w:val="000000"/>
          <w:szCs w:val="22"/>
        </w:rPr>
      </w:pPr>
    </w:p>
    <w:p w:rsidR="00853808" w:rsidRDefault="00853808" w:rsidP="00853808">
      <w:pPr>
        <w:tabs>
          <w:tab w:val="clear" w:pos="993"/>
          <w:tab w:val="left" w:pos="992"/>
          <w:tab w:val="left" w:pos="1134"/>
        </w:tabs>
        <w:jc w:val="center"/>
        <w:rPr>
          <w:b/>
          <w:noProof/>
          <w:color w:val="000000"/>
          <w:szCs w:val="22"/>
        </w:rPr>
      </w:pPr>
      <w:r>
        <w:rPr>
          <w:b/>
          <w:noProof/>
          <w:color w:val="000000"/>
          <w:szCs w:val="22"/>
          <w:lang w:eastAsia="en-AU"/>
        </w:rPr>
        <w:drawing>
          <wp:inline distT="0" distB="0" distL="0" distR="0">
            <wp:extent cx="4152900" cy="3486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52900" cy="3486150"/>
                    </a:xfrm>
                    <a:prstGeom prst="rect">
                      <a:avLst/>
                    </a:prstGeom>
                    <a:noFill/>
                    <a:ln>
                      <a:noFill/>
                    </a:ln>
                  </pic:spPr>
                </pic:pic>
              </a:graphicData>
            </a:graphic>
          </wp:inline>
        </w:drawing>
      </w:r>
    </w:p>
    <w:p w:rsidR="00853808" w:rsidRDefault="00853808" w:rsidP="00853808">
      <w:pPr>
        <w:tabs>
          <w:tab w:val="clear" w:pos="993"/>
          <w:tab w:val="left" w:pos="992"/>
          <w:tab w:val="left" w:pos="1134"/>
        </w:tabs>
        <w:rPr>
          <w:noProof/>
          <w:color w:val="000000"/>
          <w:szCs w:val="22"/>
        </w:rPr>
      </w:pPr>
      <w:r>
        <w:rPr>
          <w:b/>
          <w:noProof/>
          <w:color w:val="000000"/>
          <w:szCs w:val="22"/>
        </w:rPr>
        <w:br w:type="page"/>
      </w:r>
      <w:r w:rsidRPr="00116E58">
        <w:rPr>
          <w:noProof/>
          <w:color w:val="000000"/>
          <w:szCs w:val="22"/>
        </w:rPr>
        <w:lastRenderedPageBreak/>
        <w:t>Th</w:t>
      </w:r>
      <w:r>
        <w:rPr>
          <w:noProof/>
          <w:color w:val="000000"/>
          <w:szCs w:val="22"/>
        </w:rPr>
        <w:t xml:space="preserve">e value of </w:t>
      </w:r>
      <w:r w:rsidRPr="00116E58">
        <w:rPr>
          <w:noProof/>
          <w:color w:val="000000"/>
          <w:position w:val="-22"/>
          <w:szCs w:val="22"/>
        </w:rPr>
        <w:object w:dxaOrig="340" w:dyaOrig="580">
          <v:shape id="_x0000_i1037" type="#_x0000_t75" style="width:16.3pt;height:28.55pt" o:ole="">
            <v:imagedata r:id="rId32" o:title=""/>
          </v:shape>
          <o:OLEObject Type="Embed" ProgID="Equation.DSMT4" ShapeID="_x0000_i1037" DrawAspect="Content" ObjectID="_1528007336" r:id="rId33"/>
        </w:object>
      </w:r>
      <w:r>
        <w:rPr>
          <w:noProof/>
          <w:color w:val="000000"/>
          <w:szCs w:val="22"/>
        </w:rPr>
        <w:t xml:space="preserve"> at any given point </w:t>
      </w:r>
      <w:r w:rsidRPr="00116E58">
        <w:rPr>
          <w:noProof/>
          <w:color w:val="000000"/>
          <w:position w:val="-12"/>
          <w:szCs w:val="22"/>
        </w:rPr>
        <w:object w:dxaOrig="700" w:dyaOrig="360">
          <v:shape id="_x0000_i1038" type="#_x0000_t75" style="width:34.65pt;height:18.35pt" o:ole="">
            <v:imagedata r:id="rId34" o:title=""/>
          </v:shape>
          <o:OLEObject Type="Embed" ProgID="Equation.DSMT4" ShapeID="_x0000_i1038" DrawAspect="Content" ObjectID="_1528007337" r:id="rId35"/>
        </w:object>
      </w:r>
      <w:r>
        <w:rPr>
          <w:noProof/>
          <w:color w:val="000000"/>
          <w:szCs w:val="22"/>
        </w:rPr>
        <w:t xml:space="preserve"> on the graph of </w:t>
      </w:r>
      <w:r w:rsidRPr="00116E58">
        <w:rPr>
          <w:noProof/>
          <w:color w:val="000000"/>
          <w:position w:val="-10"/>
          <w:szCs w:val="22"/>
        </w:rPr>
        <w:object w:dxaOrig="200" w:dyaOrig="240">
          <v:shape id="_x0000_i1039" type="#_x0000_t75" style="width:10.2pt;height:12.25pt" o:ole="">
            <v:imagedata r:id="rId36" o:title=""/>
          </v:shape>
          <o:OLEObject Type="Embed" ProgID="Equation.DSMT4" ShapeID="_x0000_i1039" DrawAspect="Content" ObjectID="_1528007338" r:id="rId37"/>
        </w:object>
      </w:r>
      <w:r>
        <w:rPr>
          <w:noProof/>
          <w:color w:val="000000"/>
          <w:szCs w:val="22"/>
        </w:rPr>
        <w:t xml:space="preserve"> is the slope of the tangent line to the graph at that point.</w:t>
      </w:r>
    </w:p>
    <w:p w:rsidR="00853808" w:rsidRDefault="00853808" w:rsidP="00853808">
      <w:pPr>
        <w:tabs>
          <w:tab w:val="clear" w:pos="993"/>
          <w:tab w:val="left" w:pos="992"/>
          <w:tab w:val="left" w:pos="1134"/>
        </w:tabs>
        <w:rPr>
          <w:noProof/>
          <w:color w:val="000000"/>
          <w:szCs w:val="22"/>
        </w:rPr>
      </w:pPr>
    </w:p>
    <w:p w:rsidR="00853808" w:rsidRDefault="00853808" w:rsidP="00853808">
      <w:pPr>
        <w:tabs>
          <w:tab w:val="clear" w:pos="993"/>
          <w:tab w:val="left" w:pos="992"/>
          <w:tab w:val="left" w:pos="1134"/>
        </w:tabs>
        <w:rPr>
          <w:noProof/>
          <w:color w:val="000000"/>
          <w:szCs w:val="22"/>
        </w:rPr>
      </w:pPr>
      <w:r>
        <w:rPr>
          <w:noProof/>
          <w:color w:val="000000"/>
          <w:szCs w:val="22"/>
        </w:rPr>
        <w:t xml:space="preserve">For example, at </w:t>
      </w:r>
      <w:r w:rsidRPr="00116E58">
        <w:rPr>
          <w:noProof/>
          <w:color w:val="000000"/>
          <w:position w:val="-22"/>
          <w:szCs w:val="22"/>
        </w:rPr>
        <w:object w:dxaOrig="4300" w:dyaOrig="580">
          <v:shape id="_x0000_i1040" type="#_x0000_t75" style="width:214.65pt;height:28.55pt" o:ole="">
            <v:imagedata r:id="rId38" o:title=""/>
          </v:shape>
          <o:OLEObject Type="Embed" ProgID="Equation.DSMT4" ShapeID="_x0000_i1040" DrawAspect="Content" ObjectID="_1528007339" r:id="rId39"/>
        </w:object>
      </w:r>
      <w:r>
        <w:rPr>
          <w:noProof/>
          <w:color w:val="000000"/>
          <w:szCs w:val="22"/>
        </w:rPr>
        <w:t xml:space="preserve"> so the slope of the tangent line to the graph at the point </w:t>
      </w:r>
      <w:r w:rsidRPr="005C0801">
        <w:rPr>
          <w:noProof/>
          <w:color w:val="000000"/>
          <w:position w:val="-26"/>
          <w:szCs w:val="22"/>
        </w:rPr>
        <w:object w:dxaOrig="580" w:dyaOrig="639">
          <v:shape id="_x0000_i1041" type="#_x0000_t75" style="width:28.55pt;height:31.25pt" o:ole="">
            <v:imagedata r:id="rId40" o:title=""/>
          </v:shape>
          <o:OLEObject Type="Embed" ProgID="Equation.DSMT4" ShapeID="_x0000_i1041" DrawAspect="Content" ObjectID="_1528007340" r:id="rId41"/>
        </w:object>
      </w:r>
      <w:r>
        <w:rPr>
          <w:noProof/>
          <w:color w:val="000000"/>
          <w:szCs w:val="22"/>
        </w:rPr>
        <w:t xml:space="preserve"> is approximately </w:t>
      </w:r>
      <w:r w:rsidRPr="00116E58">
        <w:rPr>
          <w:noProof/>
          <w:color w:val="000000"/>
          <w:position w:val="-6"/>
          <w:szCs w:val="22"/>
        </w:rPr>
        <w:object w:dxaOrig="580" w:dyaOrig="260">
          <v:shape id="_x0000_i1042" type="#_x0000_t75" style="width:29.2pt;height:13.6pt" o:ole="">
            <v:imagedata r:id="rId42" o:title=""/>
          </v:shape>
          <o:OLEObject Type="Embed" ProgID="Equation.DSMT4" ShapeID="_x0000_i1042" DrawAspect="Content" ObjectID="_1528007341" r:id="rId43"/>
        </w:object>
      </w:r>
      <w:r>
        <w:rPr>
          <w:noProof/>
          <w:color w:val="000000"/>
          <w:szCs w:val="22"/>
        </w:rPr>
        <w:t>.</w:t>
      </w:r>
    </w:p>
    <w:p w:rsidR="00853808" w:rsidRDefault="00853808" w:rsidP="00853808">
      <w:pPr>
        <w:tabs>
          <w:tab w:val="clear" w:pos="993"/>
          <w:tab w:val="left" w:pos="992"/>
          <w:tab w:val="left" w:pos="1134"/>
        </w:tabs>
        <w:rPr>
          <w:noProof/>
          <w:color w:val="000000"/>
          <w:szCs w:val="22"/>
        </w:rPr>
      </w:pPr>
    </w:p>
    <w:p w:rsidR="00853808" w:rsidRPr="00994AAE" w:rsidRDefault="00853808" w:rsidP="00853808">
      <w:pPr>
        <w:tabs>
          <w:tab w:val="clear" w:pos="993"/>
          <w:tab w:val="left" w:pos="992"/>
          <w:tab w:val="left" w:pos="1134"/>
        </w:tabs>
        <w:rPr>
          <w:color w:val="000000"/>
          <w:szCs w:val="22"/>
        </w:rPr>
      </w:pPr>
      <w:r w:rsidRPr="00994AAE">
        <w:rPr>
          <w:color w:val="000000"/>
          <w:szCs w:val="22"/>
        </w:rPr>
        <w:t xml:space="preserve">At </w:t>
      </w:r>
      <w:r w:rsidRPr="00994AAE">
        <w:rPr>
          <w:color w:val="000000"/>
          <w:position w:val="-22"/>
          <w:szCs w:val="22"/>
        </w:rPr>
        <w:object w:dxaOrig="3060" w:dyaOrig="580">
          <v:shape id="_x0000_i1043" type="#_x0000_t75" style="width:152.85pt;height:28.55pt" o:ole="">
            <v:imagedata r:id="rId44" o:title=""/>
          </v:shape>
          <o:OLEObject Type="Embed" ProgID="Equation.DSMT4" ShapeID="_x0000_i1043" DrawAspect="Content" ObjectID="_1528007342" r:id="rId45"/>
        </w:object>
      </w:r>
      <w:r w:rsidRPr="00994AAE">
        <w:rPr>
          <w:color w:val="000000"/>
          <w:szCs w:val="22"/>
        </w:rPr>
        <w:t xml:space="preserve"> so the</w:t>
      </w:r>
      <w:r w:rsidRPr="005C0801">
        <w:rPr>
          <w:noProof/>
          <w:color w:val="000000"/>
          <w:szCs w:val="22"/>
        </w:rPr>
        <w:t xml:space="preserve"> </w:t>
      </w:r>
      <w:r>
        <w:rPr>
          <w:noProof/>
          <w:color w:val="000000"/>
          <w:szCs w:val="22"/>
        </w:rPr>
        <w:t>slope of the tangent line to the graph at the</w:t>
      </w:r>
      <w:r w:rsidRPr="00994AAE">
        <w:rPr>
          <w:color w:val="000000"/>
          <w:szCs w:val="22"/>
        </w:rPr>
        <w:t xml:space="preserve"> point </w:t>
      </w:r>
      <w:r w:rsidRPr="00994AAE">
        <w:rPr>
          <w:color w:val="000000"/>
          <w:position w:val="-12"/>
          <w:szCs w:val="22"/>
        </w:rPr>
        <w:object w:dxaOrig="540" w:dyaOrig="360">
          <v:shape id="_x0000_i1044" type="#_x0000_t75" style="width:27.15pt;height:18.35pt" o:ole="">
            <v:imagedata r:id="rId46" o:title=""/>
          </v:shape>
          <o:OLEObject Type="Embed" ProgID="Equation.DSMT4" ShapeID="_x0000_i1044" DrawAspect="Content" ObjectID="_1528007343" r:id="rId47"/>
        </w:object>
      </w:r>
      <w:r w:rsidRPr="00994AAE">
        <w:rPr>
          <w:color w:val="000000"/>
          <w:szCs w:val="22"/>
        </w:rPr>
        <w:t xml:space="preserve"> is </w:t>
      </w:r>
      <w:r w:rsidRPr="00994AAE">
        <w:rPr>
          <w:color w:val="000000"/>
          <w:position w:val="-6"/>
          <w:szCs w:val="22"/>
        </w:rPr>
        <w:object w:dxaOrig="180" w:dyaOrig="260">
          <v:shape id="_x0000_i1045" type="#_x0000_t75" style="width:8.85pt;height:13.6pt" o:ole="">
            <v:imagedata r:id="rId48" o:title=""/>
          </v:shape>
          <o:OLEObject Type="Embed" ProgID="Equation.DSMT4" ShapeID="_x0000_i1045" DrawAspect="Content" ObjectID="_1528007344" r:id="rId49"/>
        </w:object>
      </w:r>
      <w:r w:rsidRPr="00994AAE">
        <w:rPr>
          <w:color w:val="000000"/>
          <w:szCs w:val="22"/>
        </w:rPr>
        <w:t>.</w:t>
      </w:r>
    </w:p>
    <w:p w:rsidR="00853808" w:rsidRPr="00994AAE"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rPr>
          <w:color w:val="000000"/>
          <w:szCs w:val="22"/>
        </w:rPr>
      </w:pPr>
      <w:r w:rsidRPr="00994AAE">
        <w:rPr>
          <w:color w:val="000000"/>
          <w:szCs w:val="22"/>
        </w:rPr>
        <w:t xml:space="preserve"> </w:t>
      </w:r>
      <w:r w:rsidRPr="005C0801">
        <w:rPr>
          <w:color w:val="000000"/>
          <w:szCs w:val="22"/>
        </w:rPr>
        <w:t xml:space="preserve">At </w:t>
      </w:r>
      <w:r w:rsidRPr="005C0801">
        <w:rPr>
          <w:color w:val="000000"/>
          <w:position w:val="-22"/>
          <w:szCs w:val="22"/>
        </w:rPr>
        <w:object w:dxaOrig="5319" w:dyaOrig="580">
          <v:shape id="_x0000_i1046" type="#_x0000_t75" style="width:265.6pt;height:28.55pt" o:ole="">
            <v:imagedata r:id="rId50" o:title=""/>
          </v:shape>
          <o:OLEObject Type="Embed" ProgID="Equation.DSMT4" ShapeID="_x0000_i1046" DrawAspect="Content" ObjectID="_1528007345" r:id="rId51"/>
        </w:object>
      </w:r>
      <w:r w:rsidRPr="005C0801">
        <w:rPr>
          <w:color w:val="000000"/>
          <w:szCs w:val="22"/>
        </w:rPr>
        <w:t xml:space="preserve"> so the</w:t>
      </w:r>
      <w:r w:rsidRPr="005C0801">
        <w:rPr>
          <w:noProof/>
          <w:color w:val="000000"/>
          <w:szCs w:val="22"/>
        </w:rPr>
        <w:t xml:space="preserve"> </w:t>
      </w:r>
      <w:r>
        <w:rPr>
          <w:noProof/>
          <w:color w:val="000000"/>
          <w:szCs w:val="22"/>
        </w:rPr>
        <w:t>slope of the tangent line to the graph at the</w:t>
      </w:r>
      <w:r w:rsidRPr="005C0801">
        <w:rPr>
          <w:color w:val="000000"/>
          <w:szCs w:val="22"/>
        </w:rPr>
        <w:t xml:space="preserve"> point </w:t>
      </w:r>
      <w:r w:rsidRPr="005C0801">
        <w:rPr>
          <w:color w:val="000000"/>
          <w:position w:val="-12"/>
          <w:szCs w:val="22"/>
        </w:rPr>
        <w:object w:dxaOrig="820" w:dyaOrig="360">
          <v:shape id="_x0000_i1047" type="#_x0000_t75" style="width:40.75pt;height:18.35pt" o:ole="">
            <v:imagedata r:id="rId52" o:title=""/>
          </v:shape>
          <o:OLEObject Type="Embed" ProgID="Equation.DSMT4" ShapeID="_x0000_i1047" DrawAspect="Content" ObjectID="_1528007346" r:id="rId53"/>
        </w:object>
      </w:r>
      <w:r w:rsidRPr="005C0801">
        <w:rPr>
          <w:color w:val="000000"/>
          <w:szCs w:val="22"/>
        </w:rPr>
        <w:t xml:space="preserve"> is</w:t>
      </w:r>
      <w:r>
        <w:rPr>
          <w:color w:val="000000"/>
          <w:szCs w:val="22"/>
        </w:rPr>
        <w:t xml:space="preserve"> approximately</w:t>
      </w:r>
      <w:r w:rsidRPr="005C0801">
        <w:rPr>
          <w:color w:val="000000"/>
          <w:szCs w:val="22"/>
        </w:rPr>
        <w:t xml:space="preserve"> </w:t>
      </w:r>
      <w:r w:rsidRPr="005C0801">
        <w:rPr>
          <w:color w:val="000000"/>
          <w:position w:val="-6"/>
          <w:szCs w:val="22"/>
        </w:rPr>
        <w:object w:dxaOrig="440" w:dyaOrig="260">
          <v:shape id="_x0000_i1048" type="#_x0000_t75" style="width:21.75pt;height:13.6pt" o:ole="">
            <v:imagedata r:id="rId54" o:title=""/>
          </v:shape>
          <o:OLEObject Type="Embed" ProgID="Equation.DSMT4" ShapeID="_x0000_i1048" DrawAspect="Content" ObjectID="_1528007347" r:id="rId55"/>
        </w:object>
      </w:r>
      <w:r w:rsidRPr="005C0801">
        <w:rPr>
          <w:color w:val="000000"/>
          <w:szCs w:val="22"/>
        </w:rPr>
        <w:t>.</w:t>
      </w:r>
    </w:p>
    <w:p w:rsidR="00853808"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rPr>
          <w:color w:val="000000"/>
          <w:szCs w:val="22"/>
        </w:rPr>
      </w:pPr>
      <w:r>
        <w:rPr>
          <w:color w:val="000000"/>
          <w:szCs w:val="22"/>
        </w:rPr>
        <w:t xml:space="preserve">The diagram below shows the graph of </w:t>
      </w:r>
      <w:r w:rsidRPr="005C0801">
        <w:rPr>
          <w:color w:val="000000"/>
          <w:position w:val="-10"/>
          <w:szCs w:val="22"/>
        </w:rPr>
        <w:object w:dxaOrig="200" w:dyaOrig="240">
          <v:shape id="_x0000_i1049" type="#_x0000_t75" style="width:10.2pt;height:12.25pt" o:ole="">
            <v:imagedata r:id="rId56" o:title=""/>
          </v:shape>
          <o:OLEObject Type="Embed" ProgID="Equation.DSMT4" ShapeID="_x0000_i1049" DrawAspect="Content" ObjectID="_1528007348" r:id="rId57"/>
        </w:object>
      </w:r>
      <w:r>
        <w:rPr>
          <w:color w:val="000000"/>
          <w:szCs w:val="22"/>
        </w:rPr>
        <w:t xml:space="preserve"> together with the graphs of the three tangent lines at </w:t>
      </w:r>
      <w:r w:rsidRPr="005C0801">
        <w:rPr>
          <w:color w:val="000000"/>
          <w:position w:val="-6"/>
          <w:szCs w:val="22"/>
        </w:rPr>
        <w:object w:dxaOrig="1800" w:dyaOrig="260">
          <v:shape id="_x0000_i1050" type="#_x0000_t75" style="width:90.35pt;height:13.6pt" o:ole="">
            <v:imagedata r:id="rId58" o:title=""/>
          </v:shape>
          <o:OLEObject Type="Embed" ProgID="Equation.DSMT4" ShapeID="_x0000_i1050" DrawAspect="Content" ObjectID="_1528007349" r:id="rId59"/>
        </w:object>
      </w:r>
      <w:r>
        <w:rPr>
          <w:color w:val="000000"/>
          <w:szCs w:val="22"/>
        </w:rPr>
        <w:t>.</w:t>
      </w:r>
    </w:p>
    <w:p w:rsidR="00853808"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jc w:val="center"/>
        <w:rPr>
          <w:noProof/>
          <w:color w:val="000000"/>
          <w:szCs w:val="22"/>
        </w:rPr>
      </w:pPr>
      <w:r>
        <w:rPr>
          <w:noProof/>
          <w:color w:val="000000"/>
          <w:szCs w:val="22"/>
          <w:lang w:eastAsia="en-AU"/>
        </w:rPr>
        <w:drawing>
          <wp:inline distT="0" distB="0" distL="0" distR="0">
            <wp:extent cx="4152900" cy="3486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152900" cy="3486150"/>
                    </a:xfrm>
                    <a:prstGeom prst="rect">
                      <a:avLst/>
                    </a:prstGeom>
                    <a:noFill/>
                    <a:ln>
                      <a:noFill/>
                    </a:ln>
                  </pic:spPr>
                </pic:pic>
              </a:graphicData>
            </a:graphic>
          </wp:inline>
        </w:drawing>
      </w:r>
    </w:p>
    <w:p w:rsidR="00853808" w:rsidRPr="005C0801"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rPr>
          <w:color w:val="000000"/>
          <w:szCs w:val="22"/>
        </w:rPr>
      </w:pPr>
      <w:r w:rsidRPr="00994AAE">
        <w:rPr>
          <w:color w:val="000000"/>
          <w:szCs w:val="22"/>
        </w:rPr>
        <w:t xml:space="preserve">Without knowing the solution of the differential equation </w:t>
      </w:r>
      <w:r w:rsidRPr="00994AAE">
        <w:rPr>
          <w:color w:val="000000"/>
          <w:position w:val="-22"/>
          <w:szCs w:val="22"/>
        </w:rPr>
        <w:object w:dxaOrig="999" w:dyaOrig="580">
          <v:shape id="_x0000_i1051" type="#_x0000_t75" style="width:49.6pt;height:28.55pt" o:ole="">
            <v:imagedata r:id="rId61" o:title=""/>
          </v:shape>
          <o:OLEObject Type="Embed" ProgID="Equation.DSMT4" ShapeID="_x0000_i1051" DrawAspect="Content" ObjectID="_1528007350" r:id="rId62"/>
        </w:object>
      </w:r>
      <w:r w:rsidRPr="00994AAE">
        <w:rPr>
          <w:color w:val="000000"/>
          <w:szCs w:val="22"/>
        </w:rPr>
        <w:t xml:space="preserve"> whose graph passes through the point </w:t>
      </w:r>
      <w:r w:rsidRPr="0059074A">
        <w:rPr>
          <w:color w:val="000000"/>
          <w:position w:val="-12"/>
          <w:szCs w:val="22"/>
        </w:rPr>
        <w:object w:dxaOrig="700" w:dyaOrig="360">
          <v:shape id="_x0000_i1052" type="#_x0000_t75" style="width:34.65pt;height:18.35pt" o:ole="">
            <v:imagedata r:id="rId63" o:title=""/>
          </v:shape>
          <o:OLEObject Type="Embed" ProgID="Equation.DSMT4" ShapeID="_x0000_i1052" DrawAspect="Content" ObjectID="_1528007351" r:id="rId64"/>
        </w:object>
      </w:r>
      <w:r>
        <w:rPr>
          <w:color w:val="000000"/>
          <w:szCs w:val="22"/>
        </w:rPr>
        <w:t xml:space="preserve">, we do know that the slope of the tangent line to this graph at the point </w:t>
      </w:r>
      <w:r w:rsidRPr="0059074A">
        <w:rPr>
          <w:color w:val="000000"/>
          <w:position w:val="-12"/>
          <w:szCs w:val="22"/>
        </w:rPr>
        <w:object w:dxaOrig="700" w:dyaOrig="360">
          <v:shape id="_x0000_i1053" type="#_x0000_t75" style="width:34.65pt;height:18.35pt" o:ole="">
            <v:imagedata r:id="rId63" o:title=""/>
          </v:shape>
          <o:OLEObject Type="Embed" ProgID="Equation.DSMT4" ShapeID="_x0000_i1053" DrawAspect="Content" ObjectID="_1528007352" r:id="rId65"/>
        </w:object>
      </w:r>
      <w:r>
        <w:rPr>
          <w:color w:val="000000"/>
          <w:szCs w:val="22"/>
        </w:rPr>
        <w:t xml:space="preserve">is </w:t>
      </w:r>
      <w:r w:rsidRPr="0059074A">
        <w:rPr>
          <w:color w:val="000000"/>
          <w:position w:val="-10"/>
          <w:szCs w:val="22"/>
        </w:rPr>
        <w:object w:dxaOrig="639" w:dyaOrig="320">
          <v:shape id="_x0000_i1054" type="#_x0000_t75" style="width:31.25pt;height:16.3pt" o:ole="">
            <v:imagedata r:id="rId66" o:title=""/>
          </v:shape>
          <o:OLEObject Type="Embed" ProgID="Equation.DSMT4" ShapeID="_x0000_i1054" DrawAspect="Content" ObjectID="_1528007353" r:id="rId67"/>
        </w:object>
      </w:r>
      <w:r>
        <w:rPr>
          <w:color w:val="000000"/>
          <w:szCs w:val="22"/>
        </w:rPr>
        <w:t>.</w:t>
      </w:r>
    </w:p>
    <w:p w:rsidR="00853808" w:rsidRDefault="00853808" w:rsidP="00853808">
      <w:pPr>
        <w:tabs>
          <w:tab w:val="clear" w:pos="993"/>
          <w:tab w:val="left" w:pos="992"/>
          <w:tab w:val="left" w:pos="1134"/>
        </w:tabs>
        <w:rPr>
          <w:color w:val="000000"/>
          <w:szCs w:val="22"/>
        </w:rPr>
      </w:pPr>
      <w:r>
        <w:rPr>
          <w:color w:val="000000"/>
          <w:szCs w:val="22"/>
        </w:rPr>
        <w:br w:type="page"/>
      </w:r>
      <w:r>
        <w:rPr>
          <w:color w:val="000000"/>
          <w:szCs w:val="22"/>
        </w:rPr>
        <w:lastRenderedPageBreak/>
        <w:t xml:space="preserve">For example, at the point </w:t>
      </w:r>
      <w:r w:rsidRPr="0059074A">
        <w:rPr>
          <w:color w:val="000000"/>
          <w:position w:val="-12"/>
          <w:szCs w:val="22"/>
        </w:rPr>
        <w:object w:dxaOrig="540" w:dyaOrig="360">
          <v:shape id="_x0000_i1055" type="#_x0000_t75" style="width:27.15pt;height:18.35pt" o:ole="">
            <v:imagedata r:id="rId68" o:title=""/>
          </v:shape>
          <o:OLEObject Type="Embed" ProgID="Equation.DSMT4" ShapeID="_x0000_i1055" DrawAspect="Content" ObjectID="_1528007354" r:id="rId69"/>
        </w:object>
      </w:r>
      <w:r>
        <w:rPr>
          <w:color w:val="000000"/>
          <w:szCs w:val="22"/>
        </w:rPr>
        <w:t xml:space="preserve">, </w:t>
      </w:r>
      <w:r w:rsidRPr="00AE3D7F">
        <w:rPr>
          <w:color w:val="000000"/>
          <w:position w:val="-22"/>
          <w:szCs w:val="22"/>
        </w:rPr>
        <w:object w:dxaOrig="1980" w:dyaOrig="580">
          <v:shape id="_x0000_i1056" type="#_x0000_t75" style="width:99.15pt;height:28.55pt" o:ole="">
            <v:imagedata r:id="rId70" o:title=""/>
          </v:shape>
          <o:OLEObject Type="Embed" ProgID="Equation.DSMT4" ShapeID="_x0000_i1056" DrawAspect="Content" ObjectID="_1528007355" r:id="rId71"/>
        </w:object>
      </w:r>
      <w:r>
        <w:rPr>
          <w:color w:val="000000"/>
          <w:szCs w:val="22"/>
        </w:rPr>
        <w:t xml:space="preserve"> which tells us that </w:t>
      </w:r>
      <w:r w:rsidRPr="00AE3D7F">
        <w:rPr>
          <w:color w:val="000000"/>
          <w:position w:val="-4"/>
          <w:szCs w:val="22"/>
        </w:rPr>
        <w:object w:dxaOrig="180" w:dyaOrig="240">
          <v:shape id="_x0000_i1057" type="#_x0000_t75" style="width:8.85pt;height:12.25pt" o:ole="">
            <v:imagedata r:id="rId72" o:title=""/>
          </v:shape>
          <o:OLEObject Type="Embed" ProgID="Equation.DSMT4" ShapeID="_x0000_i1057" DrawAspect="Content" ObjectID="_1528007356" r:id="rId73"/>
        </w:object>
      </w:r>
      <w:r>
        <w:rPr>
          <w:color w:val="000000"/>
          <w:szCs w:val="22"/>
        </w:rPr>
        <w:t xml:space="preserve"> is the slope of the line tangential to the graph of the solution of the differential equation </w:t>
      </w:r>
      <w:r w:rsidRPr="00AE3D7F">
        <w:rPr>
          <w:color w:val="000000"/>
          <w:position w:val="-22"/>
          <w:szCs w:val="22"/>
        </w:rPr>
        <w:object w:dxaOrig="999" w:dyaOrig="580">
          <v:shape id="_x0000_i1058" type="#_x0000_t75" style="width:49.6pt;height:28.55pt" o:ole="">
            <v:imagedata r:id="rId74" o:title=""/>
          </v:shape>
          <o:OLEObject Type="Embed" ProgID="Equation.DSMT4" ShapeID="_x0000_i1058" DrawAspect="Content" ObjectID="_1528007357" r:id="rId75"/>
        </w:object>
      </w:r>
      <w:r>
        <w:rPr>
          <w:color w:val="000000"/>
          <w:szCs w:val="22"/>
        </w:rPr>
        <w:t xml:space="preserve"> whose graph passes through </w:t>
      </w:r>
      <w:r w:rsidRPr="0059074A">
        <w:rPr>
          <w:color w:val="000000"/>
          <w:position w:val="-12"/>
          <w:szCs w:val="22"/>
        </w:rPr>
        <w:object w:dxaOrig="540" w:dyaOrig="360">
          <v:shape id="_x0000_i1059" type="#_x0000_t75" style="width:27.15pt;height:18.35pt" o:ole="">
            <v:imagedata r:id="rId68" o:title=""/>
          </v:shape>
          <o:OLEObject Type="Embed" ProgID="Equation.DSMT4" ShapeID="_x0000_i1059" DrawAspect="Content" ObjectID="_1528007358" r:id="rId76"/>
        </w:object>
      </w:r>
      <w:r>
        <w:rPr>
          <w:color w:val="000000"/>
          <w:szCs w:val="22"/>
        </w:rPr>
        <w:t xml:space="preserve">. Drawing a very short line segment, a “minitangent”, with slope 2 at the point </w:t>
      </w:r>
      <w:r w:rsidRPr="0059074A">
        <w:rPr>
          <w:color w:val="000000"/>
          <w:position w:val="-12"/>
          <w:szCs w:val="22"/>
        </w:rPr>
        <w:object w:dxaOrig="540" w:dyaOrig="360">
          <v:shape id="_x0000_i1060" type="#_x0000_t75" style="width:27.15pt;height:18.35pt" o:ole="">
            <v:imagedata r:id="rId68" o:title=""/>
          </v:shape>
          <o:OLEObject Type="Embed" ProgID="Equation.DSMT4" ShapeID="_x0000_i1060" DrawAspect="Content" ObjectID="_1528007359" r:id="rId77"/>
        </w:object>
      </w:r>
      <w:r>
        <w:rPr>
          <w:color w:val="000000"/>
          <w:szCs w:val="22"/>
        </w:rPr>
        <w:t xml:space="preserve">gives us visual information about the graph of the solution of the initial value problem </w:t>
      </w:r>
      <w:r w:rsidRPr="004127C0">
        <w:rPr>
          <w:color w:val="000000"/>
          <w:position w:val="-22"/>
          <w:szCs w:val="22"/>
        </w:rPr>
        <w:object w:dxaOrig="2299" w:dyaOrig="580">
          <v:shape id="_x0000_i1061" type="#_x0000_t75" style="width:115.45pt;height:28.55pt" o:ole="">
            <v:imagedata r:id="rId78" o:title=""/>
          </v:shape>
          <o:OLEObject Type="Embed" ProgID="Equation.DSMT4" ShapeID="_x0000_i1061" DrawAspect="Content" ObjectID="_1528007360" r:id="rId79"/>
        </w:object>
      </w:r>
      <w:r>
        <w:rPr>
          <w:color w:val="000000"/>
          <w:szCs w:val="22"/>
        </w:rPr>
        <w:t>.</w:t>
      </w:r>
    </w:p>
    <w:p w:rsidR="00853808" w:rsidRDefault="00853808" w:rsidP="00853808">
      <w:pPr>
        <w:tabs>
          <w:tab w:val="clear" w:pos="993"/>
          <w:tab w:val="left" w:pos="992"/>
          <w:tab w:val="left" w:pos="1134"/>
        </w:tabs>
        <w:rPr>
          <w:color w:val="000000"/>
          <w:szCs w:val="22"/>
        </w:rPr>
      </w:pPr>
    </w:p>
    <w:p w:rsidR="00853808" w:rsidRPr="00AE3D7F" w:rsidRDefault="00853808" w:rsidP="00853808">
      <w:pPr>
        <w:tabs>
          <w:tab w:val="clear" w:pos="993"/>
          <w:tab w:val="left" w:pos="992"/>
          <w:tab w:val="left" w:pos="1134"/>
        </w:tabs>
        <w:jc w:val="center"/>
        <w:rPr>
          <w:color w:val="000000"/>
          <w:szCs w:val="22"/>
        </w:rPr>
      </w:pPr>
      <w:r>
        <w:rPr>
          <w:noProof/>
          <w:color w:val="000000"/>
          <w:szCs w:val="22"/>
          <w:lang w:eastAsia="en-AU"/>
        </w:rPr>
        <w:drawing>
          <wp:inline distT="0" distB="0" distL="0" distR="0">
            <wp:extent cx="3457575" cy="29051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457575" cy="2905125"/>
                    </a:xfrm>
                    <a:prstGeom prst="rect">
                      <a:avLst/>
                    </a:prstGeom>
                    <a:noFill/>
                    <a:ln>
                      <a:noFill/>
                    </a:ln>
                  </pic:spPr>
                </pic:pic>
              </a:graphicData>
            </a:graphic>
          </wp:inline>
        </w:drawing>
      </w:r>
    </w:p>
    <w:p w:rsidR="00853808" w:rsidRDefault="00853808" w:rsidP="00853808">
      <w:pPr>
        <w:tabs>
          <w:tab w:val="clear" w:pos="993"/>
          <w:tab w:val="left" w:pos="992"/>
          <w:tab w:val="left" w:pos="1134"/>
        </w:tabs>
        <w:rPr>
          <w:color w:val="000000"/>
          <w:szCs w:val="22"/>
        </w:rPr>
      </w:pPr>
      <w:r w:rsidRPr="00994AAE">
        <w:rPr>
          <w:color w:val="000000"/>
          <w:szCs w:val="22"/>
        </w:rPr>
        <w:t xml:space="preserve">The actual solution of the initial value problem </w:t>
      </w:r>
      <w:r w:rsidRPr="004127C0">
        <w:rPr>
          <w:color w:val="000000"/>
          <w:position w:val="-22"/>
          <w:szCs w:val="22"/>
        </w:rPr>
        <w:object w:dxaOrig="2299" w:dyaOrig="580">
          <v:shape id="_x0000_i1062" type="#_x0000_t75" style="width:115.45pt;height:28.55pt" o:ole="">
            <v:imagedata r:id="rId78" o:title=""/>
          </v:shape>
          <o:OLEObject Type="Embed" ProgID="Equation.DSMT4" ShapeID="_x0000_i1062" DrawAspect="Content" ObjectID="_1528007361" r:id="rId81"/>
        </w:object>
      </w:r>
      <w:r>
        <w:rPr>
          <w:color w:val="000000"/>
          <w:szCs w:val="22"/>
        </w:rPr>
        <w:t xml:space="preserve"> is </w:t>
      </w:r>
      <w:r w:rsidRPr="00E60058">
        <w:rPr>
          <w:color w:val="000000"/>
          <w:position w:val="-10"/>
          <w:szCs w:val="22"/>
        </w:rPr>
        <w:object w:dxaOrig="1340" w:dyaOrig="340">
          <v:shape id="_x0000_i1063" type="#_x0000_t75" style="width:67.25pt;height:16.3pt" o:ole="">
            <v:imagedata r:id="rId82" o:title=""/>
          </v:shape>
          <o:OLEObject Type="Embed" ProgID="Equation.DSMT4" ShapeID="_x0000_i1063" DrawAspect="Content" ObjectID="_1528007362" r:id="rId83"/>
        </w:object>
      </w:r>
      <w:r>
        <w:rPr>
          <w:color w:val="000000"/>
          <w:szCs w:val="22"/>
        </w:rPr>
        <w:t>. The graph of this solution is shown below.</w:t>
      </w:r>
    </w:p>
    <w:p w:rsidR="00853808"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jc w:val="center"/>
        <w:rPr>
          <w:color w:val="000000"/>
          <w:szCs w:val="22"/>
        </w:rPr>
      </w:pPr>
      <w:r>
        <w:rPr>
          <w:noProof/>
          <w:color w:val="000000"/>
          <w:szCs w:val="22"/>
          <w:lang w:eastAsia="en-AU"/>
        </w:rPr>
        <w:drawing>
          <wp:inline distT="0" distB="0" distL="0" distR="0">
            <wp:extent cx="3457575" cy="29051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457575" cy="2905125"/>
                    </a:xfrm>
                    <a:prstGeom prst="rect">
                      <a:avLst/>
                    </a:prstGeom>
                    <a:noFill/>
                    <a:ln>
                      <a:noFill/>
                    </a:ln>
                  </pic:spPr>
                </pic:pic>
              </a:graphicData>
            </a:graphic>
          </wp:inline>
        </w:drawing>
      </w:r>
    </w:p>
    <w:p w:rsidR="00853808" w:rsidRPr="00994AAE" w:rsidRDefault="00853808" w:rsidP="00853808">
      <w:pPr>
        <w:tabs>
          <w:tab w:val="clear" w:pos="993"/>
          <w:tab w:val="left" w:pos="992"/>
          <w:tab w:val="left" w:pos="1134"/>
        </w:tabs>
        <w:rPr>
          <w:color w:val="000000"/>
          <w:szCs w:val="22"/>
        </w:rPr>
      </w:pPr>
      <w:r w:rsidRPr="00994AAE">
        <w:rPr>
          <w:color w:val="000000"/>
          <w:szCs w:val="22"/>
        </w:rPr>
        <w:lastRenderedPageBreak/>
        <w:t xml:space="preserve">To obtain a visual picture of what the family of solutions of </w:t>
      </w:r>
      <w:r w:rsidRPr="00994AAE">
        <w:rPr>
          <w:color w:val="000000"/>
          <w:position w:val="-22"/>
          <w:szCs w:val="22"/>
        </w:rPr>
        <w:object w:dxaOrig="999" w:dyaOrig="580">
          <v:shape id="_x0000_i1064" type="#_x0000_t75" style="width:49.6pt;height:28.55pt" o:ole="">
            <v:imagedata r:id="rId85" o:title=""/>
          </v:shape>
          <o:OLEObject Type="Embed" ProgID="Equation.DSMT4" ShapeID="_x0000_i1064" DrawAspect="Content" ObjectID="_1528007363" r:id="rId86"/>
        </w:object>
      </w:r>
      <w:r w:rsidRPr="00994AAE">
        <w:rPr>
          <w:color w:val="000000"/>
          <w:szCs w:val="22"/>
        </w:rPr>
        <w:t xml:space="preserve"> looks like, choose a large number of points, calculate the value of </w:t>
      </w:r>
      <w:r w:rsidRPr="00994AAE">
        <w:rPr>
          <w:color w:val="000000"/>
          <w:position w:val="-10"/>
          <w:szCs w:val="22"/>
        </w:rPr>
        <w:object w:dxaOrig="540" w:dyaOrig="260">
          <v:shape id="_x0000_i1065" type="#_x0000_t75" style="width:27.15pt;height:13.6pt" o:ole="">
            <v:imagedata r:id="rId87" o:title=""/>
          </v:shape>
          <o:OLEObject Type="Embed" ProgID="Equation.DSMT4" ShapeID="_x0000_i1065" DrawAspect="Content" ObjectID="_1528007364" r:id="rId88"/>
        </w:object>
      </w:r>
      <w:r w:rsidRPr="00994AAE">
        <w:rPr>
          <w:color w:val="000000"/>
          <w:szCs w:val="22"/>
        </w:rPr>
        <w:t xml:space="preserve">  and draw “minitangents” at each of these points. The picture is called a </w:t>
      </w:r>
      <w:r w:rsidRPr="00994AAE">
        <w:rPr>
          <w:b/>
          <w:color w:val="000000"/>
          <w:szCs w:val="22"/>
        </w:rPr>
        <w:t>slope field</w:t>
      </w:r>
      <w:r w:rsidRPr="00994AAE">
        <w:rPr>
          <w:color w:val="000000"/>
          <w:szCs w:val="22"/>
        </w:rPr>
        <w:t>.</w:t>
      </w:r>
    </w:p>
    <w:p w:rsidR="00853808" w:rsidRPr="00994AAE" w:rsidRDefault="00853808" w:rsidP="00853808">
      <w:pPr>
        <w:tabs>
          <w:tab w:val="clear" w:pos="993"/>
          <w:tab w:val="left" w:pos="992"/>
          <w:tab w:val="left" w:pos="1134"/>
        </w:tabs>
        <w:rPr>
          <w:color w:val="000000"/>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809"/>
        <w:gridCol w:w="809"/>
        <w:gridCol w:w="809"/>
        <w:gridCol w:w="810"/>
        <w:gridCol w:w="810"/>
        <w:gridCol w:w="810"/>
        <w:gridCol w:w="810"/>
        <w:gridCol w:w="810"/>
        <w:gridCol w:w="810"/>
      </w:tblGrid>
      <w:tr w:rsidR="00853808" w:rsidRPr="00994AAE" w:rsidTr="00163F56">
        <w:trPr>
          <w:trHeight w:val="300"/>
        </w:trPr>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position w:val="-6"/>
                <w:szCs w:val="22"/>
              </w:rPr>
              <w:object w:dxaOrig="180" w:dyaOrig="200">
                <v:shape id="_x0000_i1066" type="#_x0000_t75" style="width:8.85pt;height:10.2pt" o:ole="">
                  <v:imagedata r:id="rId89" o:title=""/>
                </v:shape>
                <o:OLEObject Type="Embed" ProgID="Equation.DSMT4" ShapeID="_x0000_i1066" DrawAspect="Content" ObjectID="_1528007365" r:id="rId90"/>
              </w:object>
            </w:r>
            <w:r w:rsidRPr="00994AAE">
              <w:rPr>
                <w:color w:val="000000"/>
                <w:szCs w:val="22"/>
              </w:rPr>
              <w:t xml:space="preserve"> </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0</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0</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0</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r>
      <w:tr w:rsidR="00853808" w:rsidRPr="00994AAE" w:rsidTr="00163F56">
        <w:trPr>
          <w:trHeight w:val="288"/>
        </w:trPr>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position w:val="-10"/>
                <w:szCs w:val="22"/>
              </w:rPr>
              <w:object w:dxaOrig="200" w:dyaOrig="240">
                <v:shape id="_x0000_i1067" type="#_x0000_t75" style="width:10.2pt;height:12.25pt" o:ole="">
                  <v:imagedata r:id="rId91" o:title=""/>
                </v:shape>
                <o:OLEObject Type="Embed" ProgID="Equation.DSMT4" ShapeID="_x0000_i1067" DrawAspect="Content" ObjectID="_1528007366" r:id="rId92"/>
              </w:object>
            </w:r>
            <w:r w:rsidRPr="00994AAE">
              <w:rPr>
                <w:color w:val="000000"/>
                <w:szCs w:val="22"/>
              </w:rPr>
              <w:t xml:space="preserve"> </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0</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Pr>
                <w:color w:val="000000"/>
                <w:szCs w:val="22"/>
              </w:rPr>
              <w:t>-</w:t>
            </w: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0</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0</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r>
      <w:tr w:rsidR="00853808" w:rsidRPr="00994AAE" w:rsidTr="00163F56">
        <w:trPr>
          <w:trHeight w:val="288"/>
        </w:trPr>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position w:val="-22"/>
                <w:szCs w:val="22"/>
              </w:rPr>
              <w:object w:dxaOrig="999" w:dyaOrig="580">
                <v:shape id="_x0000_i1068" type="#_x0000_t75" style="width:49.6pt;height:28.55pt" o:ole="">
                  <v:imagedata r:id="rId93" o:title=""/>
                </v:shape>
                <o:OLEObject Type="Embed" ProgID="Equation.DSMT4" ShapeID="_x0000_i1068" DrawAspect="Content" ObjectID="_1528007367" r:id="rId94"/>
              </w:object>
            </w:r>
            <w:r w:rsidRPr="00994AAE">
              <w:rPr>
                <w:color w:val="000000"/>
                <w:szCs w:val="22"/>
              </w:rPr>
              <w:t xml:space="preserve"> </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-4</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0</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Pr>
                <w:color w:val="000000"/>
                <w:szCs w:val="22"/>
              </w:rPr>
              <w:t>-</w:t>
            </w: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0</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0</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2</w:t>
            </w:r>
          </w:p>
        </w:tc>
        <w:tc>
          <w:tcPr>
            <w:tcW w:w="850" w:type="dxa"/>
            <w:shd w:val="clear" w:color="auto" w:fill="auto"/>
            <w:vAlign w:val="center"/>
          </w:tcPr>
          <w:p w:rsidR="00853808" w:rsidRPr="00994AAE" w:rsidRDefault="00853808" w:rsidP="00163F56">
            <w:pPr>
              <w:tabs>
                <w:tab w:val="clear" w:pos="993"/>
                <w:tab w:val="left" w:pos="992"/>
                <w:tab w:val="left" w:pos="1134"/>
              </w:tabs>
              <w:jc w:val="center"/>
              <w:rPr>
                <w:color w:val="000000"/>
                <w:szCs w:val="22"/>
              </w:rPr>
            </w:pPr>
            <w:r w:rsidRPr="00994AAE">
              <w:rPr>
                <w:color w:val="000000"/>
                <w:szCs w:val="22"/>
              </w:rPr>
              <w:t>4</w:t>
            </w:r>
          </w:p>
        </w:tc>
      </w:tr>
    </w:tbl>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jc w:val="center"/>
        <w:rPr>
          <w:color w:val="000000"/>
          <w:szCs w:val="22"/>
        </w:rPr>
      </w:pPr>
      <w:r>
        <w:rPr>
          <w:noProof/>
          <w:color w:val="000000"/>
          <w:szCs w:val="22"/>
          <w:lang w:eastAsia="en-AU"/>
        </w:rPr>
        <w:drawing>
          <wp:inline distT="0" distB="0" distL="0" distR="0">
            <wp:extent cx="3457575" cy="28956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457575" cy="2895600"/>
                    </a:xfrm>
                    <a:prstGeom prst="rect">
                      <a:avLst/>
                    </a:prstGeom>
                    <a:noFill/>
                    <a:ln>
                      <a:noFill/>
                    </a:ln>
                  </pic:spPr>
                </pic:pic>
              </a:graphicData>
            </a:graphic>
          </wp:inline>
        </w:drawing>
      </w: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r>
        <w:rPr>
          <w:color w:val="000000"/>
          <w:szCs w:val="22"/>
        </w:rPr>
        <w:t>U</w:t>
      </w:r>
      <w:r w:rsidRPr="00710ABD">
        <w:rPr>
          <w:color w:val="000000"/>
          <w:szCs w:val="22"/>
        </w:rPr>
        <w:t xml:space="preserve">se a CAS calculator </w:t>
      </w:r>
      <w:r w:rsidRPr="00994AAE">
        <w:rPr>
          <w:color w:val="000000"/>
          <w:szCs w:val="22"/>
        </w:rPr>
        <w:t>to obtain a better picture as this uses more points.</w:t>
      </w:r>
    </w:p>
    <w:p w:rsidR="00853808" w:rsidRPr="00994AAE" w:rsidRDefault="00853808" w:rsidP="00853808">
      <w:pPr>
        <w:tabs>
          <w:tab w:val="clear" w:pos="993"/>
          <w:tab w:val="left" w:pos="992"/>
          <w:tab w:val="left" w:pos="1134"/>
        </w:tabs>
        <w:rPr>
          <w:color w:val="000000"/>
          <w:szCs w:val="22"/>
        </w:rPr>
      </w:pPr>
      <w:r w:rsidRPr="00994AAE">
        <w:rPr>
          <w:color w:val="000000"/>
          <w:szCs w:val="22"/>
        </w:rPr>
        <w:t xml:space="preserve">Tap </w:t>
      </w:r>
      <w:r>
        <w:rPr>
          <w:noProof/>
          <w:lang w:eastAsia="en-AU"/>
        </w:rPr>
        <w:drawing>
          <wp:inline distT="0" distB="0" distL="0" distR="0">
            <wp:extent cx="895350" cy="3714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895350" cy="371475"/>
                    </a:xfrm>
                    <a:prstGeom prst="rect">
                      <a:avLst/>
                    </a:prstGeom>
                    <a:noFill/>
                    <a:ln>
                      <a:noFill/>
                    </a:ln>
                  </pic:spPr>
                </pic:pic>
              </a:graphicData>
            </a:graphic>
          </wp:inline>
        </w:drawing>
      </w:r>
      <w:r w:rsidRPr="00994AAE">
        <w:rPr>
          <w:color w:val="000000"/>
          <w:szCs w:val="22"/>
        </w:rPr>
        <w:t xml:space="preserve">, enter </w:t>
      </w:r>
      <w:r w:rsidRPr="00994AAE">
        <w:rPr>
          <w:i/>
          <w:color w:val="000000"/>
          <w:szCs w:val="22"/>
        </w:rPr>
        <w:t>x+y</w:t>
      </w:r>
      <w:r w:rsidRPr="00994AAE">
        <w:rPr>
          <w:color w:val="000000"/>
          <w:szCs w:val="22"/>
        </w:rPr>
        <w:t xml:space="preserve">, tap </w:t>
      </w:r>
      <w:r w:rsidRPr="00994AAE">
        <w:rPr>
          <w:rFonts w:ascii="CP401" w:hAnsi="CP401"/>
          <w:color w:val="000000"/>
          <w:szCs w:val="22"/>
        </w:rPr>
        <w:t>E</w:t>
      </w:r>
      <w:r w:rsidRPr="00994AAE">
        <w:rPr>
          <w:color w:val="000000"/>
          <w:szCs w:val="22"/>
        </w:rPr>
        <w:t xml:space="preserve">, tap </w:t>
      </w:r>
      <w:r w:rsidRPr="00994AAE">
        <w:rPr>
          <w:rFonts w:ascii="CP407" w:hAnsi="CP407"/>
          <w:color w:val="000000"/>
          <w:sz w:val="36"/>
          <w:szCs w:val="22"/>
        </w:rPr>
        <w:t>O</w:t>
      </w:r>
      <w:r w:rsidRPr="00994AAE">
        <w:rPr>
          <w:color w:val="000000"/>
          <w:szCs w:val="22"/>
        </w:rPr>
        <w:t xml:space="preserve">. Use </w:t>
      </w:r>
      <w:r w:rsidRPr="00994AAE">
        <w:rPr>
          <w:rFonts w:ascii="CP404" w:hAnsi="CP404"/>
          <w:color w:val="000000"/>
          <w:sz w:val="36"/>
          <w:szCs w:val="22"/>
        </w:rPr>
        <w:t>6</w:t>
      </w:r>
      <w:r w:rsidRPr="00994AAE">
        <w:rPr>
          <w:color w:val="000000"/>
          <w:szCs w:val="22"/>
        </w:rPr>
        <w:t xml:space="preserve"> to adjust the viewing window.</w:t>
      </w:r>
    </w:p>
    <w:p w:rsidR="00853808" w:rsidRPr="00994AAE" w:rsidRDefault="00853808" w:rsidP="00853808">
      <w:pPr>
        <w:tabs>
          <w:tab w:val="clear" w:pos="993"/>
          <w:tab w:val="left" w:pos="992"/>
          <w:tab w:val="left" w:pos="1134"/>
        </w:tabs>
        <w:rPr>
          <w:color w:val="000000"/>
          <w:szCs w:val="22"/>
        </w:rPr>
      </w:pPr>
      <w:r>
        <w:rPr>
          <w:noProof/>
          <w:lang w:eastAsia="en-AU"/>
        </w:rPr>
        <w:drawing>
          <wp:inline distT="0" distB="0" distL="0" distR="0">
            <wp:extent cx="2286000" cy="2990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286000" cy="2990850"/>
                    </a:xfrm>
                    <a:prstGeom prst="rect">
                      <a:avLst/>
                    </a:prstGeom>
                    <a:noFill/>
                    <a:ln>
                      <a:noFill/>
                    </a:ln>
                  </pic:spPr>
                </pic:pic>
              </a:graphicData>
            </a:graphic>
          </wp:inline>
        </w:drawing>
      </w:r>
      <w:r>
        <w:rPr>
          <w:noProof/>
        </w:rPr>
        <w:t xml:space="preserve">  </w:t>
      </w:r>
      <w:r>
        <w:rPr>
          <w:noProof/>
          <w:lang w:eastAsia="en-AU"/>
        </w:rPr>
        <w:drawing>
          <wp:inline distT="0" distB="0" distL="0" distR="0">
            <wp:extent cx="2286000" cy="29813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286000" cy="2981325"/>
                    </a:xfrm>
                    <a:prstGeom prst="rect">
                      <a:avLst/>
                    </a:prstGeom>
                    <a:noFill/>
                    <a:ln>
                      <a:noFill/>
                    </a:ln>
                  </pic:spPr>
                </pic:pic>
              </a:graphicData>
            </a:graphic>
          </wp:inline>
        </w:drawing>
      </w:r>
    </w:p>
    <w:p w:rsidR="00853808" w:rsidRPr="00994AAE" w:rsidRDefault="00853808" w:rsidP="00853808">
      <w:pPr>
        <w:tabs>
          <w:tab w:val="clear" w:pos="993"/>
          <w:tab w:val="left" w:pos="992"/>
          <w:tab w:val="left" w:pos="1134"/>
        </w:tabs>
        <w:rPr>
          <w:b/>
          <w:color w:val="000000"/>
          <w:szCs w:val="22"/>
        </w:rPr>
      </w:pPr>
    </w:p>
    <w:p w:rsidR="00853808" w:rsidRPr="00994AAE" w:rsidRDefault="00853808" w:rsidP="00853808">
      <w:pPr>
        <w:tabs>
          <w:tab w:val="clear" w:pos="993"/>
          <w:tab w:val="left" w:pos="992"/>
          <w:tab w:val="left" w:pos="1134"/>
        </w:tabs>
        <w:rPr>
          <w:color w:val="000000"/>
          <w:szCs w:val="22"/>
        </w:rPr>
      </w:pPr>
      <w:r w:rsidRPr="00994AAE">
        <w:rPr>
          <w:color w:val="000000"/>
          <w:szCs w:val="22"/>
        </w:rPr>
        <w:lastRenderedPageBreak/>
        <w:t xml:space="preserve">Tap </w:t>
      </w:r>
      <w:r w:rsidRPr="00994AAE">
        <w:rPr>
          <w:rFonts w:ascii="CP401" w:hAnsi="CP401"/>
          <w:color w:val="000000"/>
          <w:sz w:val="40"/>
          <w:szCs w:val="22"/>
        </w:rPr>
        <w:t>r</w:t>
      </w:r>
      <w:r w:rsidRPr="00994AAE">
        <w:rPr>
          <w:color w:val="000000"/>
          <w:szCs w:val="22"/>
        </w:rPr>
        <w:t xml:space="preserve"> for a larger viewing window; this window can be readjusted by tapping </w:t>
      </w:r>
      <w:r w:rsidRPr="00416500">
        <w:rPr>
          <w:rFonts w:ascii="CP404" w:hAnsi="CP404"/>
          <w:color w:val="000000"/>
          <w:sz w:val="36"/>
          <w:szCs w:val="22"/>
        </w:rPr>
        <w:t>6</w:t>
      </w:r>
      <w:r>
        <w:rPr>
          <w:color w:val="000000"/>
          <w:szCs w:val="22"/>
        </w:rPr>
        <w:t>.</w:t>
      </w:r>
    </w:p>
    <w:p w:rsidR="00853808" w:rsidRDefault="00853808" w:rsidP="00853808">
      <w:pPr>
        <w:tabs>
          <w:tab w:val="clear" w:pos="993"/>
          <w:tab w:val="left" w:pos="992"/>
          <w:tab w:val="left" w:pos="1134"/>
        </w:tabs>
        <w:jc w:val="center"/>
        <w:rPr>
          <w:noProof/>
        </w:rPr>
      </w:pPr>
      <w:r>
        <w:rPr>
          <w:noProof/>
          <w:lang w:eastAsia="en-AU"/>
        </w:rPr>
        <w:drawing>
          <wp:inline distT="0" distB="0" distL="0" distR="0">
            <wp:extent cx="2286000" cy="29813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286000" cy="2981325"/>
                    </a:xfrm>
                    <a:prstGeom prst="rect">
                      <a:avLst/>
                    </a:prstGeom>
                    <a:noFill/>
                    <a:ln>
                      <a:noFill/>
                    </a:ln>
                  </pic:spPr>
                </pic:pic>
              </a:graphicData>
            </a:graphic>
          </wp:inline>
        </w:drawing>
      </w:r>
      <w:r>
        <w:rPr>
          <w:noProof/>
        </w:rPr>
        <w:t xml:space="preserve">   </w:t>
      </w:r>
      <w:r>
        <w:rPr>
          <w:noProof/>
          <w:lang w:eastAsia="en-AU"/>
        </w:rPr>
        <w:drawing>
          <wp:inline distT="0" distB="0" distL="0" distR="0">
            <wp:extent cx="2286000" cy="29813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286000" cy="2981325"/>
                    </a:xfrm>
                    <a:prstGeom prst="rect">
                      <a:avLst/>
                    </a:prstGeom>
                    <a:noFill/>
                    <a:ln>
                      <a:noFill/>
                    </a:ln>
                  </pic:spPr>
                </pic:pic>
              </a:graphicData>
            </a:graphic>
          </wp:inline>
        </w:drawing>
      </w:r>
    </w:p>
    <w:p w:rsidR="00853808" w:rsidRDefault="00853808" w:rsidP="00853808">
      <w:pPr>
        <w:tabs>
          <w:tab w:val="clear" w:pos="993"/>
          <w:tab w:val="left" w:pos="992"/>
          <w:tab w:val="left" w:pos="1134"/>
        </w:tabs>
        <w:rPr>
          <w:noProof/>
        </w:rPr>
      </w:pP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r w:rsidRPr="00994AAE">
        <w:rPr>
          <w:color w:val="000000"/>
          <w:szCs w:val="22"/>
        </w:rPr>
        <w:t xml:space="preserve">Notice that the line </w:t>
      </w:r>
      <w:r w:rsidRPr="00994AAE">
        <w:rPr>
          <w:color w:val="000000"/>
          <w:position w:val="-10"/>
          <w:szCs w:val="22"/>
        </w:rPr>
        <w:object w:dxaOrig="940" w:dyaOrig="300">
          <v:shape id="_x0000_i1069" type="#_x0000_t75" style="width:46.2pt;height:14.95pt" o:ole="">
            <v:imagedata r:id="rId101" o:title=""/>
          </v:shape>
          <o:OLEObject Type="Embed" ProgID="Equation.DSMT4" ShapeID="_x0000_i1069" DrawAspect="Content" ObjectID="_1528007368" r:id="rId102"/>
        </w:object>
      </w:r>
      <w:r w:rsidRPr="00994AAE">
        <w:rPr>
          <w:color w:val="000000"/>
          <w:szCs w:val="22"/>
        </w:rPr>
        <w:t xml:space="preserve"> appears to pass through the point (0,-1).</w:t>
      </w:r>
    </w:p>
    <w:p w:rsidR="00853808" w:rsidRPr="004169D1" w:rsidRDefault="00853808" w:rsidP="00853808">
      <w:pPr>
        <w:tabs>
          <w:tab w:val="clear" w:pos="993"/>
          <w:tab w:val="left" w:pos="992"/>
          <w:tab w:val="left" w:pos="1134"/>
        </w:tabs>
        <w:rPr>
          <w:color w:val="000000"/>
          <w:szCs w:val="22"/>
        </w:rPr>
      </w:pPr>
      <w:r w:rsidRPr="004169D1">
        <w:rPr>
          <w:color w:val="000000"/>
          <w:szCs w:val="22"/>
        </w:rPr>
        <w:t xml:space="preserve">The line </w:t>
      </w:r>
      <w:r w:rsidRPr="004169D1">
        <w:rPr>
          <w:color w:val="000000"/>
          <w:position w:val="-10"/>
          <w:szCs w:val="22"/>
        </w:rPr>
        <w:object w:dxaOrig="940" w:dyaOrig="300">
          <v:shape id="_x0000_i1070" type="#_x0000_t75" style="width:46.2pt;height:14.95pt" o:ole="">
            <v:imagedata r:id="rId101" o:title=""/>
          </v:shape>
          <o:OLEObject Type="Embed" ProgID="Equation.DSMT4" ShapeID="_x0000_i1070" DrawAspect="Content" ObjectID="_1528007369" r:id="rId103"/>
        </w:object>
      </w:r>
      <w:r>
        <w:rPr>
          <w:color w:val="000000"/>
          <w:szCs w:val="22"/>
        </w:rPr>
        <w:t xml:space="preserve"> is a solution of the differential equation </w:t>
      </w:r>
      <w:r w:rsidRPr="004169D1">
        <w:rPr>
          <w:color w:val="000000"/>
          <w:position w:val="-22"/>
          <w:szCs w:val="22"/>
        </w:rPr>
        <w:object w:dxaOrig="999" w:dyaOrig="580">
          <v:shape id="_x0000_i1071" type="#_x0000_t75" style="width:49.6pt;height:28.55pt" o:ole="">
            <v:imagedata r:id="rId104" o:title=""/>
          </v:shape>
          <o:OLEObject Type="Embed" ProgID="Equation.DSMT4" ShapeID="_x0000_i1071" DrawAspect="Content" ObjectID="_1528007370" r:id="rId105"/>
        </w:object>
      </w:r>
      <w:r>
        <w:rPr>
          <w:color w:val="000000"/>
          <w:szCs w:val="22"/>
        </w:rPr>
        <w:t>.</w:t>
      </w:r>
    </w:p>
    <w:p w:rsidR="00853808" w:rsidRPr="00994AAE" w:rsidRDefault="00853808" w:rsidP="00853808">
      <w:pPr>
        <w:tabs>
          <w:tab w:val="clear" w:pos="993"/>
          <w:tab w:val="left" w:pos="992"/>
          <w:tab w:val="left" w:pos="1134"/>
        </w:tabs>
        <w:rPr>
          <w:color w:val="000000"/>
          <w:szCs w:val="22"/>
        </w:rPr>
      </w:pPr>
      <w:r w:rsidRPr="00994AAE">
        <w:rPr>
          <w:b/>
          <w:color w:val="000000"/>
          <w:szCs w:val="22"/>
        </w:rPr>
        <w:t>Check</w:t>
      </w:r>
      <w:r w:rsidRPr="00994AAE">
        <w:rPr>
          <w:color w:val="000000"/>
          <w:szCs w:val="22"/>
        </w:rPr>
        <w:t xml:space="preserve">: </w:t>
      </w:r>
      <w:r w:rsidRPr="00994AAE">
        <w:rPr>
          <w:color w:val="000000"/>
          <w:position w:val="-22"/>
          <w:szCs w:val="22"/>
        </w:rPr>
        <w:object w:dxaOrig="5560" w:dyaOrig="580">
          <v:shape id="_x0000_i1072" type="#_x0000_t75" style="width:277.15pt;height:28.55pt" o:ole="">
            <v:imagedata r:id="rId106" o:title=""/>
          </v:shape>
          <o:OLEObject Type="Embed" ProgID="Equation.DSMT4" ShapeID="_x0000_i1072" DrawAspect="Content" ObjectID="_1528007371" r:id="rId107"/>
        </w:object>
      </w:r>
      <w:r w:rsidRPr="00994AAE">
        <w:rPr>
          <w:color w:val="000000"/>
          <w:szCs w:val="22"/>
        </w:rPr>
        <w:t xml:space="preserve"> </w:t>
      </w:r>
    </w:p>
    <w:p w:rsidR="00853808" w:rsidRPr="00994AAE"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rPr>
          <w:color w:val="000000"/>
          <w:szCs w:val="22"/>
        </w:rPr>
      </w:pPr>
      <w:r w:rsidRPr="00994AAE">
        <w:rPr>
          <w:color w:val="000000"/>
          <w:szCs w:val="22"/>
        </w:rPr>
        <w:t xml:space="preserve">From the slope field, it appears that the solutions whose graphs lie above the line </w:t>
      </w:r>
      <w:r w:rsidRPr="004169D1">
        <w:rPr>
          <w:color w:val="000000"/>
          <w:position w:val="-10"/>
          <w:szCs w:val="22"/>
        </w:rPr>
        <w:object w:dxaOrig="940" w:dyaOrig="300">
          <v:shape id="_x0000_i1073" type="#_x0000_t75" style="width:46.2pt;height:14.95pt" o:ole="">
            <v:imagedata r:id="rId101" o:title=""/>
          </v:shape>
          <o:OLEObject Type="Embed" ProgID="Equation.DSMT4" ShapeID="_x0000_i1073" DrawAspect="Content" ObjectID="_1528007372" r:id="rId108"/>
        </w:object>
      </w:r>
      <w:r>
        <w:rPr>
          <w:color w:val="000000"/>
          <w:szCs w:val="22"/>
        </w:rPr>
        <w:t xml:space="preserve">approach the line </w:t>
      </w:r>
      <w:r w:rsidRPr="004169D1">
        <w:rPr>
          <w:color w:val="000000"/>
          <w:position w:val="-10"/>
          <w:szCs w:val="22"/>
        </w:rPr>
        <w:object w:dxaOrig="940" w:dyaOrig="300">
          <v:shape id="_x0000_i1074" type="#_x0000_t75" style="width:46.2pt;height:14.95pt" o:ole="">
            <v:imagedata r:id="rId101" o:title=""/>
          </v:shape>
          <o:OLEObject Type="Embed" ProgID="Equation.DSMT4" ShapeID="_x0000_i1074" DrawAspect="Content" ObjectID="_1528007373" r:id="rId109"/>
        </w:object>
      </w:r>
      <w:r>
        <w:rPr>
          <w:color w:val="000000"/>
          <w:szCs w:val="22"/>
        </w:rPr>
        <w:t xml:space="preserve"> as </w:t>
      </w:r>
      <w:r w:rsidRPr="004169D1">
        <w:rPr>
          <w:color w:val="000000"/>
          <w:position w:val="-6"/>
          <w:szCs w:val="22"/>
        </w:rPr>
        <w:object w:dxaOrig="780" w:dyaOrig="220">
          <v:shape id="_x0000_i1075" type="#_x0000_t75" style="width:38.7pt;height:10.2pt" o:ole="">
            <v:imagedata r:id="rId110" o:title=""/>
          </v:shape>
          <o:OLEObject Type="Embed" ProgID="Equation.DSMT4" ShapeID="_x0000_i1075" DrawAspect="Content" ObjectID="_1528007374" r:id="rId111"/>
        </w:object>
      </w:r>
      <w:r>
        <w:rPr>
          <w:color w:val="000000"/>
          <w:szCs w:val="22"/>
        </w:rPr>
        <w:t xml:space="preserve"> and the solutions </w:t>
      </w:r>
      <w:r w:rsidRPr="004169D1">
        <w:rPr>
          <w:color w:val="000000"/>
          <w:szCs w:val="22"/>
        </w:rPr>
        <w:t xml:space="preserve">whose graphs lie </w:t>
      </w:r>
      <w:r>
        <w:rPr>
          <w:color w:val="000000"/>
          <w:szCs w:val="22"/>
        </w:rPr>
        <w:t>below</w:t>
      </w:r>
      <w:r w:rsidRPr="004169D1">
        <w:rPr>
          <w:color w:val="000000"/>
          <w:szCs w:val="22"/>
        </w:rPr>
        <w:t xml:space="preserve"> the line </w:t>
      </w:r>
      <w:r w:rsidRPr="004169D1">
        <w:rPr>
          <w:color w:val="000000"/>
          <w:position w:val="-10"/>
          <w:szCs w:val="22"/>
        </w:rPr>
        <w:object w:dxaOrig="940" w:dyaOrig="300">
          <v:shape id="_x0000_i1076" type="#_x0000_t75" style="width:46.2pt;height:14.95pt" o:ole="">
            <v:imagedata r:id="rId101" o:title=""/>
          </v:shape>
          <o:OLEObject Type="Embed" ProgID="Equation.DSMT4" ShapeID="_x0000_i1076" DrawAspect="Content" ObjectID="_1528007375" r:id="rId112"/>
        </w:object>
      </w:r>
      <w:r>
        <w:rPr>
          <w:color w:val="000000"/>
          <w:szCs w:val="22"/>
        </w:rPr>
        <w:t xml:space="preserve">approach the line </w:t>
      </w:r>
      <w:r w:rsidRPr="004169D1">
        <w:rPr>
          <w:color w:val="000000"/>
          <w:position w:val="-10"/>
          <w:szCs w:val="22"/>
        </w:rPr>
        <w:object w:dxaOrig="940" w:dyaOrig="300">
          <v:shape id="_x0000_i1077" type="#_x0000_t75" style="width:46.2pt;height:14.95pt" o:ole="">
            <v:imagedata r:id="rId101" o:title=""/>
          </v:shape>
          <o:OLEObject Type="Embed" ProgID="Equation.DSMT4" ShapeID="_x0000_i1077" DrawAspect="Content" ObjectID="_1528007376" r:id="rId113"/>
        </w:object>
      </w:r>
      <w:r>
        <w:rPr>
          <w:color w:val="000000"/>
          <w:szCs w:val="22"/>
        </w:rPr>
        <w:t xml:space="preserve"> as </w:t>
      </w:r>
      <w:r w:rsidRPr="004169D1">
        <w:rPr>
          <w:color w:val="000000"/>
          <w:position w:val="-6"/>
          <w:szCs w:val="22"/>
        </w:rPr>
        <w:object w:dxaOrig="780" w:dyaOrig="220">
          <v:shape id="_x0000_i1078" type="#_x0000_t75" style="width:38.7pt;height:10.2pt" o:ole="">
            <v:imagedata r:id="rId110" o:title=""/>
          </v:shape>
          <o:OLEObject Type="Embed" ProgID="Equation.DSMT4" ShapeID="_x0000_i1078" DrawAspect="Content" ObjectID="_1528007377" r:id="rId114"/>
        </w:object>
      </w:r>
      <w:r>
        <w:rPr>
          <w:color w:val="000000"/>
          <w:szCs w:val="22"/>
        </w:rPr>
        <w:t>.</w:t>
      </w:r>
    </w:p>
    <w:p w:rsidR="00853808"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rPr>
          <w:color w:val="000000"/>
          <w:szCs w:val="22"/>
        </w:rPr>
      </w:pPr>
      <w:r>
        <w:rPr>
          <w:color w:val="000000"/>
          <w:szCs w:val="22"/>
        </w:rPr>
        <w:t xml:space="preserve">In fact, the family of solutions of </w:t>
      </w:r>
      <w:r w:rsidRPr="004169D1">
        <w:rPr>
          <w:color w:val="000000"/>
          <w:position w:val="-22"/>
          <w:szCs w:val="22"/>
        </w:rPr>
        <w:object w:dxaOrig="999" w:dyaOrig="580">
          <v:shape id="_x0000_i1079" type="#_x0000_t75" style="width:49.6pt;height:28.55pt" o:ole="">
            <v:imagedata r:id="rId115" o:title=""/>
          </v:shape>
          <o:OLEObject Type="Embed" ProgID="Equation.DSMT4" ShapeID="_x0000_i1079" DrawAspect="Content" ObjectID="_1528007378" r:id="rId116"/>
        </w:object>
      </w:r>
      <w:r>
        <w:rPr>
          <w:color w:val="000000"/>
          <w:szCs w:val="22"/>
        </w:rPr>
        <w:t xml:space="preserve"> are of the form </w:t>
      </w:r>
      <w:r w:rsidRPr="004169D1">
        <w:rPr>
          <w:color w:val="000000"/>
          <w:position w:val="-10"/>
          <w:szCs w:val="22"/>
        </w:rPr>
        <w:object w:dxaOrig="3600" w:dyaOrig="340">
          <v:shape id="_x0000_i1080" type="#_x0000_t75" style="width:180pt;height:16.3pt" o:ole="">
            <v:imagedata r:id="rId117" o:title=""/>
          </v:shape>
          <o:OLEObject Type="Embed" ProgID="Equation.DSMT4" ShapeID="_x0000_i1080" DrawAspect="Content" ObjectID="_1528007379" r:id="rId118"/>
        </w:object>
      </w:r>
      <w:r>
        <w:rPr>
          <w:color w:val="000000"/>
          <w:szCs w:val="22"/>
        </w:rPr>
        <w:t xml:space="preserve"> When </w:t>
      </w:r>
      <w:r w:rsidRPr="00692FA0">
        <w:rPr>
          <w:color w:val="000000"/>
          <w:position w:val="-10"/>
          <w:szCs w:val="22"/>
        </w:rPr>
        <w:object w:dxaOrig="2920" w:dyaOrig="300">
          <v:shape id="_x0000_i1081" type="#_x0000_t75" style="width:145.35pt;height:14.95pt" o:ole="">
            <v:imagedata r:id="rId119" o:title=""/>
          </v:shape>
          <o:OLEObject Type="Embed" ProgID="Equation.DSMT4" ShapeID="_x0000_i1081" DrawAspect="Content" ObjectID="_1528007380" r:id="rId120"/>
        </w:object>
      </w:r>
    </w:p>
    <w:p w:rsidR="00853808"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rPr>
          <w:color w:val="000000"/>
          <w:szCs w:val="22"/>
        </w:rPr>
      </w:pPr>
      <w:r>
        <w:rPr>
          <w:color w:val="000000"/>
          <w:szCs w:val="22"/>
        </w:rPr>
        <w:t xml:space="preserve">Solutions whose graphs lie above the line </w:t>
      </w:r>
      <w:r w:rsidRPr="004169D1">
        <w:rPr>
          <w:color w:val="000000"/>
          <w:position w:val="-10"/>
          <w:szCs w:val="22"/>
        </w:rPr>
        <w:object w:dxaOrig="940" w:dyaOrig="300">
          <v:shape id="_x0000_i1082" type="#_x0000_t75" style="width:46.2pt;height:14.95pt" o:ole="">
            <v:imagedata r:id="rId101" o:title=""/>
          </v:shape>
          <o:OLEObject Type="Embed" ProgID="Equation.DSMT4" ShapeID="_x0000_i1082" DrawAspect="Content" ObjectID="_1528007381" r:id="rId121"/>
        </w:object>
      </w:r>
      <w:r>
        <w:rPr>
          <w:color w:val="000000"/>
          <w:szCs w:val="22"/>
        </w:rPr>
        <w:t xml:space="preserve"> correspond to positive values of </w:t>
      </w:r>
      <w:r w:rsidRPr="00692FA0">
        <w:rPr>
          <w:color w:val="000000"/>
          <w:position w:val="-6"/>
          <w:szCs w:val="22"/>
        </w:rPr>
        <w:object w:dxaOrig="180" w:dyaOrig="200">
          <v:shape id="_x0000_i1083" type="#_x0000_t75" style="width:8.85pt;height:10.2pt" o:ole="">
            <v:imagedata r:id="rId122" o:title=""/>
          </v:shape>
          <o:OLEObject Type="Embed" ProgID="Equation.DSMT4" ShapeID="_x0000_i1083" DrawAspect="Content" ObjectID="_1528007382" r:id="rId123"/>
        </w:object>
      </w:r>
      <w:r>
        <w:rPr>
          <w:color w:val="000000"/>
          <w:szCs w:val="22"/>
        </w:rPr>
        <w:t xml:space="preserve"> and solutions whose graphs lie below the line </w:t>
      </w:r>
      <w:r w:rsidRPr="004169D1">
        <w:rPr>
          <w:color w:val="000000"/>
          <w:position w:val="-10"/>
          <w:szCs w:val="22"/>
        </w:rPr>
        <w:object w:dxaOrig="940" w:dyaOrig="300">
          <v:shape id="_x0000_i1084" type="#_x0000_t75" style="width:46.2pt;height:14.95pt" o:ole="">
            <v:imagedata r:id="rId101" o:title=""/>
          </v:shape>
          <o:OLEObject Type="Embed" ProgID="Equation.DSMT4" ShapeID="_x0000_i1084" DrawAspect="Content" ObjectID="_1528007383" r:id="rId124"/>
        </w:object>
      </w:r>
      <w:r>
        <w:rPr>
          <w:color w:val="000000"/>
          <w:szCs w:val="22"/>
        </w:rPr>
        <w:t xml:space="preserve"> correspond to negative values of </w:t>
      </w:r>
      <w:r w:rsidRPr="00692FA0">
        <w:rPr>
          <w:color w:val="000000"/>
          <w:position w:val="-6"/>
          <w:szCs w:val="22"/>
        </w:rPr>
        <w:object w:dxaOrig="180" w:dyaOrig="200">
          <v:shape id="_x0000_i1085" type="#_x0000_t75" style="width:8.85pt;height:10.2pt" o:ole="">
            <v:imagedata r:id="rId122" o:title=""/>
          </v:shape>
          <o:OLEObject Type="Embed" ProgID="Equation.DSMT4" ShapeID="_x0000_i1085" DrawAspect="Content" ObjectID="_1528007384" r:id="rId125"/>
        </w:object>
      </w:r>
      <w:r>
        <w:rPr>
          <w:color w:val="000000"/>
          <w:szCs w:val="22"/>
        </w:rPr>
        <w:t xml:space="preserve"> as shown in the diagram below.</w:t>
      </w:r>
    </w:p>
    <w:p w:rsidR="00853808"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jc w:val="center"/>
        <w:rPr>
          <w:color w:val="000000"/>
          <w:szCs w:val="22"/>
        </w:rPr>
      </w:pPr>
      <w:r>
        <w:rPr>
          <w:noProof/>
          <w:color w:val="000000"/>
          <w:szCs w:val="22"/>
          <w:lang w:eastAsia="en-AU"/>
        </w:rPr>
        <w:lastRenderedPageBreak/>
        <w:drawing>
          <wp:inline distT="0" distB="0" distL="0" distR="0">
            <wp:extent cx="4152900" cy="34766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4152900" cy="3476625"/>
                    </a:xfrm>
                    <a:prstGeom prst="rect">
                      <a:avLst/>
                    </a:prstGeom>
                    <a:noFill/>
                    <a:ln>
                      <a:noFill/>
                    </a:ln>
                  </pic:spPr>
                </pic:pic>
              </a:graphicData>
            </a:graphic>
          </wp:inline>
        </w:drawing>
      </w:r>
    </w:p>
    <w:p w:rsidR="00853808" w:rsidRPr="00994AAE"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rPr>
          <w:color w:val="000000"/>
          <w:szCs w:val="22"/>
        </w:rPr>
      </w:pPr>
      <w:r w:rsidRPr="00994AAE">
        <w:rPr>
          <w:color w:val="000000"/>
          <w:szCs w:val="22"/>
        </w:rPr>
        <w:t xml:space="preserve">Using the CAS calculator, the graph of a particular solution to the differential equation </w:t>
      </w:r>
      <w:r w:rsidRPr="00994AAE">
        <w:rPr>
          <w:color w:val="000000"/>
          <w:position w:val="-22"/>
          <w:szCs w:val="22"/>
        </w:rPr>
        <w:object w:dxaOrig="999" w:dyaOrig="580">
          <v:shape id="_x0000_i1086" type="#_x0000_t75" style="width:49.6pt;height:28.55pt" o:ole="">
            <v:imagedata r:id="rId127" o:title=""/>
          </v:shape>
          <o:OLEObject Type="Embed" ProgID="Equation.DSMT4" ShapeID="_x0000_i1086" DrawAspect="Content" ObjectID="_1528007385" r:id="rId128"/>
        </w:object>
      </w:r>
      <w:r w:rsidRPr="00994AAE">
        <w:rPr>
          <w:color w:val="000000"/>
          <w:szCs w:val="22"/>
        </w:rPr>
        <w:t xml:space="preserve"> can be drawn. For example, to draw the graph that passes through the point </w:t>
      </w:r>
      <w:r w:rsidRPr="00994AAE">
        <w:rPr>
          <w:color w:val="000000"/>
          <w:position w:val="-12"/>
          <w:szCs w:val="22"/>
        </w:rPr>
        <w:object w:dxaOrig="480" w:dyaOrig="360">
          <v:shape id="_x0000_i1087" type="#_x0000_t75" style="width:23.75pt;height:18.35pt" o:ole="">
            <v:imagedata r:id="rId129" o:title=""/>
          </v:shape>
          <o:OLEObject Type="Embed" ProgID="Equation.DSMT4" ShapeID="_x0000_i1087" DrawAspect="Content" ObjectID="_1528007386" r:id="rId130"/>
        </w:object>
      </w:r>
      <w:r w:rsidRPr="00994AAE">
        <w:rPr>
          <w:color w:val="000000"/>
          <w:szCs w:val="22"/>
        </w:rPr>
        <w:t xml:space="preserve">, tap IC, enter the initial condition </w:t>
      </w:r>
      <w:r w:rsidRPr="00994AAE">
        <w:rPr>
          <w:i/>
          <w:color w:val="000000"/>
          <w:szCs w:val="22"/>
        </w:rPr>
        <w:t>x=1, y=3</w:t>
      </w:r>
      <w:r w:rsidRPr="00994AAE">
        <w:rPr>
          <w:color w:val="000000"/>
          <w:szCs w:val="22"/>
        </w:rPr>
        <w:t xml:space="preserve">, </w:t>
      </w:r>
      <w:r w:rsidRPr="00033708">
        <w:rPr>
          <w:color w:val="000000"/>
          <w:szCs w:val="22"/>
        </w:rPr>
        <w:t xml:space="preserve">tap </w:t>
      </w:r>
      <w:r w:rsidRPr="00033708">
        <w:rPr>
          <w:rFonts w:ascii="CP401" w:hAnsi="CP401"/>
          <w:color w:val="000000"/>
          <w:szCs w:val="22"/>
        </w:rPr>
        <w:t>E</w:t>
      </w:r>
      <w:r w:rsidRPr="00033708">
        <w:rPr>
          <w:color w:val="000000"/>
          <w:szCs w:val="22"/>
        </w:rPr>
        <w:t xml:space="preserve">, tap </w:t>
      </w:r>
      <w:r w:rsidRPr="00416500">
        <w:rPr>
          <w:rFonts w:ascii="CP407" w:hAnsi="CP407"/>
          <w:color w:val="000000"/>
          <w:sz w:val="32"/>
          <w:szCs w:val="22"/>
        </w:rPr>
        <w:t>O</w:t>
      </w:r>
      <w:r w:rsidRPr="00033708">
        <w:rPr>
          <w:color w:val="000000"/>
          <w:szCs w:val="22"/>
        </w:rPr>
        <w:t xml:space="preserve">. Tap </w:t>
      </w:r>
      <w:r w:rsidRPr="00033708">
        <w:rPr>
          <w:rFonts w:ascii="CP401" w:hAnsi="CP401"/>
          <w:color w:val="000000"/>
          <w:sz w:val="32"/>
          <w:szCs w:val="22"/>
        </w:rPr>
        <w:t>r</w:t>
      </w:r>
      <w:r>
        <w:rPr>
          <w:color w:val="000000"/>
          <w:szCs w:val="22"/>
        </w:rPr>
        <w:t xml:space="preserve"> for a larger viewing window.</w:t>
      </w:r>
    </w:p>
    <w:p w:rsidR="00853808" w:rsidRPr="00CE4F9D" w:rsidRDefault="00853808" w:rsidP="00853808">
      <w:pPr>
        <w:tabs>
          <w:tab w:val="clear" w:pos="993"/>
          <w:tab w:val="left" w:pos="992"/>
          <w:tab w:val="left" w:pos="1134"/>
        </w:tabs>
        <w:jc w:val="center"/>
        <w:rPr>
          <w:color w:val="000000"/>
          <w:szCs w:val="22"/>
        </w:rPr>
      </w:pPr>
      <w:r>
        <w:rPr>
          <w:noProof/>
          <w:lang w:eastAsia="en-AU"/>
        </w:rPr>
        <w:drawing>
          <wp:inline distT="0" distB="0" distL="0" distR="0">
            <wp:extent cx="2286000" cy="2981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286000" cy="2981325"/>
                    </a:xfrm>
                    <a:prstGeom prst="rect">
                      <a:avLst/>
                    </a:prstGeom>
                    <a:noFill/>
                    <a:ln>
                      <a:noFill/>
                    </a:ln>
                  </pic:spPr>
                </pic:pic>
              </a:graphicData>
            </a:graphic>
          </wp:inline>
        </w:drawing>
      </w: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b/>
          <w:color w:val="000000"/>
          <w:szCs w:val="22"/>
        </w:rPr>
      </w:pPr>
      <w:r w:rsidRPr="00994AAE">
        <w:rPr>
          <w:color w:val="000000"/>
          <w:szCs w:val="22"/>
        </w:rPr>
        <w:br w:type="page"/>
      </w:r>
      <w:r w:rsidRPr="00994AAE">
        <w:rPr>
          <w:b/>
          <w:color w:val="000000"/>
          <w:szCs w:val="22"/>
        </w:rPr>
        <w:lastRenderedPageBreak/>
        <w:t>Summary</w:t>
      </w:r>
    </w:p>
    <w:p w:rsidR="00853808" w:rsidRDefault="00853808" w:rsidP="00853808">
      <w:pPr>
        <w:tabs>
          <w:tab w:val="clear" w:pos="993"/>
          <w:tab w:val="left" w:pos="992"/>
          <w:tab w:val="left" w:pos="1134"/>
        </w:tabs>
        <w:rPr>
          <w:color w:val="000000"/>
          <w:szCs w:val="22"/>
        </w:rPr>
      </w:pPr>
      <w:r>
        <w:rPr>
          <w:color w:val="000000"/>
          <w:szCs w:val="22"/>
        </w:rPr>
        <w:t>Slope fields enable us to visualise a family of antiderivatives, solutions of differential equations.</w:t>
      </w: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r w:rsidRPr="00994AAE">
        <w:rPr>
          <w:color w:val="000000"/>
          <w:szCs w:val="22"/>
        </w:rPr>
        <w:t>Slope fields are drawn by drawing short line segments for a given point and slope.</w:t>
      </w: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r w:rsidRPr="00994AAE">
        <w:rPr>
          <w:color w:val="000000"/>
          <w:szCs w:val="22"/>
        </w:rPr>
        <w:t>When drawing slope fields, identify</w:t>
      </w:r>
    </w:p>
    <w:p w:rsidR="00853808" w:rsidRPr="00994AAE" w:rsidRDefault="00853808" w:rsidP="00A60B6C">
      <w:pPr>
        <w:numPr>
          <w:ilvl w:val="0"/>
          <w:numId w:val="4"/>
        </w:numPr>
        <w:tabs>
          <w:tab w:val="clear" w:pos="993"/>
          <w:tab w:val="left" w:pos="992"/>
          <w:tab w:val="left" w:pos="1134"/>
        </w:tabs>
        <w:rPr>
          <w:color w:val="000000"/>
          <w:szCs w:val="22"/>
        </w:rPr>
      </w:pPr>
      <w:r w:rsidRPr="00994AAE">
        <w:rPr>
          <w:color w:val="000000"/>
          <w:szCs w:val="22"/>
        </w:rPr>
        <w:t>points that have the same slope</w:t>
      </w:r>
    </w:p>
    <w:p w:rsidR="00853808" w:rsidRPr="00994AAE" w:rsidRDefault="00853808" w:rsidP="00A60B6C">
      <w:pPr>
        <w:numPr>
          <w:ilvl w:val="0"/>
          <w:numId w:val="4"/>
        </w:numPr>
        <w:tabs>
          <w:tab w:val="clear" w:pos="993"/>
          <w:tab w:val="left" w:pos="992"/>
          <w:tab w:val="left" w:pos="1134"/>
        </w:tabs>
        <w:rPr>
          <w:color w:val="000000"/>
          <w:szCs w:val="22"/>
        </w:rPr>
      </w:pPr>
      <w:r w:rsidRPr="00994AAE">
        <w:rPr>
          <w:color w:val="000000"/>
          <w:szCs w:val="22"/>
        </w:rPr>
        <w:t>points that have the opposite slope</w:t>
      </w:r>
    </w:p>
    <w:p w:rsidR="00853808" w:rsidRPr="00994AAE" w:rsidRDefault="00853808" w:rsidP="00A60B6C">
      <w:pPr>
        <w:numPr>
          <w:ilvl w:val="0"/>
          <w:numId w:val="4"/>
        </w:numPr>
        <w:tabs>
          <w:tab w:val="clear" w:pos="993"/>
          <w:tab w:val="left" w:pos="992"/>
          <w:tab w:val="left" w:pos="1134"/>
        </w:tabs>
        <w:rPr>
          <w:color w:val="000000"/>
          <w:szCs w:val="22"/>
        </w:rPr>
      </w:pPr>
      <w:r w:rsidRPr="00994AAE">
        <w:rPr>
          <w:color w:val="000000"/>
          <w:szCs w:val="22"/>
        </w:rPr>
        <w:t>points where the slope is zero</w:t>
      </w:r>
    </w:p>
    <w:p w:rsidR="00853808" w:rsidRPr="00994AAE" w:rsidRDefault="00853808" w:rsidP="00A60B6C">
      <w:pPr>
        <w:numPr>
          <w:ilvl w:val="0"/>
          <w:numId w:val="4"/>
        </w:numPr>
        <w:tabs>
          <w:tab w:val="clear" w:pos="993"/>
          <w:tab w:val="left" w:pos="992"/>
          <w:tab w:val="left" w:pos="1134"/>
        </w:tabs>
        <w:rPr>
          <w:color w:val="000000"/>
          <w:szCs w:val="22"/>
        </w:rPr>
      </w:pPr>
      <w:r w:rsidRPr="00D647D0">
        <w:rPr>
          <w:color w:val="000000"/>
          <w:szCs w:val="22"/>
        </w:rPr>
        <w:t xml:space="preserve">points where the slope is </w:t>
      </w:r>
      <w:r w:rsidRPr="00994AAE">
        <w:rPr>
          <w:color w:val="000000"/>
          <w:szCs w:val="22"/>
        </w:rPr>
        <w:t>undefined</w:t>
      </w:r>
    </w:p>
    <w:p w:rsidR="00853808" w:rsidRPr="00994AAE" w:rsidRDefault="00853808" w:rsidP="00A60B6C">
      <w:pPr>
        <w:numPr>
          <w:ilvl w:val="0"/>
          <w:numId w:val="4"/>
        </w:numPr>
        <w:tabs>
          <w:tab w:val="clear" w:pos="993"/>
          <w:tab w:val="left" w:pos="992"/>
          <w:tab w:val="left" w:pos="1134"/>
        </w:tabs>
        <w:rPr>
          <w:color w:val="000000"/>
          <w:szCs w:val="22"/>
        </w:rPr>
      </w:pPr>
      <w:r w:rsidRPr="00994AAE">
        <w:rPr>
          <w:color w:val="000000"/>
          <w:szCs w:val="22"/>
        </w:rPr>
        <w:t>where the slope becomes steeper</w:t>
      </w:r>
    </w:p>
    <w:p w:rsidR="00853808" w:rsidRPr="00994AAE" w:rsidRDefault="00853808" w:rsidP="00A60B6C">
      <w:pPr>
        <w:numPr>
          <w:ilvl w:val="0"/>
          <w:numId w:val="4"/>
        </w:numPr>
        <w:tabs>
          <w:tab w:val="clear" w:pos="993"/>
          <w:tab w:val="left" w:pos="992"/>
          <w:tab w:val="left" w:pos="1134"/>
        </w:tabs>
        <w:rPr>
          <w:color w:val="000000"/>
          <w:szCs w:val="22"/>
        </w:rPr>
      </w:pPr>
      <w:r w:rsidRPr="00994AAE">
        <w:rPr>
          <w:color w:val="000000"/>
          <w:szCs w:val="22"/>
        </w:rPr>
        <w:t>where the slope becomes flatter</w:t>
      </w:r>
    </w:p>
    <w:p w:rsidR="00853808" w:rsidRPr="00994AAE" w:rsidRDefault="00853808" w:rsidP="00853808">
      <w:pPr>
        <w:tabs>
          <w:tab w:val="clear" w:pos="993"/>
          <w:tab w:val="left" w:pos="992"/>
          <w:tab w:val="left" w:pos="1134"/>
        </w:tabs>
        <w:ind w:left="720"/>
        <w:rPr>
          <w:color w:val="000000"/>
          <w:szCs w:val="22"/>
        </w:rPr>
      </w:pPr>
    </w:p>
    <w:p w:rsidR="00853808" w:rsidRPr="00994AAE" w:rsidRDefault="00853808" w:rsidP="00853808">
      <w:pPr>
        <w:tabs>
          <w:tab w:val="clear" w:pos="993"/>
          <w:tab w:val="left" w:pos="992"/>
          <w:tab w:val="left" w:pos="1134"/>
        </w:tabs>
        <w:rPr>
          <w:b/>
          <w:color w:val="000000"/>
          <w:szCs w:val="22"/>
        </w:rPr>
      </w:pPr>
    </w:p>
    <w:p w:rsidR="00853808" w:rsidRPr="00994AAE" w:rsidRDefault="00853808" w:rsidP="00853808">
      <w:pPr>
        <w:tabs>
          <w:tab w:val="clear" w:pos="993"/>
          <w:tab w:val="left" w:pos="992"/>
          <w:tab w:val="left" w:pos="1134"/>
        </w:tabs>
        <w:rPr>
          <w:color w:val="000000"/>
          <w:szCs w:val="22"/>
        </w:rPr>
      </w:pPr>
      <w:r w:rsidRPr="00994AAE">
        <w:rPr>
          <w:b/>
          <w:color w:val="000000"/>
          <w:szCs w:val="22"/>
        </w:rPr>
        <w:t>Question 1</w:t>
      </w:r>
    </w:p>
    <w:p w:rsidR="00853808" w:rsidRDefault="00853808" w:rsidP="00853808">
      <w:pPr>
        <w:tabs>
          <w:tab w:val="clear" w:pos="993"/>
          <w:tab w:val="left" w:pos="992"/>
          <w:tab w:val="left" w:pos="1134"/>
        </w:tabs>
        <w:rPr>
          <w:color w:val="000000"/>
          <w:szCs w:val="22"/>
        </w:rPr>
      </w:pPr>
      <w:r w:rsidRPr="00994AAE">
        <w:rPr>
          <w:color w:val="000000"/>
          <w:szCs w:val="22"/>
        </w:rPr>
        <w:t>(a)</w:t>
      </w:r>
      <w:r w:rsidRPr="00994AAE">
        <w:rPr>
          <w:color w:val="000000"/>
          <w:szCs w:val="22"/>
        </w:rPr>
        <w:tab/>
        <w:t xml:space="preserve">Find all functions that satisfy </w:t>
      </w:r>
      <w:r w:rsidRPr="00625698">
        <w:rPr>
          <w:color w:val="000000"/>
          <w:position w:val="-22"/>
          <w:szCs w:val="22"/>
        </w:rPr>
        <w:object w:dxaOrig="2320" w:dyaOrig="580">
          <v:shape id="_x0000_i1088" type="#_x0000_t75" style="width:115.45pt;height:28.55pt" o:ole="">
            <v:imagedata r:id="rId132" o:title=""/>
          </v:shape>
          <o:OLEObject Type="Embed" ProgID="Equation.DSMT4" ShapeID="_x0000_i1088" DrawAspect="Content" ObjectID="_1528007387" r:id="rId133"/>
        </w:object>
      </w:r>
      <w:r>
        <w:rPr>
          <w:color w:val="000000"/>
          <w:szCs w:val="22"/>
        </w:rPr>
        <w:t>.</w:t>
      </w:r>
    </w:p>
    <w:p w:rsidR="00853808"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ind w:left="567" w:hanging="567"/>
        <w:rPr>
          <w:color w:val="000000"/>
          <w:szCs w:val="22"/>
        </w:rPr>
      </w:pPr>
      <w:r>
        <w:rPr>
          <w:color w:val="000000"/>
          <w:szCs w:val="22"/>
        </w:rPr>
        <w:t>(b)</w:t>
      </w:r>
      <w:r>
        <w:rPr>
          <w:color w:val="000000"/>
          <w:szCs w:val="22"/>
        </w:rPr>
        <w:tab/>
        <w:t xml:space="preserve">Find the particular solution to the equation </w:t>
      </w:r>
      <w:r w:rsidRPr="00625698">
        <w:rPr>
          <w:color w:val="000000"/>
          <w:position w:val="-22"/>
          <w:szCs w:val="22"/>
        </w:rPr>
        <w:object w:dxaOrig="1380" w:dyaOrig="580">
          <v:shape id="_x0000_i1089" type="#_x0000_t75" style="width:69.3pt;height:28.55pt" o:ole="">
            <v:imagedata r:id="rId134" o:title=""/>
          </v:shape>
          <o:OLEObject Type="Embed" ProgID="Equation.DSMT4" ShapeID="_x0000_i1089" DrawAspect="Content" ObjectID="_1528007388" r:id="rId135"/>
        </w:object>
      </w:r>
      <w:r>
        <w:rPr>
          <w:color w:val="000000"/>
          <w:szCs w:val="22"/>
        </w:rPr>
        <w:t xml:space="preserve"> whose graph passes through the point </w:t>
      </w:r>
      <w:r w:rsidRPr="00625698">
        <w:rPr>
          <w:color w:val="000000"/>
          <w:position w:val="-12"/>
          <w:szCs w:val="22"/>
        </w:rPr>
        <w:object w:dxaOrig="540" w:dyaOrig="360">
          <v:shape id="_x0000_i1090" type="#_x0000_t75" style="width:27.15pt;height:18.35pt" o:ole="">
            <v:imagedata r:id="rId136" o:title=""/>
          </v:shape>
          <o:OLEObject Type="Embed" ProgID="Equation.DSMT4" ShapeID="_x0000_i1090" DrawAspect="Content" ObjectID="_1528007389" r:id="rId137"/>
        </w:object>
      </w:r>
      <w:r>
        <w:rPr>
          <w:color w:val="000000"/>
          <w:szCs w:val="22"/>
        </w:rPr>
        <w:t>.</w:t>
      </w:r>
    </w:p>
    <w:p w:rsidR="00853808" w:rsidRDefault="00853808" w:rsidP="00853808">
      <w:pPr>
        <w:tabs>
          <w:tab w:val="clear" w:pos="993"/>
          <w:tab w:val="left" w:pos="992"/>
          <w:tab w:val="left" w:pos="1134"/>
        </w:tabs>
        <w:ind w:left="567" w:hanging="567"/>
        <w:rPr>
          <w:color w:val="000000"/>
          <w:szCs w:val="22"/>
        </w:rPr>
      </w:pPr>
    </w:p>
    <w:p w:rsidR="00853808" w:rsidRDefault="00853808" w:rsidP="00853808">
      <w:pPr>
        <w:tabs>
          <w:tab w:val="clear" w:pos="993"/>
          <w:tab w:val="left" w:pos="992"/>
          <w:tab w:val="left" w:pos="1134"/>
        </w:tabs>
        <w:rPr>
          <w:color w:val="000000"/>
          <w:szCs w:val="22"/>
        </w:rPr>
      </w:pPr>
    </w:p>
    <w:p w:rsidR="00853808" w:rsidRPr="00734F14" w:rsidRDefault="00853808" w:rsidP="00853808">
      <w:pPr>
        <w:tabs>
          <w:tab w:val="clear" w:pos="993"/>
          <w:tab w:val="left" w:pos="992"/>
          <w:tab w:val="left" w:pos="1134"/>
        </w:tabs>
        <w:spacing w:after="120"/>
        <w:rPr>
          <w:color w:val="000000"/>
          <w:szCs w:val="22"/>
        </w:rPr>
      </w:pPr>
      <w:r>
        <w:rPr>
          <w:b/>
          <w:color w:val="000000"/>
          <w:szCs w:val="22"/>
        </w:rPr>
        <w:br w:type="page"/>
      </w:r>
      <w:r>
        <w:rPr>
          <w:b/>
          <w:color w:val="000000"/>
          <w:szCs w:val="22"/>
        </w:rPr>
        <w:lastRenderedPageBreak/>
        <w:t>Question 2</w:t>
      </w:r>
    </w:p>
    <w:p w:rsidR="00853808" w:rsidRPr="00994AAE" w:rsidRDefault="00853808" w:rsidP="00853808">
      <w:pPr>
        <w:tabs>
          <w:tab w:val="clear" w:pos="993"/>
          <w:tab w:val="left" w:pos="992"/>
          <w:tab w:val="left" w:pos="1134"/>
        </w:tabs>
        <w:rPr>
          <w:color w:val="000000"/>
          <w:szCs w:val="22"/>
        </w:rPr>
      </w:pPr>
      <w:r w:rsidRPr="00994AAE">
        <w:rPr>
          <w:color w:val="000000"/>
          <w:szCs w:val="22"/>
        </w:rPr>
        <w:t xml:space="preserve">On each of the axes provided below, draw a slope field for the differential equation </w:t>
      </w:r>
      <w:r>
        <w:rPr>
          <w:color w:val="000000"/>
          <w:szCs w:val="22"/>
        </w:rPr>
        <w:t>at the nine</w:t>
      </w:r>
      <w:r w:rsidRPr="00994AAE">
        <w:rPr>
          <w:color w:val="000000"/>
          <w:szCs w:val="22"/>
        </w:rPr>
        <w:t xml:space="preserve"> points indicated.</w:t>
      </w: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r w:rsidRPr="00994AAE">
        <w:rPr>
          <w:color w:val="000000"/>
          <w:szCs w:val="22"/>
        </w:rPr>
        <w:t>(a)</w:t>
      </w:r>
      <w:r w:rsidRPr="00994AAE">
        <w:rPr>
          <w:color w:val="000000"/>
          <w:szCs w:val="22"/>
        </w:rPr>
        <w:tab/>
      </w:r>
      <w:r w:rsidRPr="00994AAE">
        <w:rPr>
          <w:color w:val="000000"/>
          <w:position w:val="-22"/>
          <w:szCs w:val="22"/>
        </w:rPr>
        <w:object w:dxaOrig="660" w:dyaOrig="580">
          <v:shape id="_x0000_i1091" type="#_x0000_t75" style="width:33.3pt;height:28.55pt" o:ole="">
            <v:imagedata r:id="rId138" o:title=""/>
          </v:shape>
          <o:OLEObject Type="Embed" ProgID="Equation.DSMT4" ShapeID="_x0000_i1091" DrawAspect="Content" ObjectID="_1528007390" r:id="rId139"/>
        </w:object>
      </w:r>
      <w:r w:rsidRPr="00994AAE">
        <w:rPr>
          <w:color w:val="000000"/>
          <w:szCs w:val="22"/>
        </w:rPr>
        <w:t xml:space="preserve"> </w:t>
      </w: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jc w:val="center"/>
        <w:rPr>
          <w:color w:val="000000"/>
          <w:szCs w:val="22"/>
        </w:rPr>
      </w:pPr>
      <w:r>
        <w:rPr>
          <w:noProof/>
          <w:color w:val="000000"/>
          <w:szCs w:val="22"/>
          <w:lang w:eastAsia="en-AU"/>
        </w:rPr>
        <w:drawing>
          <wp:inline distT="0" distB="0" distL="0" distR="0">
            <wp:extent cx="4152900" cy="34766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4152900" cy="3476625"/>
                    </a:xfrm>
                    <a:prstGeom prst="rect">
                      <a:avLst/>
                    </a:prstGeom>
                    <a:noFill/>
                    <a:ln>
                      <a:noFill/>
                    </a:ln>
                  </pic:spPr>
                </pic:pic>
              </a:graphicData>
            </a:graphic>
          </wp:inline>
        </w:drawing>
      </w:r>
    </w:p>
    <w:p w:rsidR="00853808" w:rsidRDefault="00853808" w:rsidP="00853808">
      <w:pPr>
        <w:tabs>
          <w:tab w:val="clear" w:pos="993"/>
          <w:tab w:val="left" w:pos="992"/>
          <w:tab w:val="left" w:pos="1134"/>
        </w:tabs>
        <w:rPr>
          <w:color w:val="000000"/>
          <w:szCs w:val="22"/>
        </w:rPr>
      </w:pPr>
    </w:p>
    <w:p w:rsidR="00853808" w:rsidRPr="00734F14" w:rsidRDefault="00853808" w:rsidP="00853808">
      <w:pPr>
        <w:tabs>
          <w:tab w:val="clear" w:pos="993"/>
          <w:tab w:val="left" w:pos="992"/>
          <w:tab w:val="left" w:pos="1134"/>
        </w:tabs>
        <w:rPr>
          <w:color w:val="000000"/>
          <w:szCs w:val="22"/>
        </w:rPr>
      </w:pPr>
      <w:r>
        <w:rPr>
          <w:color w:val="000000"/>
          <w:szCs w:val="22"/>
        </w:rPr>
        <w:t>(b</w:t>
      </w:r>
      <w:r w:rsidRPr="00734F14">
        <w:rPr>
          <w:color w:val="000000"/>
          <w:szCs w:val="22"/>
        </w:rPr>
        <w:t>)</w:t>
      </w:r>
      <w:r>
        <w:rPr>
          <w:color w:val="000000"/>
          <w:szCs w:val="22"/>
        </w:rPr>
        <w:tab/>
      </w:r>
      <w:r w:rsidRPr="00734F14">
        <w:rPr>
          <w:color w:val="000000"/>
          <w:position w:val="-22"/>
          <w:szCs w:val="22"/>
        </w:rPr>
        <w:object w:dxaOrig="999" w:dyaOrig="580">
          <v:shape id="_x0000_i1092" type="#_x0000_t75" style="width:49.6pt;height:28.55pt" o:ole="">
            <v:imagedata r:id="rId141" o:title=""/>
          </v:shape>
          <o:OLEObject Type="Embed" ProgID="Equation.DSMT4" ShapeID="_x0000_i1092" DrawAspect="Content" ObjectID="_1528007391" r:id="rId142"/>
        </w:object>
      </w:r>
      <w:r>
        <w:rPr>
          <w:color w:val="000000"/>
          <w:szCs w:val="22"/>
        </w:rPr>
        <w:t xml:space="preserve"> </w:t>
      </w:r>
    </w:p>
    <w:p w:rsidR="00853808" w:rsidRPr="00734F14" w:rsidRDefault="00853808" w:rsidP="00853808">
      <w:pPr>
        <w:tabs>
          <w:tab w:val="clear" w:pos="993"/>
          <w:tab w:val="left" w:pos="992"/>
          <w:tab w:val="left" w:pos="1134"/>
        </w:tabs>
        <w:rPr>
          <w:color w:val="000000"/>
          <w:szCs w:val="22"/>
        </w:rPr>
      </w:pPr>
    </w:p>
    <w:p w:rsidR="00853808" w:rsidRPr="00734F14" w:rsidRDefault="00853808" w:rsidP="00853808">
      <w:pPr>
        <w:tabs>
          <w:tab w:val="clear" w:pos="993"/>
          <w:tab w:val="left" w:pos="992"/>
          <w:tab w:val="left" w:pos="1134"/>
        </w:tabs>
        <w:jc w:val="center"/>
        <w:rPr>
          <w:color w:val="000000"/>
          <w:szCs w:val="22"/>
        </w:rPr>
      </w:pPr>
      <w:r>
        <w:rPr>
          <w:noProof/>
          <w:color w:val="000000"/>
          <w:szCs w:val="22"/>
          <w:lang w:eastAsia="en-AU"/>
        </w:rPr>
        <w:lastRenderedPageBreak/>
        <w:drawing>
          <wp:inline distT="0" distB="0" distL="0" distR="0">
            <wp:extent cx="4152900" cy="3476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4152900" cy="3476625"/>
                    </a:xfrm>
                    <a:prstGeom prst="rect">
                      <a:avLst/>
                    </a:prstGeom>
                    <a:noFill/>
                    <a:ln>
                      <a:noFill/>
                    </a:ln>
                  </pic:spPr>
                </pic:pic>
              </a:graphicData>
            </a:graphic>
          </wp:inline>
        </w:drawing>
      </w:r>
    </w:p>
    <w:p w:rsidR="00853808"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rPr>
          <w:color w:val="000000"/>
          <w:szCs w:val="22"/>
        </w:rPr>
      </w:pPr>
      <w:r>
        <w:rPr>
          <w:color w:val="000000"/>
          <w:szCs w:val="22"/>
        </w:rPr>
        <w:t>(c</w:t>
      </w:r>
      <w:r w:rsidRPr="00734F14">
        <w:rPr>
          <w:color w:val="000000"/>
          <w:szCs w:val="22"/>
        </w:rPr>
        <w:t>)</w:t>
      </w:r>
      <w:r>
        <w:rPr>
          <w:color w:val="000000"/>
          <w:szCs w:val="22"/>
        </w:rPr>
        <w:tab/>
      </w:r>
      <w:r w:rsidRPr="00734F14">
        <w:rPr>
          <w:color w:val="000000"/>
          <w:position w:val="-22"/>
          <w:szCs w:val="22"/>
        </w:rPr>
        <w:object w:dxaOrig="1120" w:dyaOrig="580">
          <v:shape id="_x0000_i1093" type="#_x0000_t75" style="width:55.7pt;height:28.55pt" o:ole="">
            <v:imagedata r:id="rId143" o:title=""/>
          </v:shape>
          <o:OLEObject Type="Embed" ProgID="Equation.DSMT4" ShapeID="_x0000_i1093" DrawAspect="Content" ObjectID="_1528007392" r:id="rId144"/>
        </w:object>
      </w:r>
      <w:r>
        <w:rPr>
          <w:color w:val="000000"/>
          <w:szCs w:val="22"/>
        </w:rPr>
        <w:t xml:space="preserve"> </w:t>
      </w:r>
    </w:p>
    <w:p w:rsidR="00853808" w:rsidRPr="00734F14" w:rsidRDefault="00853808" w:rsidP="00853808">
      <w:pPr>
        <w:tabs>
          <w:tab w:val="clear" w:pos="993"/>
          <w:tab w:val="left" w:pos="992"/>
          <w:tab w:val="left" w:pos="1134"/>
        </w:tabs>
        <w:rPr>
          <w:color w:val="000000"/>
          <w:szCs w:val="22"/>
        </w:rPr>
      </w:pPr>
    </w:p>
    <w:p w:rsidR="00853808" w:rsidRPr="00734F14" w:rsidRDefault="00853808" w:rsidP="00853808">
      <w:pPr>
        <w:tabs>
          <w:tab w:val="clear" w:pos="993"/>
          <w:tab w:val="left" w:pos="992"/>
          <w:tab w:val="left" w:pos="1134"/>
        </w:tabs>
        <w:jc w:val="center"/>
        <w:rPr>
          <w:color w:val="000000"/>
          <w:szCs w:val="22"/>
        </w:rPr>
      </w:pPr>
      <w:r>
        <w:rPr>
          <w:noProof/>
          <w:color w:val="000000"/>
          <w:szCs w:val="22"/>
          <w:lang w:eastAsia="en-AU"/>
        </w:rPr>
        <w:drawing>
          <wp:inline distT="0" distB="0" distL="0" distR="0">
            <wp:extent cx="4152900" cy="34766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4152900" cy="3476625"/>
                    </a:xfrm>
                    <a:prstGeom prst="rect">
                      <a:avLst/>
                    </a:prstGeom>
                    <a:noFill/>
                    <a:ln>
                      <a:noFill/>
                    </a:ln>
                  </pic:spPr>
                </pic:pic>
              </a:graphicData>
            </a:graphic>
          </wp:inline>
        </w:drawing>
      </w:r>
    </w:p>
    <w:p w:rsidR="00853808" w:rsidRPr="00994AAE" w:rsidRDefault="00853808" w:rsidP="00853808">
      <w:pPr>
        <w:tabs>
          <w:tab w:val="clear" w:pos="993"/>
          <w:tab w:val="left" w:pos="992"/>
          <w:tab w:val="left" w:pos="1134"/>
        </w:tabs>
        <w:spacing w:after="120"/>
        <w:rPr>
          <w:color w:val="000000"/>
        </w:rPr>
      </w:pPr>
    </w:p>
    <w:p w:rsidR="00853808" w:rsidRPr="00994AAE" w:rsidRDefault="00853808" w:rsidP="00853808">
      <w:pPr>
        <w:tabs>
          <w:tab w:val="clear" w:pos="993"/>
          <w:tab w:val="left" w:pos="992"/>
          <w:tab w:val="left" w:pos="1134"/>
        </w:tabs>
        <w:spacing w:after="120"/>
        <w:rPr>
          <w:color w:val="000000"/>
        </w:rPr>
      </w:pPr>
    </w:p>
    <w:p w:rsidR="00853808" w:rsidRPr="00C033E7" w:rsidRDefault="00853808" w:rsidP="00853808">
      <w:pPr>
        <w:tabs>
          <w:tab w:val="clear" w:pos="993"/>
          <w:tab w:val="left" w:pos="992"/>
          <w:tab w:val="left" w:pos="1134"/>
        </w:tabs>
        <w:spacing w:after="120"/>
        <w:rPr>
          <w:color w:val="000000"/>
          <w:szCs w:val="22"/>
        </w:rPr>
      </w:pPr>
      <w:r>
        <w:rPr>
          <w:b/>
          <w:color w:val="000000"/>
          <w:szCs w:val="22"/>
        </w:rPr>
        <w:br w:type="page"/>
      </w:r>
      <w:r>
        <w:rPr>
          <w:b/>
          <w:color w:val="000000"/>
          <w:szCs w:val="22"/>
        </w:rPr>
        <w:lastRenderedPageBreak/>
        <w:t>Question 3</w:t>
      </w:r>
    </w:p>
    <w:p w:rsidR="00853808" w:rsidRDefault="00853808" w:rsidP="00853808">
      <w:pPr>
        <w:tabs>
          <w:tab w:val="clear" w:pos="993"/>
          <w:tab w:val="left" w:pos="992"/>
          <w:tab w:val="left" w:pos="1134"/>
        </w:tabs>
        <w:ind w:left="567" w:hanging="567"/>
        <w:rPr>
          <w:color w:val="000000"/>
          <w:szCs w:val="22"/>
        </w:rPr>
      </w:pPr>
      <w:r>
        <w:rPr>
          <w:color w:val="000000"/>
          <w:szCs w:val="22"/>
        </w:rPr>
        <w:t>(a)</w:t>
      </w:r>
      <w:r>
        <w:rPr>
          <w:color w:val="000000"/>
          <w:szCs w:val="22"/>
        </w:rPr>
        <w:tab/>
        <w:t xml:space="preserve">On the slope field below, draw a graph representing the particular solution for </w:t>
      </w:r>
      <w:r w:rsidRPr="00C033E7">
        <w:rPr>
          <w:color w:val="000000"/>
          <w:position w:val="-22"/>
          <w:szCs w:val="22"/>
        </w:rPr>
        <w:object w:dxaOrig="1960" w:dyaOrig="580">
          <v:shape id="_x0000_i1094" type="#_x0000_t75" style="width:97.8pt;height:28.55pt" o:ole="">
            <v:imagedata r:id="rId145" o:title=""/>
          </v:shape>
          <o:OLEObject Type="Embed" ProgID="Equation.DSMT4" ShapeID="_x0000_i1094" DrawAspect="Content" ObjectID="_1528007393" r:id="rId146"/>
        </w:object>
      </w:r>
      <w:r>
        <w:rPr>
          <w:color w:val="000000"/>
          <w:szCs w:val="22"/>
        </w:rPr>
        <w:t>.</w:t>
      </w:r>
    </w:p>
    <w:p w:rsidR="00853808" w:rsidRDefault="00853808" w:rsidP="00853808">
      <w:pPr>
        <w:tabs>
          <w:tab w:val="clear" w:pos="993"/>
          <w:tab w:val="left" w:pos="992"/>
          <w:tab w:val="left" w:pos="1134"/>
        </w:tabs>
        <w:ind w:left="567" w:hanging="567"/>
        <w:rPr>
          <w:color w:val="000000"/>
          <w:szCs w:val="22"/>
        </w:rPr>
      </w:pPr>
    </w:p>
    <w:p w:rsidR="00853808" w:rsidRDefault="00853808" w:rsidP="00853808">
      <w:pPr>
        <w:tabs>
          <w:tab w:val="clear" w:pos="993"/>
          <w:tab w:val="left" w:pos="992"/>
          <w:tab w:val="left" w:pos="1134"/>
        </w:tabs>
        <w:ind w:left="567" w:hanging="567"/>
        <w:rPr>
          <w:color w:val="000000"/>
          <w:szCs w:val="22"/>
        </w:rPr>
      </w:pPr>
      <w:r>
        <w:rPr>
          <w:color w:val="000000"/>
          <w:szCs w:val="22"/>
        </w:rPr>
        <w:tab/>
        <w:t xml:space="preserve">Starting at the point </w:t>
      </w:r>
      <w:r w:rsidRPr="00F522EB">
        <w:rPr>
          <w:color w:val="000000"/>
          <w:position w:val="-12"/>
          <w:szCs w:val="22"/>
        </w:rPr>
        <w:object w:dxaOrig="499" w:dyaOrig="360">
          <v:shape id="_x0000_i1095" type="#_x0000_t75" style="width:25.8pt;height:18.35pt" o:ole="">
            <v:imagedata r:id="rId147" o:title=""/>
          </v:shape>
          <o:OLEObject Type="Embed" ProgID="Equation.DSMT4" ShapeID="_x0000_i1095" DrawAspect="Content" ObjectID="_1528007394" r:id="rId148"/>
        </w:object>
      </w:r>
      <w:r>
        <w:rPr>
          <w:color w:val="000000"/>
          <w:szCs w:val="22"/>
        </w:rPr>
        <w:t xml:space="preserve">, the graph should be parallel to the slope lines, and be an ‘average’ of the slopes if it goes between the lines. Draw both to the right and to the left of </w:t>
      </w:r>
      <w:r w:rsidRPr="00F522EB">
        <w:rPr>
          <w:color w:val="000000"/>
          <w:position w:val="-12"/>
          <w:szCs w:val="22"/>
        </w:rPr>
        <w:object w:dxaOrig="499" w:dyaOrig="360">
          <v:shape id="_x0000_i1096" type="#_x0000_t75" style="width:25.8pt;height:18.35pt" o:ole="">
            <v:imagedata r:id="rId147" o:title=""/>
          </v:shape>
          <o:OLEObject Type="Embed" ProgID="Equation.DSMT4" ShapeID="_x0000_i1096" DrawAspect="Content" ObjectID="_1528007395" r:id="rId149"/>
        </w:object>
      </w:r>
      <w:r>
        <w:rPr>
          <w:color w:val="000000"/>
          <w:szCs w:val="22"/>
        </w:rPr>
        <w:t>.</w:t>
      </w:r>
    </w:p>
    <w:p w:rsidR="00853808" w:rsidRDefault="00853808" w:rsidP="00853808">
      <w:pPr>
        <w:tabs>
          <w:tab w:val="clear" w:pos="993"/>
          <w:tab w:val="left" w:pos="992"/>
          <w:tab w:val="left" w:pos="1134"/>
        </w:tabs>
        <w:ind w:left="567" w:hanging="567"/>
        <w:rPr>
          <w:color w:val="000000"/>
          <w:szCs w:val="22"/>
        </w:rPr>
      </w:pPr>
    </w:p>
    <w:p w:rsidR="00853808" w:rsidRPr="00C86A7D" w:rsidRDefault="00853808" w:rsidP="00853808">
      <w:pPr>
        <w:tabs>
          <w:tab w:val="clear" w:pos="993"/>
          <w:tab w:val="left" w:pos="992"/>
          <w:tab w:val="left" w:pos="1134"/>
        </w:tabs>
        <w:ind w:left="567" w:hanging="567"/>
        <w:jc w:val="center"/>
        <w:rPr>
          <w:color w:val="000000"/>
          <w:szCs w:val="22"/>
        </w:rPr>
      </w:pPr>
      <w:r>
        <w:rPr>
          <w:noProof/>
          <w:lang w:eastAsia="en-AU"/>
        </w:rPr>
        <w:drawing>
          <wp:inline distT="0" distB="0" distL="0" distR="0">
            <wp:extent cx="3371850" cy="39147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50">
                      <a:extLst>
                        <a:ext uri="{28A0092B-C50C-407E-A947-70E740481C1C}">
                          <a14:useLocalDpi xmlns:a14="http://schemas.microsoft.com/office/drawing/2010/main" val="0"/>
                        </a:ext>
                      </a:extLst>
                    </a:blip>
                    <a:srcRect l="3937" t="12056" r="3937" b="6027"/>
                    <a:stretch>
                      <a:fillRect/>
                    </a:stretch>
                  </pic:blipFill>
                  <pic:spPr bwMode="auto">
                    <a:xfrm>
                      <a:off x="0" y="0"/>
                      <a:ext cx="3371850" cy="3914775"/>
                    </a:xfrm>
                    <a:prstGeom prst="rect">
                      <a:avLst/>
                    </a:prstGeom>
                    <a:noFill/>
                    <a:ln>
                      <a:noFill/>
                    </a:ln>
                  </pic:spPr>
                </pic:pic>
              </a:graphicData>
            </a:graphic>
          </wp:inline>
        </w:drawing>
      </w:r>
    </w:p>
    <w:p w:rsidR="00853808" w:rsidRPr="00C86A7D" w:rsidRDefault="00853808" w:rsidP="00853808">
      <w:pPr>
        <w:tabs>
          <w:tab w:val="clear" w:pos="993"/>
          <w:tab w:val="left" w:pos="992"/>
          <w:tab w:val="left" w:pos="1134"/>
        </w:tabs>
        <w:ind w:left="567" w:hanging="567"/>
        <w:rPr>
          <w:color w:val="000000"/>
          <w:szCs w:val="22"/>
        </w:rPr>
      </w:pPr>
    </w:p>
    <w:p w:rsidR="00853808" w:rsidRDefault="00853808" w:rsidP="00853808">
      <w:pPr>
        <w:tabs>
          <w:tab w:val="clear" w:pos="993"/>
          <w:tab w:val="left" w:pos="992"/>
          <w:tab w:val="left" w:pos="1134"/>
        </w:tabs>
        <w:ind w:left="567" w:hanging="567"/>
        <w:rPr>
          <w:color w:val="000000"/>
          <w:szCs w:val="22"/>
        </w:rPr>
      </w:pPr>
    </w:p>
    <w:p w:rsidR="00853808" w:rsidRDefault="00853808" w:rsidP="00853808">
      <w:pPr>
        <w:tabs>
          <w:tab w:val="clear" w:pos="993"/>
          <w:tab w:val="left" w:pos="992"/>
          <w:tab w:val="left" w:pos="1134"/>
        </w:tabs>
        <w:ind w:left="567" w:hanging="567"/>
        <w:rPr>
          <w:color w:val="000000"/>
          <w:szCs w:val="22"/>
        </w:rPr>
      </w:pPr>
      <w:r>
        <w:rPr>
          <w:color w:val="000000"/>
          <w:szCs w:val="22"/>
        </w:rPr>
        <w:t>(b)</w:t>
      </w:r>
      <w:r>
        <w:rPr>
          <w:color w:val="000000"/>
          <w:szCs w:val="22"/>
        </w:rPr>
        <w:tab/>
        <w:t>What do you notice about the shape of the solution curves?</w:t>
      </w:r>
    </w:p>
    <w:p w:rsidR="00853808" w:rsidRDefault="00853808" w:rsidP="00853808">
      <w:pPr>
        <w:tabs>
          <w:tab w:val="clear" w:pos="993"/>
          <w:tab w:val="left" w:pos="992"/>
          <w:tab w:val="left" w:pos="1134"/>
        </w:tabs>
        <w:ind w:left="567" w:hanging="567"/>
        <w:rPr>
          <w:color w:val="000000"/>
          <w:szCs w:val="22"/>
        </w:rPr>
      </w:pPr>
    </w:p>
    <w:p w:rsidR="00853808" w:rsidRPr="00C86A7D" w:rsidRDefault="00853808" w:rsidP="00853808">
      <w:pPr>
        <w:tabs>
          <w:tab w:val="clear" w:pos="993"/>
          <w:tab w:val="left" w:pos="992"/>
          <w:tab w:val="left" w:pos="1134"/>
        </w:tabs>
        <w:ind w:left="567" w:hanging="567"/>
        <w:rPr>
          <w:color w:val="000000"/>
          <w:szCs w:val="22"/>
        </w:rPr>
      </w:pPr>
      <w:r>
        <w:rPr>
          <w:color w:val="000000"/>
          <w:szCs w:val="22"/>
        </w:rPr>
        <w:t>(c)</w:t>
      </w:r>
      <w:r>
        <w:rPr>
          <w:color w:val="000000"/>
          <w:szCs w:val="22"/>
        </w:rPr>
        <w:tab/>
        <w:t>What do you notice about the slope for points on the same vertical line? Explain.</w:t>
      </w:r>
    </w:p>
    <w:p w:rsidR="00853808" w:rsidRPr="00994AAE" w:rsidRDefault="00853808" w:rsidP="00853808">
      <w:pPr>
        <w:tabs>
          <w:tab w:val="clear" w:pos="993"/>
          <w:tab w:val="left" w:pos="992"/>
          <w:tab w:val="left" w:pos="1134"/>
        </w:tabs>
        <w:rPr>
          <w:color w:val="000000"/>
          <w:szCs w:val="22"/>
        </w:rPr>
      </w:pPr>
      <w:r w:rsidRPr="00994AAE">
        <w:rPr>
          <w:b/>
          <w:color w:val="000000"/>
          <w:szCs w:val="22"/>
        </w:rPr>
        <w:tab/>
        <w:t xml:space="preserve">  </w:t>
      </w:r>
      <w:r w:rsidRPr="00994AAE">
        <w:rPr>
          <w:b/>
          <w:color w:val="000000"/>
          <w:szCs w:val="22"/>
        </w:rPr>
        <w:tab/>
      </w:r>
      <w:r w:rsidRPr="00994AAE">
        <w:rPr>
          <w:b/>
          <w:color w:val="000000"/>
          <w:szCs w:val="22"/>
        </w:rPr>
        <w:tab/>
      </w:r>
      <w:r w:rsidRPr="00994AAE">
        <w:rPr>
          <w:b/>
          <w:color w:val="000000"/>
          <w:szCs w:val="22"/>
        </w:rPr>
        <w:tab/>
      </w:r>
      <w:r w:rsidRPr="00994AAE">
        <w:rPr>
          <w:b/>
          <w:color w:val="000000"/>
          <w:szCs w:val="22"/>
        </w:rPr>
        <w:tab/>
      </w:r>
      <w:r w:rsidRPr="00994AAE">
        <w:rPr>
          <w:b/>
          <w:color w:val="000000"/>
          <w:szCs w:val="22"/>
        </w:rPr>
        <w:tab/>
      </w:r>
      <w:r w:rsidRPr="00994AAE">
        <w:rPr>
          <w:b/>
          <w:color w:val="000000"/>
          <w:szCs w:val="22"/>
        </w:rPr>
        <w:tab/>
      </w:r>
      <w:r w:rsidRPr="00994AAE">
        <w:rPr>
          <w:b/>
          <w:color w:val="000000"/>
          <w:szCs w:val="22"/>
        </w:rPr>
        <w:tab/>
      </w:r>
      <w:r w:rsidRPr="00994AAE">
        <w:rPr>
          <w:b/>
          <w:color w:val="000000"/>
          <w:szCs w:val="22"/>
        </w:rPr>
        <w:tab/>
        <w:t xml:space="preserve">  (6 marks)</w:t>
      </w: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p>
    <w:p w:rsidR="00853808" w:rsidRPr="00994AAE" w:rsidRDefault="00853808" w:rsidP="00853808">
      <w:pPr>
        <w:tabs>
          <w:tab w:val="clear" w:pos="993"/>
          <w:tab w:val="left" w:pos="992"/>
          <w:tab w:val="left" w:pos="1134"/>
        </w:tabs>
        <w:rPr>
          <w:color w:val="000000"/>
          <w:szCs w:val="22"/>
        </w:rPr>
      </w:pPr>
    </w:p>
    <w:p w:rsidR="00853808" w:rsidRPr="002E5E9B" w:rsidRDefault="00853808" w:rsidP="00853808">
      <w:pPr>
        <w:tabs>
          <w:tab w:val="clear" w:pos="993"/>
          <w:tab w:val="left" w:pos="992"/>
          <w:tab w:val="left" w:pos="1134"/>
        </w:tabs>
        <w:rPr>
          <w:b/>
          <w:color w:val="000000"/>
          <w:sz w:val="24"/>
        </w:rPr>
      </w:pPr>
      <w:r w:rsidRPr="00994AAE">
        <w:rPr>
          <w:color w:val="000000"/>
          <w:szCs w:val="22"/>
        </w:rPr>
        <w:t>Use your CAS calculator to investigate slope fields for other first order differential equations.</w:t>
      </w:r>
      <w:r w:rsidRPr="00994AAE">
        <w:rPr>
          <w:color w:val="000000"/>
          <w:szCs w:val="22"/>
        </w:rPr>
        <w:br w:type="page"/>
      </w:r>
      <w:r w:rsidRPr="00B11000">
        <w:rPr>
          <w:b/>
          <w:color w:val="000000"/>
          <w:sz w:val="24"/>
        </w:rPr>
        <w:lastRenderedPageBreak/>
        <w:t>SLOPE FIELDS</w:t>
      </w:r>
    </w:p>
    <w:p w:rsidR="00853808" w:rsidRDefault="00853808" w:rsidP="00853808">
      <w:pPr>
        <w:tabs>
          <w:tab w:val="clear" w:pos="993"/>
          <w:tab w:val="left" w:pos="992"/>
          <w:tab w:val="left" w:pos="1134"/>
        </w:tabs>
        <w:rPr>
          <w:b/>
          <w:sz w:val="24"/>
        </w:rPr>
      </w:pPr>
    </w:p>
    <w:p w:rsidR="00853808" w:rsidRPr="00C76872" w:rsidRDefault="00853808" w:rsidP="00853808">
      <w:pPr>
        <w:tabs>
          <w:tab w:val="clear" w:pos="993"/>
          <w:tab w:val="left" w:pos="992"/>
          <w:tab w:val="left" w:pos="1134"/>
        </w:tabs>
        <w:rPr>
          <w:b/>
          <w:szCs w:val="22"/>
        </w:rPr>
      </w:pPr>
      <w:r w:rsidRPr="00C76872">
        <w:rPr>
          <w:b/>
          <w:szCs w:val="22"/>
        </w:rPr>
        <w:t>Extended investigation</w:t>
      </w:r>
      <w:r w:rsidRPr="00C76872">
        <w:rPr>
          <w:b/>
          <w:szCs w:val="22"/>
        </w:rPr>
        <w:tab/>
        <w:t>Part 1:</w:t>
      </w:r>
      <w:r w:rsidRPr="00C76872">
        <w:rPr>
          <w:szCs w:val="22"/>
        </w:rPr>
        <w:t xml:space="preserve"> </w:t>
      </w:r>
      <w:r w:rsidRPr="00C76872">
        <w:rPr>
          <w:b/>
          <w:szCs w:val="22"/>
        </w:rPr>
        <w:t xml:space="preserve">Preparation activity </w:t>
      </w:r>
    </w:p>
    <w:p w:rsidR="00853808" w:rsidRPr="00C76872" w:rsidRDefault="00853808" w:rsidP="00853808">
      <w:pPr>
        <w:tabs>
          <w:tab w:val="clear" w:pos="993"/>
          <w:tab w:val="left" w:pos="992"/>
          <w:tab w:val="left" w:pos="1134"/>
        </w:tabs>
        <w:rPr>
          <w:b/>
          <w:szCs w:val="22"/>
        </w:rPr>
      </w:pPr>
      <w:r w:rsidRPr="00C76872">
        <w:rPr>
          <w:b/>
          <w:szCs w:val="22"/>
        </w:rPr>
        <w:t xml:space="preserve">Solutions </w:t>
      </w:r>
    </w:p>
    <w:p w:rsidR="00853808" w:rsidRPr="00B05E3A" w:rsidRDefault="00853808" w:rsidP="00853808">
      <w:pPr>
        <w:tabs>
          <w:tab w:val="clear" w:pos="993"/>
          <w:tab w:val="left" w:pos="992"/>
          <w:tab w:val="left" w:pos="1134"/>
        </w:tabs>
        <w:rPr>
          <w:b/>
        </w:rPr>
      </w:pPr>
    </w:p>
    <w:p w:rsidR="00853808" w:rsidRPr="00994AAE" w:rsidRDefault="00853808" w:rsidP="00853808">
      <w:pPr>
        <w:tabs>
          <w:tab w:val="clear" w:pos="993"/>
          <w:tab w:val="left" w:pos="992"/>
          <w:tab w:val="left" w:pos="1134"/>
        </w:tabs>
        <w:rPr>
          <w:b/>
          <w:color w:val="000000"/>
        </w:rPr>
      </w:pPr>
      <w:r w:rsidRPr="00994AAE">
        <w:rPr>
          <w:b/>
          <w:color w:val="000000"/>
        </w:rPr>
        <w:t>Question 1(a)</w:t>
      </w:r>
    </w:p>
    <w:tbl>
      <w:tblPr>
        <w:tblW w:w="679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tblGrid>
      <w:tr w:rsidR="00853808" w:rsidRPr="00490CCB" w:rsidTr="00163F56">
        <w:trPr>
          <w:trHeight w:val="178"/>
        </w:trPr>
        <w:tc>
          <w:tcPr>
            <w:tcW w:w="6799" w:type="dxa"/>
            <w:vAlign w:val="center"/>
          </w:tcPr>
          <w:p w:rsidR="00853808" w:rsidRPr="00B11000" w:rsidRDefault="00853808" w:rsidP="00163F56">
            <w:pPr>
              <w:tabs>
                <w:tab w:val="clear" w:pos="993"/>
                <w:tab w:val="left" w:pos="992"/>
                <w:tab w:val="left" w:pos="1134"/>
              </w:tabs>
              <w:jc w:val="center"/>
              <w:rPr>
                <w:color w:val="000000"/>
              </w:rPr>
            </w:pPr>
            <w:r w:rsidRPr="00B11000">
              <w:rPr>
                <w:color w:val="000000"/>
              </w:rPr>
              <w:t>Solution</w:t>
            </w:r>
          </w:p>
        </w:tc>
      </w:tr>
      <w:tr w:rsidR="00853808" w:rsidRPr="00490CCB" w:rsidTr="00163F56">
        <w:trPr>
          <w:trHeight w:val="907"/>
        </w:trPr>
        <w:tc>
          <w:tcPr>
            <w:tcW w:w="6799" w:type="dxa"/>
          </w:tcPr>
          <w:p w:rsidR="00853808" w:rsidRPr="00B11000" w:rsidRDefault="00853808" w:rsidP="00163F56">
            <w:pPr>
              <w:tabs>
                <w:tab w:val="clear" w:pos="993"/>
                <w:tab w:val="left" w:pos="992"/>
                <w:tab w:val="left" w:pos="1134"/>
              </w:tabs>
              <w:rPr>
                <w:color w:val="000000"/>
              </w:rPr>
            </w:pPr>
            <w:r w:rsidRPr="00C033E7">
              <w:rPr>
                <w:color w:val="000000"/>
                <w:position w:val="-48"/>
                <w:szCs w:val="22"/>
              </w:rPr>
              <w:object w:dxaOrig="4440" w:dyaOrig="1340">
                <v:shape id="_x0000_i1097" type="#_x0000_t75" style="width:222.1pt;height:67.25pt" o:ole="">
                  <v:imagedata r:id="rId151" o:title=""/>
                </v:shape>
                <o:OLEObject Type="Embed" ProgID="Equation.DSMT4" ShapeID="_x0000_i1097" DrawAspect="Content" ObjectID="_1528007396" r:id="rId152"/>
              </w:object>
            </w:r>
          </w:p>
        </w:tc>
      </w:tr>
    </w:tbl>
    <w:p w:rsidR="00853808" w:rsidRPr="00994AAE" w:rsidRDefault="00853808" w:rsidP="00853808">
      <w:pPr>
        <w:tabs>
          <w:tab w:val="clear" w:pos="993"/>
          <w:tab w:val="left" w:pos="992"/>
          <w:tab w:val="left" w:pos="1134"/>
        </w:tabs>
        <w:rPr>
          <w:color w:val="000000"/>
        </w:rPr>
      </w:pPr>
    </w:p>
    <w:p w:rsidR="00853808" w:rsidRPr="00651385" w:rsidRDefault="00853808" w:rsidP="00853808">
      <w:pPr>
        <w:tabs>
          <w:tab w:val="clear" w:pos="993"/>
          <w:tab w:val="left" w:pos="992"/>
          <w:tab w:val="left" w:pos="1134"/>
        </w:tabs>
        <w:rPr>
          <w:b/>
          <w:color w:val="000000"/>
        </w:rPr>
      </w:pPr>
      <w:r w:rsidRPr="00651385">
        <w:rPr>
          <w:b/>
          <w:color w:val="000000"/>
        </w:rPr>
        <w:t>Question 1</w:t>
      </w:r>
      <w:r>
        <w:rPr>
          <w:b/>
          <w:color w:val="000000"/>
        </w:rPr>
        <w:t>(b</w:t>
      </w:r>
      <w:r w:rsidRPr="00651385">
        <w:rPr>
          <w:b/>
          <w:color w:val="000000"/>
        </w:rPr>
        <w:t>)</w:t>
      </w:r>
    </w:p>
    <w:tbl>
      <w:tblPr>
        <w:tblW w:w="679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tblGrid>
      <w:tr w:rsidR="00853808" w:rsidRPr="00490CCB" w:rsidTr="00163F56">
        <w:trPr>
          <w:trHeight w:val="178"/>
        </w:trPr>
        <w:tc>
          <w:tcPr>
            <w:tcW w:w="6799" w:type="dxa"/>
            <w:vAlign w:val="center"/>
          </w:tcPr>
          <w:p w:rsidR="00853808" w:rsidRPr="00B11000" w:rsidRDefault="00853808" w:rsidP="00163F56">
            <w:pPr>
              <w:tabs>
                <w:tab w:val="clear" w:pos="993"/>
                <w:tab w:val="left" w:pos="992"/>
                <w:tab w:val="left" w:pos="1134"/>
              </w:tabs>
              <w:jc w:val="center"/>
              <w:rPr>
                <w:color w:val="000000"/>
              </w:rPr>
            </w:pPr>
            <w:r w:rsidRPr="00B11000">
              <w:rPr>
                <w:color w:val="000000"/>
              </w:rPr>
              <w:t>Solution</w:t>
            </w:r>
          </w:p>
        </w:tc>
      </w:tr>
      <w:tr w:rsidR="00853808" w:rsidRPr="00490CCB" w:rsidTr="00163F56">
        <w:trPr>
          <w:trHeight w:val="907"/>
        </w:trPr>
        <w:tc>
          <w:tcPr>
            <w:tcW w:w="6799" w:type="dxa"/>
          </w:tcPr>
          <w:p w:rsidR="00853808" w:rsidRDefault="00853808" w:rsidP="00163F56">
            <w:pPr>
              <w:tabs>
                <w:tab w:val="clear" w:pos="993"/>
                <w:tab w:val="left" w:pos="992"/>
                <w:tab w:val="left" w:pos="1134"/>
              </w:tabs>
              <w:rPr>
                <w:color w:val="000000"/>
                <w:szCs w:val="22"/>
              </w:rPr>
            </w:pPr>
            <w:r w:rsidRPr="00651385">
              <w:rPr>
                <w:color w:val="000000"/>
                <w:position w:val="-88"/>
                <w:szCs w:val="22"/>
              </w:rPr>
              <w:object w:dxaOrig="3620" w:dyaOrig="2280">
                <v:shape id="_x0000_i1098" type="#_x0000_t75" style="width:181.35pt;height:114.1pt" o:ole="">
                  <v:imagedata r:id="rId153" o:title=""/>
                </v:shape>
                <o:OLEObject Type="Embed" ProgID="Equation.DSMT4" ShapeID="_x0000_i1098" DrawAspect="Content" ObjectID="_1528007397" r:id="rId154"/>
              </w:object>
            </w:r>
          </w:p>
          <w:p w:rsidR="00853808" w:rsidRDefault="00853808" w:rsidP="00163F56">
            <w:pPr>
              <w:tabs>
                <w:tab w:val="clear" w:pos="993"/>
                <w:tab w:val="left" w:pos="992"/>
                <w:tab w:val="left" w:pos="1134"/>
              </w:tabs>
              <w:rPr>
                <w:color w:val="000000"/>
                <w:szCs w:val="22"/>
              </w:rPr>
            </w:pPr>
          </w:p>
          <w:p w:rsidR="00853808" w:rsidRPr="00B11000" w:rsidRDefault="00853808" w:rsidP="00163F56">
            <w:pPr>
              <w:tabs>
                <w:tab w:val="clear" w:pos="993"/>
                <w:tab w:val="left" w:pos="992"/>
                <w:tab w:val="left" w:pos="1134"/>
              </w:tabs>
              <w:rPr>
                <w:color w:val="000000"/>
              </w:rPr>
            </w:pPr>
            <w:r w:rsidRPr="00651385">
              <w:rPr>
                <w:color w:val="000000"/>
                <w:position w:val="-22"/>
                <w:szCs w:val="22"/>
              </w:rPr>
              <w:object w:dxaOrig="3260" w:dyaOrig="580">
                <v:shape id="_x0000_i1099" type="#_x0000_t75" style="width:163.7pt;height:28.55pt" o:ole="">
                  <v:imagedata r:id="rId155" o:title=""/>
                </v:shape>
                <o:OLEObject Type="Embed" ProgID="Equation.DSMT4" ShapeID="_x0000_i1099" DrawAspect="Content" ObjectID="_1528007398" r:id="rId156"/>
              </w:object>
            </w:r>
            <w:r>
              <w:rPr>
                <w:color w:val="000000"/>
                <w:szCs w:val="22"/>
              </w:rPr>
              <w:t xml:space="preserve"> </w:t>
            </w:r>
          </w:p>
        </w:tc>
      </w:tr>
    </w:tbl>
    <w:p w:rsidR="00853808" w:rsidRPr="00651385" w:rsidRDefault="00853808" w:rsidP="00853808">
      <w:pPr>
        <w:tabs>
          <w:tab w:val="clear" w:pos="993"/>
          <w:tab w:val="left" w:pos="992"/>
          <w:tab w:val="left" w:pos="1134"/>
        </w:tabs>
        <w:rPr>
          <w:color w:val="000000"/>
        </w:rPr>
      </w:pPr>
    </w:p>
    <w:p w:rsidR="00853808" w:rsidRPr="00651385" w:rsidRDefault="00853808" w:rsidP="00853808">
      <w:pPr>
        <w:tabs>
          <w:tab w:val="clear" w:pos="993"/>
          <w:tab w:val="left" w:pos="992"/>
          <w:tab w:val="left" w:pos="1134"/>
        </w:tabs>
        <w:rPr>
          <w:b/>
          <w:color w:val="000000"/>
        </w:rPr>
      </w:pPr>
      <w:r>
        <w:rPr>
          <w:b/>
          <w:color w:val="000000"/>
        </w:rPr>
        <w:br w:type="page"/>
      </w:r>
      <w:r>
        <w:rPr>
          <w:b/>
          <w:color w:val="000000"/>
        </w:rPr>
        <w:lastRenderedPageBreak/>
        <w:t>Question 2(a)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853808" w:rsidRPr="00490CCB" w:rsidTr="00163F56">
        <w:trPr>
          <w:trHeight w:val="178"/>
        </w:trPr>
        <w:tc>
          <w:tcPr>
            <w:tcW w:w="8385" w:type="dxa"/>
            <w:vAlign w:val="center"/>
          </w:tcPr>
          <w:p w:rsidR="00853808" w:rsidRPr="00B11000" w:rsidRDefault="00853808" w:rsidP="00163F56">
            <w:pPr>
              <w:tabs>
                <w:tab w:val="clear" w:pos="993"/>
                <w:tab w:val="left" w:pos="992"/>
                <w:tab w:val="left" w:pos="1134"/>
              </w:tabs>
              <w:jc w:val="center"/>
              <w:rPr>
                <w:color w:val="000000"/>
              </w:rPr>
            </w:pPr>
            <w:r w:rsidRPr="00B11000">
              <w:rPr>
                <w:color w:val="000000"/>
              </w:rPr>
              <w:t>Solution</w:t>
            </w:r>
          </w:p>
        </w:tc>
      </w:tr>
      <w:tr w:rsidR="00853808" w:rsidRPr="00490CCB" w:rsidTr="00163F56">
        <w:trPr>
          <w:trHeight w:val="907"/>
        </w:trPr>
        <w:tc>
          <w:tcPr>
            <w:tcW w:w="8385" w:type="dxa"/>
          </w:tcPr>
          <w:p w:rsidR="00853808" w:rsidRDefault="00853808" w:rsidP="00163F56">
            <w:pPr>
              <w:ind w:left="34"/>
              <w:rPr>
                <w:color w:val="000000"/>
                <w:szCs w:val="22"/>
              </w:rPr>
            </w:pP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2"/>
              <w:gridCol w:w="557"/>
              <w:gridCol w:w="556"/>
              <w:gridCol w:w="556"/>
              <w:gridCol w:w="556"/>
              <w:gridCol w:w="556"/>
              <w:gridCol w:w="556"/>
              <w:gridCol w:w="556"/>
              <w:gridCol w:w="556"/>
              <w:gridCol w:w="525"/>
            </w:tblGrid>
            <w:tr w:rsidR="00853808" w:rsidRPr="00994AAE" w:rsidTr="00163F56">
              <w:tc>
                <w:tcPr>
                  <w:tcW w:w="1032"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position w:val="-6"/>
                      <w:sz w:val="18"/>
                      <w:szCs w:val="22"/>
                    </w:rPr>
                    <w:object w:dxaOrig="180" w:dyaOrig="200">
                      <v:shape id="_x0000_i1100" type="#_x0000_t75" style="width:8.85pt;height:10.2pt" o:ole="">
                        <v:imagedata r:id="rId157" o:title=""/>
                      </v:shape>
                      <o:OLEObject Type="Embed" ProgID="Equation.DSMT4" ShapeID="_x0000_i1100" DrawAspect="Content" ObjectID="_1528007399" r:id="rId158"/>
                    </w:object>
                  </w:r>
                  <w:r w:rsidRPr="00994AAE">
                    <w:rPr>
                      <w:color w:val="000000"/>
                      <w:sz w:val="18"/>
                      <w:szCs w:val="22"/>
                    </w:rPr>
                    <w:t xml:space="preserve"> </w:t>
                  </w:r>
                </w:p>
              </w:tc>
              <w:tc>
                <w:tcPr>
                  <w:tcW w:w="557"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25"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r>
            <w:tr w:rsidR="00853808" w:rsidRPr="00994AAE" w:rsidTr="00163F56">
              <w:tc>
                <w:tcPr>
                  <w:tcW w:w="1032"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position w:val="-10"/>
                      <w:sz w:val="18"/>
                      <w:szCs w:val="22"/>
                    </w:rPr>
                    <w:object w:dxaOrig="200" w:dyaOrig="240">
                      <v:shape id="_x0000_i1101" type="#_x0000_t75" style="width:10.2pt;height:12.25pt" o:ole="">
                        <v:imagedata r:id="rId159" o:title=""/>
                      </v:shape>
                      <o:OLEObject Type="Embed" ProgID="Equation.DSMT4" ShapeID="_x0000_i1101" DrawAspect="Content" ObjectID="_1528007400" r:id="rId160"/>
                    </w:object>
                  </w:r>
                  <w:r w:rsidRPr="00994AAE">
                    <w:rPr>
                      <w:color w:val="000000"/>
                      <w:sz w:val="18"/>
                      <w:szCs w:val="22"/>
                    </w:rPr>
                    <w:t xml:space="preserve"> </w:t>
                  </w:r>
                </w:p>
              </w:tc>
              <w:tc>
                <w:tcPr>
                  <w:tcW w:w="557"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25"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r>
            <w:tr w:rsidR="00853808" w:rsidRPr="00994AAE" w:rsidTr="00163F56">
              <w:tc>
                <w:tcPr>
                  <w:tcW w:w="1032"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position w:val="-22"/>
                      <w:sz w:val="18"/>
                      <w:szCs w:val="22"/>
                    </w:rPr>
                    <w:object w:dxaOrig="660" w:dyaOrig="580">
                      <v:shape id="_x0000_i1102" type="#_x0000_t75" style="width:33.3pt;height:28.55pt" o:ole="">
                        <v:imagedata r:id="rId161" o:title=""/>
                      </v:shape>
                      <o:OLEObject Type="Embed" ProgID="Equation.DSMT4" ShapeID="_x0000_i1102" DrawAspect="Content" ObjectID="_1528007401" r:id="rId162"/>
                    </w:object>
                  </w:r>
                </w:p>
              </w:tc>
              <w:tc>
                <w:tcPr>
                  <w:tcW w:w="557"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4</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4</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4</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4</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4</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4</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4</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4</w:t>
                  </w:r>
                </w:p>
              </w:tc>
              <w:tc>
                <w:tcPr>
                  <w:tcW w:w="525"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4</w:t>
                  </w:r>
                </w:p>
              </w:tc>
            </w:tr>
          </w:tbl>
          <w:p w:rsidR="00853808" w:rsidRDefault="00853808" w:rsidP="00163F56">
            <w:pPr>
              <w:tabs>
                <w:tab w:val="clear" w:pos="993"/>
                <w:tab w:val="left" w:pos="992"/>
                <w:tab w:val="left" w:pos="1134"/>
              </w:tabs>
              <w:ind w:left="34"/>
              <w:rPr>
                <w:color w:val="000000"/>
                <w:szCs w:val="22"/>
              </w:rPr>
            </w:pPr>
          </w:p>
          <w:p w:rsidR="00853808" w:rsidRDefault="00853808" w:rsidP="00163F56">
            <w:pPr>
              <w:tabs>
                <w:tab w:val="clear" w:pos="993"/>
                <w:tab w:val="left" w:pos="992"/>
                <w:tab w:val="left" w:pos="1134"/>
              </w:tabs>
              <w:jc w:val="center"/>
              <w:rPr>
                <w:noProof/>
                <w:color w:val="000000"/>
              </w:rPr>
            </w:pPr>
            <w:r>
              <w:rPr>
                <w:noProof/>
                <w:color w:val="000000"/>
                <w:lang w:eastAsia="en-AU"/>
              </w:rPr>
              <w:drawing>
                <wp:inline distT="0" distB="0" distL="0" distR="0">
                  <wp:extent cx="2667000" cy="22383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2667000" cy="2238375"/>
                          </a:xfrm>
                          <a:prstGeom prst="rect">
                            <a:avLst/>
                          </a:prstGeom>
                          <a:noFill/>
                          <a:ln>
                            <a:noFill/>
                          </a:ln>
                        </pic:spPr>
                      </pic:pic>
                    </a:graphicData>
                  </a:graphic>
                </wp:inline>
              </w:drawing>
            </w:r>
          </w:p>
          <w:p w:rsidR="00853808" w:rsidRPr="00B11000" w:rsidRDefault="00853808" w:rsidP="00163F56">
            <w:pPr>
              <w:tabs>
                <w:tab w:val="clear" w:pos="993"/>
                <w:tab w:val="left" w:pos="992"/>
                <w:tab w:val="left" w:pos="1134"/>
              </w:tabs>
              <w:jc w:val="center"/>
              <w:rPr>
                <w:color w:val="000000"/>
              </w:rPr>
            </w:pPr>
          </w:p>
        </w:tc>
      </w:tr>
    </w:tbl>
    <w:p w:rsidR="00853808" w:rsidRPr="00651385" w:rsidRDefault="00853808" w:rsidP="00853808">
      <w:pPr>
        <w:tabs>
          <w:tab w:val="clear" w:pos="993"/>
          <w:tab w:val="left" w:pos="992"/>
          <w:tab w:val="left" w:pos="1134"/>
        </w:tabs>
        <w:rPr>
          <w:color w:val="000000"/>
        </w:rPr>
      </w:pPr>
    </w:p>
    <w:p w:rsidR="00853808" w:rsidRPr="00651385" w:rsidRDefault="00853808" w:rsidP="00853808">
      <w:pPr>
        <w:tabs>
          <w:tab w:val="clear" w:pos="993"/>
          <w:tab w:val="left" w:pos="992"/>
          <w:tab w:val="left" w:pos="1134"/>
        </w:tabs>
        <w:rPr>
          <w:b/>
          <w:color w:val="000000"/>
        </w:rPr>
      </w:pPr>
      <w:r>
        <w:rPr>
          <w:b/>
          <w:color w:val="000000"/>
        </w:rPr>
        <w:t>Question 2(b)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853808" w:rsidRPr="00490CCB" w:rsidTr="00163F56">
        <w:trPr>
          <w:trHeight w:val="178"/>
        </w:trPr>
        <w:tc>
          <w:tcPr>
            <w:tcW w:w="8385" w:type="dxa"/>
            <w:vAlign w:val="center"/>
          </w:tcPr>
          <w:p w:rsidR="00853808" w:rsidRPr="00B11000" w:rsidRDefault="00853808" w:rsidP="00163F56">
            <w:pPr>
              <w:tabs>
                <w:tab w:val="clear" w:pos="993"/>
                <w:tab w:val="left" w:pos="992"/>
                <w:tab w:val="left" w:pos="1134"/>
              </w:tabs>
              <w:jc w:val="center"/>
              <w:rPr>
                <w:color w:val="000000"/>
              </w:rPr>
            </w:pPr>
            <w:r w:rsidRPr="00B11000">
              <w:rPr>
                <w:color w:val="000000"/>
              </w:rPr>
              <w:t>Solution</w:t>
            </w:r>
          </w:p>
        </w:tc>
      </w:tr>
      <w:tr w:rsidR="00853808" w:rsidRPr="00490CCB" w:rsidTr="00163F56">
        <w:trPr>
          <w:trHeight w:val="907"/>
        </w:trPr>
        <w:tc>
          <w:tcPr>
            <w:tcW w:w="8385" w:type="dxa"/>
          </w:tcPr>
          <w:p w:rsidR="00853808" w:rsidRDefault="00853808" w:rsidP="00163F56">
            <w:pPr>
              <w:ind w:left="34"/>
              <w:rPr>
                <w:color w:val="000000"/>
                <w:szCs w:val="22"/>
              </w:rPr>
            </w:pP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1"/>
              <w:gridCol w:w="557"/>
              <w:gridCol w:w="556"/>
              <w:gridCol w:w="556"/>
              <w:gridCol w:w="556"/>
              <w:gridCol w:w="556"/>
              <w:gridCol w:w="556"/>
              <w:gridCol w:w="556"/>
              <w:gridCol w:w="556"/>
              <w:gridCol w:w="525"/>
            </w:tblGrid>
            <w:tr w:rsidR="00853808" w:rsidRPr="00994AAE" w:rsidTr="00163F56">
              <w:tc>
                <w:tcPr>
                  <w:tcW w:w="1032"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position w:val="-6"/>
                      <w:sz w:val="18"/>
                      <w:szCs w:val="22"/>
                    </w:rPr>
                    <w:object w:dxaOrig="180" w:dyaOrig="200">
                      <v:shape id="_x0000_i1103" type="#_x0000_t75" style="width:8.85pt;height:10.2pt" o:ole="">
                        <v:imagedata r:id="rId157" o:title=""/>
                      </v:shape>
                      <o:OLEObject Type="Embed" ProgID="Equation.DSMT4" ShapeID="_x0000_i1103" DrawAspect="Content" ObjectID="_1528007402" r:id="rId164"/>
                    </w:object>
                  </w:r>
                  <w:r w:rsidRPr="00994AAE">
                    <w:rPr>
                      <w:color w:val="000000"/>
                      <w:sz w:val="18"/>
                      <w:szCs w:val="22"/>
                    </w:rPr>
                    <w:t xml:space="preserve"> </w:t>
                  </w:r>
                </w:p>
              </w:tc>
              <w:tc>
                <w:tcPr>
                  <w:tcW w:w="557"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25"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r>
            <w:tr w:rsidR="00853808" w:rsidRPr="00994AAE" w:rsidTr="00163F56">
              <w:tc>
                <w:tcPr>
                  <w:tcW w:w="1032"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position w:val="-10"/>
                      <w:sz w:val="18"/>
                      <w:szCs w:val="22"/>
                    </w:rPr>
                    <w:object w:dxaOrig="200" w:dyaOrig="240">
                      <v:shape id="_x0000_i1104" type="#_x0000_t75" style="width:10.2pt;height:12.25pt" o:ole="">
                        <v:imagedata r:id="rId159" o:title=""/>
                      </v:shape>
                      <o:OLEObject Type="Embed" ProgID="Equation.DSMT4" ShapeID="_x0000_i1104" DrawAspect="Content" ObjectID="_1528007403" r:id="rId165"/>
                    </w:object>
                  </w:r>
                  <w:r w:rsidRPr="00994AAE">
                    <w:rPr>
                      <w:color w:val="000000"/>
                      <w:sz w:val="18"/>
                      <w:szCs w:val="22"/>
                    </w:rPr>
                    <w:t xml:space="preserve"> </w:t>
                  </w:r>
                </w:p>
              </w:tc>
              <w:tc>
                <w:tcPr>
                  <w:tcW w:w="557"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25"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r>
            <w:tr w:rsidR="00853808" w:rsidRPr="00994AAE" w:rsidTr="00163F56">
              <w:tc>
                <w:tcPr>
                  <w:tcW w:w="1032"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position w:val="-22"/>
                      <w:sz w:val="18"/>
                      <w:szCs w:val="22"/>
                    </w:rPr>
                    <w:object w:dxaOrig="999" w:dyaOrig="580">
                      <v:shape id="_x0000_i1105" type="#_x0000_t75" style="width:49.6pt;height:28.55pt" o:ole="">
                        <v:imagedata r:id="rId166" o:title=""/>
                      </v:shape>
                      <o:OLEObject Type="Embed" ProgID="Equation.DSMT4" ShapeID="_x0000_i1105" DrawAspect="Content" ObjectID="_1528007404" r:id="rId167"/>
                    </w:object>
                  </w:r>
                </w:p>
              </w:tc>
              <w:tc>
                <w:tcPr>
                  <w:tcW w:w="557"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25"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r>
          </w:tbl>
          <w:p w:rsidR="00853808" w:rsidRDefault="00853808" w:rsidP="00163F56">
            <w:pPr>
              <w:tabs>
                <w:tab w:val="clear" w:pos="993"/>
                <w:tab w:val="left" w:pos="992"/>
                <w:tab w:val="left" w:pos="1134"/>
              </w:tabs>
              <w:ind w:left="34"/>
              <w:rPr>
                <w:color w:val="000000"/>
                <w:szCs w:val="22"/>
              </w:rPr>
            </w:pPr>
          </w:p>
          <w:p w:rsidR="00853808" w:rsidRDefault="00853808" w:rsidP="00163F56">
            <w:pPr>
              <w:tabs>
                <w:tab w:val="clear" w:pos="993"/>
                <w:tab w:val="left" w:pos="992"/>
                <w:tab w:val="left" w:pos="1134"/>
              </w:tabs>
              <w:jc w:val="center"/>
              <w:rPr>
                <w:noProof/>
                <w:color w:val="000000"/>
              </w:rPr>
            </w:pPr>
            <w:r>
              <w:rPr>
                <w:noProof/>
                <w:color w:val="000000"/>
                <w:lang w:eastAsia="en-AU"/>
              </w:rPr>
              <w:drawing>
                <wp:inline distT="0" distB="0" distL="0" distR="0">
                  <wp:extent cx="3238500" cy="27241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3238500" cy="2724150"/>
                          </a:xfrm>
                          <a:prstGeom prst="rect">
                            <a:avLst/>
                          </a:prstGeom>
                          <a:noFill/>
                          <a:ln>
                            <a:noFill/>
                          </a:ln>
                        </pic:spPr>
                      </pic:pic>
                    </a:graphicData>
                  </a:graphic>
                </wp:inline>
              </w:drawing>
            </w:r>
          </w:p>
          <w:p w:rsidR="00853808" w:rsidRPr="00B11000" w:rsidRDefault="00853808" w:rsidP="00163F56">
            <w:pPr>
              <w:tabs>
                <w:tab w:val="clear" w:pos="993"/>
                <w:tab w:val="left" w:pos="992"/>
                <w:tab w:val="left" w:pos="1134"/>
              </w:tabs>
              <w:jc w:val="center"/>
              <w:rPr>
                <w:color w:val="000000"/>
              </w:rPr>
            </w:pPr>
          </w:p>
        </w:tc>
      </w:tr>
    </w:tbl>
    <w:p w:rsidR="00853808" w:rsidRPr="00651385" w:rsidRDefault="00853808" w:rsidP="00853808">
      <w:pPr>
        <w:tabs>
          <w:tab w:val="clear" w:pos="993"/>
          <w:tab w:val="left" w:pos="992"/>
          <w:tab w:val="left" w:pos="1134"/>
        </w:tabs>
        <w:rPr>
          <w:color w:val="000000"/>
        </w:rPr>
      </w:pPr>
    </w:p>
    <w:p w:rsidR="00853808" w:rsidRPr="00651385" w:rsidRDefault="00853808" w:rsidP="00853808">
      <w:pPr>
        <w:tabs>
          <w:tab w:val="clear" w:pos="993"/>
          <w:tab w:val="left" w:pos="992"/>
          <w:tab w:val="left" w:pos="1134"/>
        </w:tabs>
        <w:rPr>
          <w:b/>
          <w:color w:val="000000"/>
        </w:rPr>
      </w:pPr>
      <w:r>
        <w:rPr>
          <w:b/>
          <w:color w:val="000000"/>
        </w:rPr>
        <w:br w:type="page"/>
      </w:r>
      <w:r>
        <w:rPr>
          <w:b/>
          <w:color w:val="000000"/>
        </w:rPr>
        <w:lastRenderedPageBreak/>
        <w:t>Question 2(c)</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85"/>
      </w:tblGrid>
      <w:tr w:rsidR="00853808" w:rsidRPr="00490CCB" w:rsidTr="00163F56">
        <w:trPr>
          <w:trHeight w:val="178"/>
        </w:trPr>
        <w:tc>
          <w:tcPr>
            <w:tcW w:w="8385" w:type="dxa"/>
            <w:vAlign w:val="center"/>
          </w:tcPr>
          <w:p w:rsidR="00853808" w:rsidRPr="00B11000" w:rsidRDefault="00853808" w:rsidP="00163F56">
            <w:pPr>
              <w:tabs>
                <w:tab w:val="clear" w:pos="993"/>
                <w:tab w:val="left" w:pos="992"/>
                <w:tab w:val="left" w:pos="1134"/>
              </w:tabs>
              <w:jc w:val="center"/>
              <w:rPr>
                <w:color w:val="000000"/>
              </w:rPr>
            </w:pPr>
            <w:r w:rsidRPr="00B11000">
              <w:rPr>
                <w:color w:val="000000"/>
              </w:rPr>
              <w:t>Solution</w:t>
            </w:r>
          </w:p>
        </w:tc>
      </w:tr>
      <w:tr w:rsidR="00853808" w:rsidRPr="00490CCB" w:rsidTr="00163F56">
        <w:trPr>
          <w:trHeight w:val="907"/>
        </w:trPr>
        <w:tc>
          <w:tcPr>
            <w:tcW w:w="8385" w:type="dxa"/>
          </w:tcPr>
          <w:p w:rsidR="00853808" w:rsidRDefault="00853808" w:rsidP="00163F56">
            <w:pPr>
              <w:ind w:left="34"/>
              <w:rPr>
                <w:color w:val="000000"/>
                <w:szCs w:val="22"/>
              </w:rPr>
            </w:pP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557"/>
              <w:gridCol w:w="556"/>
              <w:gridCol w:w="556"/>
              <w:gridCol w:w="556"/>
              <w:gridCol w:w="556"/>
              <w:gridCol w:w="556"/>
              <w:gridCol w:w="556"/>
              <w:gridCol w:w="556"/>
              <w:gridCol w:w="525"/>
            </w:tblGrid>
            <w:tr w:rsidR="00853808" w:rsidRPr="00994AAE" w:rsidTr="00163F56">
              <w:tc>
                <w:tcPr>
                  <w:tcW w:w="1032"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position w:val="-6"/>
                      <w:sz w:val="18"/>
                      <w:szCs w:val="22"/>
                    </w:rPr>
                    <w:object w:dxaOrig="180" w:dyaOrig="200">
                      <v:shape id="_x0000_i1106" type="#_x0000_t75" style="width:8.85pt;height:10.2pt" o:ole="">
                        <v:imagedata r:id="rId157" o:title=""/>
                      </v:shape>
                      <o:OLEObject Type="Embed" ProgID="Equation.DSMT4" ShapeID="_x0000_i1106" DrawAspect="Content" ObjectID="_1528007405" r:id="rId169"/>
                    </w:object>
                  </w:r>
                  <w:r w:rsidRPr="00994AAE">
                    <w:rPr>
                      <w:color w:val="000000"/>
                      <w:sz w:val="18"/>
                      <w:szCs w:val="22"/>
                    </w:rPr>
                    <w:t xml:space="preserve"> </w:t>
                  </w:r>
                </w:p>
              </w:tc>
              <w:tc>
                <w:tcPr>
                  <w:tcW w:w="557"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25"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r>
            <w:tr w:rsidR="00853808" w:rsidRPr="00994AAE" w:rsidTr="00163F56">
              <w:tc>
                <w:tcPr>
                  <w:tcW w:w="1032"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position w:val="-10"/>
                      <w:sz w:val="18"/>
                      <w:szCs w:val="22"/>
                    </w:rPr>
                    <w:object w:dxaOrig="200" w:dyaOrig="240">
                      <v:shape id="_x0000_i1107" type="#_x0000_t75" style="width:10.2pt;height:12.25pt" o:ole="">
                        <v:imagedata r:id="rId159" o:title=""/>
                      </v:shape>
                      <o:OLEObject Type="Embed" ProgID="Equation.DSMT4" ShapeID="_x0000_i1107" DrawAspect="Content" ObjectID="_1528007406" r:id="rId170"/>
                    </w:object>
                  </w:r>
                  <w:r w:rsidRPr="00994AAE">
                    <w:rPr>
                      <w:color w:val="000000"/>
                      <w:sz w:val="18"/>
                      <w:szCs w:val="22"/>
                    </w:rPr>
                    <w:t xml:space="preserve"> </w:t>
                  </w:r>
                </w:p>
              </w:tc>
              <w:tc>
                <w:tcPr>
                  <w:tcW w:w="557"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25"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r>
            <w:tr w:rsidR="00853808" w:rsidRPr="00994AAE" w:rsidTr="00163F56">
              <w:tc>
                <w:tcPr>
                  <w:tcW w:w="1032"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position w:val="-22"/>
                      <w:sz w:val="18"/>
                      <w:szCs w:val="22"/>
                    </w:rPr>
                    <w:object w:dxaOrig="1120" w:dyaOrig="580">
                      <v:shape id="_x0000_i1108" type="#_x0000_t75" style="width:55.7pt;height:28.55pt" o:ole="">
                        <v:imagedata r:id="rId171" o:title=""/>
                      </v:shape>
                      <o:OLEObject Type="Embed" ProgID="Equation.DSMT4" ShapeID="_x0000_i1108" DrawAspect="Content" ObjectID="_1528007407" r:id="rId172"/>
                    </w:object>
                  </w:r>
                </w:p>
              </w:tc>
              <w:tc>
                <w:tcPr>
                  <w:tcW w:w="557"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-6</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-4</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0</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4</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56"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2</w:t>
                  </w:r>
                </w:p>
              </w:tc>
              <w:tc>
                <w:tcPr>
                  <w:tcW w:w="525" w:type="dxa"/>
                  <w:shd w:val="clear" w:color="auto" w:fill="auto"/>
                  <w:vAlign w:val="center"/>
                </w:tcPr>
                <w:p w:rsidR="00853808" w:rsidRPr="00994AAE" w:rsidRDefault="00853808" w:rsidP="00163F56">
                  <w:pPr>
                    <w:tabs>
                      <w:tab w:val="clear" w:pos="993"/>
                      <w:tab w:val="left" w:pos="992"/>
                      <w:tab w:val="left" w:pos="1134"/>
                    </w:tabs>
                    <w:ind w:left="34"/>
                    <w:jc w:val="center"/>
                    <w:rPr>
                      <w:color w:val="000000"/>
                      <w:sz w:val="18"/>
                      <w:szCs w:val="22"/>
                    </w:rPr>
                  </w:pPr>
                  <w:r w:rsidRPr="00994AAE">
                    <w:rPr>
                      <w:color w:val="000000"/>
                      <w:sz w:val="18"/>
                      <w:szCs w:val="22"/>
                    </w:rPr>
                    <w:t>6</w:t>
                  </w:r>
                </w:p>
              </w:tc>
            </w:tr>
          </w:tbl>
          <w:p w:rsidR="00853808" w:rsidRDefault="00853808" w:rsidP="00163F56">
            <w:pPr>
              <w:tabs>
                <w:tab w:val="clear" w:pos="993"/>
                <w:tab w:val="left" w:pos="992"/>
                <w:tab w:val="left" w:pos="1134"/>
              </w:tabs>
              <w:ind w:left="34"/>
              <w:rPr>
                <w:color w:val="000000"/>
                <w:szCs w:val="22"/>
              </w:rPr>
            </w:pPr>
          </w:p>
          <w:p w:rsidR="00853808" w:rsidRDefault="00853808" w:rsidP="00163F56">
            <w:pPr>
              <w:tabs>
                <w:tab w:val="clear" w:pos="993"/>
                <w:tab w:val="left" w:pos="992"/>
                <w:tab w:val="left" w:pos="1134"/>
              </w:tabs>
              <w:jc w:val="center"/>
              <w:rPr>
                <w:noProof/>
                <w:color w:val="000000"/>
              </w:rPr>
            </w:pPr>
            <w:r>
              <w:rPr>
                <w:noProof/>
                <w:color w:val="000000"/>
                <w:lang w:eastAsia="en-AU"/>
              </w:rPr>
              <w:drawing>
                <wp:inline distT="0" distB="0" distL="0" distR="0">
                  <wp:extent cx="3267075" cy="27336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3267075" cy="2733675"/>
                          </a:xfrm>
                          <a:prstGeom prst="rect">
                            <a:avLst/>
                          </a:prstGeom>
                          <a:noFill/>
                          <a:ln>
                            <a:noFill/>
                          </a:ln>
                        </pic:spPr>
                      </pic:pic>
                    </a:graphicData>
                  </a:graphic>
                </wp:inline>
              </w:drawing>
            </w:r>
          </w:p>
          <w:p w:rsidR="00853808" w:rsidRPr="00B11000" w:rsidRDefault="00853808" w:rsidP="00163F56">
            <w:pPr>
              <w:tabs>
                <w:tab w:val="clear" w:pos="993"/>
                <w:tab w:val="left" w:pos="992"/>
                <w:tab w:val="left" w:pos="1134"/>
              </w:tabs>
              <w:jc w:val="center"/>
              <w:rPr>
                <w:color w:val="000000"/>
              </w:rPr>
            </w:pPr>
          </w:p>
        </w:tc>
      </w:tr>
    </w:tbl>
    <w:p w:rsidR="00853808" w:rsidRPr="00651385" w:rsidRDefault="00853808" w:rsidP="00853808">
      <w:pPr>
        <w:tabs>
          <w:tab w:val="clear" w:pos="993"/>
          <w:tab w:val="left" w:pos="992"/>
          <w:tab w:val="left" w:pos="1134"/>
        </w:tabs>
        <w:rPr>
          <w:color w:val="000000"/>
        </w:rPr>
      </w:pPr>
    </w:p>
    <w:p w:rsidR="00853808" w:rsidRPr="00651385" w:rsidRDefault="00853808" w:rsidP="00853808">
      <w:pPr>
        <w:tabs>
          <w:tab w:val="clear" w:pos="993"/>
          <w:tab w:val="left" w:pos="992"/>
          <w:tab w:val="left" w:pos="1134"/>
        </w:tabs>
        <w:rPr>
          <w:b/>
          <w:color w:val="000000"/>
        </w:rPr>
      </w:pPr>
      <w:r>
        <w:rPr>
          <w:b/>
          <w:color w:val="000000"/>
        </w:rPr>
        <w:t>Question 3(a)</w:t>
      </w:r>
    </w:p>
    <w:tbl>
      <w:tblPr>
        <w:tblW w:w="679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tblGrid>
      <w:tr w:rsidR="00853808" w:rsidRPr="00490CCB" w:rsidTr="00163F56">
        <w:trPr>
          <w:trHeight w:val="178"/>
        </w:trPr>
        <w:tc>
          <w:tcPr>
            <w:tcW w:w="6799" w:type="dxa"/>
            <w:vAlign w:val="center"/>
          </w:tcPr>
          <w:p w:rsidR="00853808" w:rsidRPr="00B11000" w:rsidRDefault="00853808" w:rsidP="00163F56">
            <w:pPr>
              <w:tabs>
                <w:tab w:val="clear" w:pos="993"/>
                <w:tab w:val="left" w:pos="992"/>
                <w:tab w:val="left" w:pos="1134"/>
              </w:tabs>
              <w:jc w:val="center"/>
              <w:rPr>
                <w:color w:val="000000"/>
              </w:rPr>
            </w:pPr>
            <w:r w:rsidRPr="00B11000">
              <w:rPr>
                <w:color w:val="000000"/>
              </w:rPr>
              <w:t>Solution</w:t>
            </w:r>
          </w:p>
        </w:tc>
      </w:tr>
      <w:tr w:rsidR="00853808" w:rsidRPr="00490CCB" w:rsidTr="00163F56">
        <w:trPr>
          <w:trHeight w:val="907"/>
        </w:trPr>
        <w:tc>
          <w:tcPr>
            <w:tcW w:w="6799" w:type="dxa"/>
          </w:tcPr>
          <w:p w:rsidR="00853808" w:rsidRPr="00B11000" w:rsidRDefault="00853808" w:rsidP="00163F56">
            <w:pPr>
              <w:tabs>
                <w:tab w:val="clear" w:pos="993"/>
                <w:tab w:val="left" w:pos="992"/>
                <w:tab w:val="left" w:pos="1134"/>
              </w:tabs>
              <w:jc w:val="center"/>
              <w:rPr>
                <w:color w:val="000000"/>
              </w:rPr>
            </w:pPr>
            <w:r>
              <w:rPr>
                <w:noProof/>
                <w:lang w:eastAsia="en-AU"/>
              </w:rPr>
              <w:drawing>
                <wp:inline distT="0" distB="0" distL="0" distR="0">
                  <wp:extent cx="2228850" cy="29051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2228850" cy="2905125"/>
                          </a:xfrm>
                          <a:prstGeom prst="rect">
                            <a:avLst/>
                          </a:prstGeom>
                          <a:noFill/>
                          <a:ln>
                            <a:noFill/>
                          </a:ln>
                        </pic:spPr>
                      </pic:pic>
                    </a:graphicData>
                  </a:graphic>
                </wp:inline>
              </w:drawing>
            </w:r>
          </w:p>
        </w:tc>
      </w:tr>
    </w:tbl>
    <w:p w:rsidR="00853808" w:rsidRPr="00651385" w:rsidRDefault="00853808" w:rsidP="00853808">
      <w:pPr>
        <w:tabs>
          <w:tab w:val="clear" w:pos="993"/>
          <w:tab w:val="left" w:pos="992"/>
          <w:tab w:val="left" w:pos="1134"/>
        </w:tabs>
        <w:rPr>
          <w:color w:val="000000"/>
        </w:rPr>
      </w:pPr>
    </w:p>
    <w:p w:rsidR="00853808" w:rsidRPr="00651385" w:rsidRDefault="00853808" w:rsidP="00853808">
      <w:pPr>
        <w:tabs>
          <w:tab w:val="clear" w:pos="993"/>
          <w:tab w:val="left" w:pos="992"/>
          <w:tab w:val="left" w:pos="1134"/>
        </w:tabs>
        <w:rPr>
          <w:b/>
          <w:color w:val="000000"/>
        </w:rPr>
      </w:pPr>
      <w:r>
        <w:rPr>
          <w:b/>
          <w:color w:val="000000"/>
        </w:rPr>
        <w:t>Question 3(b)</w:t>
      </w:r>
    </w:p>
    <w:tbl>
      <w:tblPr>
        <w:tblW w:w="679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tblGrid>
      <w:tr w:rsidR="00853808" w:rsidRPr="00490CCB" w:rsidTr="00163F56">
        <w:trPr>
          <w:trHeight w:val="178"/>
        </w:trPr>
        <w:tc>
          <w:tcPr>
            <w:tcW w:w="6799" w:type="dxa"/>
            <w:vAlign w:val="center"/>
          </w:tcPr>
          <w:p w:rsidR="00853808" w:rsidRPr="00B11000" w:rsidRDefault="00853808" w:rsidP="00163F56">
            <w:pPr>
              <w:tabs>
                <w:tab w:val="clear" w:pos="993"/>
                <w:tab w:val="left" w:pos="992"/>
                <w:tab w:val="left" w:pos="1134"/>
              </w:tabs>
              <w:jc w:val="center"/>
              <w:rPr>
                <w:color w:val="000000"/>
              </w:rPr>
            </w:pPr>
            <w:r w:rsidRPr="00B11000">
              <w:rPr>
                <w:color w:val="000000"/>
              </w:rPr>
              <w:t>Solution</w:t>
            </w:r>
          </w:p>
        </w:tc>
      </w:tr>
      <w:tr w:rsidR="00853808" w:rsidRPr="00490CCB" w:rsidTr="00163F56">
        <w:trPr>
          <w:trHeight w:val="536"/>
        </w:trPr>
        <w:tc>
          <w:tcPr>
            <w:tcW w:w="6799" w:type="dxa"/>
          </w:tcPr>
          <w:p w:rsidR="00853808" w:rsidRPr="00B11000" w:rsidRDefault="00853808" w:rsidP="00163F56">
            <w:pPr>
              <w:tabs>
                <w:tab w:val="clear" w:pos="993"/>
                <w:tab w:val="left" w:pos="992"/>
                <w:tab w:val="left" w:pos="1134"/>
              </w:tabs>
              <w:rPr>
                <w:color w:val="000000"/>
              </w:rPr>
            </w:pPr>
            <w:r>
              <w:rPr>
                <w:noProof/>
              </w:rPr>
              <w:t>The curves appear to have a parabolic shape.</w:t>
            </w:r>
          </w:p>
        </w:tc>
      </w:tr>
    </w:tbl>
    <w:p w:rsidR="00853808" w:rsidRPr="00651385" w:rsidRDefault="00853808" w:rsidP="00853808">
      <w:pPr>
        <w:tabs>
          <w:tab w:val="clear" w:pos="993"/>
          <w:tab w:val="left" w:pos="992"/>
          <w:tab w:val="left" w:pos="1134"/>
        </w:tabs>
        <w:rPr>
          <w:b/>
          <w:color w:val="000000"/>
        </w:rPr>
      </w:pPr>
      <w:r>
        <w:rPr>
          <w:b/>
          <w:color w:val="000000"/>
        </w:rPr>
        <w:br w:type="page"/>
      </w:r>
      <w:r>
        <w:rPr>
          <w:b/>
          <w:color w:val="000000"/>
        </w:rPr>
        <w:lastRenderedPageBreak/>
        <w:t>Question 3(c)</w:t>
      </w:r>
    </w:p>
    <w:tbl>
      <w:tblPr>
        <w:tblW w:w="679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9"/>
      </w:tblGrid>
      <w:tr w:rsidR="00853808" w:rsidRPr="00490CCB" w:rsidTr="00163F56">
        <w:trPr>
          <w:trHeight w:val="178"/>
        </w:trPr>
        <w:tc>
          <w:tcPr>
            <w:tcW w:w="6799" w:type="dxa"/>
            <w:vAlign w:val="center"/>
          </w:tcPr>
          <w:p w:rsidR="00853808" w:rsidRPr="00B11000" w:rsidRDefault="00853808" w:rsidP="00163F56">
            <w:pPr>
              <w:tabs>
                <w:tab w:val="clear" w:pos="993"/>
                <w:tab w:val="left" w:pos="992"/>
                <w:tab w:val="left" w:pos="1134"/>
              </w:tabs>
              <w:jc w:val="center"/>
              <w:rPr>
                <w:color w:val="000000"/>
              </w:rPr>
            </w:pPr>
            <w:r w:rsidRPr="00B11000">
              <w:rPr>
                <w:color w:val="000000"/>
              </w:rPr>
              <w:t>Solution</w:t>
            </w:r>
          </w:p>
        </w:tc>
      </w:tr>
      <w:tr w:rsidR="00853808" w:rsidRPr="00490CCB" w:rsidTr="00163F56">
        <w:trPr>
          <w:trHeight w:val="907"/>
        </w:trPr>
        <w:tc>
          <w:tcPr>
            <w:tcW w:w="6799" w:type="dxa"/>
          </w:tcPr>
          <w:p w:rsidR="00853808" w:rsidRPr="00B11000" w:rsidRDefault="00853808" w:rsidP="00163F56">
            <w:pPr>
              <w:tabs>
                <w:tab w:val="clear" w:pos="993"/>
                <w:tab w:val="left" w:pos="992"/>
                <w:tab w:val="left" w:pos="1134"/>
              </w:tabs>
              <w:rPr>
                <w:color w:val="000000"/>
              </w:rPr>
            </w:pPr>
            <w:r>
              <w:rPr>
                <w:noProof/>
              </w:rPr>
              <w:t xml:space="preserve">Since </w:t>
            </w:r>
            <w:r w:rsidRPr="005D1072">
              <w:rPr>
                <w:noProof/>
                <w:position w:val="-22"/>
              </w:rPr>
              <w:object w:dxaOrig="780" w:dyaOrig="580">
                <v:shape id="_x0000_i1109" type="#_x0000_t75" style="width:38.7pt;height:28.55pt" o:ole="">
                  <v:imagedata r:id="rId175" o:title=""/>
                </v:shape>
                <o:OLEObject Type="Embed" ProgID="Equation.DSMT4" ShapeID="_x0000_i1109" DrawAspect="Content" ObjectID="_1528007408" r:id="rId176"/>
              </w:object>
            </w:r>
            <w:r>
              <w:rPr>
                <w:noProof/>
              </w:rPr>
              <w:t xml:space="preserve"> does not depend on </w:t>
            </w:r>
            <w:r w:rsidRPr="005D1072">
              <w:rPr>
                <w:noProof/>
                <w:position w:val="-10"/>
              </w:rPr>
              <w:object w:dxaOrig="200" w:dyaOrig="240">
                <v:shape id="_x0000_i1110" type="#_x0000_t75" style="width:10.2pt;height:12.25pt" o:ole="">
                  <v:imagedata r:id="rId177" o:title=""/>
                </v:shape>
                <o:OLEObject Type="Embed" ProgID="Equation.DSMT4" ShapeID="_x0000_i1110" DrawAspect="Content" ObjectID="_1528007409" r:id="rId178"/>
              </w:object>
            </w:r>
            <w:r>
              <w:rPr>
                <w:noProof/>
              </w:rPr>
              <w:t xml:space="preserve">, the slope of the solution curves along any vertical line will be the same because these points all have the same </w:t>
            </w:r>
            <w:r w:rsidRPr="005D1072">
              <w:rPr>
                <w:noProof/>
                <w:position w:val="-6"/>
              </w:rPr>
              <w:object w:dxaOrig="1440" w:dyaOrig="260">
                <v:shape id="_x0000_i1111" type="#_x0000_t75" style="width:1in;height:13.6pt" o:ole="">
                  <v:imagedata r:id="rId179" o:title=""/>
                </v:shape>
                <o:OLEObject Type="Embed" ProgID="Equation.DSMT4" ShapeID="_x0000_i1111" DrawAspect="Content" ObjectID="_1528007410" r:id="rId180"/>
              </w:object>
            </w:r>
            <w:r>
              <w:rPr>
                <w:noProof/>
              </w:rPr>
              <w:t>.</w:t>
            </w:r>
          </w:p>
        </w:tc>
      </w:tr>
    </w:tbl>
    <w:p w:rsidR="00853808" w:rsidRPr="00651385" w:rsidRDefault="00853808" w:rsidP="00853808">
      <w:pPr>
        <w:tabs>
          <w:tab w:val="clear" w:pos="993"/>
          <w:tab w:val="left" w:pos="992"/>
          <w:tab w:val="left" w:pos="1134"/>
        </w:tabs>
        <w:rPr>
          <w:color w:val="000000"/>
        </w:rPr>
      </w:pPr>
    </w:p>
    <w:p w:rsidR="00853808" w:rsidRPr="002E5E9B" w:rsidRDefault="00853808" w:rsidP="00853808">
      <w:pPr>
        <w:tabs>
          <w:tab w:val="clear" w:pos="993"/>
          <w:tab w:val="left" w:pos="992"/>
          <w:tab w:val="left" w:pos="1134"/>
        </w:tabs>
        <w:rPr>
          <w:b/>
          <w:color w:val="000000"/>
          <w:sz w:val="24"/>
        </w:rPr>
      </w:pPr>
      <w:r w:rsidRPr="00994AAE">
        <w:rPr>
          <w:color w:val="000000"/>
        </w:rPr>
        <w:br w:type="page"/>
      </w:r>
      <w:r w:rsidRPr="00B11000">
        <w:rPr>
          <w:b/>
          <w:color w:val="000000"/>
          <w:sz w:val="24"/>
        </w:rPr>
        <w:lastRenderedPageBreak/>
        <w:t>SLOPE FIELDS</w:t>
      </w:r>
    </w:p>
    <w:p w:rsidR="00853808" w:rsidRDefault="00853808" w:rsidP="00853808">
      <w:pPr>
        <w:tabs>
          <w:tab w:val="clear" w:pos="993"/>
          <w:tab w:val="left" w:pos="992"/>
          <w:tab w:val="left" w:pos="1134"/>
        </w:tabs>
        <w:rPr>
          <w:b/>
          <w:sz w:val="24"/>
        </w:rPr>
      </w:pPr>
    </w:p>
    <w:p w:rsidR="00853808" w:rsidRPr="00B11000" w:rsidRDefault="00853808" w:rsidP="00853808">
      <w:pPr>
        <w:tabs>
          <w:tab w:val="clear" w:pos="993"/>
          <w:tab w:val="left" w:pos="992"/>
          <w:tab w:val="left" w:pos="1134"/>
        </w:tabs>
        <w:rPr>
          <w:b/>
          <w:szCs w:val="22"/>
        </w:rPr>
      </w:pPr>
      <w:r w:rsidRPr="00C76872">
        <w:rPr>
          <w:b/>
          <w:szCs w:val="22"/>
        </w:rPr>
        <w:t>Extended investigation</w:t>
      </w:r>
      <w:r w:rsidRPr="00C76872">
        <w:rPr>
          <w:b/>
          <w:szCs w:val="22"/>
        </w:rPr>
        <w:tab/>
        <w:t xml:space="preserve">Part 2: In-class validation </w:t>
      </w:r>
      <w:r>
        <w:rPr>
          <w:b/>
          <w:szCs w:val="22"/>
        </w:rPr>
        <w:t>(40 marks)</w:t>
      </w:r>
    </w:p>
    <w:p w:rsidR="00853808" w:rsidRPr="002E5E9B" w:rsidRDefault="00853808" w:rsidP="00853808">
      <w:pPr>
        <w:tabs>
          <w:tab w:val="clear" w:pos="993"/>
          <w:tab w:val="left" w:pos="992"/>
          <w:tab w:val="left" w:pos="1134"/>
        </w:tabs>
        <w:rPr>
          <w:b/>
          <w:color w:val="000000"/>
          <w:sz w:val="28"/>
          <w:szCs w:val="28"/>
        </w:rPr>
      </w:pPr>
    </w:p>
    <w:p w:rsidR="00853808" w:rsidRPr="002E5E9B" w:rsidRDefault="00853808" w:rsidP="00853808">
      <w:pPr>
        <w:tabs>
          <w:tab w:val="clear" w:pos="993"/>
          <w:tab w:val="left" w:pos="992"/>
          <w:tab w:val="left" w:pos="1134"/>
        </w:tabs>
        <w:spacing w:after="120"/>
        <w:rPr>
          <w:b/>
          <w:color w:val="000000"/>
          <w:szCs w:val="22"/>
        </w:rPr>
      </w:pPr>
      <w:r w:rsidRPr="002E5E9B">
        <w:rPr>
          <w:b/>
          <w:color w:val="000000"/>
          <w:szCs w:val="22"/>
        </w:rPr>
        <w:t xml:space="preserve">Question 1 </w:t>
      </w:r>
      <w:r w:rsidRPr="002E5E9B">
        <w:rPr>
          <w:b/>
          <w:color w:val="000000"/>
          <w:szCs w:val="22"/>
        </w:rPr>
        <w:tab/>
        <w:t>(</w:t>
      </w:r>
      <w:r>
        <w:rPr>
          <w:b/>
          <w:color w:val="000000"/>
          <w:szCs w:val="22"/>
        </w:rPr>
        <w:t>5</w:t>
      </w:r>
      <w:r w:rsidRPr="002E5E9B">
        <w:rPr>
          <w:b/>
          <w:color w:val="000000"/>
          <w:szCs w:val="22"/>
        </w:rPr>
        <w:t xml:space="preserve"> marks)</w:t>
      </w:r>
    </w:p>
    <w:p w:rsidR="00853808" w:rsidRPr="002E5E9B" w:rsidRDefault="00853808" w:rsidP="00853808">
      <w:pPr>
        <w:tabs>
          <w:tab w:val="clear" w:pos="993"/>
          <w:tab w:val="left" w:pos="992"/>
          <w:tab w:val="left" w:pos="1134"/>
        </w:tabs>
        <w:ind w:left="567" w:hanging="567"/>
        <w:rPr>
          <w:color w:val="000000"/>
          <w:szCs w:val="22"/>
        </w:rPr>
      </w:pPr>
      <w:r>
        <w:rPr>
          <w:color w:val="000000"/>
          <w:szCs w:val="22"/>
        </w:rPr>
        <w:t>(a)</w:t>
      </w:r>
      <w:r>
        <w:rPr>
          <w:color w:val="000000"/>
          <w:szCs w:val="22"/>
        </w:rPr>
        <w:tab/>
        <w:t xml:space="preserve">On the axes provided, sketch a slope field for the given differential equation </w:t>
      </w:r>
      <w:r w:rsidRPr="00DA785B">
        <w:rPr>
          <w:color w:val="000000"/>
          <w:position w:val="-22"/>
          <w:szCs w:val="22"/>
        </w:rPr>
        <w:object w:dxaOrig="680" w:dyaOrig="580">
          <v:shape id="_x0000_i1112" type="#_x0000_t75" style="width:34.65pt;height:28.55pt" o:ole="">
            <v:imagedata r:id="rId181" o:title=""/>
          </v:shape>
          <o:OLEObject Type="Embed" ProgID="Equation.DSMT4" ShapeID="_x0000_i1112" DrawAspect="Content" ObjectID="_1528007411" r:id="rId182"/>
        </w:object>
      </w:r>
      <w:r>
        <w:rPr>
          <w:color w:val="000000"/>
          <w:szCs w:val="22"/>
        </w:rPr>
        <w:t xml:space="preserve"> at the points indicated.</w:t>
      </w:r>
      <w:r>
        <w:rPr>
          <w:color w:val="000000"/>
          <w:szCs w:val="22"/>
        </w:rPr>
        <w:tab/>
        <w:t>(3)</w:t>
      </w:r>
    </w:p>
    <w:p w:rsidR="00853808" w:rsidRDefault="00853808" w:rsidP="00853808">
      <w:pPr>
        <w:tabs>
          <w:tab w:val="clear" w:pos="993"/>
          <w:tab w:val="left" w:pos="992"/>
          <w:tab w:val="left" w:pos="1134"/>
        </w:tabs>
        <w:rPr>
          <w:color w:val="000000"/>
          <w:szCs w:val="22"/>
        </w:rPr>
      </w:pPr>
    </w:p>
    <w:p w:rsidR="00853808" w:rsidRDefault="00853808" w:rsidP="00853808">
      <w:pPr>
        <w:tabs>
          <w:tab w:val="clear" w:pos="993"/>
          <w:tab w:val="left" w:pos="992"/>
          <w:tab w:val="left" w:pos="1134"/>
        </w:tabs>
        <w:jc w:val="center"/>
        <w:rPr>
          <w:noProof/>
          <w:color w:val="000000"/>
          <w:szCs w:val="22"/>
        </w:rPr>
      </w:pPr>
      <w:r>
        <w:rPr>
          <w:noProof/>
          <w:color w:val="000000"/>
          <w:szCs w:val="22"/>
          <w:lang w:eastAsia="en-AU"/>
        </w:rPr>
        <w:drawing>
          <wp:inline distT="0" distB="0" distL="0" distR="0">
            <wp:extent cx="3371850" cy="3419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3371850" cy="3419475"/>
                    </a:xfrm>
                    <a:prstGeom prst="rect">
                      <a:avLst/>
                    </a:prstGeom>
                    <a:noFill/>
                    <a:ln>
                      <a:noFill/>
                    </a:ln>
                  </pic:spPr>
                </pic:pic>
              </a:graphicData>
            </a:graphic>
          </wp:inline>
        </w:drawing>
      </w:r>
    </w:p>
    <w:p w:rsidR="00853808" w:rsidRDefault="00853808" w:rsidP="00853808">
      <w:pPr>
        <w:tabs>
          <w:tab w:val="clear" w:pos="993"/>
          <w:tab w:val="left" w:pos="992"/>
          <w:tab w:val="left" w:pos="1134"/>
        </w:tabs>
        <w:rPr>
          <w:noProof/>
          <w:color w:val="000000"/>
          <w:szCs w:val="22"/>
        </w:rPr>
      </w:pPr>
    </w:p>
    <w:p w:rsidR="00853808" w:rsidRPr="002E5E9B" w:rsidRDefault="00853808" w:rsidP="00853808">
      <w:pPr>
        <w:tabs>
          <w:tab w:val="clear" w:pos="993"/>
          <w:tab w:val="left" w:pos="992"/>
          <w:tab w:val="left" w:pos="1134"/>
        </w:tabs>
        <w:ind w:left="567" w:hanging="567"/>
        <w:rPr>
          <w:color w:val="000000"/>
          <w:szCs w:val="22"/>
        </w:rPr>
      </w:pPr>
      <w:r>
        <w:rPr>
          <w:noProof/>
          <w:color w:val="000000"/>
          <w:szCs w:val="22"/>
        </w:rPr>
        <w:t>(b)</w:t>
      </w:r>
      <w:r>
        <w:rPr>
          <w:noProof/>
          <w:color w:val="000000"/>
          <w:szCs w:val="22"/>
        </w:rPr>
        <w:tab/>
      </w:r>
      <w:r>
        <w:rPr>
          <w:color w:val="000000"/>
          <w:szCs w:val="22"/>
        </w:rPr>
        <w:t>What do you notice about the slope for points on the same horizontal line? Explain.</w:t>
      </w:r>
      <w:r>
        <w:rPr>
          <w:color w:val="000000"/>
          <w:szCs w:val="22"/>
        </w:rPr>
        <w:tab/>
        <w:t>(2)</w:t>
      </w:r>
    </w:p>
    <w:p w:rsidR="00853808" w:rsidRPr="00994AAE" w:rsidRDefault="00853808" w:rsidP="00853808">
      <w:pPr>
        <w:tabs>
          <w:tab w:val="clear" w:pos="993"/>
          <w:tab w:val="left" w:pos="992"/>
          <w:tab w:val="left" w:pos="1134"/>
        </w:tabs>
        <w:rPr>
          <w:color w:val="000000"/>
        </w:rPr>
      </w:pPr>
    </w:p>
    <w:p w:rsidR="00853808" w:rsidRPr="002E5E9B" w:rsidRDefault="00853808" w:rsidP="00853808">
      <w:pPr>
        <w:tabs>
          <w:tab w:val="clear" w:pos="993"/>
          <w:tab w:val="left" w:pos="992"/>
          <w:tab w:val="left" w:pos="1134"/>
        </w:tabs>
      </w:pPr>
    </w:p>
    <w:p w:rsidR="00853808" w:rsidRPr="002E5E9B" w:rsidRDefault="00853808" w:rsidP="00853808">
      <w:pPr>
        <w:tabs>
          <w:tab w:val="clear" w:pos="993"/>
          <w:tab w:val="left" w:pos="992"/>
          <w:tab w:val="left" w:pos="1134"/>
        </w:tabs>
        <w:spacing w:after="120"/>
        <w:rPr>
          <w:b/>
          <w:color w:val="000000"/>
          <w:szCs w:val="22"/>
        </w:rPr>
      </w:pPr>
      <w:r>
        <w:rPr>
          <w:b/>
          <w:color w:val="000000"/>
          <w:szCs w:val="22"/>
        </w:rPr>
        <w:br w:type="page"/>
      </w:r>
      <w:r>
        <w:rPr>
          <w:b/>
          <w:color w:val="000000"/>
          <w:szCs w:val="22"/>
        </w:rPr>
        <w:lastRenderedPageBreak/>
        <w:t>Question 2</w:t>
      </w:r>
      <w:r w:rsidRPr="002E5E9B">
        <w:rPr>
          <w:b/>
          <w:color w:val="000000"/>
          <w:szCs w:val="22"/>
        </w:rPr>
        <w:t xml:space="preserve"> </w:t>
      </w:r>
      <w:r w:rsidRPr="002E5E9B">
        <w:rPr>
          <w:b/>
          <w:color w:val="000000"/>
          <w:szCs w:val="22"/>
        </w:rPr>
        <w:tab/>
        <w:t>(</w:t>
      </w:r>
      <w:r>
        <w:rPr>
          <w:b/>
          <w:color w:val="000000"/>
          <w:szCs w:val="22"/>
        </w:rPr>
        <w:t>5</w:t>
      </w:r>
      <w:r w:rsidRPr="002E5E9B">
        <w:rPr>
          <w:b/>
          <w:color w:val="000000"/>
          <w:szCs w:val="22"/>
        </w:rPr>
        <w:t xml:space="preserve"> marks)</w:t>
      </w:r>
    </w:p>
    <w:p w:rsidR="00853808" w:rsidRDefault="00853808" w:rsidP="00853808">
      <w:pPr>
        <w:tabs>
          <w:tab w:val="clear" w:pos="993"/>
          <w:tab w:val="left" w:pos="992"/>
          <w:tab w:val="left" w:pos="1134"/>
        </w:tabs>
        <w:rPr>
          <w:color w:val="000000"/>
          <w:szCs w:val="22"/>
        </w:rPr>
      </w:pPr>
      <w:r>
        <w:rPr>
          <w:color w:val="000000"/>
          <w:szCs w:val="22"/>
        </w:rPr>
        <w:t>(a)</w:t>
      </w:r>
      <w:r>
        <w:rPr>
          <w:color w:val="000000"/>
          <w:szCs w:val="22"/>
        </w:rPr>
        <w:tab/>
        <w:t>Match the slope fields with their differential equations.</w:t>
      </w:r>
      <w:r>
        <w:rPr>
          <w:color w:val="000000"/>
          <w:szCs w:val="22"/>
        </w:rPr>
        <w:tab/>
        <w:t>(3)</w:t>
      </w:r>
    </w:p>
    <w:p w:rsidR="00853808" w:rsidRDefault="00853808" w:rsidP="00853808">
      <w:pPr>
        <w:tabs>
          <w:tab w:val="clear" w:pos="993"/>
          <w:tab w:val="left" w:pos="992"/>
          <w:tab w:val="left" w:pos="1134"/>
        </w:tabs>
        <w:rPr>
          <w:color w:val="000000"/>
          <w:szCs w:val="22"/>
        </w:rPr>
      </w:pPr>
    </w:p>
    <w:p w:rsidR="00853808" w:rsidRDefault="00853808" w:rsidP="00853808">
      <w:pPr>
        <w:tabs>
          <w:tab w:val="left" w:pos="4536"/>
        </w:tabs>
        <w:rPr>
          <w:color w:val="000000"/>
          <w:szCs w:val="22"/>
        </w:rPr>
      </w:pPr>
      <w:r>
        <w:rPr>
          <w:color w:val="000000"/>
          <w:szCs w:val="22"/>
        </w:rPr>
        <w:t>(A)</w:t>
      </w:r>
      <w:r>
        <w:rPr>
          <w:color w:val="000000"/>
          <w:szCs w:val="22"/>
        </w:rPr>
        <w:tab/>
      </w:r>
      <w:r>
        <w:rPr>
          <w:color w:val="000000"/>
          <w:szCs w:val="22"/>
        </w:rPr>
        <w:tab/>
        <w:t>(B)</w:t>
      </w:r>
    </w:p>
    <w:p w:rsidR="00853808" w:rsidRDefault="00853808" w:rsidP="00853808">
      <w:pPr>
        <w:tabs>
          <w:tab w:val="left" w:pos="142"/>
          <w:tab w:val="left" w:pos="4536"/>
          <w:tab w:val="left" w:pos="4820"/>
        </w:tabs>
        <w:rPr>
          <w:noProof/>
        </w:rPr>
      </w:pPr>
      <w:r>
        <w:rPr>
          <w:color w:val="000000"/>
          <w:szCs w:val="22"/>
        </w:rPr>
        <w:tab/>
      </w:r>
      <w:r>
        <w:rPr>
          <w:noProof/>
          <w:lang w:eastAsia="en-AU"/>
        </w:rPr>
        <w:drawing>
          <wp:inline distT="0" distB="0" distL="0" distR="0">
            <wp:extent cx="2466975" cy="14287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184">
                      <a:extLst>
                        <a:ext uri="{28A0092B-C50C-407E-A947-70E740481C1C}">
                          <a14:useLocalDpi xmlns:a14="http://schemas.microsoft.com/office/drawing/2010/main" val="0"/>
                        </a:ext>
                      </a:extLst>
                    </a:blip>
                    <a:srcRect l="5278" t="54256" r="4723" b="5957"/>
                    <a:stretch>
                      <a:fillRect/>
                    </a:stretch>
                  </pic:blipFill>
                  <pic:spPr bwMode="auto">
                    <a:xfrm>
                      <a:off x="0" y="0"/>
                      <a:ext cx="2466975" cy="1428750"/>
                    </a:xfrm>
                    <a:prstGeom prst="rect">
                      <a:avLst/>
                    </a:prstGeom>
                    <a:noFill/>
                    <a:ln>
                      <a:noFill/>
                    </a:ln>
                  </pic:spPr>
                </pic:pic>
              </a:graphicData>
            </a:graphic>
          </wp:inline>
        </w:drawing>
      </w:r>
      <w:r>
        <w:rPr>
          <w:noProof/>
        </w:rPr>
        <w:tab/>
      </w:r>
      <w:r>
        <w:rPr>
          <w:noProof/>
          <w:lang w:eastAsia="en-AU"/>
        </w:rPr>
        <w:drawing>
          <wp:inline distT="0" distB="0" distL="0" distR="0">
            <wp:extent cx="2409825" cy="14382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185">
                      <a:extLst>
                        <a:ext uri="{28A0092B-C50C-407E-A947-70E740481C1C}">
                          <a14:useLocalDpi xmlns:a14="http://schemas.microsoft.com/office/drawing/2010/main" val="0"/>
                        </a:ext>
                      </a:extLst>
                    </a:blip>
                    <a:srcRect l="5278" t="54042" r="6667" b="5745"/>
                    <a:stretch>
                      <a:fillRect/>
                    </a:stretch>
                  </pic:blipFill>
                  <pic:spPr bwMode="auto">
                    <a:xfrm>
                      <a:off x="0" y="0"/>
                      <a:ext cx="2409825" cy="1438275"/>
                    </a:xfrm>
                    <a:prstGeom prst="rect">
                      <a:avLst/>
                    </a:prstGeom>
                    <a:noFill/>
                    <a:ln>
                      <a:noFill/>
                    </a:ln>
                  </pic:spPr>
                </pic:pic>
              </a:graphicData>
            </a:graphic>
          </wp:inline>
        </w:drawing>
      </w:r>
    </w:p>
    <w:p w:rsidR="00853808" w:rsidRDefault="00853808" w:rsidP="00853808">
      <w:pPr>
        <w:tabs>
          <w:tab w:val="left" w:pos="4536"/>
        </w:tabs>
        <w:rPr>
          <w:color w:val="000000"/>
          <w:szCs w:val="22"/>
        </w:rPr>
      </w:pPr>
    </w:p>
    <w:p w:rsidR="00853808" w:rsidRPr="002E5E9B" w:rsidRDefault="00853808" w:rsidP="00853808">
      <w:pPr>
        <w:tabs>
          <w:tab w:val="left" w:pos="4536"/>
        </w:tabs>
        <w:rPr>
          <w:color w:val="000000"/>
          <w:szCs w:val="22"/>
        </w:rPr>
      </w:pPr>
      <w:r>
        <w:rPr>
          <w:color w:val="000000"/>
          <w:szCs w:val="22"/>
        </w:rPr>
        <w:t>(C)</w:t>
      </w:r>
      <w:r>
        <w:rPr>
          <w:color w:val="000000"/>
          <w:szCs w:val="22"/>
        </w:rPr>
        <w:tab/>
      </w:r>
      <w:r>
        <w:rPr>
          <w:color w:val="000000"/>
          <w:szCs w:val="22"/>
        </w:rPr>
        <w:tab/>
        <w:t>(D)</w:t>
      </w:r>
    </w:p>
    <w:p w:rsidR="00853808" w:rsidRDefault="00853808" w:rsidP="00853808">
      <w:pPr>
        <w:tabs>
          <w:tab w:val="clear" w:pos="993"/>
          <w:tab w:val="left" w:pos="142"/>
          <w:tab w:val="left" w:pos="992"/>
          <w:tab w:val="left" w:pos="1134"/>
          <w:tab w:val="left" w:pos="4536"/>
          <w:tab w:val="left" w:pos="4820"/>
        </w:tabs>
        <w:rPr>
          <w:noProof/>
        </w:rPr>
      </w:pPr>
      <w:r>
        <w:tab/>
      </w:r>
      <w:r>
        <w:rPr>
          <w:noProof/>
          <w:lang w:eastAsia="en-AU"/>
        </w:rPr>
        <w:drawing>
          <wp:inline distT="0" distB="0" distL="0" distR="0">
            <wp:extent cx="2400300" cy="1447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186">
                      <a:extLst>
                        <a:ext uri="{28A0092B-C50C-407E-A947-70E740481C1C}">
                          <a14:useLocalDpi xmlns:a14="http://schemas.microsoft.com/office/drawing/2010/main" val="0"/>
                        </a:ext>
                      </a:extLst>
                    </a:blip>
                    <a:srcRect l="6668" t="53830" r="5833" b="5745"/>
                    <a:stretch>
                      <a:fillRect/>
                    </a:stretch>
                  </pic:blipFill>
                  <pic:spPr bwMode="auto">
                    <a:xfrm>
                      <a:off x="0" y="0"/>
                      <a:ext cx="2400300" cy="1447800"/>
                    </a:xfrm>
                    <a:prstGeom prst="rect">
                      <a:avLst/>
                    </a:prstGeom>
                    <a:noFill/>
                    <a:ln>
                      <a:noFill/>
                    </a:ln>
                  </pic:spPr>
                </pic:pic>
              </a:graphicData>
            </a:graphic>
          </wp:inline>
        </w:drawing>
      </w:r>
      <w:r>
        <w:rPr>
          <w:noProof/>
        </w:rPr>
        <w:tab/>
      </w:r>
      <w:r>
        <w:rPr>
          <w:noProof/>
          <w:lang w:eastAsia="en-AU"/>
        </w:rPr>
        <w:drawing>
          <wp:inline distT="0" distB="0" distL="0" distR="0">
            <wp:extent cx="2428875" cy="1400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187">
                      <a:extLst>
                        <a:ext uri="{28A0092B-C50C-407E-A947-70E740481C1C}">
                          <a14:useLocalDpi xmlns:a14="http://schemas.microsoft.com/office/drawing/2010/main" val="0"/>
                        </a:ext>
                      </a:extLst>
                    </a:blip>
                    <a:srcRect l="5278" t="54681" r="6111" b="6171"/>
                    <a:stretch>
                      <a:fillRect/>
                    </a:stretch>
                  </pic:blipFill>
                  <pic:spPr bwMode="auto">
                    <a:xfrm>
                      <a:off x="0" y="0"/>
                      <a:ext cx="2428875" cy="1400175"/>
                    </a:xfrm>
                    <a:prstGeom prst="rect">
                      <a:avLst/>
                    </a:prstGeom>
                    <a:noFill/>
                    <a:ln>
                      <a:noFill/>
                    </a:ln>
                  </pic:spPr>
                </pic:pic>
              </a:graphicData>
            </a:graphic>
          </wp:inline>
        </w:drawing>
      </w:r>
    </w:p>
    <w:p w:rsidR="00853808" w:rsidRPr="002E5E9B" w:rsidRDefault="00853808" w:rsidP="00853808">
      <w:pPr>
        <w:tabs>
          <w:tab w:val="clear" w:pos="993"/>
          <w:tab w:val="left" w:pos="142"/>
          <w:tab w:val="left" w:pos="992"/>
          <w:tab w:val="left" w:pos="1134"/>
          <w:tab w:val="left" w:pos="4536"/>
          <w:tab w:val="left" w:pos="4820"/>
        </w:tabs>
      </w:pPr>
    </w:p>
    <w:p w:rsidR="00853808" w:rsidRDefault="00853808" w:rsidP="00853808">
      <w:pPr>
        <w:tabs>
          <w:tab w:val="left" w:pos="851"/>
          <w:tab w:val="left" w:pos="2268"/>
          <w:tab w:val="left" w:pos="2552"/>
          <w:tab w:val="left" w:pos="4111"/>
          <w:tab w:val="left" w:pos="4536"/>
          <w:tab w:val="left" w:pos="6237"/>
          <w:tab w:val="left" w:pos="6663"/>
        </w:tabs>
        <w:spacing w:after="120"/>
        <w:rPr>
          <w:b/>
          <w:color w:val="000000"/>
          <w:szCs w:val="22"/>
        </w:rPr>
      </w:pPr>
      <w:r>
        <w:rPr>
          <w:color w:val="000000"/>
          <w:szCs w:val="22"/>
        </w:rPr>
        <w:tab/>
        <w:t>(i)</w:t>
      </w:r>
      <w:r>
        <w:rPr>
          <w:color w:val="000000"/>
          <w:szCs w:val="22"/>
        </w:rPr>
        <w:tab/>
      </w:r>
      <w:r w:rsidRPr="00CB1366">
        <w:rPr>
          <w:color w:val="000000"/>
          <w:position w:val="-22"/>
          <w:szCs w:val="22"/>
        </w:rPr>
        <w:object w:dxaOrig="760" w:dyaOrig="580">
          <v:shape id="_x0000_i1113" type="#_x0000_t75" style="width:37.35pt;height:28.55pt" o:ole="">
            <v:imagedata r:id="rId188" o:title=""/>
          </v:shape>
          <o:OLEObject Type="Embed" ProgID="Equation.DSMT4" ShapeID="_x0000_i1113" DrawAspect="Content" ObjectID="_1528007412" r:id="rId189"/>
        </w:object>
      </w:r>
      <w:r>
        <w:rPr>
          <w:color w:val="000000"/>
          <w:szCs w:val="22"/>
        </w:rPr>
        <w:t xml:space="preserve"> </w:t>
      </w:r>
      <w:r>
        <w:rPr>
          <w:color w:val="000000"/>
          <w:szCs w:val="22"/>
        </w:rPr>
        <w:tab/>
        <w:t>(ii)</w:t>
      </w:r>
      <w:r>
        <w:rPr>
          <w:color w:val="000000"/>
          <w:szCs w:val="22"/>
        </w:rPr>
        <w:tab/>
      </w:r>
      <w:r w:rsidRPr="00B0575F">
        <w:rPr>
          <w:color w:val="000000"/>
          <w:position w:val="-22"/>
          <w:szCs w:val="22"/>
        </w:rPr>
        <w:object w:dxaOrig="999" w:dyaOrig="580">
          <v:shape id="_x0000_i1114" type="#_x0000_t75" style="width:49.6pt;height:28.55pt" o:ole="">
            <v:imagedata r:id="rId190" o:title=""/>
          </v:shape>
          <o:OLEObject Type="Embed" ProgID="Equation.DSMT4" ShapeID="_x0000_i1114" DrawAspect="Content" ObjectID="_1528007413" r:id="rId191"/>
        </w:object>
      </w:r>
      <w:r>
        <w:rPr>
          <w:color w:val="000000"/>
          <w:szCs w:val="22"/>
        </w:rPr>
        <w:t xml:space="preserve"> </w:t>
      </w:r>
      <w:r>
        <w:rPr>
          <w:color w:val="000000"/>
          <w:szCs w:val="22"/>
        </w:rPr>
        <w:tab/>
        <w:t>(iii</w:t>
      </w:r>
      <w:r w:rsidRPr="00B0575F">
        <w:rPr>
          <w:color w:val="000000"/>
          <w:szCs w:val="22"/>
        </w:rPr>
        <w:t>)</w:t>
      </w:r>
      <w:r>
        <w:rPr>
          <w:color w:val="000000"/>
          <w:szCs w:val="22"/>
        </w:rPr>
        <w:tab/>
      </w:r>
      <w:r w:rsidRPr="00B0575F">
        <w:rPr>
          <w:color w:val="000000"/>
          <w:position w:val="-22"/>
          <w:szCs w:val="22"/>
        </w:rPr>
        <w:object w:dxaOrig="960" w:dyaOrig="580">
          <v:shape id="_x0000_i1115" type="#_x0000_t75" style="width:48.25pt;height:28.55pt" o:ole="">
            <v:imagedata r:id="rId192" o:title=""/>
          </v:shape>
          <o:OLEObject Type="Embed" ProgID="Equation.DSMT4" ShapeID="_x0000_i1115" DrawAspect="Content" ObjectID="_1528007414" r:id="rId193"/>
        </w:object>
      </w:r>
      <w:r>
        <w:rPr>
          <w:color w:val="000000"/>
          <w:szCs w:val="22"/>
        </w:rPr>
        <w:tab/>
        <w:t>(iv)</w:t>
      </w:r>
      <w:r>
        <w:rPr>
          <w:color w:val="000000"/>
          <w:szCs w:val="22"/>
        </w:rPr>
        <w:tab/>
      </w:r>
      <w:r w:rsidRPr="00CB1366">
        <w:rPr>
          <w:color w:val="000000"/>
          <w:position w:val="-22"/>
          <w:szCs w:val="22"/>
        </w:rPr>
        <w:object w:dxaOrig="960" w:dyaOrig="580">
          <v:shape id="_x0000_i1116" type="#_x0000_t75" style="width:48.25pt;height:28.55pt" o:ole="">
            <v:imagedata r:id="rId194" o:title=""/>
          </v:shape>
          <o:OLEObject Type="Embed" ProgID="Equation.DSMT4" ShapeID="_x0000_i1116" DrawAspect="Content" ObjectID="_1528007415" r:id="rId195"/>
        </w:object>
      </w:r>
      <w:r>
        <w:rPr>
          <w:color w:val="000000"/>
          <w:szCs w:val="22"/>
        </w:rPr>
        <w:t xml:space="preserve"> </w:t>
      </w:r>
    </w:p>
    <w:p w:rsidR="00853808" w:rsidRDefault="00853808" w:rsidP="00853808">
      <w:pPr>
        <w:tabs>
          <w:tab w:val="clear" w:pos="993"/>
          <w:tab w:val="left" w:pos="992"/>
          <w:tab w:val="left" w:pos="1134"/>
        </w:tabs>
        <w:spacing w:after="120"/>
        <w:rPr>
          <w:color w:val="000000"/>
          <w:szCs w:val="22"/>
        </w:rPr>
      </w:pPr>
    </w:p>
    <w:p w:rsidR="00853808" w:rsidRDefault="00853808" w:rsidP="00853808">
      <w:pPr>
        <w:tabs>
          <w:tab w:val="clear" w:pos="993"/>
          <w:tab w:val="left" w:pos="992"/>
          <w:tab w:val="left" w:pos="1134"/>
        </w:tabs>
        <w:spacing w:after="120"/>
        <w:ind w:left="567" w:hanging="567"/>
        <w:rPr>
          <w:color w:val="000000"/>
          <w:szCs w:val="22"/>
        </w:rPr>
      </w:pPr>
      <w:r w:rsidRPr="006B1246">
        <w:rPr>
          <w:color w:val="000000"/>
          <w:szCs w:val="22"/>
        </w:rPr>
        <w:t>(b)</w:t>
      </w:r>
      <w:r>
        <w:rPr>
          <w:color w:val="000000"/>
          <w:szCs w:val="22"/>
        </w:rPr>
        <w:tab/>
        <w:t xml:space="preserve">When will the slope field for the differential equation </w:t>
      </w:r>
      <w:r w:rsidRPr="006533E6">
        <w:rPr>
          <w:color w:val="000000"/>
          <w:position w:val="-28"/>
          <w:szCs w:val="22"/>
        </w:rPr>
        <w:object w:dxaOrig="1359" w:dyaOrig="639">
          <v:shape id="_x0000_i1117" type="#_x0000_t75" style="width:67.25pt;height:31.25pt" o:ole="">
            <v:imagedata r:id="rId196" o:title=""/>
          </v:shape>
          <o:OLEObject Type="Embed" ProgID="Equation.DSMT4" ShapeID="_x0000_i1117" DrawAspect="Content" ObjectID="_1528007416" r:id="rId197"/>
        </w:object>
      </w:r>
      <w:r>
        <w:rPr>
          <w:color w:val="000000"/>
          <w:szCs w:val="22"/>
        </w:rPr>
        <w:t xml:space="preserve"> have horizontal segments?</w:t>
      </w:r>
      <w:r>
        <w:rPr>
          <w:color w:val="000000"/>
          <w:szCs w:val="22"/>
        </w:rPr>
        <w:tab/>
        <w:t>(1)</w:t>
      </w:r>
    </w:p>
    <w:p w:rsidR="00853808" w:rsidRDefault="00853808" w:rsidP="00853808">
      <w:pPr>
        <w:tabs>
          <w:tab w:val="clear" w:pos="993"/>
          <w:tab w:val="left" w:pos="992"/>
          <w:tab w:val="left" w:pos="1134"/>
        </w:tabs>
        <w:spacing w:after="120"/>
        <w:ind w:left="567" w:hanging="567"/>
        <w:rPr>
          <w:color w:val="000000"/>
          <w:szCs w:val="22"/>
        </w:rPr>
      </w:pPr>
    </w:p>
    <w:p w:rsidR="00853808" w:rsidRDefault="00853808" w:rsidP="00853808">
      <w:pPr>
        <w:tabs>
          <w:tab w:val="clear" w:pos="993"/>
          <w:tab w:val="left" w:pos="992"/>
          <w:tab w:val="left" w:pos="1134"/>
        </w:tabs>
        <w:spacing w:after="120"/>
        <w:ind w:left="567" w:hanging="567"/>
        <w:rPr>
          <w:color w:val="000000"/>
          <w:szCs w:val="22"/>
        </w:rPr>
      </w:pPr>
      <w:r>
        <w:rPr>
          <w:color w:val="000000"/>
          <w:szCs w:val="22"/>
        </w:rPr>
        <w:t>(c)</w:t>
      </w:r>
      <w:r>
        <w:rPr>
          <w:color w:val="000000"/>
          <w:szCs w:val="22"/>
        </w:rPr>
        <w:tab/>
        <w:t>The slope field from a certain differential equation is shown below.</w:t>
      </w:r>
    </w:p>
    <w:p w:rsidR="00853808" w:rsidRDefault="00853808" w:rsidP="00853808">
      <w:pPr>
        <w:tabs>
          <w:tab w:val="clear" w:pos="993"/>
          <w:tab w:val="left" w:pos="992"/>
          <w:tab w:val="left" w:pos="1134"/>
        </w:tabs>
        <w:spacing w:after="120"/>
        <w:ind w:left="567" w:hanging="567"/>
        <w:jc w:val="center"/>
        <w:rPr>
          <w:noProof/>
        </w:rPr>
      </w:pPr>
      <w:r>
        <w:rPr>
          <w:noProof/>
          <w:lang w:eastAsia="en-AU"/>
        </w:rPr>
        <w:drawing>
          <wp:inline distT="0" distB="0" distL="0" distR="0">
            <wp:extent cx="2571750" cy="1409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198">
                      <a:extLst>
                        <a:ext uri="{28A0092B-C50C-407E-A947-70E740481C1C}">
                          <a14:useLocalDpi xmlns:a14="http://schemas.microsoft.com/office/drawing/2010/main" val="0"/>
                        </a:ext>
                      </a:extLst>
                    </a:blip>
                    <a:srcRect l="1666" t="54082" r="3999" b="6378"/>
                    <a:stretch>
                      <a:fillRect/>
                    </a:stretch>
                  </pic:blipFill>
                  <pic:spPr bwMode="auto">
                    <a:xfrm>
                      <a:off x="0" y="0"/>
                      <a:ext cx="2571750" cy="1409700"/>
                    </a:xfrm>
                    <a:prstGeom prst="rect">
                      <a:avLst/>
                    </a:prstGeom>
                    <a:noFill/>
                    <a:ln>
                      <a:noFill/>
                    </a:ln>
                  </pic:spPr>
                </pic:pic>
              </a:graphicData>
            </a:graphic>
          </wp:inline>
        </w:drawing>
      </w:r>
    </w:p>
    <w:p w:rsidR="00853808" w:rsidRDefault="00853808" w:rsidP="00853808">
      <w:pPr>
        <w:tabs>
          <w:tab w:val="clear" w:pos="993"/>
          <w:tab w:val="left" w:pos="992"/>
          <w:tab w:val="left" w:pos="1134"/>
        </w:tabs>
        <w:spacing w:after="120"/>
        <w:ind w:left="567" w:hanging="567"/>
        <w:rPr>
          <w:noProof/>
        </w:rPr>
      </w:pPr>
      <w:r>
        <w:rPr>
          <w:noProof/>
        </w:rPr>
        <w:tab/>
        <w:t>Which of the following could be a specific solution to that differential equation?</w:t>
      </w:r>
    </w:p>
    <w:p w:rsidR="00853808" w:rsidRDefault="00853808" w:rsidP="00853808">
      <w:pPr>
        <w:tabs>
          <w:tab w:val="left" w:pos="851"/>
          <w:tab w:val="left" w:pos="1985"/>
          <w:tab w:val="left" w:pos="2410"/>
          <w:tab w:val="left" w:pos="3402"/>
          <w:tab w:val="left" w:pos="3828"/>
          <w:tab w:val="left" w:pos="4820"/>
          <w:tab w:val="left" w:pos="5245"/>
          <w:tab w:val="left" w:pos="6237"/>
          <w:tab w:val="left" w:pos="6663"/>
        </w:tabs>
        <w:spacing w:after="120"/>
        <w:ind w:left="567" w:hanging="567"/>
        <w:rPr>
          <w:noProof/>
        </w:rPr>
      </w:pPr>
      <w:r>
        <w:rPr>
          <w:noProof/>
        </w:rPr>
        <w:t>(A)</w:t>
      </w:r>
      <w:r>
        <w:rPr>
          <w:noProof/>
        </w:rPr>
        <w:tab/>
      </w:r>
      <w:r w:rsidRPr="000E7505">
        <w:rPr>
          <w:noProof/>
          <w:position w:val="-10"/>
        </w:rPr>
        <w:object w:dxaOrig="600" w:dyaOrig="340">
          <v:shape id="_x0000_i1118" type="#_x0000_t75" style="width:29.9pt;height:16.3pt" o:ole="">
            <v:imagedata r:id="rId199" o:title=""/>
          </v:shape>
          <o:OLEObject Type="Embed" ProgID="Equation.DSMT4" ShapeID="_x0000_i1118" DrawAspect="Content" ObjectID="_1528007417" r:id="rId200"/>
        </w:object>
      </w:r>
      <w:r>
        <w:rPr>
          <w:noProof/>
        </w:rPr>
        <w:t xml:space="preserve"> </w:t>
      </w:r>
      <w:r>
        <w:rPr>
          <w:noProof/>
        </w:rPr>
        <w:tab/>
        <w:t>(B)</w:t>
      </w:r>
      <w:r>
        <w:rPr>
          <w:noProof/>
        </w:rPr>
        <w:tab/>
      </w:r>
      <w:r w:rsidRPr="000E7505">
        <w:rPr>
          <w:noProof/>
          <w:position w:val="-10"/>
        </w:rPr>
        <w:object w:dxaOrig="600" w:dyaOrig="340">
          <v:shape id="_x0000_i1119" type="#_x0000_t75" style="width:29.9pt;height:16.3pt" o:ole="">
            <v:imagedata r:id="rId201" o:title=""/>
          </v:shape>
          <o:OLEObject Type="Embed" ProgID="Equation.DSMT4" ShapeID="_x0000_i1119" DrawAspect="Content" ObjectID="_1528007418" r:id="rId202"/>
        </w:object>
      </w:r>
      <w:r>
        <w:rPr>
          <w:noProof/>
        </w:rPr>
        <w:t xml:space="preserve"> </w:t>
      </w:r>
      <w:r>
        <w:rPr>
          <w:noProof/>
        </w:rPr>
        <w:tab/>
        <w:t>(C)</w:t>
      </w:r>
      <w:r>
        <w:rPr>
          <w:noProof/>
        </w:rPr>
        <w:tab/>
      </w:r>
      <w:r w:rsidRPr="000E7505">
        <w:rPr>
          <w:noProof/>
          <w:position w:val="-10"/>
        </w:rPr>
        <w:object w:dxaOrig="680" w:dyaOrig="340">
          <v:shape id="_x0000_i1120" type="#_x0000_t75" style="width:34.65pt;height:16.3pt" o:ole="">
            <v:imagedata r:id="rId203" o:title=""/>
          </v:shape>
          <o:OLEObject Type="Embed" ProgID="Equation.DSMT4" ShapeID="_x0000_i1120" DrawAspect="Content" ObjectID="_1528007419" r:id="rId204"/>
        </w:object>
      </w:r>
      <w:r>
        <w:rPr>
          <w:noProof/>
        </w:rPr>
        <w:t xml:space="preserve"> </w:t>
      </w:r>
      <w:r>
        <w:rPr>
          <w:noProof/>
        </w:rPr>
        <w:tab/>
        <w:t>(D)</w:t>
      </w:r>
      <w:r>
        <w:rPr>
          <w:noProof/>
        </w:rPr>
        <w:tab/>
      </w:r>
      <w:r w:rsidRPr="000E7505">
        <w:rPr>
          <w:noProof/>
          <w:position w:val="-10"/>
        </w:rPr>
        <w:object w:dxaOrig="820" w:dyaOrig="279">
          <v:shape id="_x0000_i1121" type="#_x0000_t75" style="width:40.75pt;height:13.6pt" o:ole="">
            <v:imagedata r:id="rId205" o:title=""/>
          </v:shape>
          <o:OLEObject Type="Embed" ProgID="Equation.DSMT4" ShapeID="_x0000_i1121" DrawAspect="Content" ObjectID="_1528007420" r:id="rId206"/>
        </w:object>
      </w:r>
      <w:r>
        <w:rPr>
          <w:noProof/>
        </w:rPr>
        <w:t xml:space="preserve"> </w:t>
      </w:r>
      <w:r>
        <w:rPr>
          <w:noProof/>
        </w:rPr>
        <w:tab/>
        <w:t>(E)</w:t>
      </w:r>
      <w:r>
        <w:rPr>
          <w:noProof/>
        </w:rPr>
        <w:tab/>
      </w:r>
      <w:r w:rsidRPr="000E7505">
        <w:rPr>
          <w:noProof/>
          <w:position w:val="-10"/>
        </w:rPr>
        <w:object w:dxaOrig="740" w:dyaOrig="300">
          <v:shape id="_x0000_i1122" type="#_x0000_t75" style="width:37.35pt;height:14.95pt" o:ole="">
            <v:imagedata r:id="rId207" o:title=""/>
          </v:shape>
          <o:OLEObject Type="Embed" ProgID="Equation.DSMT4" ShapeID="_x0000_i1122" DrawAspect="Content" ObjectID="_1528007421" r:id="rId208"/>
        </w:object>
      </w:r>
      <w:r>
        <w:rPr>
          <w:noProof/>
        </w:rPr>
        <w:t xml:space="preserve"> </w:t>
      </w:r>
    </w:p>
    <w:p w:rsidR="00853808" w:rsidRPr="006B1246" w:rsidRDefault="00853808" w:rsidP="00853808">
      <w:pPr>
        <w:tabs>
          <w:tab w:val="left" w:pos="851"/>
        </w:tabs>
        <w:spacing w:after="120"/>
        <w:ind w:left="567" w:hanging="567"/>
        <w:rPr>
          <w:color w:val="000000"/>
          <w:szCs w:val="22"/>
        </w:rPr>
      </w:pPr>
      <w:r>
        <w:rPr>
          <w:noProof/>
        </w:rPr>
        <w:tab/>
      </w:r>
      <w:r>
        <w:rPr>
          <w:noProof/>
        </w:rPr>
        <w:tab/>
      </w:r>
      <w:r>
        <w:rPr>
          <w:noProof/>
        </w:rPr>
        <w:tab/>
        <w:t>(1)</w:t>
      </w:r>
      <w:r>
        <w:rPr>
          <w:noProof/>
        </w:rPr>
        <w:tab/>
      </w:r>
      <w:r>
        <w:rPr>
          <w:noProof/>
        </w:rPr>
        <w:tab/>
      </w:r>
    </w:p>
    <w:p w:rsidR="00853808" w:rsidRPr="002E5E9B" w:rsidRDefault="00853808" w:rsidP="00853808">
      <w:pPr>
        <w:tabs>
          <w:tab w:val="clear" w:pos="993"/>
          <w:tab w:val="left" w:pos="992"/>
          <w:tab w:val="left" w:pos="1134"/>
        </w:tabs>
        <w:spacing w:after="120"/>
        <w:rPr>
          <w:b/>
          <w:color w:val="000000"/>
          <w:szCs w:val="22"/>
        </w:rPr>
      </w:pPr>
      <w:r w:rsidRPr="00B0575F">
        <w:rPr>
          <w:b/>
          <w:color w:val="000000"/>
          <w:szCs w:val="22"/>
        </w:rPr>
        <w:br w:type="page"/>
      </w:r>
      <w:r>
        <w:rPr>
          <w:b/>
          <w:color w:val="000000"/>
          <w:szCs w:val="22"/>
        </w:rPr>
        <w:lastRenderedPageBreak/>
        <w:t>Question 3</w:t>
      </w:r>
      <w:r w:rsidRPr="002E5E9B">
        <w:rPr>
          <w:b/>
          <w:color w:val="000000"/>
          <w:szCs w:val="22"/>
        </w:rPr>
        <w:t xml:space="preserve"> </w:t>
      </w:r>
      <w:r w:rsidRPr="002E5E9B">
        <w:rPr>
          <w:b/>
          <w:color w:val="000000"/>
          <w:szCs w:val="22"/>
        </w:rPr>
        <w:tab/>
        <w:t>(</w:t>
      </w:r>
      <w:r>
        <w:rPr>
          <w:b/>
          <w:color w:val="000000"/>
          <w:szCs w:val="22"/>
        </w:rPr>
        <w:t>11</w:t>
      </w:r>
      <w:r w:rsidRPr="002E5E9B">
        <w:rPr>
          <w:b/>
          <w:color w:val="000000"/>
          <w:szCs w:val="22"/>
        </w:rPr>
        <w:t xml:space="preserve"> marks)</w:t>
      </w:r>
    </w:p>
    <w:p w:rsidR="00853808" w:rsidRDefault="00853808" w:rsidP="00853808">
      <w:pPr>
        <w:tabs>
          <w:tab w:val="clear" w:pos="993"/>
          <w:tab w:val="left" w:pos="992"/>
          <w:tab w:val="left" w:pos="1134"/>
        </w:tabs>
        <w:rPr>
          <w:color w:val="000000"/>
          <w:szCs w:val="22"/>
        </w:rPr>
      </w:pPr>
      <w:r>
        <w:rPr>
          <w:color w:val="000000"/>
          <w:szCs w:val="22"/>
        </w:rPr>
        <w:t xml:space="preserve">Consider the differential equation </w:t>
      </w:r>
      <w:r w:rsidRPr="0003464E">
        <w:rPr>
          <w:color w:val="000000"/>
          <w:position w:val="-22"/>
          <w:szCs w:val="22"/>
        </w:rPr>
        <w:object w:dxaOrig="1219" w:dyaOrig="580">
          <v:shape id="_x0000_i1123" type="#_x0000_t75" style="width:61.8pt;height:28.55pt" o:ole="">
            <v:imagedata r:id="rId209" o:title=""/>
          </v:shape>
          <o:OLEObject Type="Embed" ProgID="Equation.DSMT4" ShapeID="_x0000_i1123" DrawAspect="Content" ObjectID="_1528007422" r:id="rId210"/>
        </w:object>
      </w:r>
      <w:r>
        <w:rPr>
          <w:color w:val="000000"/>
          <w:szCs w:val="22"/>
        </w:rPr>
        <w:t>.</w:t>
      </w:r>
    </w:p>
    <w:p w:rsidR="00853808" w:rsidRDefault="00853808" w:rsidP="00853808">
      <w:pPr>
        <w:tabs>
          <w:tab w:val="clear" w:pos="993"/>
          <w:tab w:val="left" w:pos="992"/>
          <w:tab w:val="left" w:pos="1134"/>
        </w:tabs>
        <w:ind w:left="567" w:hanging="567"/>
        <w:rPr>
          <w:color w:val="000000"/>
          <w:szCs w:val="22"/>
        </w:rPr>
      </w:pPr>
      <w:r>
        <w:rPr>
          <w:color w:val="000000"/>
          <w:szCs w:val="22"/>
        </w:rPr>
        <w:t>(a)</w:t>
      </w:r>
      <w:r>
        <w:rPr>
          <w:color w:val="000000"/>
          <w:szCs w:val="22"/>
        </w:rPr>
        <w:tab/>
        <w:t>On the axes provided, sketch a slope field for the given differential equation at the six points indicated.</w:t>
      </w:r>
      <w:r>
        <w:rPr>
          <w:color w:val="000000"/>
          <w:szCs w:val="22"/>
        </w:rPr>
        <w:tab/>
        <w:t>(2)</w:t>
      </w:r>
    </w:p>
    <w:p w:rsidR="00853808" w:rsidRDefault="00853808" w:rsidP="00853808">
      <w:pPr>
        <w:tabs>
          <w:tab w:val="clear" w:pos="993"/>
          <w:tab w:val="left" w:pos="992"/>
          <w:tab w:val="left" w:pos="1134"/>
        </w:tabs>
        <w:ind w:left="567" w:hanging="567"/>
        <w:rPr>
          <w:color w:val="000000"/>
          <w:szCs w:val="22"/>
        </w:rPr>
      </w:pPr>
    </w:p>
    <w:p w:rsidR="00853808" w:rsidRDefault="00853808" w:rsidP="00853808">
      <w:pPr>
        <w:tabs>
          <w:tab w:val="clear" w:pos="993"/>
          <w:tab w:val="left" w:pos="992"/>
          <w:tab w:val="left" w:pos="1134"/>
        </w:tabs>
        <w:ind w:left="567" w:hanging="567"/>
        <w:jc w:val="center"/>
        <w:rPr>
          <w:color w:val="000000"/>
          <w:szCs w:val="22"/>
        </w:rPr>
      </w:pPr>
      <w:r>
        <w:rPr>
          <w:noProof/>
          <w:color w:val="000000"/>
          <w:szCs w:val="22"/>
          <w:lang w:eastAsia="en-AU"/>
        </w:rPr>
        <w:drawing>
          <wp:inline distT="0" distB="0" distL="0" distR="0">
            <wp:extent cx="2209800" cy="3476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2209800" cy="3476625"/>
                    </a:xfrm>
                    <a:prstGeom prst="rect">
                      <a:avLst/>
                    </a:prstGeom>
                    <a:noFill/>
                    <a:ln>
                      <a:noFill/>
                    </a:ln>
                  </pic:spPr>
                </pic:pic>
              </a:graphicData>
            </a:graphic>
          </wp:inline>
        </w:drawing>
      </w:r>
    </w:p>
    <w:p w:rsidR="00853808" w:rsidRPr="002E5E9B" w:rsidRDefault="00853808" w:rsidP="00853808">
      <w:pPr>
        <w:tabs>
          <w:tab w:val="clear" w:pos="993"/>
          <w:tab w:val="left" w:pos="992"/>
          <w:tab w:val="left" w:pos="1134"/>
        </w:tabs>
        <w:ind w:left="567" w:hanging="567"/>
        <w:rPr>
          <w:color w:val="000000"/>
          <w:szCs w:val="22"/>
        </w:rPr>
      </w:pPr>
    </w:p>
    <w:p w:rsidR="00853808" w:rsidRDefault="00853808" w:rsidP="00853808">
      <w:pPr>
        <w:tabs>
          <w:tab w:val="clear" w:pos="993"/>
          <w:tab w:val="left" w:pos="992"/>
          <w:tab w:val="left" w:pos="1134"/>
        </w:tabs>
        <w:ind w:left="567" w:hanging="567"/>
      </w:pPr>
      <w:r>
        <w:t>(b)</w:t>
      </w:r>
      <w:r>
        <w:tab/>
        <w:t xml:space="preserve">Express </w:t>
      </w:r>
      <w:r w:rsidRPr="0003464E">
        <w:rPr>
          <w:position w:val="-24"/>
        </w:rPr>
        <w:object w:dxaOrig="460" w:dyaOrig="620">
          <v:shape id="_x0000_i1124" type="#_x0000_t75" style="width:22.4pt;height:31.25pt" o:ole="">
            <v:imagedata r:id="rId212" o:title=""/>
          </v:shape>
          <o:OLEObject Type="Embed" ProgID="Equation.DSMT4" ShapeID="_x0000_i1124" DrawAspect="Content" ObjectID="_1528007423" r:id="rId213"/>
        </w:object>
      </w:r>
      <w:r>
        <w:t xml:space="preserve"> in terms of </w:t>
      </w:r>
      <w:r w:rsidRPr="0003464E">
        <w:rPr>
          <w:position w:val="-10"/>
        </w:rPr>
        <w:object w:dxaOrig="800" w:dyaOrig="300">
          <v:shape id="_x0000_i1125" type="#_x0000_t75" style="width:40.75pt;height:14.95pt" o:ole="">
            <v:imagedata r:id="rId214" o:title=""/>
          </v:shape>
          <o:OLEObject Type="Embed" ProgID="Equation.DSMT4" ShapeID="_x0000_i1125" DrawAspect="Content" ObjectID="_1528007424" r:id="rId215"/>
        </w:object>
      </w:r>
      <w:r>
        <w:t>and hence determine the concavity of all solution curves for the differential equation in the second quadrant. Give a reason for your answer.</w:t>
      </w:r>
      <w:r>
        <w:tab/>
        <w:t>(3)</w:t>
      </w:r>
    </w:p>
    <w:p w:rsidR="00853808" w:rsidRDefault="00853808" w:rsidP="00853808">
      <w:pPr>
        <w:tabs>
          <w:tab w:val="clear" w:pos="993"/>
          <w:tab w:val="left" w:pos="992"/>
          <w:tab w:val="left" w:pos="1134"/>
        </w:tabs>
        <w:ind w:left="567" w:hanging="567"/>
      </w:pPr>
    </w:p>
    <w:p w:rsidR="00853808" w:rsidRDefault="00853808" w:rsidP="00853808">
      <w:pPr>
        <w:tabs>
          <w:tab w:val="clear" w:pos="993"/>
          <w:tab w:val="left" w:pos="992"/>
          <w:tab w:val="left" w:pos="1134"/>
        </w:tabs>
        <w:ind w:left="567" w:hanging="567"/>
      </w:pPr>
      <w:r>
        <w:t>(c)</w:t>
      </w:r>
      <w:r>
        <w:tab/>
        <w:t xml:space="preserve">Let </w:t>
      </w:r>
      <w:r w:rsidRPr="005B6489">
        <w:rPr>
          <w:position w:val="-12"/>
        </w:rPr>
        <w:object w:dxaOrig="880" w:dyaOrig="360">
          <v:shape id="_x0000_i1126" type="#_x0000_t75" style="width:43.45pt;height:18.35pt" o:ole="">
            <v:imagedata r:id="rId216" o:title=""/>
          </v:shape>
          <o:OLEObject Type="Embed" ProgID="Equation.DSMT4" ShapeID="_x0000_i1126" DrawAspect="Content" ObjectID="_1528007425" r:id="rId217"/>
        </w:object>
      </w:r>
      <w:r>
        <w:t xml:space="preserve"> be the particular solution to the differential equation with the initial condition </w:t>
      </w:r>
      <w:r w:rsidRPr="005B6489">
        <w:rPr>
          <w:position w:val="-12"/>
        </w:rPr>
        <w:object w:dxaOrig="820" w:dyaOrig="360">
          <v:shape id="_x0000_i1127" type="#_x0000_t75" style="width:40.75pt;height:18.35pt" o:ole="">
            <v:imagedata r:id="rId218" o:title=""/>
          </v:shape>
          <o:OLEObject Type="Embed" ProgID="Equation.DSMT4" ShapeID="_x0000_i1127" DrawAspect="Content" ObjectID="_1528007426" r:id="rId219"/>
        </w:object>
      </w:r>
      <w:r>
        <w:t xml:space="preserve">. Does </w:t>
      </w:r>
      <w:r w:rsidRPr="005B6489">
        <w:rPr>
          <w:position w:val="-10"/>
        </w:rPr>
        <w:object w:dxaOrig="240" w:dyaOrig="300">
          <v:shape id="_x0000_i1128" type="#_x0000_t75" style="width:12.25pt;height:14.95pt" o:ole="">
            <v:imagedata r:id="rId220" o:title=""/>
          </v:shape>
          <o:OLEObject Type="Embed" ProgID="Equation.DSMT4" ShapeID="_x0000_i1128" DrawAspect="Content" ObjectID="_1528007427" r:id="rId221"/>
        </w:object>
      </w:r>
      <w:r>
        <w:t xml:space="preserve"> have a relative minimum, a relative maximum, or neither at </w:t>
      </w:r>
      <w:r w:rsidRPr="005B6489">
        <w:rPr>
          <w:position w:val="-6"/>
        </w:rPr>
        <w:object w:dxaOrig="480" w:dyaOrig="260">
          <v:shape id="_x0000_i1129" type="#_x0000_t75" style="width:23.75pt;height:13.6pt" o:ole="">
            <v:imagedata r:id="rId222" o:title=""/>
          </v:shape>
          <o:OLEObject Type="Embed" ProgID="Equation.DSMT4" ShapeID="_x0000_i1129" DrawAspect="Content" ObjectID="_1528007428" r:id="rId223"/>
        </w:object>
      </w:r>
      <w:r>
        <w:t>? Justify your answer.</w:t>
      </w:r>
      <w:r>
        <w:tab/>
        <w:t>(2)</w:t>
      </w:r>
    </w:p>
    <w:p w:rsidR="00853808" w:rsidRDefault="00853808" w:rsidP="00853808">
      <w:pPr>
        <w:tabs>
          <w:tab w:val="clear" w:pos="993"/>
          <w:tab w:val="left" w:pos="992"/>
          <w:tab w:val="left" w:pos="1134"/>
        </w:tabs>
        <w:ind w:left="567" w:hanging="567"/>
      </w:pPr>
    </w:p>
    <w:p w:rsidR="00853808" w:rsidRDefault="00853808" w:rsidP="00853808">
      <w:pPr>
        <w:tabs>
          <w:tab w:val="clear" w:pos="993"/>
          <w:tab w:val="left" w:pos="992"/>
          <w:tab w:val="left" w:pos="1134"/>
        </w:tabs>
        <w:ind w:left="567" w:hanging="567"/>
      </w:pPr>
      <w:r>
        <w:t>(d)</w:t>
      </w:r>
      <w:r>
        <w:tab/>
        <w:t xml:space="preserve">Find the values of the constants </w:t>
      </w:r>
      <w:r w:rsidRPr="005B6489">
        <w:rPr>
          <w:position w:val="-6"/>
        </w:rPr>
        <w:object w:dxaOrig="859" w:dyaOrig="260">
          <v:shape id="_x0000_i1130" type="#_x0000_t75" style="width:43.45pt;height:13.6pt" o:ole="">
            <v:imagedata r:id="rId224" o:title=""/>
          </v:shape>
          <o:OLEObject Type="Embed" ProgID="Equation.DSMT4" ShapeID="_x0000_i1130" DrawAspect="Content" ObjectID="_1528007429" r:id="rId225"/>
        </w:object>
      </w:r>
      <w:r>
        <w:t xml:space="preserve"> for which </w:t>
      </w:r>
      <w:r w:rsidRPr="005B6489">
        <w:rPr>
          <w:position w:val="-10"/>
        </w:rPr>
        <w:object w:dxaOrig="999" w:dyaOrig="300">
          <v:shape id="_x0000_i1131" type="#_x0000_t75" style="width:49.6pt;height:14.95pt" o:ole="">
            <v:imagedata r:id="rId226" o:title=""/>
          </v:shape>
          <o:OLEObject Type="Embed" ProgID="Equation.DSMT4" ShapeID="_x0000_i1131" DrawAspect="Content" ObjectID="_1528007430" r:id="rId227"/>
        </w:object>
      </w:r>
      <w:r>
        <w:t xml:space="preserve"> is a solution to the differential equation.</w:t>
      </w:r>
      <w:r>
        <w:tab/>
        <w:t>(4)</w:t>
      </w:r>
    </w:p>
    <w:p w:rsidR="00853808" w:rsidRDefault="00853808" w:rsidP="00853808">
      <w:pPr>
        <w:tabs>
          <w:tab w:val="clear" w:pos="993"/>
          <w:tab w:val="left" w:pos="992"/>
          <w:tab w:val="left" w:pos="1134"/>
        </w:tabs>
        <w:ind w:left="567" w:hanging="567"/>
      </w:pPr>
    </w:p>
    <w:p w:rsidR="00853808" w:rsidRPr="002E5E9B" w:rsidRDefault="00853808" w:rsidP="00853808">
      <w:pPr>
        <w:tabs>
          <w:tab w:val="clear" w:pos="993"/>
          <w:tab w:val="left" w:pos="992"/>
          <w:tab w:val="left" w:pos="1134"/>
        </w:tabs>
        <w:spacing w:after="120"/>
        <w:rPr>
          <w:b/>
          <w:color w:val="000000"/>
          <w:szCs w:val="22"/>
        </w:rPr>
      </w:pPr>
      <w:r>
        <w:br w:type="page"/>
      </w:r>
      <w:r>
        <w:rPr>
          <w:b/>
          <w:color w:val="000000"/>
          <w:szCs w:val="22"/>
        </w:rPr>
        <w:lastRenderedPageBreak/>
        <w:t>Question 4</w:t>
      </w:r>
      <w:r w:rsidRPr="002E5E9B">
        <w:rPr>
          <w:b/>
          <w:color w:val="000000"/>
          <w:szCs w:val="22"/>
        </w:rPr>
        <w:t xml:space="preserve"> </w:t>
      </w:r>
      <w:r w:rsidRPr="002E5E9B">
        <w:rPr>
          <w:b/>
          <w:color w:val="000000"/>
          <w:szCs w:val="22"/>
        </w:rPr>
        <w:tab/>
        <w:t>(</w:t>
      </w:r>
      <w:r>
        <w:rPr>
          <w:b/>
          <w:color w:val="000000"/>
          <w:szCs w:val="22"/>
        </w:rPr>
        <w:t>9</w:t>
      </w:r>
      <w:r w:rsidRPr="002E5E9B">
        <w:rPr>
          <w:b/>
          <w:color w:val="000000"/>
          <w:szCs w:val="22"/>
        </w:rPr>
        <w:t xml:space="preserve"> marks)</w:t>
      </w:r>
    </w:p>
    <w:p w:rsidR="00853808" w:rsidRDefault="00853808" w:rsidP="00853808">
      <w:r>
        <w:t xml:space="preserve">Consider the differential equation </w:t>
      </w:r>
      <w:r w:rsidRPr="00102378">
        <w:rPr>
          <w:position w:val="-22"/>
        </w:rPr>
        <w:object w:dxaOrig="1600" w:dyaOrig="580">
          <v:shape id="_x0000_i1132" type="#_x0000_t75" style="width:79.45pt;height:28.55pt" o:ole="">
            <v:imagedata r:id="rId228" o:title=""/>
          </v:shape>
          <o:OLEObject Type="Embed" ProgID="Equation.DSMT4" ShapeID="_x0000_i1132" DrawAspect="Content" ObjectID="_1528007431" r:id="rId229"/>
        </w:object>
      </w:r>
      <w:r>
        <w:t xml:space="preserve">. Let </w:t>
      </w:r>
      <w:r w:rsidRPr="00102378">
        <w:rPr>
          <w:position w:val="-12"/>
        </w:rPr>
        <w:object w:dxaOrig="880" w:dyaOrig="360">
          <v:shape id="_x0000_i1133" type="#_x0000_t75" style="width:43.45pt;height:18.35pt" o:ole="">
            <v:imagedata r:id="rId230" o:title=""/>
          </v:shape>
          <o:OLEObject Type="Embed" ProgID="Equation.DSMT4" ShapeID="_x0000_i1133" DrawAspect="Content" ObjectID="_1528007432" r:id="rId231"/>
        </w:object>
      </w:r>
      <w:r>
        <w:t xml:space="preserve"> be the particular solution to the differential equation with the initial condition </w:t>
      </w:r>
      <w:r w:rsidRPr="00102378">
        <w:rPr>
          <w:position w:val="-12"/>
        </w:rPr>
        <w:object w:dxaOrig="820" w:dyaOrig="360">
          <v:shape id="_x0000_i1134" type="#_x0000_t75" style="width:40.75pt;height:18.35pt" o:ole="">
            <v:imagedata r:id="rId232" o:title=""/>
          </v:shape>
          <o:OLEObject Type="Embed" ProgID="Equation.DSMT4" ShapeID="_x0000_i1134" DrawAspect="Content" ObjectID="_1528007433" r:id="rId233"/>
        </w:object>
      </w:r>
      <w:r>
        <w:t xml:space="preserve">. The function </w:t>
      </w:r>
      <w:r w:rsidRPr="00102378">
        <w:rPr>
          <w:position w:val="-10"/>
        </w:rPr>
        <w:object w:dxaOrig="240" w:dyaOrig="300">
          <v:shape id="_x0000_i1135" type="#_x0000_t75" style="width:12.25pt;height:14.95pt" o:ole="">
            <v:imagedata r:id="rId234" o:title=""/>
          </v:shape>
          <o:OLEObject Type="Embed" ProgID="Equation.DSMT4" ShapeID="_x0000_i1135" DrawAspect="Content" ObjectID="_1528007434" r:id="rId235"/>
        </w:object>
      </w:r>
      <w:r>
        <w:t xml:space="preserve"> is defined for all real numbers.</w:t>
      </w:r>
    </w:p>
    <w:p w:rsidR="00853808" w:rsidRDefault="00853808" w:rsidP="00853808"/>
    <w:p w:rsidR="00853808" w:rsidRDefault="00853808" w:rsidP="00853808">
      <w:pPr>
        <w:ind w:left="567" w:hanging="567"/>
      </w:pPr>
      <w:r>
        <w:t>(a)</w:t>
      </w:r>
      <w:r>
        <w:tab/>
        <w:t xml:space="preserve">Sketch the solution curve through the point </w:t>
      </w:r>
      <w:r w:rsidRPr="006138B4">
        <w:rPr>
          <w:position w:val="-12"/>
        </w:rPr>
        <w:object w:dxaOrig="499" w:dyaOrig="360">
          <v:shape id="_x0000_i1136" type="#_x0000_t75" style="width:25.8pt;height:18.35pt" o:ole="">
            <v:imagedata r:id="rId236" o:title=""/>
          </v:shape>
          <o:OLEObject Type="Embed" ProgID="Equation.DSMT4" ShapeID="_x0000_i1136" DrawAspect="Content" ObjectID="_1528007435" r:id="rId237"/>
        </w:object>
      </w:r>
      <w:r>
        <w:t xml:space="preserve"> on the slope field below.</w:t>
      </w:r>
      <w:r>
        <w:tab/>
        <w:t>(1)</w:t>
      </w:r>
    </w:p>
    <w:p w:rsidR="00853808" w:rsidRDefault="00853808" w:rsidP="00853808">
      <w:pPr>
        <w:ind w:left="567" w:hanging="567"/>
      </w:pPr>
    </w:p>
    <w:p w:rsidR="00853808" w:rsidRDefault="00853808" w:rsidP="00853808">
      <w:pPr>
        <w:ind w:left="567" w:hanging="567"/>
        <w:jc w:val="center"/>
        <w:rPr>
          <w:noProof/>
        </w:rPr>
      </w:pPr>
      <w:r>
        <w:rPr>
          <w:noProof/>
          <w:lang w:eastAsia="en-AU"/>
        </w:rPr>
        <w:drawing>
          <wp:inline distT="0" distB="0" distL="0" distR="0">
            <wp:extent cx="3438525" cy="38671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238">
                      <a:extLst>
                        <a:ext uri="{28A0092B-C50C-407E-A947-70E740481C1C}">
                          <a14:useLocalDpi xmlns:a14="http://schemas.microsoft.com/office/drawing/2010/main" val="0"/>
                        </a:ext>
                      </a:extLst>
                    </a:blip>
                    <a:srcRect l="2916" t="12918" r="3125" b="6219"/>
                    <a:stretch>
                      <a:fillRect/>
                    </a:stretch>
                  </pic:blipFill>
                  <pic:spPr bwMode="auto">
                    <a:xfrm>
                      <a:off x="0" y="0"/>
                      <a:ext cx="3438525" cy="3867150"/>
                    </a:xfrm>
                    <a:prstGeom prst="rect">
                      <a:avLst/>
                    </a:prstGeom>
                    <a:noFill/>
                    <a:ln>
                      <a:noFill/>
                    </a:ln>
                  </pic:spPr>
                </pic:pic>
              </a:graphicData>
            </a:graphic>
          </wp:inline>
        </w:drawing>
      </w:r>
    </w:p>
    <w:p w:rsidR="00853808" w:rsidRDefault="00853808" w:rsidP="00853808">
      <w:pPr>
        <w:ind w:left="567" w:hanging="567"/>
      </w:pPr>
    </w:p>
    <w:p w:rsidR="00853808" w:rsidRDefault="00853808" w:rsidP="00853808">
      <w:pPr>
        <w:tabs>
          <w:tab w:val="clear" w:pos="993"/>
          <w:tab w:val="left" w:pos="992"/>
          <w:tab w:val="left" w:pos="1134"/>
        </w:tabs>
        <w:ind w:left="567" w:hanging="567"/>
      </w:pPr>
      <w:r>
        <w:t>(b)</w:t>
      </w:r>
      <w:r>
        <w:tab/>
        <w:t xml:space="preserve">Determine the equation of the line tangential to the solution curve at the point </w:t>
      </w:r>
      <w:r w:rsidRPr="006138B4">
        <w:rPr>
          <w:position w:val="-12"/>
        </w:rPr>
        <w:object w:dxaOrig="499" w:dyaOrig="360">
          <v:shape id="_x0000_i1137" type="#_x0000_t75" style="width:25.8pt;height:18.35pt" o:ole="">
            <v:imagedata r:id="rId239" o:title=""/>
          </v:shape>
          <o:OLEObject Type="Embed" ProgID="Equation.DSMT4" ShapeID="_x0000_i1137" DrawAspect="Content" ObjectID="_1528007436" r:id="rId240"/>
        </w:object>
      </w:r>
      <w:r>
        <w:t xml:space="preserve"> and then use this equation to approximate </w:t>
      </w:r>
      <w:r w:rsidRPr="006230DF">
        <w:rPr>
          <w:position w:val="-12"/>
        </w:rPr>
        <w:object w:dxaOrig="660" w:dyaOrig="360">
          <v:shape id="_x0000_i1138" type="#_x0000_t75" style="width:33.3pt;height:18.35pt" o:ole="">
            <v:imagedata r:id="rId241" o:title=""/>
          </v:shape>
          <o:OLEObject Type="Embed" ProgID="Equation.DSMT4" ShapeID="_x0000_i1138" DrawAspect="Content" ObjectID="_1528007437" r:id="rId242"/>
        </w:object>
      </w:r>
      <w:r>
        <w:t>.</w:t>
      </w:r>
      <w:r>
        <w:tab/>
        <w:t>(4)</w:t>
      </w:r>
    </w:p>
    <w:p w:rsidR="00853808" w:rsidRDefault="00853808" w:rsidP="00853808">
      <w:pPr>
        <w:tabs>
          <w:tab w:val="clear" w:pos="993"/>
          <w:tab w:val="left" w:pos="992"/>
          <w:tab w:val="left" w:pos="1134"/>
        </w:tabs>
        <w:ind w:left="567" w:hanging="567"/>
      </w:pPr>
    </w:p>
    <w:p w:rsidR="00853808" w:rsidRDefault="00853808" w:rsidP="00853808">
      <w:pPr>
        <w:tabs>
          <w:tab w:val="clear" w:pos="993"/>
          <w:tab w:val="left" w:pos="992"/>
          <w:tab w:val="left" w:pos="1134"/>
        </w:tabs>
        <w:ind w:left="567" w:hanging="567"/>
      </w:pPr>
      <w:r>
        <w:t>(c)</w:t>
      </w:r>
      <w:r>
        <w:tab/>
        <w:t xml:space="preserve">Determine </w:t>
      </w:r>
      <w:r w:rsidRPr="00FE7287">
        <w:rPr>
          <w:position w:val="-12"/>
        </w:rPr>
        <w:object w:dxaOrig="880" w:dyaOrig="360">
          <v:shape id="_x0000_i1139" type="#_x0000_t75" style="width:43.45pt;height:18.35pt" o:ole="">
            <v:imagedata r:id="rId243" o:title=""/>
          </v:shape>
          <o:OLEObject Type="Embed" ProgID="Equation.DSMT4" ShapeID="_x0000_i1139" DrawAspect="Content" ObjectID="_1528007438" r:id="rId244"/>
        </w:object>
      </w:r>
      <w:r>
        <w:t xml:space="preserve">, the particular solution to the differential equation with the initial condition </w:t>
      </w:r>
      <w:r w:rsidRPr="00102378">
        <w:rPr>
          <w:position w:val="-12"/>
        </w:rPr>
        <w:object w:dxaOrig="820" w:dyaOrig="360">
          <v:shape id="_x0000_i1140" type="#_x0000_t75" style="width:40.75pt;height:18.35pt" o:ole="">
            <v:imagedata r:id="rId232" o:title=""/>
          </v:shape>
          <o:OLEObject Type="Embed" ProgID="Equation.DSMT4" ShapeID="_x0000_i1140" DrawAspect="Content" ObjectID="_1528007439" r:id="rId245"/>
        </w:object>
      </w:r>
      <w:r>
        <w:t>.</w:t>
      </w:r>
      <w:r>
        <w:tab/>
        <w:t>(4)</w:t>
      </w:r>
    </w:p>
    <w:p w:rsidR="00853808" w:rsidRDefault="00853808" w:rsidP="00853808">
      <w:pPr>
        <w:tabs>
          <w:tab w:val="clear" w:pos="993"/>
          <w:tab w:val="left" w:pos="992"/>
          <w:tab w:val="left" w:pos="1134"/>
        </w:tabs>
        <w:spacing w:after="120"/>
      </w:pPr>
    </w:p>
    <w:p w:rsidR="00853808" w:rsidRPr="002E5E9B" w:rsidRDefault="00853808" w:rsidP="00853808">
      <w:pPr>
        <w:tabs>
          <w:tab w:val="clear" w:pos="993"/>
          <w:tab w:val="left" w:pos="992"/>
          <w:tab w:val="left" w:pos="1134"/>
        </w:tabs>
        <w:spacing w:after="120"/>
        <w:rPr>
          <w:b/>
          <w:color w:val="000000"/>
          <w:szCs w:val="22"/>
        </w:rPr>
      </w:pPr>
      <w:r>
        <w:rPr>
          <w:b/>
          <w:color w:val="000000"/>
          <w:szCs w:val="22"/>
        </w:rPr>
        <w:br w:type="page"/>
      </w:r>
      <w:r>
        <w:rPr>
          <w:b/>
          <w:color w:val="000000"/>
          <w:szCs w:val="22"/>
        </w:rPr>
        <w:lastRenderedPageBreak/>
        <w:t>Question 5</w:t>
      </w:r>
      <w:r w:rsidRPr="002E5E9B">
        <w:rPr>
          <w:b/>
          <w:color w:val="000000"/>
          <w:szCs w:val="22"/>
        </w:rPr>
        <w:tab/>
        <w:t>(</w:t>
      </w:r>
      <w:r>
        <w:rPr>
          <w:b/>
          <w:color w:val="000000"/>
          <w:szCs w:val="22"/>
        </w:rPr>
        <w:t>10</w:t>
      </w:r>
      <w:r w:rsidRPr="002E5E9B">
        <w:rPr>
          <w:b/>
          <w:color w:val="000000"/>
          <w:szCs w:val="22"/>
        </w:rPr>
        <w:t xml:space="preserve"> marks)</w:t>
      </w:r>
    </w:p>
    <w:p w:rsidR="00853808" w:rsidRDefault="00853808" w:rsidP="00853808">
      <w:pPr>
        <w:tabs>
          <w:tab w:val="clear" w:pos="993"/>
          <w:tab w:val="left" w:pos="992"/>
          <w:tab w:val="left" w:pos="1134"/>
        </w:tabs>
        <w:spacing w:after="120"/>
      </w:pPr>
      <w:r>
        <w:t xml:space="preserve">Consider the differential equation </w:t>
      </w:r>
      <w:r w:rsidRPr="00102378">
        <w:rPr>
          <w:position w:val="-22"/>
        </w:rPr>
        <w:object w:dxaOrig="2340" w:dyaOrig="580">
          <v:shape id="_x0000_i1141" type="#_x0000_t75" style="width:116.85pt;height:28.55pt" o:ole="">
            <v:imagedata r:id="rId246" o:title=""/>
          </v:shape>
          <o:OLEObject Type="Embed" ProgID="Equation.DSMT4" ShapeID="_x0000_i1141" DrawAspect="Content" ObjectID="_1528007440" r:id="rId247"/>
        </w:object>
      </w:r>
      <w:r>
        <w:t>.</w:t>
      </w:r>
    </w:p>
    <w:p w:rsidR="00853808" w:rsidRDefault="00853808" w:rsidP="00853808">
      <w:pPr>
        <w:tabs>
          <w:tab w:val="clear" w:pos="993"/>
          <w:tab w:val="left" w:pos="992"/>
          <w:tab w:val="left" w:pos="1134"/>
        </w:tabs>
        <w:spacing w:after="120"/>
        <w:ind w:left="567" w:hanging="567"/>
      </w:pPr>
      <w:r>
        <w:t>(a)</w:t>
      </w:r>
      <w:r>
        <w:tab/>
        <w:t xml:space="preserve">Determine </w:t>
      </w:r>
      <w:r w:rsidRPr="004C38D0">
        <w:rPr>
          <w:position w:val="-12"/>
        </w:rPr>
        <w:object w:dxaOrig="5220" w:dyaOrig="360">
          <v:shape id="_x0000_i1142" type="#_x0000_t75" style="width:260.85pt;height:18.35pt" o:ole="">
            <v:imagedata r:id="rId248" o:title=""/>
          </v:shape>
          <o:OLEObject Type="Embed" ProgID="Equation.DSMT4" ShapeID="_x0000_i1142" DrawAspect="Content" ObjectID="_1528007441" r:id="rId249"/>
        </w:object>
      </w:r>
      <w:r>
        <w:t xml:space="preserve"> and draw horizontal tangents for each of these values on the axes below.</w:t>
      </w:r>
      <w:r>
        <w:tab/>
        <w:t>(4)</w:t>
      </w:r>
    </w:p>
    <w:p w:rsidR="00853808" w:rsidRDefault="00853808" w:rsidP="00853808">
      <w:pPr>
        <w:tabs>
          <w:tab w:val="clear" w:pos="993"/>
          <w:tab w:val="left" w:pos="992"/>
          <w:tab w:val="left" w:pos="1134"/>
        </w:tabs>
        <w:spacing w:after="120"/>
        <w:ind w:left="567" w:hanging="567"/>
      </w:pPr>
    </w:p>
    <w:p w:rsidR="00853808" w:rsidRDefault="00853808" w:rsidP="00853808">
      <w:pPr>
        <w:tabs>
          <w:tab w:val="clear" w:pos="993"/>
          <w:tab w:val="left" w:pos="992"/>
          <w:tab w:val="left" w:pos="1134"/>
        </w:tabs>
        <w:spacing w:after="120"/>
        <w:ind w:left="567" w:hanging="567"/>
        <w:jc w:val="center"/>
      </w:pPr>
      <w:r>
        <w:rPr>
          <w:noProof/>
          <w:lang w:eastAsia="en-AU"/>
        </w:rPr>
        <w:drawing>
          <wp:inline distT="0" distB="0" distL="0" distR="0">
            <wp:extent cx="3019425" cy="3152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3019425" cy="3152775"/>
                    </a:xfrm>
                    <a:prstGeom prst="rect">
                      <a:avLst/>
                    </a:prstGeom>
                    <a:noFill/>
                    <a:ln>
                      <a:noFill/>
                    </a:ln>
                  </pic:spPr>
                </pic:pic>
              </a:graphicData>
            </a:graphic>
          </wp:inline>
        </w:drawing>
      </w:r>
    </w:p>
    <w:p w:rsidR="00853808" w:rsidRDefault="00853808" w:rsidP="00853808">
      <w:pPr>
        <w:tabs>
          <w:tab w:val="clear" w:pos="993"/>
          <w:tab w:val="left" w:pos="992"/>
          <w:tab w:val="left" w:pos="1134"/>
        </w:tabs>
        <w:spacing w:after="120"/>
      </w:pPr>
    </w:p>
    <w:p w:rsidR="00853808" w:rsidRDefault="00853808" w:rsidP="00853808">
      <w:pPr>
        <w:tabs>
          <w:tab w:val="clear" w:pos="993"/>
          <w:tab w:val="left" w:pos="992"/>
          <w:tab w:val="left" w:pos="1134"/>
        </w:tabs>
        <w:spacing w:after="120"/>
      </w:pPr>
      <w:r>
        <w:t>(b)</w:t>
      </w:r>
      <w:r>
        <w:tab/>
        <w:t>Complete the table below.</w:t>
      </w:r>
      <w:r>
        <w:tab/>
        <w:t>(6)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tblGrid>
      <w:tr w:rsidR="00853808" w:rsidTr="00163F56">
        <w:trPr>
          <w:trHeight w:val="384"/>
        </w:trPr>
        <w:tc>
          <w:tcPr>
            <w:tcW w:w="3609" w:type="dxa"/>
            <w:shd w:val="clear" w:color="auto" w:fill="auto"/>
            <w:vAlign w:val="center"/>
          </w:tcPr>
          <w:p w:rsidR="00853808" w:rsidRDefault="00853808" w:rsidP="00163F56">
            <w:pPr>
              <w:tabs>
                <w:tab w:val="clear" w:pos="993"/>
                <w:tab w:val="left" w:pos="992"/>
                <w:tab w:val="left" w:pos="1134"/>
              </w:tabs>
              <w:spacing w:after="120"/>
              <w:jc w:val="center"/>
            </w:pPr>
            <w:r>
              <w:t xml:space="preserve">Value of </w:t>
            </w:r>
            <w:r w:rsidRPr="00357161">
              <w:rPr>
                <w:position w:val="-12"/>
              </w:rPr>
              <w:object w:dxaOrig="499" w:dyaOrig="360">
                <v:shape id="_x0000_i1143" type="#_x0000_t75" style="width:25.8pt;height:18.35pt" o:ole="">
                  <v:imagedata r:id="rId251" o:title=""/>
                </v:shape>
                <o:OLEObject Type="Embed" ProgID="Equation.DSMT4" ShapeID="_x0000_i1143" DrawAspect="Content" ObjectID="_1528007442" r:id="rId252"/>
              </w:object>
            </w:r>
            <w:r>
              <w:t xml:space="preserve"> </w:t>
            </w:r>
          </w:p>
        </w:tc>
        <w:tc>
          <w:tcPr>
            <w:tcW w:w="3609" w:type="dxa"/>
            <w:shd w:val="clear" w:color="auto" w:fill="auto"/>
            <w:vAlign w:val="center"/>
          </w:tcPr>
          <w:p w:rsidR="00853808" w:rsidRDefault="00853808" w:rsidP="00163F56">
            <w:pPr>
              <w:tabs>
                <w:tab w:val="clear" w:pos="993"/>
                <w:tab w:val="left" w:pos="992"/>
                <w:tab w:val="left" w:pos="1134"/>
              </w:tabs>
              <w:spacing w:after="120"/>
              <w:jc w:val="center"/>
            </w:pPr>
            <w:r>
              <w:t xml:space="preserve">Behaviour of </w:t>
            </w:r>
            <w:r w:rsidRPr="00357161">
              <w:rPr>
                <w:position w:val="-10"/>
              </w:rPr>
              <w:object w:dxaOrig="200" w:dyaOrig="240">
                <v:shape id="_x0000_i1144" type="#_x0000_t75" style="width:10.2pt;height:12.25pt" o:ole="">
                  <v:imagedata r:id="rId253" o:title=""/>
                </v:shape>
                <o:OLEObject Type="Embed" ProgID="Equation.DSMT4" ShapeID="_x0000_i1144" DrawAspect="Content" ObjectID="_1528007443" r:id="rId254"/>
              </w:object>
            </w:r>
            <w:r>
              <w:t xml:space="preserve"> as </w:t>
            </w:r>
            <w:r w:rsidRPr="00357161">
              <w:rPr>
                <w:position w:val="-6"/>
              </w:rPr>
              <w:object w:dxaOrig="600" w:dyaOrig="240">
                <v:shape id="_x0000_i1145" type="#_x0000_t75" style="width:29.9pt;height:12.25pt" o:ole="">
                  <v:imagedata r:id="rId255" o:title=""/>
                </v:shape>
                <o:OLEObject Type="Embed" ProgID="Equation.DSMT4" ShapeID="_x0000_i1145" DrawAspect="Content" ObjectID="_1528007444" r:id="rId256"/>
              </w:object>
            </w:r>
            <w:r>
              <w:t xml:space="preserve"> </w:t>
            </w:r>
          </w:p>
        </w:tc>
      </w:tr>
      <w:tr w:rsidR="00853808" w:rsidTr="00163F56">
        <w:trPr>
          <w:trHeight w:val="384"/>
        </w:trPr>
        <w:tc>
          <w:tcPr>
            <w:tcW w:w="3609"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840" w:dyaOrig="360">
                <v:shape id="_x0000_i1146" type="#_x0000_t75" style="width:42.1pt;height:18.35pt" o:ole="">
                  <v:imagedata r:id="rId257" o:title=""/>
                </v:shape>
                <o:OLEObject Type="Embed" ProgID="Equation.DSMT4" ShapeID="_x0000_i1146" DrawAspect="Content" ObjectID="_1528007445" r:id="rId258"/>
              </w:object>
            </w:r>
            <w:r>
              <w:t xml:space="preserve"> </w:t>
            </w:r>
          </w:p>
        </w:tc>
        <w:tc>
          <w:tcPr>
            <w:tcW w:w="3609" w:type="dxa"/>
            <w:shd w:val="clear" w:color="auto" w:fill="auto"/>
            <w:vAlign w:val="center"/>
          </w:tcPr>
          <w:p w:rsidR="00853808" w:rsidRDefault="00853808" w:rsidP="00163F56">
            <w:pPr>
              <w:tabs>
                <w:tab w:val="clear" w:pos="993"/>
                <w:tab w:val="left" w:pos="992"/>
                <w:tab w:val="left" w:pos="1134"/>
              </w:tabs>
              <w:spacing w:after="120"/>
              <w:jc w:val="center"/>
            </w:pPr>
          </w:p>
        </w:tc>
      </w:tr>
      <w:tr w:rsidR="00853808" w:rsidTr="00163F56">
        <w:trPr>
          <w:trHeight w:val="384"/>
        </w:trPr>
        <w:tc>
          <w:tcPr>
            <w:tcW w:w="3609"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840" w:dyaOrig="360">
                <v:shape id="_x0000_i1147" type="#_x0000_t75" style="width:42.1pt;height:18.35pt" o:ole="">
                  <v:imagedata r:id="rId259" o:title=""/>
                </v:shape>
                <o:OLEObject Type="Embed" ProgID="Equation.DSMT4" ShapeID="_x0000_i1147" DrawAspect="Content" ObjectID="_1528007446" r:id="rId260"/>
              </w:object>
            </w:r>
          </w:p>
        </w:tc>
        <w:tc>
          <w:tcPr>
            <w:tcW w:w="3609" w:type="dxa"/>
            <w:shd w:val="clear" w:color="auto" w:fill="auto"/>
            <w:vAlign w:val="center"/>
          </w:tcPr>
          <w:p w:rsidR="00853808" w:rsidRDefault="00853808" w:rsidP="00163F56">
            <w:pPr>
              <w:tabs>
                <w:tab w:val="clear" w:pos="993"/>
                <w:tab w:val="left" w:pos="992"/>
                <w:tab w:val="left" w:pos="1134"/>
              </w:tabs>
              <w:spacing w:after="120"/>
              <w:jc w:val="center"/>
            </w:pPr>
          </w:p>
        </w:tc>
      </w:tr>
      <w:tr w:rsidR="00853808" w:rsidTr="00163F56">
        <w:trPr>
          <w:trHeight w:val="384"/>
        </w:trPr>
        <w:tc>
          <w:tcPr>
            <w:tcW w:w="3609"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1160" w:dyaOrig="360">
                <v:shape id="_x0000_i1148" type="#_x0000_t75" style="width:58.4pt;height:18.35pt" o:ole="">
                  <v:imagedata r:id="rId261" o:title=""/>
                </v:shape>
                <o:OLEObject Type="Embed" ProgID="Equation.DSMT4" ShapeID="_x0000_i1148" DrawAspect="Content" ObjectID="_1528007447" r:id="rId262"/>
              </w:object>
            </w:r>
          </w:p>
        </w:tc>
        <w:tc>
          <w:tcPr>
            <w:tcW w:w="3609" w:type="dxa"/>
            <w:shd w:val="clear" w:color="auto" w:fill="auto"/>
            <w:vAlign w:val="center"/>
          </w:tcPr>
          <w:p w:rsidR="00853808" w:rsidRDefault="00853808" w:rsidP="00163F56">
            <w:pPr>
              <w:tabs>
                <w:tab w:val="clear" w:pos="993"/>
                <w:tab w:val="left" w:pos="992"/>
                <w:tab w:val="left" w:pos="1134"/>
              </w:tabs>
              <w:spacing w:after="120"/>
              <w:jc w:val="center"/>
            </w:pPr>
          </w:p>
        </w:tc>
      </w:tr>
      <w:tr w:rsidR="00853808" w:rsidTr="00163F56">
        <w:trPr>
          <w:trHeight w:val="384"/>
        </w:trPr>
        <w:tc>
          <w:tcPr>
            <w:tcW w:w="3609"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840" w:dyaOrig="360">
                <v:shape id="_x0000_i1149" type="#_x0000_t75" style="width:42.1pt;height:18.35pt" o:ole="">
                  <v:imagedata r:id="rId263" o:title=""/>
                </v:shape>
                <o:OLEObject Type="Embed" ProgID="Equation.DSMT4" ShapeID="_x0000_i1149" DrawAspect="Content" ObjectID="_1528007448" r:id="rId264"/>
              </w:object>
            </w:r>
          </w:p>
        </w:tc>
        <w:tc>
          <w:tcPr>
            <w:tcW w:w="3609" w:type="dxa"/>
            <w:shd w:val="clear" w:color="auto" w:fill="auto"/>
            <w:vAlign w:val="center"/>
          </w:tcPr>
          <w:p w:rsidR="00853808" w:rsidRDefault="00853808" w:rsidP="00163F56">
            <w:pPr>
              <w:tabs>
                <w:tab w:val="clear" w:pos="993"/>
                <w:tab w:val="left" w:pos="992"/>
                <w:tab w:val="left" w:pos="1134"/>
              </w:tabs>
              <w:spacing w:after="120"/>
              <w:jc w:val="center"/>
            </w:pPr>
          </w:p>
        </w:tc>
      </w:tr>
      <w:tr w:rsidR="00853808" w:rsidTr="00163F56">
        <w:trPr>
          <w:trHeight w:val="384"/>
        </w:trPr>
        <w:tc>
          <w:tcPr>
            <w:tcW w:w="3609"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1140" w:dyaOrig="360">
                <v:shape id="_x0000_i1150" type="#_x0000_t75" style="width:57.05pt;height:18.35pt" o:ole="">
                  <v:imagedata r:id="rId265" o:title=""/>
                </v:shape>
                <o:OLEObject Type="Embed" ProgID="Equation.DSMT4" ShapeID="_x0000_i1150" DrawAspect="Content" ObjectID="_1528007449" r:id="rId266"/>
              </w:object>
            </w:r>
          </w:p>
        </w:tc>
        <w:tc>
          <w:tcPr>
            <w:tcW w:w="3609" w:type="dxa"/>
            <w:shd w:val="clear" w:color="auto" w:fill="auto"/>
            <w:vAlign w:val="center"/>
          </w:tcPr>
          <w:p w:rsidR="00853808" w:rsidRDefault="00853808" w:rsidP="00163F56">
            <w:pPr>
              <w:tabs>
                <w:tab w:val="clear" w:pos="993"/>
                <w:tab w:val="left" w:pos="992"/>
                <w:tab w:val="left" w:pos="1134"/>
              </w:tabs>
              <w:spacing w:after="120"/>
              <w:jc w:val="center"/>
            </w:pPr>
          </w:p>
        </w:tc>
      </w:tr>
      <w:tr w:rsidR="00853808" w:rsidTr="00163F56">
        <w:trPr>
          <w:trHeight w:val="384"/>
        </w:trPr>
        <w:tc>
          <w:tcPr>
            <w:tcW w:w="3609"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820" w:dyaOrig="360">
                <v:shape id="_x0000_i1151" type="#_x0000_t75" style="width:40.75pt;height:18.35pt" o:ole="">
                  <v:imagedata r:id="rId267" o:title=""/>
                </v:shape>
                <o:OLEObject Type="Embed" ProgID="Equation.DSMT4" ShapeID="_x0000_i1151" DrawAspect="Content" ObjectID="_1528007450" r:id="rId268"/>
              </w:object>
            </w:r>
          </w:p>
        </w:tc>
        <w:tc>
          <w:tcPr>
            <w:tcW w:w="3609" w:type="dxa"/>
            <w:shd w:val="clear" w:color="auto" w:fill="auto"/>
            <w:vAlign w:val="center"/>
          </w:tcPr>
          <w:p w:rsidR="00853808" w:rsidRDefault="00853808" w:rsidP="00163F56">
            <w:pPr>
              <w:tabs>
                <w:tab w:val="clear" w:pos="993"/>
                <w:tab w:val="left" w:pos="992"/>
                <w:tab w:val="left" w:pos="1134"/>
              </w:tabs>
              <w:spacing w:after="120"/>
              <w:jc w:val="center"/>
            </w:pPr>
          </w:p>
        </w:tc>
      </w:tr>
      <w:tr w:rsidR="00853808" w:rsidTr="00163F56">
        <w:trPr>
          <w:trHeight w:val="384"/>
        </w:trPr>
        <w:tc>
          <w:tcPr>
            <w:tcW w:w="3609"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820" w:dyaOrig="360">
                <v:shape id="_x0000_i1152" type="#_x0000_t75" style="width:40.75pt;height:18.35pt" o:ole="">
                  <v:imagedata r:id="rId269" o:title=""/>
                </v:shape>
                <o:OLEObject Type="Embed" ProgID="Equation.DSMT4" ShapeID="_x0000_i1152" DrawAspect="Content" ObjectID="_1528007451" r:id="rId270"/>
              </w:object>
            </w:r>
          </w:p>
        </w:tc>
        <w:tc>
          <w:tcPr>
            <w:tcW w:w="3609" w:type="dxa"/>
            <w:shd w:val="clear" w:color="auto" w:fill="auto"/>
            <w:vAlign w:val="center"/>
          </w:tcPr>
          <w:p w:rsidR="00853808" w:rsidRDefault="00853808" w:rsidP="00163F56">
            <w:pPr>
              <w:tabs>
                <w:tab w:val="clear" w:pos="993"/>
                <w:tab w:val="left" w:pos="992"/>
                <w:tab w:val="left" w:pos="1134"/>
              </w:tabs>
              <w:spacing w:after="120"/>
              <w:jc w:val="center"/>
            </w:pPr>
          </w:p>
        </w:tc>
      </w:tr>
    </w:tbl>
    <w:p w:rsidR="00853808" w:rsidRPr="00994AAE" w:rsidRDefault="00853808" w:rsidP="00853808">
      <w:pPr>
        <w:tabs>
          <w:tab w:val="clear" w:pos="993"/>
          <w:tab w:val="left" w:pos="992"/>
          <w:tab w:val="left" w:pos="1134"/>
        </w:tabs>
        <w:spacing w:after="120"/>
        <w:rPr>
          <w:b/>
          <w:color w:val="000000"/>
          <w:sz w:val="24"/>
        </w:rPr>
      </w:pPr>
      <w:r>
        <w:br w:type="page"/>
      </w:r>
      <w:r w:rsidRPr="00B11000">
        <w:rPr>
          <w:b/>
          <w:color w:val="000000"/>
          <w:sz w:val="24"/>
        </w:rPr>
        <w:lastRenderedPageBreak/>
        <w:t>SLOPE FIELDS</w:t>
      </w:r>
    </w:p>
    <w:p w:rsidR="00853808" w:rsidRPr="004E2DEF" w:rsidRDefault="00853808" w:rsidP="00853808">
      <w:pPr>
        <w:tabs>
          <w:tab w:val="clear" w:pos="993"/>
          <w:tab w:val="left" w:pos="992"/>
          <w:tab w:val="left" w:pos="1134"/>
        </w:tabs>
        <w:rPr>
          <w:b/>
          <w:szCs w:val="22"/>
        </w:rPr>
      </w:pPr>
    </w:p>
    <w:p w:rsidR="00853808" w:rsidRPr="004E2DEF" w:rsidRDefault="00853808" w:rsidP="00853808">
      <w:pPr>
        <w:tabs>
          <w:tab w:val="clear" w:pos="993"/>
          <w:tab w:val="left" w:pos="992"/>
          <w:tab w:val="left" w:pos="1134"/>
        </w:tabs>
        <w:rPr>
          <w:b/>
          <w:szCs w:val="22"/>
        </w:rPr>
      </w:pPr>
      <w:r w:rsidRPr="004E2DEF">
        <w:rPr>
          <w:b/>
          <w:szCs w:val="22"/>
        </w:rPr>
        <w:t>Extended investigation</w:t>
      </w:r>
      <w:r w:rsidRPr="004E2DEF">
        <w:rPr>
          <w:b/>
          <w:szCs w:val="22"/>
        </w:rPr>
        <w:tab/>
        <w:t xml:space="preserve">Part 2: In-class validation </w:t>
      </w:r>
    </w:p>
    <w:p w:rsidR="00853808" w:rsidRPr="004E2DEF" w:rsidRDefault="00853808" w:rsidP="00853808">
      <w:pPr>
        <w:tabs>
          <w:tab w:val="clear" w:pos="993"/>
          <w:tab w:val="left" w:pos="992"/>
          <w:tab w:val="left" w:pos="1134"/>
        </w:tabs>
        <w:rPr>
          <w:b/>
          <w:szCs w:val="22"/>
        </w:rPr>
      </w:pPr>
      <w:r w:rsidRPr="004E2DEF">
        <w:rPr>
          <w:b/>
          <w:szCs w:val="22"/>
        </w:rPr>
        <w:t>Solutions and marking key</w:t>
      </w:r>
    </w:p>
    <w:p w:rsidR="00853808" w:rsidRPr="00994AAE" w:rsidRDefault="00853808" w:rsidP="00853808">
      <w:pPr>
        <w:tabs>
          <w:tab w:val="clear" w:pos="993"/>
          <w:tab w:val="left" w:pos="992"/>
          <w:tab w:val="left" w:pos="1134"/>
        </w:tabs>
        <w:rPr>
          <w:b/>
          <w:color w:val="000000"/>
          <w:sz w:val="24"/>
        </w:rPr>
      </w:pPr>
    </w:p>
    <w:p w:rsidR="00853808" w:rsidRPr="00994AAE" w:rsidRDefault="00853808" w:rsidP="00853808">
      <w:pPr>
        <w:tabs>
          <w:tab w:val="clear" w:pos="993"/>
          <w:tab w:val="left" w:pos="992"/>
          <w:tab w:val="left" w:pos="1134"/>
        </w:tabs>
        <w:rPr>
          <w:b/>
          <w:color w:val="000000"/>
        </w:rPr>
      </w:pPr>
      <w:r w:rsidRPr="00994AAE">
        <w:rPr>
          <w:b/>
          <w:color w:val="000000"/>
        </w:rPr>
        <w:t xml:space="preserve">Question 1(a) </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Solution</w:t>
            </w:r>
          </w:p>
        </w:tc>
      </w:tr>
      <w:tr w:rsidR="00853808" w:rsidRPr="00490CCB" w:rsidTr="00163F56">
        <w:trPr>
          <w:trHeight w:val="1644"/>
        </w:trPr>
        <w:tc>
          <w:tcPr>
            <w:tcW w:w="8385" w:type="dxa"/>
            <w:gridSpan w:val="2"/>
          </w:tcPr>
          <w:p w:rsidR="00853808" w:rsidRPr="00994AAE" w:rsidRDefault="00853808" w:rsidP="00163F56">
            <w:pPr>
              <w:tabs>
                <w:tab w:val="clear" w:pos="993"/>
                <w:tab w:val="left" w:pos="992"/>
                <w:tab w:val="left" w:pos="1134"/>
              </w:tabs>
              <w:jc w:val="center"/>
              <w:rPr>
                <w:color w:val="000000"/>
              </w:rPr>
            </w:pPr>
            <w:r>
              <w:rPr>
                <w:noProof/>
                <w:color w:val="000000"/>
                <w:lang w:eastAsia="en-AU"/>
              </w:rPr>
              <w:drawing>
                <wp:inline distT="0" distB="0" distL="0" distR="0">
                  <wp:extent cx="3162300" cy="3200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3162300" cy="3200400"/>
                          </a:xfrm>
                          <a:prstGeom prst="rect">
                            <a:avLst/>
                          </a:prstGeom>
                          <a:noFill/>
                          <a:ln>
                            <a:noFill/>
                          </a:ln>
                        </pic:spPr>
                      </pic:pic>
                    </a:graphicData>
                  </a:graphic>
                </wp:inline>
              </w:drawing>
            </w:r>
          </w:p>
        </w:tc>
      </w:tr>
      <w:tr w:rsidR="00853808" w:rsidRPr="00490CCB" w:rsidTr="00163F56">
        <w:trPr>
          <w:trHeight w:val="413"/>
        </w:trPr>
        <w:tc>
          <w:tcPr>
            <w:tcW w:w="7230" w:type="dxa"/>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Mathematical behaviours</w:t>
            </w:r>
          </w:p>
        </w:tc>
        <w:tc>
          <w:tcPr>
            <w:tcW w:w="1155" w:type="dxa"/>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Marks</w:t>
            </w:r>
          </w:p>
        </w:tc>
      </w:tr>
      <w:tr w:rsidR="00853808" w:rsidRPr="00490CCB" w:rsidTr="00163F56">
        <w:trPr>
          <w:trHeight w:val="413"/>
        </w:trPr>
        <w:tc>
          <w:tcPr>
            <w:tcW w:w="7230" w:type="dxa"/>
          </w:tcPr>
          <w:p w:rsidR="00853808" w:rsidRDefault="00853808" w:rsidP="00A60B6C">
            <w:pPr>
              <w:numPr>
                <w:ilvl w:val="0"/>
                <w:numId w:val="5"/>
              </w:numPr>
              <w:tabs>
                <w:tab w:val="clear" w:pos="567"/>
                <w:tab w:val="clear" w:pos="993"/>
                <w:tab w:val="left" w:pos="336"/>
              </w:tabs>
              <w:ind w:left="0" w:firstLine="0"/>
              <w:rPr>
                <w:color w:val="000000"/>
              </w:rPr>
            </w:pPr>
            <w:r>
              <w:rPr>
                <w:color w:val="000000"/>
              </w:rPr>
              <w:t>Correct positive slopes</w:t>
            </w:r>
          </w:p>
          <w:p w:rsidR="00853808" w:rsidRDefault="00853808" w:rsidP="00A60B6C">
            <w:pPr>
              <w:numPr>
                <w:ilvl w:val="0"/>
                <w:numId w:val="5"/>
              </w:numPr>
              <w:tabs>
                <w:tab w:val="clear" w:pos="567"/>
                <w:tab w:val="clear" w:pos="993"/>
                <w:tab w:val="left" w:pos="336"/>
              </w:tabs>
              <w:ind w:left="0" w:firstLine="0"/>
              <w:rPr>
                <w:color w:val="000000"/>
              </w:rPr>
            </w:pPr>
            <w:r>
              <w:rPr>
                <w:color w:val="000000"/>
              </w:rPr>
              <w:t>Correct horizontal slopes</w:t>
            </w:r>
          </w:p>
          <w:p w:rsidR="00853808" w:rsidRPr="004268E3" w:rsidRDefault="00853808" w:rsidP="00A60B6C">
            <w:pPr>
              <w:numPr>
                <w:ilvl w:val="0"/>
                <w:numId w:val="5"/>
              </w:numPr>
              <w:tabs>
                <w:tab w:val="clear" w:pos="567"/>
                <w:tab w:val="clear" w:pos="993"/>
                <w:tab w:val="left" w:pos="336"/>
              </w:tabs>
              <w:ind w:left="0" w:firstLine="0"/>
              <w:rPr>
                <w:color w:val="000000"/>
              </w:rPr>
            </w:pPr>
            <w:r>
              <w:rPr>
                <w:color w:val="000000"/>
              </w:rPr>
              <w:t>Correct negative slopes</w:t>
            </w:r>
          </w:p>
        </w:tc>
        <w:tc>
          <w:tcPr>
            <w:tcW w:w="1155" w:type="dxa"/>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1</w:t>
            </w:r>
          </w:p>
          <w:p w:rsidR="00853808" w:rsidRPr="00994AAE" w:rsidRDefault="00853808" w:rsidP="00163F56">
            <w:pPr>
              <w:tabs>
                <w:tab w:val="clear" w:pos="993"/>
                <w:tab w:val="left" w:pos="992"/>
                <w:tab w:val="left" w:pos="1134"/>
              </w:tabs>
              <w:jc w:val="center"/>
              <w:rPr>
                <w:color w:val="000000"/>
              </w:rPr>
            </w:pPr>
            <w:r w:rsidRPr="00994AAE">
              <w:rPr>
                <w:color w:val="000000"/>
              </w:rPr>
              <w:t>1</w:t>
            </w:r>
          </w:p>
          <w:p w:rsidR="00853808" w:rsidRPr="00994AAE" w:rsidRDefault="00853808" w:rsidP="00163F56">
            <w:pPr>
              <w:tabs>
                <w:tab w:val="clear" w:pos="993"/>
                <w:tab w:val="left" w:pos="992"/>
                <w:tab w:val="left" w:pos="1134"/>
              </w:tabs>
              <w:jc w:val="center"/>
              <w:rPr>
                <w:color w:val="000000"/>
              </w:rPr>
            </w:pPr>
            <w:r w:rsidRPr="00994AAE">
              <w:rPr>
                <w:color w:val="000000"/>
              </w:rPr>
              <w:t>1</w:t>
            </w:r>
          </w:p>
        </w:tc>
      </w:tr>
    </w:tbl>
    <w:p w:rsidR="00853808" w:rsidRPr="00994AAE" w:rsidRDefault="00853808" w:rsidP="00853808">
      <w:pPr>
        <w:tabs>
          <w:tab w:val="clear" w:pos="993"/>
          <w:tab w:val="left" w:pos="992"/>
          <w:tab w:val="left" w:pos="1134"/>
        </w:tabs>
        <w:rPr>
          <w:color w:val="000000"/>
        </w:rPr>
      </w:pPr>
    </w:p>
    <w:p w:rsidR="00853808" w:rsidRPr="0054231C" w:rsidRDefault="00853808" w:rsidP="00853808">
      <w:pPr>
        <w:tabs>
          <w:tab w:val="clear" w:pos="993"/>
          <w:tab w:val="left" w:pos="992"/>
          <w:tab w:val="left" w:pos="1134"/>
        </w:tabs>
        <w:rPr>
          <w:b/>
          <w:color w:val="000000"/>
        </w:rPr>
      </w:pPr>
      <w:r w:rsidRPr="00994AAE">
        <w:rPr>
          <w:color w:val="000000"/>
        </w:rPr>
        <w:t xml:space="preserve"> </w:t>
      </w:r>
      <w:r>
        <w:rPr>
          <w:b/>
          <w:color w:val="000000"/>
        </w:rPr>
        <w:t>Question (b)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Solution</w:t>
            </w:r>
          </w:p>
        </w:tc>
      </w:tr>
      <w:tr w:rsidR="00853808" w:rsidRPr="00490CCB" w:rsidTr="00163F56">
        <w:trPr>
          <w:trHeight w:val="1644"/>
        </w:trPr>
        <w:tc>
          <w:tcPr>
            <w:tcW w:w="8385" w:type="dxa"/>
            <w:gridSpan w:val="2"/>
          </w:tcPr>
          <w:p w:rsidR="00853808" w:rsidRPr="0054231C" w:rsidRDefault="00853808" w:rsidP="00163F56">
            <w:pPr>
              <w:tabs>
                <w:tab w:val="clear" w:pos="993"/>
                <w:tab w:val="left" w:pos="992"/>
                <w:tab w:val="left" w:pos="1134"/>
              </w:tabs>
              <w:rPr>
                <w:color w:val="000000"/>
              </w:rPr>
            </w:pPr>
            <w:r>
              <w:rPr>
                <w:noProof/>
              </w:rPr>
              <w:t xml:space="preserve">Since </w:t>
            </w:r>
            <w:r w:rsidRPr="005D1072">
              <w:rPr>
                <w:noProof/>
                <w:position w:val="-22"/>
              </w:rPr>
              <w:object w:dxaOrig="680" w:dyaOrig="580">
                <v:shape id="_x0000_i1153" type="#_x0000_t75" style="width:34.65pt;height:28.55pt" o:ole="">
                  <v:imagedata r:id="rId272" o:title=""/>
                </v:shape>
                <o:OLEObject Type="Embed" ProgID="Equation.DSMT4" ShapeID="_x0000_i1153" DrawAspect="Content" ObjectID="_1528007452" r:id="rId273"/>
              </w:object>
            </w:r>
            <w:r>
              <w:rPr>
                <w:noProof/>
              </w:rPr>
              <w:t xml:space="preserve"> does not depend on </w:t>
            </w:r>
            <w:r w:rsidRPr="00546912">
              <w:rPr>
                <w:noProof/>
                <w:position w:val="-6"/>
              </w:rPr>
              <w:object w:dxaOrig="180" w:dyaOrig="200">
                <v:shape id="_x0000_i1154" type="#_x0000_t75" style="width:8.85pt;height:10.2pt" o:ole="">
                  <v:imagedata r:id="rId274" o:title=""/>
                </v:shape>
                <o:OLEObject Type="Embed" ProgID="Equation.DSMT4" ShapeID="_x0000_i1154" DrawAspect="Content" ObjectID="_1528007453" r:id="rId275"/>
              </w:object>
            </w:r>
            <w:r>
              <w:rPr>
                <w:noProof/>
              </w:rPr>
              <w:t xml:space="preserve">, the slope of the solution curves along any horizontal line will be the same because these points all have the same </w:t>
            </w:r>
            <w:r w:rsidRPr="00546912">
              <w:rPr>
                <w:noProof/>
                <w:position w:val="-10"/>
              </w:rPr>
              <w:object w:dxaOrig="1440" w:dyaOrig="300">
                <v:shape id="_x0000_i1155" type="#_x0000_t75" style="width:1in;height:14.95pt" o:ole="">
                  <v:imagedata r:id="rId276" o:title=""/>
                </v:shape>
                <o:OLEObject Type="Embed" ProgID="Equation.DSMT4" ShapeID="_x0000_i1155" DrawAspect="Content" ObjectID="_1528007454" r:id="rId277"/>
              </w:object>
            </w:r>
            <w:r>
              <w:rPr>
                <w:noProof/>
              </w:rPr>
              <w:t>.</w:t>
            </w:r>
          </w:p>
        </w:tc>
      </w:tr>
      <w:tr w:rsidR="00853808" w:rsidRPr="00490CCB" w:rsidTr="00163F56">
        <w:trPr>
          <w:trHeight w:val="413"/>
        </w:trPr>
        <w:tc>
          <w:tcPr>
            <w:tcW w:w="7230" w:type="dxa"/>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Mathematical behaviours</w:t>
            </w:r>
          </w:p>
        </w:tc>
        <w:tc>
          <w:tcPr>
            <w:tcW w:w="1155" w:type="dxa"/>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Marks</w:t>
            </w:r>
          </w:p>
        </w:tc>
      </w:tr>
      <w:tr w:rsidR="00853808" w:rsidRPr="00490CCB" w:rsidTr="00163F56">
        <w:trPr>
          <w:trHeight w:val="413"/>
        </w:trPr>
        <w:tc>
          <w:tcPr>
            <w:tcW w:w="7230" w:type="dxa"/>
          </w:tcPr>
          <w:p w:rsidR="00853808" w:rsidRDefault="00853808" w:rsidP="00A60B6C">
            <w:pPr>
              <w:numPr>
                <w:ilvl w:val="0"/>
                <w:numId w:val="5"/>
              </w:numPr>
              <w:tabs>
                <w:tab w:val="clear" w:pos="567"/>
                <w:tab w:val="clear" w:pos="993"/>
                <w:tab w:val="left" w:pos="318"/>
              </w:tabs>
              <w:ind w:left="0" w:firstLine="0"/>
              <w:rPr>
                <w:color w:val="000000"/>
              </w:rPr>
            </w:pPr>
            <w:r>
              <w:rPr>
                <w:color w:val="000000"/>
              </w:rPr>
              <w:t>Correct observation</w:t>
            </w:r>
          </w:p>
          <w:p w:rsidR="00853808" w:rsidRPr="0054231C" w:rsidRDefault="00853808" w:rsidP="00A60B6C">
            <w:pPr>
              <w:numPr>
                <w:ilvl w:val="0"/>
                <w:numId w:val="5"/>
              </w:numPr>
              <w:tabs>
                <w:tab w:val="clear" w:pos="567"/>
                <w:tab w:val="clear" w:pos="993"/>
                <w:tab w:val="left" w:pos="318"/>
              </w:tabs>
              <w:ind w:left="0" w:firstLine="0"/>
              <w:rPr>
                <w:color w:val="000000"/>
              </w:rPr>
            </w:pPr>
            <w:r>
              <w:rPr>
                <w:color w:val="000000"/>
              </w:rPr>
              <w:t>Justifies observation</w:t>
            </w:r>
          </w:p>
        </w:tc>
        <w:tc>
          <w:tcPr>
            <w:tcW w:w="1155" w:type="dxa"/>
            <w:vAlign w:val="center"/>
          </w:tcPr>
          <w:p w:rsidR="00853808" w:rsidRDefault="00853808" w:rsidP="00163F56">
            <w:pPr>
              <w:tabs>
                <w:tab w:val="clear" w:pos="993"/>
                <w:tab w:val="left" w:pos="992"/>
                <w:tab w:val="left" w:pos="1134"/>
              </w:tabs>
              <w:jc w:val="center"/>
              <w:rPr>
                <w:color w:val="000000"/>
              </w:rPr>
            </w:pPr>
            <w:r>
              <w:rPr>
                <w:color w:val="000000"/>
              </w:rPr>
              <w:t>1</w:t>
            </w:r>
          </w:p>
          <w:p w:rsidR="00853808" w:rsidRPr="0054231C" w:rsidRDefault="00853808" w:rsidP="00163F56">
            <w:pPr>
              <w:tabs>
                <w:tab w:val="clear" w:pos="993"/>
                <w:tab w:val="left" w:pos="992"/>
                <w:tab w:val="left" w:pos="1134"/>
              </w:tabs>
              <w:jc w:val="center"/>
              <w:rPr>
                <w:color w:val="000000"/>
              </w:rPr>
            </w:pPr>
            <w:r>
              <w:rPr>
                <w:color w:val="000000"/>
              </w:rPr>
              <w:t>1</w:t>
            </w:r>
          </w:p>
        </w:tc>
      </w:tr>
    </w:tbl>
    <w:p w:rsidR="00853808" w:rsidRPr="0054231C" w:rsidRDefault="00853808" w:rsidP="00853808">
      <w:pPr>
        <w:tabs>
          <w:tab w:val="clear" w:pos="993"/>
          <w:tab w:val="left" w:pos="992"/>
          <w:tab w:val="left" w:pos="1134"/>
        </w:tabs>
        <w:rPr>
          <w:color w:val="000000"/>
        </w:rPr>
      </w:pPr>
    </w:p>
    <w:p w:rsidR="00853808" w:rsidRPr="00546912" w:rsidRDefault="00853808" w:rsidP="00853808">
      <w:pPr>
        <w:tabs>
          <w:tab w:val="clear" w:pos="993"/>
          <w:tab w:val="left" w:pos="992"/>
          <w:tab w:val="left" w:pos="1134"/>
        </w:tabs>
        <w:rPr>
          <w:b/>
          <w:color w:val="000000"/>
        </w:rPr>
      </w:pPr>
      <w:r>
        <w:rPr>
          <w:b/>
          <w:color w:val="000000"/>
        </w:rPr>
        <w:br w:type="page"/>
      </w:r>
      <w:r>
        <w:rPr>
          <w:b/>
          <w:color w:val="000000"/>
        </w:rPr>
        <w:lastRenderedPageBreak/>
        <w:t>Question 2(a)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Solution</w:t>
            </w:r>
          </w:p>
        </w:tc>
      </w:tr>
      <w:tr w:rsidR="00853808" w:rsidRPr="00490CCB" w:rsidTr="00163F56">
        <w:trPr>
          <w:trHeight w:val="1644"/>
        </w:trPr>
        <w:tc>
          <w:tcPr>
            <w:tcW w:w="8385" w:type="dxa"/>
            <w:gridSpan w:val="2"/>
          </w:tcPr>
          <w:p w:rsidR="00853808" w:rsidRDefault="00853808" w:rsidP="00163F56">
            <w:pPr>
              <w:tabs>
                <w:tab w:val="left" w:pos="851"/>
                <w:tab w:val="left" w:pos="2268"/>
                <w:tab w:val="left" w:pos="2552"/>
                <w:tab w:val="left" w:pos="4111"/>
                <w:tab w:val="left" w:pos="4536"/>
                <w:tab w:val="left" w:pos="6237"/>
                <w:tab w:val="left" w:pos="6663"/>
              </w:tabs>
              <w:spacing w:after="120"/>
              <w:rPr>
                <w:color w:val="000000"/>
                <w:szCs w:val="22"/>
              </w:rPr>
            </w:pPr>
            <w:r>
              <w:rPr>
                <w:color w:val="000000"/>
                <w:szCs w:val="22"/>
              </w:rPr>
              <w:tab/>
              <w:t xml:space="preserve">(i)  </w:t>
            </w:r>
            <w:r w:rsidRPr="00CB1366">
              <w:rPr>
                <w:color w:val="000000"/>
                <w:position w:val="-22"/>
                <w:szCs w:val="22"/>
              </w:rPr>
              <w:object w:dxaOrig="760" w:dyaOrig="580">
                <v:shape id="_x0000_i1156" type="#_x0000_t75" style="width:37.35pt;height:28.55pt" o:ole="">
                  <v:imagedata r:id="rId188" o:title=""/>
                </v:shape>
                <o:OLEObject Type="Embed" ProgID="Equation.DSMT4" ShapeID="_x0000_i1156" DrawAspect="Content" ObjectID="_1528007455" r:id="rId278"/>
              </w:object>
            </w:r>
            <w:r>
              <w:rPr>
                <w:color w:val="000000"/>
                <w:szCs w:val="22"/>
              </w:rPr>
              <w:tab/>
              <w:t>graph D</w:t>
            </w:r>
          </w:p>
          <w:p w:rsidR="00853808" w:rsidRDefault="00853808" w:rsidP="00163F56">
            <w:pPr>
              <w:tabs>
                <w:tab w:val="left" w:pos="851"/>
                <w:tab w:val="left" w:pos="2268"/>
                <w:tab w:val="left" w:pos="2552"/>
                <w:tab w:val="left" w:pos="4111"/>
                <w:tab w:val="left" w:pos="4536"/>
                <w:tab w:val="left" w:pos="6237"/>
                <w:tab w:val="left" w:pos="6663"/>
              </w:tabs>
              <w:spacing w:after="120"/>
              <w:rPr>
                <w:color w:val="000000"/>
                <w:szCs w:val="22"/>
              </w:rPr>
            </w:pPr>
            <w:r>
              <w:rPr>
                <w:color w:val="000000"/>
                <w:szCs w:val="22"/>
              </w:rPr>
              <w:t xml:space="preserve"> </w:t>
            </w:r>
            <w:r>
              <w:rPr>
                <w:color w:val="000000"/>
                <w:szCs w:val="22"/>
              </w:rPr>
              <w:tab/>
              <w:t xml:space="preserve">(ii)  </w:t>
            </w:r>
            <w:r w:rsidRPr="00B0575F">
              <w:rPr>
                <w:color w:val="000000"/>
                <w:position w:val="-22"/>
                <w:szCs w:val="22"/>
              </w:rPr>
              <w:object w:dxaOrig="999" w:dyaOrig="580">
                <v:shape id="_x0000_i1157" type="#_x0000_t75" style="width:49.6pt;height:28.55pt" o:ole="">
                  <v:imagedata r:id="rId190" o:title=""/>
                </v:shape>
                <o:OLEObject Type="Embed" ProgID="Equation.DSMT4" ShapeID="_x0000_i1157" DrawAspect="Content" ObjectID="_1528007456" r:id="rId279"/>
              </w:object>
            </w:r>
            <w:r>
              <w:rPr>
                <w:color w:val="000000"/>
                <w:szCs w:val="22"/>
              </w:rPr>
              <w:t xml:space="preserve"> </w:t>
            </w:r>
            <w:r>
              <w:rPr>
                <w:color w:val="000000"/>
                <w:szCs w:val="22"/>
              </w:rPr>
              <w:tab/>
              <w:t>graph B</w:t>
            </w:r>
          </w:p>
          <w:p w:rsidR="00853808" w:rsidRDefault="00853808" w:rsidP="00163F56">
            <w:pPr>
              <w:tabs>
                <w:tab w:val="left" w:pos="851"/>
                <w:tab w:val="left" w:pos="2268"/>
                <w:tab w:val="left" w:pos="2552"/>
                <w:tab w:val="left" w:pos="4111"/>
                <w:tab w:val="left" w:pos="4536"/>
                <w:tab w:val="left" w:pos="6237"/>
                <w:tab w:val="left" w:pos="6663"/>
              </w:tabs>
              <w:spacing w:after="120"/>
              <w:rPr>
                <w:color w:val="000000"/>
                <w:szCs w:val="22"/>
              </w:rPr>
            </w:pPr>
            <w:r>
              <w:rPr>
                <w:color w:val="000000"/>
                <w:szCs w:val="22"/>
              </w:rPr>
              <w:tab/>
              <w:t>(iii</w:t>
            </w:r>
            <w:r w:rsidRPr="00B0575F">
              <w:rPr>
                <w:color w:val="000000"/>
                <w:szCs w:val="22"/>
              </w:rPr>
              <w:t>)</w:t>
            </w:r>
            <w:r>
              <w:rPr>
                <w:color w:val="000000"/>
                <w:szCs w:val="22"/>
              </w:rPr>
              <w:t xml:space="preserve">  </w:t>
            </w:r>
            <w:r w:rsidRPr="00B0575F">
              <w:rPr>
                <w:color w:val="000000"/>
                <w:position w:val="-22"/>
                <w:szCs w:val="22"/>
              </w:rPr>
              <w:object w:dxaOrig="960" w:dyaOrig="580">
                <v:shape id="_x0000_i1158" type="#_x0000_t75" style="width:48.25pt;height:28.55pt" o:ole="">
                  <v:imagedata r:id="rId192" o:title=""/>
                </v:shape>
                <o:OLEObject Type="Embed" ProgID="Equation.DSMT4" ShapeID="_x0000_i1158" DrawAspect="Content" ObjectID="_1528007457" r:id="rId280"/>
              </w:object>
            </w:r>
            <w:r>
              <w:rPr>
                <w:color w:val="000000"/>
                <w:szCs w:val="22"/>
              </w:rPr>
              <w:tab/>
              <w:t>graph A</w:t>
            </w:r>
          </w:p>
          <w:p w:rsidR="00853808" w:rsidRPr="00CB1366" w:rsidRDefault="00853808" w:rsidP="00163F56">
            <w:pPr>
              <w:tabs>
                <w:tab w:val="left" w:pos="851"/>
                <w:tab w:val="left" w:pos="2268"/>
                <w:tab w:val="left" w:pos="2552"/>
                <w:tab w:val="left" w:pos="4111"/>
                <w:tab w:val="left" w:pos="4536"/>
                <w:tab w:val="left" w:pos="6237"/>
                <w:tab w:val="left" w:pos="6663"/>
              </w:tabs>
              <w:spacing w:after="120"/>
              <w:rPr>
                <w:b/>
                <w:color w:val="000000"/>
                <w:szCs w:val="22"/>
              </w:rPr>
            </w:pPr>
            <w:r>
              <w:rPr>
                <w:color w:val="000000"/>
                <w:szCs w:val="22"/>
              </w:rPr>
              <w:tab/>
              <w:t xml:space="preserve">(iv)  </w:t>
            </w:r>
            <w:r w:rsidRPr="00CB1366">
              <w:rPr>
                <w:color w:val="000000"/>
                <w:position w:val="-22"/>
                <w:szCs w:val="22"/>
              </w:rPr>
              <w:object w:dxaOrig="960" w:dyaOrig="580">
                <v:shape id="_x0000_i1159" type="#_x0000_t75" style="width:48.25pt;height:28.55pt" o:ole="">
                  <v:imagedata r:id="rId194" o:title=""/>
                </v:shape>
                <o:OLEObject Type="Embed" ProgID="Equation.DSMT4" ShapeID="_x0000_i1159" DrawAspect="Content" ObjectID="_1528007458" r:id="rId281"/>
              </w:object>
            </w:r>
            <w:r>
              <w:rPr>
                <w:color w:val="000000"/>
                <w:szCs w:val="22"/>
              </w:rPr>
              <w:t xml:space="preserve"> </w:t>
            </w:r>
            <w:r>
              <w:rPr>
                <w:color w:val="000000"/>
                <w:szCs w:val="22"/>
              </w:rPr>
              <w:tab/>
              <w:t>graph</w:t>
            </w:r>
            <w:r>
              <w:rPr>
                <w:b/>
                <w:color w:val="000000"/>
                <w:szCs w:val="22"/>
              </w:rPr>
              <w:t xml:space="preserve"> C</w:t>
            </w:r>
          </w:p>
        </w:tc>
      </w:tr>
      <w:tr w:rsidR="00853808" w:rsidRPr="00490CCB" w:rsidTr="00163F56">
        <w:trPr>
          <w:trHeight w:val="413"/>
        </w:trPr>
        <w:tc>
          <w:tcPr>
            <w:tcW w:w="7230"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Mathematical behaviours</w:t>
            </w:r>
          </w:p>
        </w:tc>
        <w:tc>
          <w:tcPr>
            <w:tcW w:w="1155"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Marks</w:t>
            </w:r>
          </w:p>
        </w:tc>
      </w:tr>
      <w:tr w:rsidR="00853808" w:rsidRPr="00490CCB" w:rsidTr="00163F56">
        <w:trPr>
          <w:trHeight w:val="413"/>
        </w:trPr>
        <w:tc>
          <w:tcPr>
            <w:tcW w:w="7230" w:type="dxa"/>
          </w:tcPr>
          <w:p w:rsidR="00853808" w:rsidRDefault="00853808" w:rsidP="00A60B6C">
            <w:pPr>
              <w:numPr>
                <w:ilvl w:val="0"/>
                <w:numId w:val="5"/>
              </w:numPr>
              <w:tabs>
                <w:tab w:val="clear" w:pos="567"/>
                <w:tab w:val="clear" w:pos="993"/>
                <w:tab w:val="left" w:pos="318"/>
              </w:tabs>
              <w:ind w:left="0" w:firstLine="0"/>
              <w:rPr>
                <w:color w:val="000000"/>
              </w:rPr>
            </w:pPr>
            <w:r>
              <w:rPr>
                <w:color w:val="000000"/>
              </w:rPr>
              <w:t xml:space="preserve">Correctly matches all four graphs </w:t>
            </w:r>
          </w:p>
          <w:p w:rsidR="00853808" w:rsidRDefault="00853808" w:rsidP="00A60B6C">
            <w:pPr>
              <w:numPr>
                <w:ilvl w:val="0"/>
                <w:numId w:val="5"/>
              </w:numPr>
              <w:tabs>
                <w:tab w:val="clear" w:pos="567"/>
                <w:tab w:val="clear" w:pos="993"/>
                <w:tab w:val="left" w:pos="318"/>
              </w:tabs>
              <w:ind w:left="0" w:firstLine="0"/>
              <w:rPr>
                <w:color w:val="000000"/>
              </w:rPr>
            </w:pPr>
            <w:r>
              <w:rPr>
                <w:color w:val="000000"/>
              </w:rPr>
              <w:t>Correctly matches exactly two graphs</w:t>
            </w:r>
          </w:p>
          <w:p w:rsidR="00853808" w:rsidRPr="00546912" w:rsidRDefault="00853808" w:rsidP="00A60B6C">
            <w:pPr>
              <w:numPr>
                <w:ilvl w:val="0"/>
                <w:numId w:val="5"/>
              </w:numPr>
              <w:tabs>
                <w:tab w:val="clear" w:pos="567"/>
                <w:tab w:val="clear" w:pos="993"/>
                <w:tab w:val="left" w:pos="318"/>
              </w:tabs>
              <w:ind w:left="0" w:firstLine="0"/>
              <w:rPr>
                <w:color w:val="000000"/>
              </w:rPr>
            </w:pPr>
            <w:r>
              <w:rPr>
                <w:color w:val="000000"/>
              </w:rPr>
              <w:t>Correctly matches exactly one graph</w:t>
            </w:r>
          </w:p>
        </w:tc>
        <w:tc>
          <w:tcPr>
            <w:tcW w:w="1155" w:type="dxa"/>
            <w:vAlign w:val="center"/>
          </w:tcPr>
          <w:p w:rsidR="00853808" w:rsidRDefault="00853808" w:rsidP="00163F56">
            <w:pPr>
              <w:tabs>
                <w:tab w:val="clear" w:pos="993"/>
                <w:tab w:val="left" w:pos="992"/>
                <w:tab w:val="left" w:pos="1134"/>
              </w:tabs>
              <w:jc w:val="center"/>
              <w:rPr>
                <w:color w:val="000000"/>
              </w:rPr>
            </w:pPr>
            <w:r>
              <w:rPr>
                <w:color w:val="000000"/>
              </w:rPr>
              <w:t>3</w:t>
            </w:r>
          </w:p>
          <w:p w:rsidR="00853808" w:rsidRDefault="00853808" w:rsidP="00163F56">
            <w:pPr>
              <w:tabs>
                <w:tab w:val="clear" w:pos="993"/>
                <w:tab w:val="left" w:pos="992"/>
                <w:tab w:val="left" w:pos="1134"/>
              </w:tabs>
              <w:jc w:val="center"/>
              <w:rPr>
                <w:color w:val="000000"/>
              </w:rPr>
            </w:pPr>
            <w:r>
              <w:rPr>
                <w:color w:val="000000"/>
              </w:rPr>
              <w:t>2</w:t>
            </w:r>
          </w:p>
          <w:p w:rsidR="00853808" w:rsidRPr="00546912" w:rsidRDefault="00853808" w:rsidP="00163F56">
            <w:pPr>
              <w:tabs>
                <w:tab w:val="clear" w:pos="993"/>
                <w:tab w:val="left" w:pos="992"/>
                <w:tab w:val="left" w:pos="1134"/>
              </w:tabs>
              <w:jc w:val="center"/>
              <w:rPr>
                <w:color w:val="000000"/>
              </w:rPr>
            </w:pPr>
            <w:r>
              <w:rPr>
                <w:color w:val="000000"/>
              </w:rPr>
              <w:t>1</w:t>
            </w:r>
          </w:p>
        </w:tc>
      </w:tr>
    </w:tbl>
    <w:p w:rsidR="00853808" w:rsidRPr="00546912" w:rsidRDefault="00853808" w:rsidP="00853808">
      <w:pPr>
        <w:tabs>
          <w:tab w:val="clear" w:pos="993"/>
          <w:tab w:val="left" w:pos="992"/>
          <w:tab w:val="left" w:pos="1134"/>
        </w:tabs>
        <w:rPr>
          <w:color w:val="000000"/>
        </w:rPr>
      </w:pPr>
    </w:p>
    <w:p w:rsidR="00853808" w:rsidRPr="00546912" w:rsidRDefault="00853808" w:rsidP="00853808">
      <w:pPr>
        <w:tabs>
          <w:tab w:val="clear" w:pos="993"/>
          <w:tab w:val="left" w:pos="992"/>
          <w:tab w:val="left" w:pos="1134"/>
        </w:tabs>
        <w:rPr>
          <w:b/>
          <w:color w:val="000000"/>
        </w:rPr>
      </w:pPr>
      <w:r>
        <w:rPr>
          <w:b/>
          <w:color w:val="000000"/>
        </w:rPr>
        <w:t>Question 2(b)</w:t>
      </w:r>
      <w:r w:rsidRPr="00546912">
        <w:rPr>
          <w:b/>
          <w:color w:val="000000"/>
        </w:rPr>
        <w:t xml:space="preserve"> </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Solution</w:t>
            </w:r>
          </w:p>
        </w:tc>
      </w:tr>
      <w:tr w:rsidR="00853808" w:rsidRPr="00490CCB" w:rsidTr="00163F56">
        <w:trPr>
          <w:trHeight w:val="851"/>
        </w:trPr>
        <w:tc>
          <w:tcPr>
            <w:tcW w:w="8385" w:type="dxa"/>
            <w:gridSpan w:val="2"/>
          </w:tcPr>
          <w:p w:rsidR="00853808" w:rsidRPr="00546912" w:rsidRDefault="00853808" w:rsidP="00163F56">
            <w:pPr>
              <w:tabs>
                <w:tab w:val="clear" w:pos="993"/>
                <w:tab w:val="left" w:pos="992"/>
                <w:tab w:val="left" w:pos="1134"/>
              </w:tabs>
              <w:rPr>
                <w:color w:val="000000"/>
              </w:rPr>
            </w:pPr>
            <w:r w:rsidRPr="006533E6">
              <w:rPr>
                <w:color w:val="000000"/>
                <w:position w:val="-28"/>
                <w:szCs w:val="22"/>
              </w:rPr>
              <w:object w:dxaOrig="1359" w:dyaOrig="639">
                <v:shape id="_x0000_i1160" type="#_x0000_t75" style="width:67.25pt;height:31.25pt" o:ole="">
                  <v:imagedata r:id="rId196" o:title=""/>
                </v:shape>
                <o:OLEObject Type="Embed" ProgID="Equation.DSMT4" ShapeID="_x0000_i1160" DrawAspect="Content" ObjectID="_1528007459" r:id="rId282"/>
              </w:object>
            </w:r>
            <w:r>
              <w:rPr>
                <w:color w:val="000000"/>
                <w:szCs w:val="22"/>
              </w:rPr>
              <w:t xml:space="preserve"> will have horizontal segments when </w:t>
            </w:r>
            <w:r w:rsidRPr="006533E6">
              <w:rPr>
                <w:color w:val="000000"/>
                <w:position w:val="-10"/>
                <w:szCs w:val="22"/>
              </w:rPr>
              <w:object w:dxaOrig="2940" w:dyaOrig="300">
                <v:shape id="_x0000_i1161" type="#_x0000_t75" style="width:146.7pt;height:14.95pt" o:ole="">
                  <v:imagedata r:id="rId283" o:title=""/>
                </v:shape>
                <o:OLEObject Type="Embed" ProgID="Equation.DSMT4" ShapeID="_x0000_i1161" DrawAspect="Content" ObjectID="_1528007460" r:id="rId284"/>
              </w:object>
            </w:r>
            <w:r>
              <w:rPr>
                <w:color w:val="000000"/>
                <w:szCs w:val="22"/>
              </w:rPr>
              <w:t>.</w:t>
            </w:r>
          </w:p>
        </w:tc>
      </w:tr>
      <w:tr w:rsidR="00853808" w:rsidRPr="00490CCB" w:rsidTr="00163F56">
        <w:trPr>
          <w:trHeight w:val="413"/>
        </w:trPr>
        <w:tc>
          <w:tcPr>
            <w:tcW w:w="7230"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Mathematical behaviours</w:t>
            </w:r>
          </w:p>
        </w:tc>
        <w:tc>
          <w:tcPr>
            <w:tcW w:w="1155"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Marks</w:t>
            </w:r>
          </w:p>
        </w:tc>
      </w:tr>
      <w:tr w:rsidR="00853808" w:rsidRPr="00490CCB" w:rsidTr="00163F56">
        <w:trPr>
          <w:trHeight w:val="413"/>
        </w:trPr>
        <w:tc>
          <w:tcPr>
            <w:tcW w:w="7230" w:type="dxa"/>
          </w:tcPr>
          <w:p w:rsidR="00853808" w:rsidRPr="00546912" w:rsidRDefault="00853808" w:rsidP="00A60B6C">
            <w:pPr>
              <w:numPr>
                <w:ilvl w:val="0"/>
                <w:numId w:val="5"/>
              </w:numPr>
              <w:tabs>
                <w:tab w:val="clear" w:pos="567"/>
                <w:tab w:val="clear" w:pos="993"/>
                <w:tab w:val="left" w:pos="318"/>
              </w:tabs>
              <w:ind w:left="0" w:firstLine="0"/>
              <w:rPr>
                <w:color w:val="000000"/>
              </w:rPr>
            </w:pPr>
            <w:r>
              <w:rPr>
                <w:color w:val="000000"/>
              </w:rPr>
              <w:t>Correct condition for horizontal segments</w:t>
            </w:r>
          </w:p>
        </w:tc>
        <w:tc>
          <w:tcPr>
            <w:tcW w:w="1155" w:type="dxa"/>
            <w:vAlign w:val="center"/>
          </w:tcPr>
          <w:p w:rsidR="00853808" w:rsidRPr="00546912" w:rsidRDefault="00853808" w:rsidP="00163F56">
            <w:pPr>
              <w:tabs>
                <w:tab w:val="clear" w:pos="993"/>
                <w:tab w:val="left" w:pos="992"/>
                <w:tab w:val="left" w:pos="1134"/>
              </w:tabs>
              <w:jc w:val="center"/>
              <w:rPr>
                <w:color w:val="000000"/>
              </w:rPr>
            </w:pPr>
            <w:r>
              <w:rPr>
                <w:color w:val="000000"/>
              </w:rPr>
              <w:t>1</w:t>
            </w:r>
          </w:p>
        </w:tc>
      </w:tr>
    </w:tbl>
    <w:p w:rsidR="00853808" w:rsidRPr="00546912" w:rsidRDefault="00853808" w:rsidP="00853808">
      <w:pPr>
        <w:tabs>
          <w:tab w:val="clear" w:pos="993"/>
          <w:tab w:val="left" w:pos="992"/>
          <w:tab w:val="left" w:pos="1134"/>
        </w:tabs>
        <w:rPr>
          <w:color w:val="000000"/>
        </w:rPr>
      </w:pPr>
    </w:p>
    <w:p w:rsidR="00853808" w:rsidRPr="00546912" w:rsidRDefault="00853808" w:rsidP="00853808">
      <w:pPr>
        <w:tabs>
          <w:tab w:val="clear" w:pos="993"/>
          <w:tab w:val="left" w:pos="992"/>
          <w:tab w:val="left" w:pos="1134"/>
        </w:tabs>
        <w:rPr>
          <w:b/>
          <w:color w:val="000000"/>
        </w:rPr>
      </w:pPr>
      <w:r>
        <w:rPr>
          <w:b/>
          <w:color w:val="000000"/>
        </w:rPr>
        <w:t>Question 2(c)</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Solution</w:t>
            </w:r>
          </w:p>
        </w:tc>
      </w:tr>
      <w:tr w:rsidR="00853808" w:rsidRPr="00490CCB" w:rsidTr="00163F56">
        <w:trPr>
          <w:trHeight w:val="533"/>
        </w:trPr>
        <w:tc>
          <w:tcPr>
            <w:tcW w:w="8385" w:type="dxa"/>
            <w:gridSpan w:val="2"/>
          </w:tcPr>
          <w:p w:rsidR="00853808" w:rsidRPr="00546912" w:rsidRDefault="00853808" w:rsidP="00163F56">
            <w:pPr>
              <w:tabs>
                <w:tab w:val="clear" w:pos="993"/>
                <w:tab w:val="left" w:pos="992"/>
                <w:tab w:val="left" w:pos="1134"/>
              </w:tabs>
              <w:rPr>
                <w:color w:val="000000"/>
              </w:rPr>
            </w:pPr>
            <w:r>
              <w:rPr>
                <w:color w:val="000000"/>
              </w:rPr>
              <w:t xml:space="preserve">(E) </w:t>
            </w:r>
            <w:r w:rsidRPr="000E7505">
              <w:rPr>
                <w:color w:val="000000"/>
                <w:position w:val="-10"/>
              </w:rPr>
              <w:object w:dxaOrig="740" w:dyaOrig="300">
                <v:shape id="_x0000_i1162" type="#_x0000_t75" style="width:37.35pt;height:14.95pt" o:ole="">
                  <v:imagedata r:id="rId285" o:title=""/>
                </v:shape>
                <o:OLEObject Type="Embed" ProgID="Equation.DSMT4" ShapeID="_x0000_i1162" DrawAspect="Content" ObjectID="_1528007461" r:id="rId286"/>
              </w:object>
            </w:r>
            <w:r>
              <w:rPr>
                <w:color w:val="000000"/>
              </w:rPr>
              <w:t xml:space="preserve"> </w:t>
            </w:r>
          </w:p>
        </w:tc>
      </w:tr>
      <w:tr w:rsidR="00853808" w:rsidRPr="00490CCB" w:rsidTr="00163F56">
        <w:trPr>
          <w:trHeight w:val="413"/>
        </w:trPr>
        <w:tc>
          <w:tcPr>
            <w:tcW w:w="7230"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Mathematical behaviours</w:t>
            </w:r>
          </w:p>
        </w:tc>
        <w:tc>
          <w:tcPr>
            <w:tcW w:w="1155"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Marks</w:t>
            </w:r>
          </w:p>
        </w:tc>
      </w:tr>
      <w:tr w:rsidR="00853808" w:rsidRPr="00490CCB" w:rsidTr="00163F56">
        <w:trPr>
          <w:trHeight w:val="413"/>
        </w:trPr>
        <w:tc>
          <w:tcPr>
            <w:tcW w:w="7230" w:type="dxa"/>
          </w:tcPr>
          <w:p w:rsidR="00853808" w:rsidRPr="00546912" w:rsidRDefault="00853808" w:rsidP="00A60B6C">
            <w:pPr>
              <w:numPr>
                <w:ilvl w:val="0"/>
                <w:numId w:val="5"/>
              </w:numPr>
              <w:tabs>
                <w:tab w:val="clear" w:pos="567"/>
                <w:tab w:val="clear" w:pos="993"/>
                <w:tab w:val="left" w:pos="300"/>
              </w:tabs>
              <w:ind w:left="0" w:firstLine="0"/>
              <w:rPr>
                <w:color w:val="000000"/>
              </w:rPr>
            </w:pPr>
            <w:r>
              <w:rPr>
                <w:color w:val="000000"/>
              </w:rPr>
              <w:t>Chooses correct solution</w:t>
            </w:r>
          </w:p>
        </w:tc>
        <w:tc>
          <w:tcPr>
            <w:tcW w:w="1155" w:type="dxa"/>
            <w:vAlign w:val="center"/>
          </w:tcPr>
          <w:p w:rsidR="00853808" w:rsidRPr="00546912" w:rsidRDefault="00853808" w:rsidP="00163F56">
            <w:pPr>
              <w:tabs>
                <w:tab w:val="clear" w:pos="993"/>
                <w:tab w:val="left" w:pos="992"/>
                <w:tab w:val="left" w:pos="1134"/>
              </w:tabs>
              <w:jc w:val="center"/>
              <w:rPr>
                <w:color w:val="000000"/>
              </w:rPr>
            </w:pPr>
            <w:r>
              <w:rPr>
                <w:color w:val="000000"/>
              </w:rPr>
              <w:t>1</w:t>
            </w:r>
          </w:p>
        </w:tc>
      </w:tr>
    </w:tbl>
    <w:p w:rsidR="00853808" w:rsidRDefault="00853808" w:rsidP="00853808">
      <w:pPr>
        <w:tabs>
          <w:tab w:val="clear" w:pos="993"/>
          <w:tab w:val="left" w:pos="992"/>
          <w:tab w:val="left" w:pos="1134"/>
        </w:tabs>
        <w:rPr>
          <w:b/>
          <w:color w:val="000000"/>
        </w:rPr>
      </w:pPr>
    </w:p>
    <w:p w:rsidR="00853808" w:rsidRPr="0054231C" w:rsidRDefault="00853808" w:rsidP="00853808">
      <w:pPr>
        <w:tabs>
          <w:tab w:val="clear" w:pos="993"/>
          <w:tab w:val="left" w:pos="992"/>
          <w:tab w:val="left" w:pos="1134"/>
        </w:tabs>
        <w:rPr>
          <w:b/>
          <w:color w:val="000000"/>
        </w:rPr>
      </w:pPr>
      <w:r>
        <w:rPr>
          <w:b/>
          <w:color w:val="000000"/>
        </w:rPr>
        <w:br w:type="page"/>
      </w:r>
      <w:r>
        <w:rPr>
          <w:b/>
          <w:color w:val="000000"/>
        </w:rPr>
        <w:lastRenderedPageBreak/>
        <w:t>Question 3(a)</w:t>
      </w:r>
      <w:r w:rsidRPr="0054231C">
        <w:rPr>
          <w:b/>
          <w:color w:val="000000"/>
        </w:rPr>
        <w:t xml:space="preserve"> </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Solution</w:t>
            </w:r>
          </w:p>
        </w:tc>
      </w:tr>
      <w:tr w:rsidR="00853808" w:rsidRPr="00490CCB" w:rsidTr="00163F56">
        <w:trPr>
          <w:trHeight w:val="1644"/>
        </w:trPr>
        <w:tc>
          <w:tcPr>
            <w:tcW w:w="8385" w:type="dxa"/>
            <w:gridSpan w:val="2"/>
          </w:tcPr>
          <w:p w:rsidR="00853808" w:rsidRDefault="00853808" w:rsidP="00163F56">
            <w:pPr>
              <w:tabs>
                <w:tab w:val="clear" w:pos="993"/>
                <w:tab w:val="left" w:pos="992"/>
                <w:tab w:val="left" w:pos="1134"/>
              </w:tabs>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6"/>
              <w:gridCol w:w="1118"/>
              <w:gridCol w:w="1119"/>
              <w:gridCol w:w="1119"/>
              <w:gridCol w:w="1119"/>
              <w:gridCol w:w="1119"/>
              <w:gridCol w:w="1119"/>
            </w:tblGrid>
            <w:tr w:rsidR="00853808" w:rsidRPr="00994AAE" w:rsidTr="00163F56">
              <w:tc>
                <w:tcPr>
                  <w:tcW w:w="1164"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position w:val="-6"/>
                    </w:rPr>
                    <w:object w:dxaOrig="180" w:dyaOrig="200">
                      <v:shape id="_x0000_i1163" type="#_x0000_t75" style="width:8.85pt;height:10.2pt" o:ole="">
                        <v:imagedata r:id="rId287" o:title=""/>
                      </v:shape>
                      <o:OLEObject Type="Embed" ProgID="Equation.DSMT4" ShapeID="_x0000_i1163" DrawAspect="Content" ObjectID="_1528007462" r:id="rId288"/>
                    </w:object>
                  </w:r>
                  <w:r w:rsidRPr="00994AAE">
                    <w:rPr>
                      <w:color w:val="000000"/>
                    </w:rPr>
                    <w:t xml:space="preserve"> </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0</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0</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0</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1</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1</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1</w:t>
                  </w:r>
                </w:p>
              </w:tc>
            </w:tr>
            <w:tr w:rsidR="00853808" w:rsidRPr="00994AAE" w:rsidTr="00163F56">
              <w:tc>
                <w:tcPr>
                  <w:tcW w:w="1164"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position w:val="-10"/>
                    </w:rPr>
                    <w:object w:dxaOrig="200" w:dyaOrig="240">
                      <v:shape id="_x0000_i1164" type="#_x0000_t75" style="width:10.2pt;height:12.25pt" o:ole="">
                        <v:imagedata r:id="rId289" o:title=""/>
                      </v:shape>
                      <o:OLEObject Type="Embed" ProgID="Equation.DSMT4" ShapeID="_x0000_i1164" DrawAspect="Content" ObjectID="_1528007463" r:id="rId290"/>
                    </w:object>
                  </w:r>
                  <w:r w:rsidRPr="00994AAE">
                    <w:rPr>
                      <w:color w:val="000000"/>
                    </w:rPr>
                    <w:t xml:space="preserve"> </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2</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1</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-1</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2</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1</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-1</w:t>
                  </w:r>
                </w:p>
              </w:tc>
            </w:tr>
            <w:tr w:rsidR="00853808" w:rsidRPr="00994AAE" w:rsidTr="00163F56">
              <w:tc>
                <w:tcPr>
                  <w:tcW w:w="1164"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position w:val="-22"/>
                    </w:rPr>
                    <w:object w:dxaOrig="1219" w:dyaOrig="580">
                      <v:shape id="_x0000_i1165" type="#_x0000_t75" style="width:61.8pt;height:28.55pt" o:ole="">
                        <v:imagedata r:id="rId291" o:title=""/>
                      </v:shape>
                      <o:OLEObject Type="Embed" ProgID="Equation.DSMT4" ShapeID="_x0000_i1165" DrawAspect="Content" ObjectID="_1528007464" r:id="rId292"/>
                    </w:object>
                  </w:r>
                  <w:r w:rsidRPr="00994AAE">
                    <w:rPr>
                      <w:color w:val="000000"/>
                    </w:rPr>
                    <w:t xml:space="preserve"> </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-4</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-2</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2</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-1</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1</w:t>
                  </w:r>
                </w:p>
              </w:tc>
              <w:tc>
                <w:tcPr>
                  <w:tcW w:w="1165" w:type="dxa"/>
                  <w:shd w:val="clear" w:color="auto" w:fill="auto"/>
                  <w:vAlign w:val="center"/>
                </w:tcPr>
                <w:p w:rsidR="00853808" w:rsidRPr="00994AAE" w:rsidRDefault="00853808" w:rsidP="00163F56">
                  <w:pPr>
                    <w:tabs>
                      <w:tab w:val="clear" w:pos="993"/>
                      <w:tab w:val="left" w:pos="992"/>
                      <w:tab w:val="left" w:pos="1134"/>
                    </w:tabs>
                    <w:jc w:val="center"/>
                    <w:rPr>
                      <w:color w:val="000000"/>
                    </w:rPr>
                  </w:pPr>
                  <w:r w:rsidRPr="00994AAE">
                    <w:rPr>
                      <w:color w:val="000000"/>
                    </w:rPr>
                    <w:t>5</w:t>
                  </w:r>
                </w:p>
              </w:tc>
            </w:tr>
          </w:tbl>
          <w:p w:rsidR="00853808" w:rsidRDefault="00853808" w:rsidP="00163F56">
            <w:pPr>
              <w:tabs>
                <w:tab w:val="clear" w:pos="993"/>
                <w:tab w:val="left" w:pos="992"/>
                <w:tab w:val="left" w:pos="1134"/>
              </w:tabs>
              <w:rPr>
                <w:color w:val="000000"/>
              </w:rPr>
            </w:pPr>
          </w:p>
          <w:p w:rsidR="00853808" w:rsidRDefault="00853808" w:rsidP="00163F56">
            <w:pPr>
              <w:tabs>
                <w:tab w:val="clear" w:pos="993"/>
                <w:tab w:val="left" w:pos="992"/>
                <w:tab w:val="left" w:pos="1134"/>
              </w:tabs>
              <w:jc w:val="center"/>
              <w:rPr>
                <w:color w:val="000000"/>
              </w:rPr>
            </w:pPr>
            <w:r>
              <w:rPr>
                <w:noProof/>
                <w:color w:val="000000"/>
                <w:lang w:eastAsia="en-AU"/>
              </w:rPr>
              <w:drawing>
                <wp:inline distT="0" distB="0" distL="0" distR="0">
                  <wp:extent cx="1752600" cy="2762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bwMode="auto">
                          <a:xfrm>
                            <a:off x="0" y="0"/>
                            <a:ext cx="1752600" cy="2762250"/>
                          </a:xfrm>
                          <a:prstGeom prst="rect">
                            <a:avLst/>
                          </a:prstGeom>
                          <a:noFill/>
                          <a:ln>
                            <a:noFill/>
                          </a:ln>
                        </pic:spPr>
                      </pic:pic>
                    </a:graphicData>
                  </a:graphic>
                </wp:inline>
              </w:drawing>
            </w:r>
          </w:p>
          <w:p w:rsidR="00853808" w:rsidRPr="0054231C" w:rsidRDefault="00853808" w:rsidP="00163F56">
            <w:pPr>
              <w:tabs>
                <w:tab w:val="clear" w:pos="993"/>
                <w:tab w:val="left" w:pos="992"/>
                <w:tab w:val="left" w:pos="1134"/>
              </w:tabs>
              <w:rPr>
                <w:color w:val="000000"/>
              </w:rPr>
            </w:pPr>
          </w:p>
        </w:tc>
      </w:tr>
      <w:tr w:rsidR="00853808" w:rsidRPr="00490CCB" w:rsidTr="00163F56">
        <w:trPr>
          <w:trHeight w:val="413"/>
        </w:trPr>
        <w:tc>
          <w:tcPr>
            <w:tcW w:w="7230" w:type="dxa"/>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Mathematical behaviours</w:t>
            </w:r>
          </w:p>
        </w:tc>
        <w:tc>
          <w:tcPr>
            <w:tcW w:w="1155" w:type="dxa"/>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Marks</w:t>
            </w:r>
          </w:p>
        </w:tc>
      </w:tr>
      <w:tr w:rsidR="00853808" w:rsidRPr="00490CCB" w:rsidTr="00163F56">
        <w:trPr>
          <w:trHeight w:val="413"/>
        </w:trPr>
        <w:tc>
          <w:tcPr>
            <w:tcW w:w="7230" w:type="dxa"/>
          </w:tcPr>
          <w:p w:rsidR="00853808" w:rsidRDefault="00853808" w:rsidP="00A60B6C">
            <w:pPr>
              <w:numPr>
                <w:ilvl w:val="0"/>
                <w:numId w:val="5"/>
              </w:numPr>
              <w:tabs>
                <w:tab w:val="clear" w:pos="567"/>
                <w:tab w:val="clear" w:pos="993"/>
                <w:tab w:val="left" w:pos="336"/>
              </w:tabs>
              <w:ind w:left="0" w:firstLine="0"/>
              <w:rPr>
                <w:color w:val="000000"/>
              </w:rPr>
            </w:pPr>
            <w:r>
              <w:rPr>
                <w:color w:val="000000"/>
              </w:rPr>
              <w:t xml:space="preserve">Correct slopes for </w:t>
            </w:r>
            <w:r w:rsidRPr="00A829A2">
              <w:rPr>
                <w:color w:val="000000"/>
                <w:position w:val="-6"/>
              </w:rPr>
              <w:object w:dxaOrig="520" w:dyaOrig="260">
                <v:shape id="_x0000_i1166" type="#_x0000_t75" style="width:25.8pt;height:13.6pt" o:ole="">
                  <v:imagedata r:id="rId294" o:title=""/>
                </v:shape>
                <o:OLEObject Type="Embed" ProgID="Equation.DSMT4" ShapeID="_x0000_i1166" DrawAspect="Content" ObjectID="_1528007465" r:id="rId295"/>
              </w:object>
            </w:r>
            <w:r>
              <w:rPr>
                <w:color w:val="000000"/>
              </w:rPr>
              <w:t xml:space="preserve"> </w:t>
            </w:r>
          </w:p>
          <w:p w:rsidR="00853808" w:rsidRPr="0054231C" w:rsidRDefault="00853808" w:rsidP="00A60B6C">
            <w:pPr>
              <w:numPr>
                <w:ilvl w:val="0"/>
                <w:numId w:val="5"/>
              </w:numPr>
              <w:tabs>
                <w:tab w:val="clear" w:pos="567"/>
                <w:tab w:val="clear" w:pos="993"/>
                <w:tab w:val="left" w:pos="336"/>
              </w:tabs>
              <w:ind w:left="0" w:firstLine="0"/>
              <w:rPr>
                <w:color w:val="000000"/>
              </w:rPr>
            </w:pPr>
            <w:r>
              <w:rPr>
                <w:color w:val="000000"/>
              </w:rPr>
              <w:t xml:space="preserve">Correct slopes for </w:t>
            </w:r>
            <w:r w:rsidRPr="00A829A2">
              <w:rPr>
                <w:color w:val="000000"/>
                <w:position w:val="-6"/>
              </w:rPr>
              <w:object w:dxaOrig="480" w:dyaOrig="260">
                <v:shape id="_x0000_i1167" type="#_x0000_t75" style="width:23.75pt;height:13.6pt" o:ole="">
                  <v:imagedata r:id="rId296" o:title=""/>
                </v:shape>
                <o:OLEObject Type="Embed" ProgID="Equation.DSMT4" ShapeID="_x0000_i1167" DrawAspect="Content" ObjectID="_1528007466" r:id="rId297"/>
              </w:object>
            </w:r>
            <w:r>
              <w:rPr>
                <w:color w:val="000000"/>
              </w:rPr>
              <w:t xml:space="preserve"> </w:t>
            </w:r>
          </w:p>
        </w:tc>
        <w:tc>
          <w:tcPr>
            <w:tcW w:w="1155" w:type="dxa"/>
          </w:tcPr>
          <w:p w:rsidR="00853808" w:rsidRDefault="00853808" w:rsidP="00163F56">
            <w:pPr>
              <w:tabs>
                <w:tab w:val="clear" w:pos="993"/>
                <w:tab w:val="left" w:pos="992"/>
                <w:tab w:val="left" w:pos="1134"/>
              </w:tabs>
              <w:jc w:val="center"/>
              <w:rPr>
                <w:color w:val="000000"/>
              </w:rPr>
            </w:pPr>
            <w:r>
              <w:rPr>
                <w:color w:val="000000"/>
              </w:rPr>
              <w:t>1</w:t>
            </w:r>
          </w:p>
          <w:p w:rsidR="00853808" w:rsidRPr="0054231C" w:rsidRDefault="00853808" w:rsidP="00163F56">
            <w:pPr>
              <w:tabs>
                <w:tab w:val="clear" w:pos="993"/>
                <w:tab w:val="left" w:pos="992"/>
                <w:tab w:val="left" w:pos="1134"/>
              </w:tabs>
              <w:jc w:val="center"/>
              <w:rPr>
                <w:color w:val="000000"/>
              </w:rPr>
            </w:pPr>
            <w:r>
              <w:rPr>
                <w:color w:val="000000"/>
              </w:rPr>
              <w:t>1</w:t>
            </w:r>
          </w:p>
        </w:tc>
      </w:tr>
    </w:tbl>
    <w:p w:rsidR="00853808" w:rsidRPr="0054231C" w:rsidRDefault="00853808" w:rsidP="00853808">
      <w:pPr>
        <w:tabs>
          <w:tab w:val="clear" w:pos="993"/>
          <w:tab w:val="left" w:pos="992"/>
          <w:tab w:val="left" w:pos="1134"/>
        </w:tabs>
        <w:rPr>
          <w:color w:val="000000"/>
        </w:rPr>
      </w:pPr>
    </w:p>
    <w:p w:rsidR="00853808" w:rsidRPr="0054231C" w:rsidRDefault="00853808" w:rsidP="00853808">
      <w:pPr>
        <w:tabs>
          <w:tab w:val="clear" w:pos="993"/>
          <w:tab w:val="left" w:pos="992"/>
          <w:tab w:val="left" w:pos="1134"/>
        </w:tabs>
        <w:rPr>
          <w:b/>
          <w:color w:val="000000"/>
        </w:rPr>
      </w:pPr>
      <w:r>
        <w:rPr>
          <w:b/>
          <w:color w:val="000000"/>
        </w:rPr>
        <w:t>Question 3(b)</w:t>
      </w:r>
      <w:r w:rsidRPr="0054231C">
        <w:rPr>
          <w:b/>
          <w:color w:val="000000"/>
        </w:rPr>
        <w:t xml:space="preserve"> </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Solution</w:t>
            </w:r>
          </w:p>
        </w:tc>
      </w:tr>
      <w:tr w:rsidR="00853808" w:rsidRPr="00490CCB" w:rsidTr="00163F56">
        <w:trPr>
          <w:trHeight w:val="1644"/>
        </w:trPr>
        <w:tc>
          <w:tcPr>
            <w:tcW w:w="8385" w:type="dxa"/>
            <w:gridSpan w:val="2"/>
          </w:tcPr>
          <w:p w:rsidR="00853808" w:rsidRDefault="00853808" w:rsidP="00163F56">
            <w:pPr>
              <w:tabs>
                <w:tab w:val="clear" w:pos="993"/>
                <w:tab w:val="left" w:pos="992"/>
                <w:tab w:val="left" w:pos="1134"/>
              </w:tabs>
              <w:rPr>
                <w:color w:val="000000"/>
              </w:rPr>
            </w:pPr>
            <w:r w:rsidRPr="00716697">
              <w:rPr>
                <w:color w:val="000000"/>
                <w:position w:val="-90"/>
              </w:rPr>
              <w:object w:dxaOrig="3660" w:dyaOrig="1920">
                <v:shape id="_x0000_i1168" type="#_x0000_t75" style="width:182.7pt;height:95.75pt" o:ole="">
                  <v:imagedata r:id="rId298" o:title=""/>
                </v:shape>
                <o:OLEObject Type="Embed" ProgID="Equation.DSMT4" ShapeID="_x0000_i1168" DrawAspect="Content" ObjectID="_1528007467" r:id="rId299"/>
              </w:object>
            </w:r>
            <w:r>
              <w:rPr>
                <w:color w:val="000000"/>
              </w:rPr>
              <w:t xml:space="preserve"> </w:t>
            </w:r>
          </w:p>
          <w:p w:rsidR="00853808" w:rsidRDefault="00853808" w:rsidP="00163F56">
            <w:pPr>
              <w:tabs>
                <w:tab w:val="clear" w:pos="993"/>
                <w:tab w:val="left" w:pos="992"/>
                <w:tab w:val="left" w:pos="1134"/>
              </w:tabs>
              <w:rPr>
                <w:color w:val="000000"/>
              </w:rPr>
            </w:pPr>
            <w:r>
              <w:rPr>
                <w:color w:val="000000"/>
              </w:rPr>
              <w:t xml:space="preserve">In the second quadrant </w:t>
            </w:r>
            <w:r w:rsidRPr="00716697">
              <w:rPr>
                <w:color w:val="000000"/>
                <w:position w:val="-24"/>
              </w:rPr>
              <w:object w:dxaOrig="4220" w:dyaOrig="620">
                <v:shape id="_x0000_i1169" type="#_x0000_t75" style="width:211.25pt;height:31.25pt" o:ole="">
                  <v:imagedata r:id="rId300" o:title=""/>
                </v:shape>
                <o:OLEObject Type="Embed" ProgID="Equation.DSMT4" ShapeID="_x0000_i1169" DrawAspect="Content" ObjectID="_1528007468" r:id="rId301"/>
              </w:object>
            </w:r>
            <w:r>
              <w:rPr>
                <w:color w:val="000000"/>
              </w:rPr>
              <w:t>.</w:t>
            </w:r>
          </w:p>
          <w:p w:rsidR="00853808" w:rsidRPr="0054231C" w:rsidRDefault="00853808" w:rsidP="00163F56">
            <w:pPr>
              <w:tabs>
                <w:tab w:val="clear" w:pos="993"/>
                <w:tab w:val="left" w:pos="992"/>
                <w:tab w:val="left" w:pos="1134"/>
              </w:tabs>
              <w:rPr>
                <w:color w:val="000000"/>
              </w:rPr>
            </w:pPr>
            <w:r>
              <w:rPr>
                <w:color w:val="000000"/>
              </w:rPr>
              <w:t>Therefore, all solution curves in the second quadrant are concave up.</w:t>
            </w:r>
          </w:p>
        </w:tc>
      </w:tr>
      <w:tr w:rsidR="00853808" w:rsidRPr="00490CCB" w:rsidTr="00163F56">
        <w:trPr>
          <w:trHeight w:val="413"/>
        </w:trPr>
        <w:tc>
          <w:tcPr>
            <w:tcW w:w="7230" w:type="dxa"/>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Mathematical behaviours</w:t>
            </w:r>
          </w:p>
        </w:tc>
        <w:tc>
          <w:tcPr>
            <w:tcW w:w="1155" w:type="dxa"/>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Marks</w:t>
            </w:r>
          </w:p>
        </w:tc>
      </w:tr>
      <w:tr w:rsidR="00853808" w:rsidRPr="00490CCB" w:rsidTr="00163F56">
        <w:trPr>
          <w:trHeight w:val="413"/>
        </w:trPr>
        <w:tc>
          <w:tcPr>
            <w:tcW w:w="7230" w:type="dxa"/>
          </w:tcPr>
          <w:p w:rsidR="00853808" w:rsidRDefault="00853808" w:rsidP="00A60B6C">
            <w:pPr>
              <w:numPr>
                <w:ilvl w:val="0"/>
                <w:numId w:val="5"/>
              </w:numPr>
              <w:tabs>
                <w:tab w:val="clear" w:pos="567"/>
                <w:tab w:val="clear" w:pos="993"/>
                <w:tab w:val="left" w:pos="336"/>
              </w:tabs>
              <w:ind w:left="0" w:firstLine="0"/>
              <w:rPr>
                <w:color w:val="000000"/>
              </w:rPr>
            </w:pPr>
            <w:r>
              <w:rPr>
                <w:color w:val="000000"/>
              </w:rPr>
              <w:t xml:space="preserve">Expresses </w:t>
            </w:r>
            <w:r w:rsidRPr="00716697">
              <w:rPr>
                <w:color w:val="000000"/>
                <w:position w:val="-24"/>
              </w:rPr>
              <w:object w:dxaOrig="460" w:dyaOrig="620">
                <v:shape id="_x0000_i1170" type="#_x0000_t75" style="width:22.4pt;height:31.25pt" o:ole="">
                  <v:imagedata r:id="rId302" o:title=""/>
                </v:shape>
                <o:OLEObject Type="Embed" ProgID="Equation.DSMT4" ShapeID="_x0000_i1170" DrawAspect="Content" ObjectID="_1528007469" r:id="rId303"/>
              </w:object>
            </w:r>
            <w:r>
              <w:rPr>
                <w:color w:val="000000"/>
              </w:rPr>
              <w:t xml:space="preserve"> in terms of </w:t>
            </w:r>
            <w:r w:rsidRPr="00716697">
              <w:rPr>
                <w:color w:val="000000"/>
                <w:position w:val="-10"/>
              </w:rPr>
              <w:object w:dxaOrig="800" w:dyaOrig="300">
                <v:shape id="_x0000_i1171" type="#_x0000_t75" style="width:40.75pt;height:14.95pt" o:ole="">
                  <v:imagedata r:id="rId304" o:title=""/>
                </v:shape>
                <o:OLEObject Type="Embed" ProgID="Equation.DSMT4" ShapeID="_x0000_i1171" DrawAspect="Content" ObjectID="_1528007470" r:id="rId305"/>
              </w:object>
            </w:r>
            <w:r>
              <w:rPr>
                <w:color w:val="000000"/>
              </w:rPr>
              <w:t xml:space="preserve"> </w:t>
            </w:r>
          </w:p>
          <w:p w:rsidR="00853808" w:rsidRDefault="00853808" w:rsidP="00A60B6C">
            <w:pPr>
              <w:numPr>
                <w:ilvl w:val="0"/>
                <w:numId w:val="5"/>
              </w:numPr>
              <w:tabs>
                <w:tab w:val="clear" w:pos="567"/>
                <w:tab w:val="clear" w:pos="993"/>
                <w:tab w:val="left" w:pos="336"/>
              </w:tabs>
              <w:ind w:left="0" w:firstLine="0"/>
              <w:rPr>
                <w:color w:val="000000"/>
              </w:rPr>
            </w:pPr>
            <w:r>
              <w:rPr>
                <w:color w:val="000000"/>
              </w:rPr>
              <w:t>Concludes concave up</w:t>
            </w:r>
          </w:p>
          <w:p w:rsidR="00853808" w:rsidRPr="00716697" w:rsidRDefault="00853808" w:rsidP="00A60B6C">
            <w:pPr>
              <w:numPr>
                <w:ilvl w:val="0"/>
                <w:numId w:val="5"/>
              </w:numPr>
              <w:tabs>
                <w:tab w:val="clear" w:pos="567"/>
                <w:tab w:val="clear" w:pos="993"/>
                <w:tab w:val="left" w:pos="336"/>
              </w:tabs>
              <w:ind w:left="0" w:firstLine="0"/>
              <w:rPr>
                <w:color w:val="000000"/>
              </w:rPr>
            </w:pPr>
            <w:r>
              <w:rPr>
                <w:color w:val="000000"/>
              </w:rPr>
              <w:t>Justifies conclusion</w:t>
            </w:r>
          </w:p>
        </w:tc>
        <w:tc>
          <w:tcPr>
            <w:tcW w:w="1155" w:type="dxa"/>
            <w:vAlign w:val="center"/>
          </w:tcPr>
          <w:p w:rsidR="00853808" w:rsidRDefault="00853808" w:rsidP="00163F56">
            <w:pPr>
              <w:tabs>
                <w:tab w:val="clear" w:pos="993"/>
                <w:tab w:val="left" w:pos="992"/>
                <w:tab w:val="left" w:pos="1134"/>
              </w:tabs>
              <w:spacing w:line="360" w:lineRule="auto"/>
              <w:jc w:val="center"/>
              <w:rPr>
                <w:color w:val="000000"/>
              </w:rPr>
            </w:pPr>
            <w:r>
              <w:rPr>
                <w:color w:val="000000"/>
              </w:rPr>
              <w:t>1</w:t>
            </w:r>
          </w:p>
          <w:p w:rsidR="00853808" w:rsidRDefault="00853808" w:rsidP="00163F56">
            <w:pPr>
              <w:tabs>
                <w:tab w:val="clear" w:pos="993"/>
                <w:tab w:val="left" w:pos="992"/>
                <w:tab w:val="left" w:pos="1134"/>
              </w:tabs>
              <w:spacing w:line="360" w:lineRule="auto"/>
              <w:jc w:val="center"/>
              <w:rPr>
                <w:color w:val="000000"/>
              </w:rPr>
            </w:pPr>
            <w:r>
              <w:rPr>
                <w:color w:val="000000"/>
              </w:rPr>
              <w:t>1</w:t>
            </w:r>
          </w:p>
          <w:p w:rsidR="00853808" w:rsidRPr="0054231C" w:rsidRDefault="00853808" w:rsidP="00163F56">
            <w:pPr>
              <w:tabs>
                <w:tab w:val="clear" w:pos="993"/>
                <w:tab w:val="left" w:pos="992"/>
                <w:tab w:val="left" w:pos="1134"/>
              </w:tabs>
              <w:spacing w:line="360" w:lineRule="auto"/>
              <w:jc w:val="center"/>
              <w:rPr>
                <w:color w:val="000000"/>
              </w:rPr>
            </w:pPr>
            <w:r>
              <w:rPr>
                <w:color w:val="000000"/>
              </w:rPr>
              <w:t>1</w:t>
            </w:r>
          </w:p>
        </w:tc>
      </w:tr>
    </w:tbl>
    <w:p w:rsidR="00853808" w:rsidRPr="0054231C" w:rsidRDefault="00853808" w:rsidP="00853808">
      <w:pPr>
        <w:tabs>
          <w:tab w:val="clear" w:pos="993"/>
          <w:tab w:val="left" w:pos="992"/>
          <w:tab w:val="left" w:pos="1134"/>
        </w:tabs>
        <w:rPr>
          <w:color w:val="000000"/>
        </w:rPr>
      </w:pPr>
    </w:p>
    <w:p w:rsidR="00853808" w:rsidRPr="0054231C" w:rsidRDefault="00853808" w:rsidP="00853808">
      <w:pPr>
        <w:tabs>
          <w:tab w:val="clear" w:pos="993"/>
          <w:tab w:val="left" w:pos="992"/>
          <w:tab w:val="left" w:pos="1134"/>
        </w:tabs>
        <w:rPr>
          <w:b/>
          <w:color w:val="000000"/>
        </w:rPr>
      </w:pPr>
      <w:r>
        <w:rPr>
          <w:b/>
          <w:color w:val="000000"/>
        </w:rPr>
        <w:br w:type="page"/>
      </w:r>
      <w:r>
        <w:rPr>
          <w:b/>
          <w:color w:val="000000"/>
        </w:rPr>
        <w:lastRenderedPageBreak/>
        <w:t>Question 3(c)</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Solution</w:t>
            </w:r>
          </w:p>
        </w:tc>
      </w:tr>
      <w:tr w:rsidR="00853808" w:rsidRPr="00490CCB" w:rsidTr="00163F56">
        <w:trPr>
          <w:trHeight w:val="1529"/>
        </w:trPr>
        <w:tc>
          <w:tcPr>
            <w:tcW w:w="8385" w:type="dxa"/>
            <w:gridSpan w:val="2"/>
          </w:tcPr>
          <w:p w:rsidR="00853808" w:rsidRDefault="00853808" w:rsidP="00163F56">
            <w:pPr>
              <w:tabs>
                <w:tab w:val="clear" w:pos="993"/>
                <w:tab w:val="left" w:pos="992"/>
                <w:tab w:val="left" w:pos="1134"/>
              </w:tabs>
              <w:rPr>
                <w:color w:val="000000"/>
              </w:rPr>
            </w:pPr>
            <w:r w:rsidRPr="002555E7">
              <w:rPr>
                <w:color w:val="000000"/>
                <w:position w:val="-30"/>
              </w:rPr>
              <w:object w:dxaOrig="3519" w:dyaOrig="680">
                <v:shape id="_x0000_i1172" type="#_x0000_t75" style="width:175.25pt;height:34.65pt" o:ole="">
                  <v:imagedata r:id="rId306" o:title=""/>
                </v:shape>
                <o:OLEObject Type="Embed" ProgID="Equation.DSMT4" ShapeID="_x0000_i1172" DrawAspect="Content" ObjectID="_1528007471" r:id="rId307"/>
              </w:object>
            </w:r>
            <w:r>
              <w:rPr>
                <w:color w:val="000000"/>
              </w:rPr>
              <w:t xml:space="preserve"> </w:t>
            </w:r>
          </w:p>
          <w:p w:rsidR="00853808" w:rsidRPr="0054231C" w:rsidRDefault="00853808" w:rsidP="00163F56">
            <w:pPr>
              <w:tabs>
                <w:tab w:val="clear" w:pos="993"/>
                <w:tab w:val="left" w:pos="992"/>
                <w:tab w:val="left" w:pos="1134"/>
              </w:tabs>
              <w:rPr>
                <w:color w:val="000000"/>
              </w:rPr>
            </w:pPr>
            <w:r w:rsidRPr="002555E7">
              <w:rPr>
                <w:color w:val="000000"/>
                <w:position w:val="-38"/>
              </w:rPr>
              <w:object w:dxaOrig="7800" w:dyaOrig="859">
                <v:shape id="_x0000_i1173" type="#_x0000_t75" style="width:389.9pt;height:43.45pt" o:ole="">
                  <v:imagedata r:id="rId308" o:title=""/>
                </v:shape>
                <o:OLEObject Type="Embed" ProgID="Equation.DSMT4" ShapeID="_x0000_i1173" DrawAspect="Content" ObjectID="_1528007472" r:id="rId309"/>
              </w:object>
            </w:r>
            <w:r>
              <w:rPr>
                <w:color w:val="000000"/>
              </w:rPr>
              <w:t xml:space="preserve"> </w:t>
            </w:r>
          </w:p>
        </w:tc>
      </w:tr>
      <w:tr w:rsidR="00853808" w:rsidRPr="00490CCB" w:rsidTr="00163F56">
        <w:trPr>
          <w:trHeight w:val="413"/>
        </w:trPr>
        <w:tc>
          <w:tcPr>
            <w:tcW w:w="7230" w:type="dxa"/>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Mathematical behaviours</w:t>
            </w:r>
          </w:p>
        </w:tc>
        <w:tc>
          <w:tcPr>
            <w:tcW w:w="1155" w:type="dxa"/>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Marks</w:t>
            </w:r>
          </w:p>
        </w:tc>
      </w:tr>
      <w:tr w:rsidR="00853808" w:rsidRPr="00490CCB" w:rsidTr="00163F56">
        <w:trPr>
          <w:trHeight w:val="413"/>
        </w:trPr>
        <w:tc>
          <w:tcPr>
            <w:tcW w:w="7230" w:type="dxa"/>
          </w:tcPr>
          <w:p w:rsidR="00853808" w:rsidRDefault="00853808" w:rsidP="00A60B6C">
            <w:pPr>
              <w:numPr>
                <w:ilvl w:val="0"/>
                <w:numId w:val="5"/>
              </w:numPr>
              <w:tabs>
                <w:tab w:val="clear" w:pos="567"/>
                <w:tab w:val="clear" w:pos="993"/>
                <w:tab w:val="left" w:pos="336"/>
              </w:tabs>
              <w:ind w:left="0" w:firstLine="0"/>
              <w:rPr>
                <w:color w:val="000000"/>
              </w:rPr>
            </w:pPr>
            <w:r>
              <w:rPr>
                <w:color w:val="000000"/>
              </w:rPr>
              <w:t xml:space="preserve">Evaluates </w:t>
            </w:r>
            <w:r w:rsidRPr="002555E7">
              <w:rPr>
                <w:color w:val="000000"/>
                <w:position w:val="-22"/>
              </w:rPr>
              <w:object w:dxaOrig="340" w:dyaOrig="580">
                <v:shape id="_x0000_i1174" type="#_x0000_t75" style="width:16.3pt;height:28.55pt" o:ole="">
                  <v:imagedata r:id="rId310" o:title=""/>
                </v:shape>
                <o:OLEObject Type="Embed" ProgID="Equation.DSMT4" ShapeID="_x0000_i1174" DrawAspect="Content" ObjectID="_1528007473" r:id="rId311"/>
              </w:object>
            </w:r>
            <w:r>
              <w:rPr>
                <w:color w:val="000000"/>
              </w:rPr>
              <w:t xml:space="preserve"> at </w:t>
            </w:r>
            <w:r w:rsidRPr="002555E7">
              <w:rPr>
                <w:color w:val="000000"/>
                <w:position w:val="-6"/>
              </w:rPr>
              <w:object w:dxaOrig="480" w:dyaOrig="260">
                <v:shape id="_x0000_i1175" type="#_x0000_t75" style="width:23.75pt;height:13.6pt" o:ole="">
                  <v:imagedata r:id="rId312" o:title=""/>
                </v:shape>
                <o:OLEObject Type="Embed" ProgID="Equation.DSMT4" ShapeID="_x0000_i1175" DrawAspect="Content" ObjectID="_1528007474" r:id="rId313"/>
              </w:object>
            </w:r>
            <w:r>
              <w:rPr>
                <w:color w:val="000000"/>
              </w:rPr>
              <w:t xml:space="preserve"> </w:t>
            </w:r>
          </w:p>
          <w:p w:rsidR="00853808" w:rsidRPr="00716697" w:rsidRDefault="00853808" w:rsidP="00A60B6C">
            <w:pPr>
              <w:numPr>
                <w:ilvl w:val="0"/>
                <w:numId w:val="5"/>
              </w:numPr>
              <w:tabs>
                <w:tab w:val="clear" w:pos="567"/>
                <w:tab w:val="clear" w:pos="993"/>
                <w:tab w:val="left" w:pos="336"/>
              </w:tabs>
              <w:ind w:left="0" w:firstLine="0"/>
              <w:rPr>
                <w:color w:val="000000"/>
              </w:rPr>
            </w:pPr>
            <w:r>
              <w:rPr>
                <w:color w:val="000000"/>
              </w:rPr>
              <w:t>Correct conclusion with justification</w:t>
            </w:r>
          </w:p>
        </w:tc>
        <w:tc>
          <w:tcPr>
            <w:tcW w:w="1155" w:type="dxa"/>
            <w:vAlign w:val="center"/>
          </w:tcPr>
          <w:p w:rsidR="00853808" w:rsidRDefault="00853808" w:rsidP="00163F56">
            <w:pPr>
              <w:tabs>
                <w:tab w:val="clear" w:pos="993"/>
                <w:tab w:val="left" w:pos="992"/>
                <w:tab w:val="left" w:pos="1134"/>
              </w:tabs>
              <w:spacing w:line="360" w:lineRule="auto"/>
              <w:jc w:val="center"/>
              <w:rPr>
                <w:color w:val="000000"/>
              </w:rPr>
            </w:pPr>
            <w:r>
              <w:rPr>
                <w:color w:val="000000"/>
              </w:rPr>
              <w:t>1</w:t>
            </w:r>
          </w:p>
          <w:p w:rsidR="00853808" w:rsidRPr="0054231C" w:rsidRDefault="00853808" w:rsidP="00163F56">
            <w:pPr>
              <w:tabs>
                <w:tab w:val="clear" w:pos="993"/>
                <w:tab w:val="left" w:pos="992"/>
                <w:tab w:val="left" w:pos="1134"/>
              </w:tabs>
              <w:spacing w:line="360" w:lineRule="auto"/>
              <w:jc w:val="center"/>
              <w:rPr>
                <w:color w:val="000000"/>
              </w:rPr>
            </w:pPr>
            <w:r>
              <w:rPr>
                <w:color w:val="000000"/>
              </w:rPr>
              <w:t>1</w:t>
            </w:r>
          </w:p>
        </w:tc>
      </w:tr>
    </w:tbl>
    <w:p w:rsidR="00853808" w:rsidRPr="0054231C" w:rsidRDefault="00853808" w:rsidP="00853808">
      <w:pPr>
        <w:tabs>
          <w:tab w:val="clear" w:pos="993"/>
          <w:tab w:val="left" w:pos="992"/>
          <w:tab w:val="left" w:pos="1134"/>
        </w:tabs>
        <w:rPr>
          <w:color w:val="000000"/>
        </w:rPr>
      </w:pPr>
    </w:p>
    <w:p w:rsidR="00853808" w:rsidRPr="0054231C" w:rsidRDefault="00853808" w:rsidP="00853808">
      <w:pPr>
        <w:tabs>
          <w:tab w:val="clear" w:pos="993"/>
          <w:tab w:val="left" w:pos="992"/>
          <w:tab w:val="left" w:pos="1134"/>
        </w:tabs>
        <w:rPr>
          <w:b/>
          <w:color w:val="000000"/>
        </w:rPr>
      </w:pPr>
      <w:r>
        <w:rPr>
          <w:b/>
          <w:color w:val="000000"/>
        </w:rPr>
        <w:t>Question 3(d)</w:t>
      </w:r>
      <w:r w:rsidRPr="0054231C">
        <w:rPr>
          <w:b/>
          <w:color w:val="000000"/>
        </w:rPr>
        <w:t xml:space="preserve"> </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Solution</w:t>
            </w:r>
          </w:p>
        </w:tc>
      </w:tr>
      <w:tr w:rsidR="00853808" w:rsidRPr="00490CCB" w:rsidTr="00163F56">
        <w:trPr>
          <w:trHeight w:val="1644"/>
        </w:trPr>
        <w:tc>
          <w:tcPr>
            <w:tcW w:w="8385" w:type="dxa"/>
            <w:gridSpan w:val="2"/>
          </w:tcPr>
          <w:p w:rsidR="00853808" w:rsidRPr="0054231C" w:rsidRDefault="00853808" w:rsidP="00163F56">
            <w:pPr>
              <w:tabs>
                <w:tab w:val="clear" w:pos="993"/>
                <w:tab w:val="left" w:pos="992"/>
                <w:tab w:val="left" w:pos="1134"/>
              </w:tabs>
              <w:rPr>
                <w:color w:val="000000"/>
              </w:rPr>
            </w:pPr>
            <w:r w:rsidRPr="00CD1928">
              <w:rPr>
                <w:color w:val="000000"/>
                <w:position w:val="-164"/>
              </w:rPr>
              <w:object w:dxaOrig="5600" w:dyaOrig="3180">
                <v:shape id="_x0000_i1176" type="#_x0000_t75" style="width:280.55pt;height:158.95pt" o:ole="">
                  <v:imagedata r:id="rId314" o:title=""/>
                </v:shape>
                <o:OLEObject Type="Embed" ProgID="Equation.DSMT4" ShapeID="_x0000_i1176" DrawAspect="Content" ObjectID="_1528007475" r:id="rId315"/>
              </w:object>
            </w:r>
            <w:r>
              <w:rPr>
                <w:color w:val="000000"/>
              </w:rPr>
              <w:t xml:space="preserve"> </w:t>
            </w:r>
          </w:p>
        </w:tc>
      </w:tr>
      <w:tr w:rsidR="00853808" w:rsidRPr="00490CCB" w:rsidTr="00163F56">
        <w:trPr>
          <w:trHeight w:val="413"/>
        </w:trPr>
        <w:tc>
          <w:tcPr>
            <w:tcW w:w="7230" w:type="dxa"/>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Mathematical behaviours</w:t>
            </w:r>
          </w:p>
        </w:tc>
        <w:tc>
          <w:tcPr>
            <w:tcW w:w="1155" w:type="dxa"/>
            <w:vAlign w:val="center"/>
          </w:tcPr>
          <w:p w:rsidR="00853808" w:rsidRPr="0054231C" w:rsidRDefault="00853808" w:rsidP="00163F56">
            <w:pPr>
              <w:tabs>
                <w:tab w:val="clear" w:pos="993"/>
                <w:tab w:val="left" w:pos="992"/>
                <w:tab w:val="left" w:pos="1134"/>
              </w:tabs>
              <w:jc w:val="center"/>
              <w:rPr>
                <w:color w:val="000000"/>
              </w:rPr>
            </w:pPr>
            <w:r w:rsidRPr="0054231C">
              <w:rPr>
                <w:color w:val="000000"/>
              </w:rPr>
              <w:t>Marks</w:t>
            </w:r>
          </w:p>
        </w:tc>
      </w:tr>
      <w:tr w:rsidR="00853808" w:rsidRPr="00490CCB" w:rsidTr="00163F56">
        <w:trPr>
          <w:trHeight w:val="413"/>
        </w:trPr>
        <w:tc>
          <w:tcPr>
            <w:tcW w:w="7230" w:type="dxa"/>
          </w:tcPr>
          <w:p w:rsidR="00853808" w:rsidRDefault="00853808" w:rsidP="00A60B6C">
            <w:pPr>
              <w:numPr>
                <w:ilvl w:val="0"/>
                <w:numId w:val="5"/>
              </w:numPr>
              <w:tabs>
                <w:tab w:val="clear" w:pos="567"/>
                <w:tab w:val="clear" w:pos="993"/>
                <w:tab w:val="left" w:pos="336"/>
              </w:tabs>
              <w:ind w:left="0" w:firstLine="0"/>
              <w:rPr>
                <w:color w:val="000000"/>
              </w:rPr>
            </w:pPr>
            <w:r>
              <w:rPr>
                <w:color w:val="000000"/>
              </w:rPr>
              <w:t xml:space="preserve">Correct gradient for </w:t>
            </w:r>
            <w:r w:rsidRPr="00CD1928">
              <w:rPr>
                <w:color w:val="000000"/>
                <w:position w:val="-10"/>
              </w:rPr>
              <w:object w:dxaOrig="999" w:dyaOrig="300">
                <v:shape id="_x0000_i1177" type="#_x0000_t75" style="width:49.6pt;height:14.95pt" o:ole="">
                  <v:imagedata r:id="rId316" o:title=""/>
                </v:shape>
                <o:OLEObject Type="Embed" ProgID="Equation.DSMT4" ShapeID="_x0000_i1177" DrawAspect="Content" ObjectID="_1528007476" r:id="rId317"/>
              </w:object>
            </w:r>
            <w:r>
              <w:rPr>
                <w:color w:val="000000"/>
              </w:rPr>
              <w:t xml:space="preserve"> </w:t>
            </w:r>
          </w:p>
          <w:p w:rsidR="00853808" w:rsidRDefault="00853808" w:rsidP="00A60B6C">
            <w:pPr>
              <w:numPr>
                <w:ilvl w:val="0"/>
                <w:numId w:val="5"/>
              </w:numPr>
              <w:tabs>
                <w:tab w:val="clear" w:pos="567"/>
                <w:tab w:val="clear" w:pos="993"/>
                <w:tab w:val="left" w:pos="336"/>
              </w:tabs>
              <w:ind w:left="0" w:firstLine="0"/>
              <w:rPr>
                <w:color w:val="000000"/>
              </w:rPr>
            </w:pPr>
            <w:r>
              <w:rPr>
                <w:color w:val="000000"/>
              </w:rPr>
              <w:t xml:space="preserve">Recognises </w:t>
            </w:r>
            <w:r w:rsidRPr="00CD1928">
              <w:rPr>
                <w:color w:val="000000"/>
                <w:position w:val="-10"/>
              </w:rPr>
              <w:object w:dxaOrig="1120" w:dyaOrig="300">
                <v:shape id="_x0000_i1178" type="#_x0000_t75" style="width:55.7pt;height:14.95pt" o:ole="">
                  <v:imagedata r:id="rId318" o:title=""/>
                </v:shape>
                <o:OLEObject Type="Embed" ProgID="Equation.DSMT4" ShapeID="_x0000_i1178" DrawAspect="Content" ObjectID="_1528007477" r:id="rId319"/>
              </w:object>
            </w:r>
            <w:r>
              <w:rPr>
                <w:color w:val="000000"/>
              </w:rPr>
              <w:t xml:space="preserve"> </w:t>
            </w:r>
          </w:p>
          <w:p w:rsidR="00853808" w:rsidRDefault="00853808" w:rsidP="00A60B6C">
            <w:pPr>
              <w:numPr>
                <w:ilvl w:val="0"/>
                <w:numId w:val="5"/>
              </w:numPr>
              <w:tabs>
                <w:tab w:val="clear" w:pos="567"/>
                <w:tab w:val="clear" w:pos="993"/>
                <w:tab w:val="left" w:pos="336"/>
              </w:tabs>
              <w:ind w:left="0" w:firstLine="0"/>
              <w:rPr>
                <w:color w:val="000000"/>
              </w:rPr>
            </w:pPr>
            <w:r>
              <w:rPr>
                <w:color w:val="000000"/>
              </w:rPr>
              <w:t xml:space="preserve">Solves for </w:t>
            </w:r>
            <w:r w:rsidRPr="00CD1928">
              <w:rPr>
                <w:color w:val="000000"/>
                <w:position w:val="-6"/>
              </w:rPr>
              <w:object w:dxaOrig="240" w:dyaOrig="200">
                <v:shape id="_x0000_i1179" type="#_x0000_t75" style="width:12.25pt;height:10.2pt" o:ole="">
                  <v:imagedata r:id="rId320" o:title=""/>
                </v:shape>
                <o:OLEObject Type="Embed" ProgID="Equation.DSMT4" ShapeID="_x0000_i1179" DrawAspect="Content" ObjectID="_1528007478" r:id="rId321"/>
              </w:object>
            </w:r>
            <w:r>
              <w:rPr>
                <w:color w:val="000000"/>
              </w:rPr>
              <w:t xml:space="preserve"> </w:t>
            </w:r>
          </w:p>
          <w:p w:rsidR="00853808" w:rsidRPr="00716697" w:rsidRDefault="00853808" w:rsidP="00A60B6C">
            <w:pPr>
              <w:numPr>
                <w:ilvl w:val="0"/>
                <w:numId w:val="5"/>
              </w:numPr>
              <w:tabs>
                <w:tab w:val="clear" w:pos="567"/>
                <w:tab w:val="clear" w:pos="993"/>
                <w:tab w:val="left" w:pos="336"/>
              </w:tabs>
              <w:ind w:left="0" w:firstLine="0"/>
              <w:rPr>
                <w:color w:val="000000"/>
              </w:rPr>
            </w:pPr>
            <w:r>
              <w:rPr>
                <w:color w:val="000000"/>
              </w:rPr>
              <w:t xml:space="preserve">Solves for </w:t>
            </w:r>
            <w:r w:rsidRPr="00CD1928">
              <w:rPr>
                <w:color w:val="000000"/>
                <w:position w:val="-6"/>
              </w:rPr>
              <w:object w:dxaOrig="180" w:dyaOrig="260">
                <v:shape id="_x0000_i1180" type="#_x0000_t75" style="width:8.85pt;height:13.6pt" o:ole="">
                  <v:imagedata r:id="rId322" o:title=""/>
                </v:shape>
                <o:OLEObject Type="Embed" ProgID="Equation.DSMT4" ShapeID="_x0000_i1180" DrawAspect="Content" ObjectID="_1528007479" r:id="rId323"/>
              </w:object>
            </w:r>
            <w:r>
              <w:rPr>
                <w:color w:val="000000"/>
              </w:rPr>
              <w:t xml:space="preserve"> </w:t>
            </w:r>
          </w:p>
        </w:tc>
        <w:tc>
          <w:tcPr>
            <w:tcW w:w="1155" w:type="dxa"/>
            <w:vAlign w:val="center"/>
          </w:tcPr>
          <w:p w:rsidR="00853808" w:rsidRDefault="00853808" w:rsidP="00163F56">
            <w:pPr>
              <w:tabs>
                <w:tab w:val="clear" w:pos="993"/>
                <w:tab w:val="left" w:pos="992"/>
                <w:tab w:val="left" w:pos="1134"/>
              </w:tabs>
              <w:spacing w:line="360" w:lineRule="auto"/>
              <w:jc w:val="center"/>
              <w:rPr>
                <w:color w:val="000000"/>
              </w:rPr>
            </w:pPr>
            <w:r>
              <w:rPr>
                <w:color w:val="000000"/>
              </w:rPr>
              <w:t>1</w:t>
            </w:r>
          </w:p>
          <w:p w:rsidR="00853808" w:rsidRDefault="00853808" w:rsidP="00163F56">
            <w:pPr>
              <w:tabs>
                <w:tab w:val="clear" w:pos="993"/>
                <w:tab w:val="left" w:pos="992"/>
                <w:tab w:val="left" w:pos="1134"/>
              </w:tabs>
              <w:jc w:val="center"/>
              <w:rPr>
                <w:color w:val="000000"/>
              </w:rPr>
            </w:pPr>
            <w:r>
              <w:rPr>
                <w:color w:val="000000"/>
              </w:rPr>
              <w:t>1</w:t>
            </w:r>
          </w:p>
          <w:p w:rsidR="00853808" w:rsidRDefault="00853808" w:rsidP="00163F56">
            <w:pPr>
              <w:tabs>
                <w:tab w:val="clear" w:pos="993"/>
                <w:tab w:val="left" w:pos="992"/>
                <w:tab w:val="left" w:pos="1134"/>
              </w:tabs>
              <w:jc w:val="center"/>
              <w:rPr>
                <w:color w:val="000000"/>
              </w:rPr>
            </w:pPr>
            <w:r>
              <w:rPr>
                <w:color w:val="000000"/>
              </w:rPr>
              <w:t>1</w:t>
            </w:r>
          </w:p>
          <w:p w:rsidR="00853808" w:rsidRPr="0054231C" w:rsidRDefault="00853808" w:rsidP="00163F56">
            <w:pPr>
              <w:tabs>
                <w:tab w:val="clear" w:pos="993"/>
                <w:tab w:val="left" w:pos="992"/>
                <w:tab w:val="left" w:pos="1134"/>
              </w:tabs>
              <w:jc w:val="center"/>
              <w:rPr>
                <w:color w:val="000000"/>
              </w:rPr>
            </w:pPr>
            <w:r>
              <w:rPr>
                <w:color w:val="000000"/>
              </w:rPr>
              <w:t>1</w:t>
            </w:r>
          </w:p>
        </w:tc>
      </w:tr>
    </w:tbl>
    <w:p w:rsidR="00853808" w:rsidRPr="0054231C" w:rsidRDefault="00853808" w:rsidP="00853808">
      <w:pPr>
        <w:tabs>
          <w:tab w:val="clear" w:pos="993"/>
          <w:tab w:val="left" w:pos="992"/>
          <w:tab w:val="left" w:pos="1134"/>
        </w:tabs>
        <w:rPr>
          <w:color w:val="000000"/>
        </w:rPr>
      </w:pPr>
    </w:p>
    <w:p w:rsidR="00853808" w:rsidRPr="00546912" w:rsidRDefault="00853808" w:rsidP="00853808">
      <w:pPr>
        <w:tabs>
          <w:tab w:val="clear" w:pos="993"/>
          <w:tab w:val="left" w:pos="992"/>
          <w:tab w:val="left" w:pos="1134"/>
        </w:tabs>
        <w:rPr>
          <w:b/>
          <w:color w:val="000000"/>
        </w:rPr>
      </w:pPr>
      <w:r>
        <w:rPr>
          <w:b/>
          <w:color w:val="000000"/>
        </w:rPr>
        <w:br w:type="page"/>
      </w:r>
      <w:r>
        <w:rPr>
          <w:b/>
          <w:color w:val="000000"/>
        </w:rPr>
        <w:lastRenderedPageBreak/>
        <w:t>Question 4(a)</w:t>
      </w:r>
      <w:r w:rsidRPr="00546912">
        <w:rPr>
          <w:b/>
          <w:color w:val="000000"/>
        </w:rPr>
        <w:t xml:space="preserve"> </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Solution</w:t>
            </w:r>
          </w:p>
        </w:tc>
      </w:tr>
      <w:tr w:rsidR="00853808" w:rsidRPr="00490CCB" w:rsidTr="00163F56">
        <w:trPr>
          <w:trHeight w:val="1644"/>
        </w:trPr>
        <w:tc>
          <w:tcPr>
            <w:tcW w:w="8385" w:type="dxa"/>
            <w:gridSpan w:val="2"/>
          </w:tcPr>
          <w:p w:rsidR="00853808" w:rsidRPr="00546912" w:rsidRDefault="00853808" w:rsidP="00163F56">
            <w:pPr>
              <w:tabs>
                <w:tab w:val="clear" w:pos="993"/>
                <w:tab w:val="left" w:pos="992"/>
                <w:tab w:val="left" w:pos="1134"/>
              </w:tabs>
              <w:jc w:val="center"/>
              <w:rPr>
                <w:color w:val="000000"/>
              </w:rPr>
            </w:pPr>
            <w:r>
              <w:rPr>
                <w:noProof/>
                <w:lang w:eastAsia="en-AU"/>
              </w:rPr>
              <w:drawing>
                <wp:inline distT="0" distB="0" distL="0" distR="0">
                  <wp:extent cx="3657600" cy="478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3657600" cy="4781550"/>
                          </a:xfrm>
                          <a:prstGeom prst="rect">
                            <a:avLst/>
                          </a:prstGeom>
                          <a:noFill/>
                          <a:ln>
                            <a:noFill/>
                          </a:ln>
                        </pic:spPr>
                      </pic:pic>
                    </a:graphicData>
                  </a:graphic>
                </wp:inline>
              </w:drawing>
            </w:r>
          </w:p>
        </w:tc>
      </w:tr>
      <w:tr w:rsidR="00853808" w:rsidRPr="00490CCB" w:rsidTr="00163F56">
        <w:trPr>
          <w:trHeight w:val="413"/>
        </w:trPr>
        <w:tc>
          <w:tcPr>
            <w:tcW w:w="7230"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Mathematical behaviours</w:t>
            </w:r>
          </w:p>
        </w:tc>
        <w:tc>
          <w:tcPr>
            <w:tcW w:w="1155"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Marks</w:t>
            </w:r>
          </w:p>
        </w:tc>
      </w:tr>
      <w:tr w:rsidR="00853808" w:rsidRPr="00490CCB" w:rsidTr="00163F56">
        <w:trPr>
          <w:trHeight w:val="413"/>
        </w:trPr>
        <w:tc>
          <w:tcPr>
            <w:tcW w:w="7230" w:type="dxa"/>
          </w:tcPr>
          <w:p w:rsidR="00853808" w:rsidRPr="00546912" w:rsidRDefault="00853808" w:rsidP="00A60B6C">
            <w:pPr>
              <w:numPr>
                <w:ilvl w:val="0"/>
                <w:numId w:val="5"/>
              </w:numPr>
              <w:tabs>
                <w:tab w:val="clear" w:pos="567"/>
                <w:tab w:val="clear" w:pos="993"/>
                <w:tab w:val="left" w:pos="336"/>
              </w:tabs>
              <w:ind w:left="0" w:firstLine="0"/>
              <w:rPr>
                <w:color w:val="000000"/>
              </w:rPr>
            </w:pPr>
            <w:r>
              <w:rPr>
                <w:color w:val="000000"/>
              </w:rPr>
              <w:t xml:space="preserve">Sketches solution curve through the point </w:t>
            </w:r>
            <w:r w:rsidRPr="006138B4">
              <w:rPr>
                <w:color w:val="000000"/>
                <w:position w:val="-12"/>
              </w:rPr>
              <w:object w:dxaOrig="499" w:dyaOrig="360">
                <v:shape id="_x0000_i1181" type="#_x0000_t75" style="width:25.8pt;height:18.35pt" o:ole="">
                  <v:imagedata r:id="rId325" o:title=""/>
                </v:shape>
                <o:OLEObject Type="Embed" ProgID="Equation.DSMT4" ShapeID="_x0000_i1181" DrawAspect="Content" ObjectID="_1528007480" r:id="rId326"/>
              </w:object>
            </w:r>
            <w:r>
              <w:rPr>
                <w:color w:val="000000"/>
              </w:rPr>
              <w:t xml:space="preserve"> </w:t>
            </w:r>
          </w:p>
        </w:tc>
        <w:tc>
          <w:tcPr>
            <w:tcW w:w="1155" w:type="dxa"/>
            <w:vAlign w:val="center"/>
          </w:tcPr>
          <w:p w:rsidR="00853808" w:rsidRPr="00546912" w:rsidRDefault="00853808" w:rsidP="00163F56">
            <w:pPr>
              <w:tabs>
                <w:tab w:val="clear" w:pos="993"/>
                <w:tab w:val="left" w:pos="992"/>
                <w:tab w:val="left" w:pos="1134"/>
              </w:tabs>
              <w:jc w:val="center"/>
              <w:rPr>
                <w:color w:val="000000"/>
              </w:rPr>
            </w:pPr>
            <w:r>
              <w:rPr>
                <w:color w:val="000000"/>
              </w:rPr>
              <w:t>1</w:t>
            </w:r>
          </w:p>
        </w:tc>
      </w:tr>
    </w:tbl>
    <w:p w:rsidR="00853808" w:rsidRPr="00546912" w:rsidRDefault="00853808" w:rsidP="00853808">
      <w:pPr>
        <w:tabs>
          <w:tab w:val="clear" w:pos="993"/>
          <w:tab w:val="left" w:pos="992"/>
          <w:tab w:val="left" w:pos="1134"/>
        </w:tabs>
        <w:rPr>
          <w:color w:val="000000"/>
        </w:rPr>
      </w:pPr>
    </w:p>
    <w:p w:rsidR="00853808" w:rsidRPr="00546912" w:rsidRDefault="00853808" w:rsidP="00853808">
      <w:pPr>
        <w:tabs>
          <w:tab w:val="clear" w:pos="993"/>
          <w:tab w:val="left" w:pos="992"/>
          <w:tab w:val="left" w:pos="1134"/>
        </w:tabs>
        <w:rPr>
          <w:b/>
          <w:color w:val="000000"/>
        </w:rPr>
      </w:pPr>
      <w:r>
        <w:rPr>
          <w:b/>
          <w:color w:val="000000"/>
        </w:rPr>
        <w:br w:type="page"/>
      </w:r>
      <w:r>
        <w:rPr>
          <w:b/>
          <w:color w:val="000000"/>
        </w:rPr>
        <w:lastRenderedPageBreak/>
        <w:t>Question 4(b)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Solution</w:t>
            </w:r>
          </w:p>
        </w:tc>
      </w:tr>
      <w:tr w:rsidR="00853808" w:rsidRPr="00490CCB" w:rsidTr="00163F56">
        <w:trPr>
          <w:trHeight w:val="1644"/>
        </w:trPr>
        <w:tc>
          <w:tcPr>
            <w:tcW w:w="8385" w:type="dxa"/>
            <w:gridSpan w:val="2"/>
          </w:tcPr>
          <w:p w:rsidR="00853808" w:rsidRDefault="00853808" w:rsidP="00163F56">
            <w:pPr>
              <w:tabs>
                <w:tab w:val="clear" w:pos="993"/>
                <w:tab w:val="left" w:pos="992"/>
                <w:tab w:val="left" w:pos="1134"/>
              </w:tabs>
            </w:pPr>
            <w:r w:rsidRPr="006138B4">
              <w:rPr>
                <w:position w:val="-120"/>
              </w:rPr>
              <w:object w:dxaOrig="5500" w:dyaOrig="2960">
                <v:shape id="_x0000_i1182" type="#_x0000_t75" style="width:274.4pt;height:148.75pt" o:ole="">
                  <v:imagedata r:id="rId327" o:title=""/>
                </v:shape>
                <o:OLEObject Type="Embed" ProgID="Equation.DSMT4" ShapeID="_x0000_i1182" DrawAspect="Content" ObjectID="_1528007481" r:id="rId328"/>
              </w:object>
            </w:r>
          </w:p>
          <w:p w:rsidR="00853808" w:rsidRDefault="00853808" w:rsidP="00163F56">
            <w:pPr>
              <w:tabs>
                <w:tab w:val="clear" w:pos="993"/>
                <w:tab w:val="left" w:pos="992"/>
                <w:tab w:val="left" w:pos="1134"/>
              </w:tabs>
            </w:pPr>
          </w:p>
          <w:p w:rsidR="00853808" w:rsidRPr="00546912" w:rsidRDefault="00853808" w:rsidP="00163F56">
            <w:pPr>
              <w:tabs>
                <w:tab w:val="clear" w:pos="993"/>
                <w:tab w:val="left" w:pos="992"/>
                <w:tab w:val="left" w:pos="1134"/>
              </w:tabs>
              <w:rPr>
                <w:color w:val="000000"/>
              </w:rPr>
            </w:pPr>
            <w:r w:rsidRPr="006230DF">
              <w:rPr>
                <w:position w:val="-52"/>
              </w:rPr>
              <w:object w:dxaOrig="4980" w:dyaOrig="1160">
                <v:shape id="_x0000_i1183" type="#_x0000_t75" style="width:249.3pt;height:58.4pt" o:ole="">
                  <v:imagedata r:id="rId329" o:title=""/>
                </v:shape>
                <o:OLEObject Type="Embed" ProgID="Equation.DSMT4" ShapeID="_x0000_i1183" DrawAspect="Content" ObjectID="_1528007482" r:id="rId330"/>
              </w:object>
            </w:r>
            <w:r>
              <w:t xml:space="preserve"> </w:t>
            </w:r>
          </w:p>
        </w:tc>
      </w:tr>
      <w:tr w:rsidR="00853808" w:rsidRPr="00490CCB" w:rsidTr="00163F56">
        <w:trPr>
          <w:trHeight w:val="413"/>
        </w:trPr>
        <w:tc>
          <w:tcPr>
            <w:tcW w:w="7230"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Mathematical behaviours</w:t>
            </w:r>
          </w:p>
        </w:tc>
        <w:tc>
          <w:tcPr>
            <w:tcW w:w="1155"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Marks</w:t>
            </w:r>
          </w:p>
        </w:tc>
      </w:tr>
      <w:tr w:rsidR="00853808" w:rsidRPr="00490CCB" w:rsidTr="00163F56">
        <w:trPr>
          <w:trHeight w:val="413"/>
        </w:trPr>
        <w:tc>
          <w:tcPr>
            <w:tcW w:w="7230" w:type="dxa"/>
          </w:tcPr>
          <w:p w:rsidR="00853808" w:rsidRDefault="00853808" w:rsidP="00A60B6C">
            <w:pPr>
              <w:numPr>
                <w:ilvl w:val="0"/>
                <w:numId w:val="5"/>
              </w:numPr>
              <w:tabs>
                <w:tab w:val="clear" w:pos="567"/>
                <w:tab w:val="clear" w:pos="993"/>
                <w:tab w:val="left" w:pos="336"/>
              </w:tabs>
              <w:ind w:left="0" w:firstLine="0"/>
              <w:rPr>
                <w:color w:val="000000"/>
              </w:rPr>
            </w:pPr>
            <w:r>
              <w:rPr>
                <w:color w:val="000000"/>
              </w:rPr>
              <w:t xml:space="preserve">Correct gradient at </w:t>
            </w:r>
            <w:r w:rsidRPr="006230DF">
              <w:rPr>
                <w:color w:val="000000"/>
                <w:position w:val="-12"/>
              </w:rPr>
              <w:object w:dxaOrig="499" w:dyaOrig="360">
                <v:shape id="_x0000_i1184" type="#_x0000_t75" style="width:25.8pt;height:18.35pt" o:ole="">
                  <v:imagedata r:id="rId331" o:title=""/>
                </v:shape>
                <o:OLEObject Type="Embed" ProgID="Equation.DSMT4" ShapeID="_x0000_i1184" DrawAspect="Content" ObjectID="_1528007483" r:id="rId332"/>
              </w:object>
            </w:r>
            <w:r>
              <w:rPr>
                <w:color w:val="000000"/>
              </w:rPr>
              <w:t xml:space="preserve"> </w:t>
            </w:r>
          </w:p>
          <w:p w:rsidR="00853808" w:rsidRDefault="00853808" w:rsidP="00A60B6C">
            <w:pPr>
              <w:numPr>
                <w:ilvl w:val="0"/>
                <w:numId w:val="5"/>
              </w:numPr>
              <w:tabs>
                <w:tab w:val="clear" w:pos="567"/>
                <w:tab w:val="clear" w:pos="993"/>
                <w:tab w:val="left" w:pos="336"/>
              </w:tabs>
              <w:ind w:left="0" w:firstLine="0"/>
              <w:rPr>
                <w:color w:val="000000"/>
              </w:rPr>
            </w:pPr>
            <w:r>
              <w:rPr>
                <w:color w:val="000000"/>
              </w:rPr>
              <w:t xml:space="preserve">Determines equation of tangent at </w:t>
            </w:r>
            <w:r w:rsidRPr="006230DF">
              <w:rPr>
                <w:color w:val="000000"/>
                <w:position w:val="-12"/>
              </w:rPr>
              <w:object w:dxaOrig="499" w:dyaOrig="360">
                <v:shape id="_x0000_i1185" type="#_x0000_t75" style="width:25.8pt;height:18.35pt" o:ole="">
                  <v:imagedata r:id="rId331" o:title=""/>
                </v:shape>
                <o:OLEObject Type="Embed" ProgID="Equation.DSMT4" ShapeID="_x0000_i1185" DrawAspect="Content" ObjectID="_1528007484" r:id="rId333"/>
              </w:object>
            </w:r>
          </w:p>
          <w:p w:rsidR="00853808" w:rsidRDefault="00853808" w:rsidP="00A60B6C">
            <w:pPr>
              <w:numPr>
                <w:ilvl w:val="0"/>
                <w:numId w:val="5"/>
              </w:numPr>
              <w:tabs>
                <w:tab w:val="clear" w:pos="567"/>
                <w:tab w:val="clear" w:pos="993"/>
                <w:tab w:val="left" w:pos="336"/>
              </w:tabs>
              <w:ind w:left="0" w:firstLine="0"/>
              <w:rPr>
                <w:color w:val="000000"/>
              </w:rPr>
            </w:pPr>
            <w:r>
              <w:rPr>
                <w:color w:val="000000"/>
              </w:rPr>
              <w:t>Applies the incremental formula</w:t>
            </w:r>
          </w:p>
          <w:p w:rsidR="00853808" w:rsidRPr="00546912" w:rsidRDefault="00853808" w:rsidP="00A60B6C">
            <w:pPr>
              <w:numPr>
                <w:ilvl w:val="0"/>
                <w:numId w:val="5"/>
              </w:numPr>
              <w:tabs>
                <w:tab w:val="clear" w:pos="567"/>
                <w:tab w:val="clear" w:pos="993"/>
                <w:tab w:val="left" w:pos="336"/>
              </w:tabs>
              <w:ind w:left="0" w:firstLine="0"/>
              <w:rPr>
                <w:color w:val="000000"/>
              </w:rPr>
            </w:pPr>
            <w:r>
              <w:rPr>
                <w:color w:val="000000"/>
              </w:rPr>
              <w:t xml:space="preserve">Approximates </w:t>
            </w:r>
            <w:r w:rsidRPr="006230DF">
              <w:rPr>
                <w:color w:val="000000"/>
                <w:position w:val="-12"/>
              </w:rPr>
              <w:object w:dxaOrig="660" w:dyaOrig="360">
                <v:shape id="_x0000_i1186" type="#_x0000_t75" style="width:33.3pt;height:18.35pt" o:ole="">
                  <v:imagedata r:id="rId334" o:title=""/>
                </v:shape>
                <o:OLEObject Type="Embed" ProgID="Equation.DSMT4" ShapeID="_x0000_i1186" DrawAspect="Content" ObjectID="_1528007485" r:id="rId335"/>
              </w:object>
            </w:r>
            <w:r>
              <w:rPr>
                <w:color w:val="000000"/>
              </w:rPr>
              <w:t xml:space="preserve"> </w:t>
            </w:r>
          </w:p>
        </w:tc>
        <w:tc>
          <w:tcPr>
            <w:tcW w:w="1155" w:type="dxa"/>
          </w:tcPr>
          <w:p w:rsidR="00853808" w:rsidRDefault="00853808" w:rsidP="00163F56">
            <w:pPr>
              <w:tabs>
                <w:tab w:val="clear" w:pos="993"/>
                <w:tab w:val="left" w:pos="992"/>
                <w:tab w:val="left" w:pos="1134"/>
              </w:tabs>
              <w:spacing w:line="360" w:lineRule="auto"/>
              <w:jc w:val="center"/>
              <w:rPr>
                <w:color w:val="000000"/>
              </w:rPr>
            </w:pPr>
            <w:r>
              <w:rPr>
                <w:color w:val="000000"/>
              </w:rPr>
              <w:t>1</w:t>
            </w:r>
          </w:p>
          <w:p w:rsidR="00853808" w:rsidRDefault="00853808" w:rsidP="00163F56">
            <w:pPr>
              <w:tabs>
                <w:tab w:val="clear" w:pos="993"/>
                <w:tab w:val="left" w:pos="992"/>
                <w:tab w:val="left" w:pos="1134"/>
              </w:tabs>
              <w:spacing w:line="360" w:lineRule="auto"/>
              <w:jc w:val="center"/>
              <w:rPr>
                <w:color w:val="000000"/>
              </w:rPr>
            </w:pPr>
            <w:r>
              <w:rPr>
                <w:color w:val="000000"/>
              </w:rPr>
              <w:t>1</w:t>
            </w:r>
          </w:p>
          <w:p w:rsidR="00853808" w:rsidRDefault="00853808" w:rsidP="00163F56">
            <w:pPr>
              <w:tabs>
                <w:tab w:val="clear" w:pos="993"/>
                <w:tab w:val="left" w:pos="992"/>
                <w:tab w:val="left" w:pos="1134"/>
              </w:tabs>
              <w:spacing w:line="360" w:lineRule="auto"/>
              <w:jc w:val="center"/>
              <w:rPr>
                <w:color w:val="000000"/>
              </w:rPr>
            </w:pPr>
            <w:r>
              <w:rPr>
                <w:color w:val="000000"/>
              </w:rPr>
              <w:t>1</w:t>
            </w:r>
          </w:p>
          <w:p w:rsidR="00853808" w:rsidRPr="00546912" w:rsidRDefault="00853808" w:rsidP="00163F56">
            <w:pPr>
              <w:tabs>
                <w:tab w:val="clear" w:pos="993"/>
                <w:tab w:val="left" w:pos="992"/>
                <w:tab w:val="left" w:pos="1134"/>
              </w:tabs>
              <w:spacing w:line="360" w:lineRule="auto"/>
              <w:jc w:val="center"/>
              <w:rPr>
                <w:color w:val="000000"/>
              </w:rPr>
            </w:pPr>
            <w:r>
              <w:rPr>
                <w:color w:val="000000"/>
              </w:rPr>
              <w:t>1</w:t>
            </w:r>
          </w:p>
        </w:tc>
      </w:tr>
    </w:tbl>
    <w:p w:rsidR="00853808" w:rsidRPr="00546912" w:rsidRDefault="00853808" w:rsidP="00853808">
      <w:pPr>
        <w:tabs>
          <w:tab w:val="clear" w:pos="993"/>
          <w:tab w:val="left" w:pos="992"/>
          <w:tab w:val="left" w:pos="1134"/>
        </w:tabs>
        <w:rPr>
          <w:color w:val="000000"/>
        </w:rPr>
      </w:pPr>
    </w:p>
    <w:p w:rsidR="00853808" w:rsidRPr="00546912" w:rsidRDefault="00853808" w:rsidP="00853808">
      <w:pPr>
        <w:tabs>
          <w:tab w:val="clear" w:pos="993"/>
          <w:tab w:val="left" w:pos="992"/>
          <w:tab w:val="left" w:pos="1134"/>
        </w:tabs>
        <w:rPr>
          <w:b/>
          <w:color w:val="000000"/>
        </w:rPr>
      </w:pPr>
      <w:r>
        <w:rPr>
          <w:b/>
          <w:color w:val="000000"/>
        </w:rPr>
        <w:t>Question 4(c)</w:t>
      </w:r>
      <w:r w:rsidRPr="00546912">
        <w:rPr>
          <w:b/>
          <w:color w:val="000000"/>
        </w:rPr>
        <w:t xml:space="preserve"> </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Solution</w:t>
            </w:r>
          </w:p>
        </w:tc>
      </w:tr>
      <w:tr w:rsidR="00853808" w:rsidRPr="00490CCB" w:rsidTr="00163F56">
        <w:trPr>
          <w:trHeight w:val="1644"/>
        </w:trPr>
        <w:tc>
          <w:tcPr>
            <w:tcW w:w="8385" w:type="dxa"/>
            <w:gridSpan w:val="2"/>
          </w:tcPr>
          <w:p w:rsidR="00853808" w:rsidRPr="00546912" w:rsidRDefault="00853808" w:rsidP="00163F56">
            <w:pPr>
              <w:tabs>
                <w:tab w:val="clear" w:pos="993"/>
                <w:tab w:val="left" w:pos="992"/>
                <w:tab w:val="left" w:pos="1134"/>
              </w:tabs>
              <w:rPr>
                <w:color w:val="000000"/>
              </w:rPr>
            </w:pPr>
            <w:r w:rsidRPr="00FE7287">
              <w:rPr>
                <w:position w:val="-156"/>
              </w:rPr>
              <w:object w:dxaOrig="5220" w:dyaOrig="3760">
                <v:shape id="_x0000_i1187" type="#_x0000_t75" style="width:260.85pt;height:187.45pt" o:ole="">
                  <v:imagedata r:id="rId336" o:title=""/>
                </v:shape>
                <o:OLEObject Type="Embed" ProgID="Equation.DSMT4" ShapeID="_x0000_i1187" DrawAspect="Content" ObjectID="_1528007486" r:id="rId337"/>
              </w:object>
            </w:r>
          </w:p>
        </w:tc>
      </w:tr>
      <w:tr w:rsidR="00853808" w:rsidRPr="00490CCB" w:rsidTr="00163F56">
        <w:trPr>
          <w:trHeight w:val="413"/>
        </w:trPr>
        <w:tc>
          <w:tcPr>
            <w:tcW w:w="7230"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Mathematical behaviours</w:t>
            </w:r>
          </w:p>
        </w:tc>
        <w:tc>
          <w:tcPr>
            <w:tcW w:w="1155"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Marks</w:t>
            </w:r>
          </w:p>
        </w:tc>
      </w:tr>
      <w:tr w:rsidR="00853808" w:rsidRPr="00490CCB" w:rsidTr="00163F56">
        <w:trPr>
          <w:trHeight w:val="413"/>
        </w:trPr>
        <w:tc>
          <w:tcPr>
            <w:tcW w:w="7230" w:type="dxa"/>
          </w:tcPr>
          <w:p w:rsidR="00853808" w:rsidRDefault="00853808" w:rsidP="00A60B6C">
            <w:pPr>
              <w:numPr>
                <w:ilvl w:val="0"/>
                <w:numId w:val="5"/>
              </w:numPr>
              <w:tabs>
                <w:tab w:val="clear" w:pos="567"/>
                <w:tab w:val="clear" w:pos="993"/>
                <w:tab w:val="left" w:pos="336"/>
              </w:tabs>
              <w:ind w:left="0" w:firstLine="0"/>
              <w:rPr>
                <w:color w:val="000000"/>
              </w:rPr>
            </w:pPr>
            <w:r>
              <w:rPr>
                <w:color w:val="000000"/>
              </w:rPr>
              <w:t>Separates variables</w:t>
            </w:r>
          </w:p>
          <w:p w:rsidR="00853808" w:rsidRDefault="00853808" w:rsidP="00A60B6C">
            <w:pPr>
              <w:numPr>
                <w:ilvl w:val="0"/>
                <w:numId w:val="5"/>
              </w:numPr>
              <w:tabs>
                <w:tab w:val="clear" w:pos="567"/>
                <w:tab w:val="clear" w:pos="993"/>
                <w:tab w:val="left" w:pos="336"/>
              </w:tabs>
              <w:ind w:left="0" w:firstLine="0"/>
              <w:rPr>
                <w:color w:val="000000"/>
              </w:rPr>
            </w:pPr>
            <w:r>
              <w:rPr>
                <w:color w:val="000000"/>
              </w:rPr>
              <w:t>Determines antiderivatives</w:t>
            </w:r>
          </w:p>
          <w:p w:rsidR="00853808" w:rsidRDefault="00853808" w:rsidP="00A60B6C">
            <w:pPr>
              <w:numPr>
                <w:ilvl w:val="0"/>
                <w:numId w:val="5"/>
              </w:numPr>
              <w:tabs>
                <w:tab w:val="clear" w:pos="567"/>
                <w:tab w:val="clear" w:pos="993"/>
                <w:tab w:val="left" w:pos="336"/>
              </w:tabs>
              <w:ind w:left="0" w:firstLine="0"/>
              <w:rPr>
                <w:color w:val="000000"/>
              </w:rPr>
            </w:pPr>
            <w:r>
              <w:rPr>
                <w:color w:val="000000"/>
              </w:rPr>
              <w:t>Solves for the constant</w:t>
            </w:r>
          </w:p>
          <w:p w:rsidR="00853808" w:rsidRPr="00546912" w:rsidRDefault="00853808" w:rsidP="00A60B6C">
            <w:pPr>
              <w:numPr>
                <w:ilvl w:val="0"/>
                <w:numId w:val="5"/>
              </w:numPr>
              <w:tabs>
                <w:tab w:val="clear" w:pos="567"/>
                <w:tab w:val="clear" w:pos="993"/>
                <w:tab w:val="left" w:pos="336"/>
              </w:tabs>
              <w:ind w:left="0" w:firstLine="0"/>
              <w:rPr>
                <w:color w:val="000000"/>
              </w:rPr>
            </w:pPr>
            <w:r>
              <w:rPr>
                <w:color w:val="000000"/>
              </w:rPr>
              <w:t>Determines the particular solution</w:t>
            </w:r>
          </w:p>
        </w:tc>
        <w:tc>
          <w:tcPr>
            <w:tcW w:w="1155" w:type="dxa"/>
          </w:tcPr>
          <w:p w:rsidR="00853808" w:rsidRDefault="00853808" w:rsidP="00163F56">
            <w:pPr>
              <w:tabs>
                <w:tab w:val="clear" w:pos="993"/>
                <w:tab w:val="left" w:pos="992"/>
                <w:tab w:val="left" w:pos="1134"/>
              </w:tabs>
              <w:jc w:val="center"/>
              <w:rPr>
                <w:color w:val="000000"/>
              </w:rPr>
            </w:pPr>
            <w:r>
              <w:rPr>
                <w:color w:val="000000"/>
              </w:rPr>
              <w:t>1</w:t>
            </w:r>
          </w:p>
          <w:p w:rsidR="00853808" w:rsidRDefault="00853808" w:rsidP="00163F56">
            <w:pPr>
              <w:tabs>
                <w:tab w:val="clear" w:pos="993"/>
                <w:tab w:val="left" w:pos="992"/>
                <w:tab w:val="left" w:pos="1134"/>
              </w:tabs>
              <w:jc w:val="center"/>
              <w:rPr>
                <w:color w:val="000000"/>
              </w:rPr>
            </w:pPr>
            <w:r>
              <w:rPr>
                <w:color w:val="000000"/>
              </w:rPr>
              <w:t>1</w:t>
            </w:r>
          </w:p>
          <w:p w:rsidR="00853808" w:rsidRDefault="00853808" w:rsidP="00163F56">
            <w:pPr>
              <w:tabs>
                <w:tab w:val="clear" w:pos="993"/>
                <w:tab w:val="left" w:pos="992"/>
                <w:tab w:val="left" w:pos="1134"/>
              </w:tabs>
              <w:jc w:val="center"/>
              <w:rPr>
                <w:color w:val="000000"/>
              </w:rPr>
            </w:pPr>
            <w:r>
              <w:rPr>
                <w:color w:val="000000"/>
              </w:rPr>
              <w:t>1</w:t>
            </w:r>
          </w:p>
          <w:p w:rsidR="00853808" w:rsidRPr="00546912" w:rsidRDefault="00853808" w:rsidP="00163F56">
            <w:pPr>
              <w:tabs>
                <w:tab w:val="clear" w:pos="993"/>
                <w:tab w:val="left" w:pos="992"/>
                <w:tab w:val="left" w:pos="1134"/>
              </w:tabs>
              <w:jc w:val="center"/>
              <w:rPr>
                <w:color w:val="000000"/>
              </w:rPr>
            </w:pPr>
            <w:r>
              <w:rPr>
                <w:color w:val="000000"/>
              </w:rPr>
              <w:t>1</w:t>
            </w:r>
          </w:p>
        </w:tc>
      </w:tr>
    </w:tbl>
    <w:p w:rsidR="00853808" w:rsidRDefault="00853808" w:rsidP="00853808">
      <w:pPr>
        <w:tabs>
          <w:tab w:val="clear" w:pos="993"/>
          <w:tab w:val="left" w:pos="992"/>
          <w:tab w:val="left" w:pos="1134"/>
        </w:tabs>
        <w:rPr>
          <w:color w:val="000000"/>
        </w:rPr>
      </w:pPr>
    </w:p>
    <w:p w:rsidR="00853808" w:rsidRPr="00546912" w:rsidRDefault="00853808" w:rsidP="00853808">
      <w:pPr>
        <w:tabs>
          <w:tab w:val="clear" w:pos="993"/>
          <w:tab w:val="left" w:pos="992"/>
          <w:tab w:val="left" w:pos="1134"/>
        </w:tabs>
        <w:rPr>
          <w:b/>
          <w:color w:val="000000"/>
        </w:rPr>
      </w:pPr>
      <w:r>
        <w:rPr>
          <w:color w:val="000000"/>
        </w:rPr>
        <w:br w:type="page"/>
      </w:r>
      <w:r>
        <w:rPr>
          <w:b/>
          <w:color w:val="000000"/>
        </w:rPr>
        <w:lastRenderedPageBreak/>
        <w:t>Question 5(a)</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Solution</w:t>
            </w:r>
          </w:p>
        </w:tc>
      </w:tr>
      <w:tr w:rsidR="00853808" w:rsidRPr="00490CCB" w:rsidTr="00163F56">
        <w:trPr>
          <w:trHeight w:val="1644"/>
        </w:trPr>
        <w:tc>
          <w:tcPr>
            <w:tcW w:w="8385" w:type="dxa"/>
            <w:gridSpan w:val="2"/>
          </w:tcPr>
          <w:p w:rsidR="00853808" w:rsidRDefault="00853808" w:rsidP="00163F56">
            <w:pPr>
              <w:tabs>
                <w:tab w:val="clear" w:pos="993"/>
                <w:tab w:val="left" w:pos="992"/>
                <w:tab w:val="left" w:pos="1134"/>
              </w:tabs>
            </w:pPr>
            <w:r w:rsidRPr="00CD7BE6">
              <w:rPr>
                <w:position w:val="-78"/>
              </w:rPr>
              <w:object w:dxaOrig="4620" w:dyaOrig="2260">
                <v:shape id="_x0000_i1188" type="#_x0000_t75" style="width:230.95pt;height:112.75pt" o:ole="">
                  <v:imagedata r:id="rId338" o:title=""/>
                </v:shape>
                <o:OLEObject Type="Embed" ProgID="Equation.DSMT4" ShapeID="_x0000_i1188" DrawAspect="Content" ObjectID="_1528007487" r:id="rId339"/>
              </w:object>
            </w:r>
          </w:p>
          <w:p w:rsidR="00853808" w:rsidRDefault="00853808" w:rsidP="00163F56">
            <w:pPr>
              <w:tabs>
                <w:tab w:val="clear" w:pos="993"/>
                <w:tab w:val="left" w:pos="992"/>
                <w:tab w:val="left" w:pos="1134"/>
              </w:tabs>
            </w:pPr>
          </w:p>
          <w:p w:rsidR="00853808" w:rsidRPr="00546912" w:rsidRDefault="00853808" w:rsidP="00163F56">
            <w:pPr>
              <w:tabs>
                <w:tab w:val="clear" w:pos="993"/>
                <w:tab w:val="left" w:pos="992"/>
                <w:tab w:val="left" w:pos="1134"/>
              </w:tabs>
              <w:jc w:val="center"/>
              <w:rPr>
                <w:color w:val="000000"/>
              </w:rPr>
            </w:pPr>
            <w:r>
              <w:rPr>
                <w:noProof/>
                <w:color w:val="000000"/>
                <w:lang w:eastAsia="en-AU"/>
              </w:rPr>
              <w:drawing>
                <wp:inline distT="0" distB="0" distL="0" distR="0">
                  <wp:extent cx="3152775" cy="3286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3152775" cy="3286125"/>
                          </a:xfrm>
                          <a:prstGeom prst="rect">
                            <a:avLst/>
                          </a:prstGeom>
                          <a:noFill/>
                          <a:ln>
                            <a:noFill/>
                          </a:ln>
                        </pic:spPr>
                      </pic:pic>
                    </a:graphicData>
                  </a:graphic>
                </wp:inline>
              </w:drawing>
            </w:r>
          </w:p>
        </w:tc>
      </w:tr>
      <w:tr w:rsidR="00853808" w:rsidRPr="00490CCB" w:rsidTr="00163F56">
        <w:trPr>
          <w:trHeight w:val="413"/>
        </w:trPr>
        <w:tc>
          <w:tcPr>
            <w:tcW w:w="7230"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Mathematical behaviours</w:t>
            </w:r>
          </w:p>
        </w:tc>
        <w:tc>
          <w:tcPr>
            <w:tcW w:w="1155"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Marks</w:t>
            </w:r>
          </w:p>
        </w:tc>
      </w:tr>
      <w:tr w:rsidR="00853808" w:rsidRPr="00490CCB" w:rsidTr="00163F56">
        <w:trPr>
          <w:trHeight w:val="413"/>
        </w:trPr>
        <w:tc>
          <w:tcPr>
            <w:tcW w:w="7230" w:type="dxa"/>
          </w:tcPr>
          <w:p w:rsidR="00853808" w:rsidRDefault="00853808" w:rsidP="00A60B6C">
            <w:pPr>
              <w:numPr>
                <w:ilvl w:val="0"/>
                <w:numId w:val="5"/>
              </w:numPr>
              <w:tabs>
                <w:tab w:val="clear" w:pos="567"/>
                <w:tab w:val="clear" w:pos="993"/>
                <w:tab w:val="left" w:pos="336"/>
              </w:tabs>
              <w:ind w:left="0" w:firstLine="0"/>
              <w:rPr>
                <w:color w:val="000000"/>
              </w:rPr>
            </w:pPr>
            <w:r>
              <w:rPr>
                <w:color w:val="000000"/>
              </w:rPr>
              <w:t xml:space="preserve">Solves </w:t>
            </w:r>
            <w:r w:rsidRPr="00FC45E2">
              <w:rPr>
                <w:color w:val="000000"/>
                <w:position w:val="-22"/>
              </w:rPr>
              <w:object w:dxaOrig="660" w:dyaOrig="580">
                <v:shape id="_x0000_i1189" type="#_x0000_t75" style="width:33.3pt;height:28.55pt" o:ole="">
                  <v:imagedata r:id="rId341" o:title=""/>
                </v:shape>
                <o:OLEObject Type="Embed" ProgID="Equation.DSMT4" ShapeID="_x0000_i1189" DrawAspect="Content" ObjectID="_1528007488" r:id="rId342"/>
              </w:object>
            </w:r>
          </w:p>
          <w:p w:rsidR="00853808" w:rsidRDefault="00853808" w:rsidP="00A60B6C">
            <w:pPr>
              <w:numPr>
                <w:ilvl w:val="0"/>
                <w:numId w:val="5"/>
              </w:numPr>
              <w:tabs>
                <w:tab w:val="clear" w:pos="567"/>
                <w:tab w:val="clear" w:pos="993"/>
                <w:tab w:val="left" w:pos="336"/>
              </w:tabs>
              <w:ind w:left="0" w:firstLine="0"/>
              <w:rPr>
                <w:color w:val="000000"/>
              </w:rPr>
            </w:pPr>
            <w:r>
              <w:rPr>
                <w:color w:val="000000"/>
              </w:rPr>
              <w:t>Factorises</w:t>
            </w:r>
          </w:p>
          <w:p w:rsidR="00853808" w:rsidRDefault="00853808" w:rsidP="00A60B6C">
            <w:pPr>
              <w:numPr>
                <w:ilvl w:val="0"/>
                <w:numId w:val="5"/>
              </w:numPr>
              <w:tabs>
                <w:tab w:val="clear" w:pos="567"/>
                <w:tab w:val="clear" w:pos="993"/>
                <w:tab w:val="left" w:pos="336"/>
              </w:tabs>
              <w:ind w:left="0" w:firstLine="0"/>
              <w:rPr>
                <w:color w:val="000000"/>
              </w:rPr>
            </w:pPr>
            <w:r>
              <w:rPr>
                <w:color w:val="000000"/>
              </w:rPr>
              <w:t xml:space="preserve">Determines the values of </w:t>
            </w:r>
            <w:r w:rsidRPr="00CD7BE6">
              <w:rPr>
                <w:color w:val="000000"/>
                <w:position w:val="-10"/>
              </w:rPr>
              <w:object w:dxaOrig="980" w:dyaOrig="300">
                <v:shape id="_x0000_i1190" type="#_x0000_t75" style="width:49.6pt;height:14.95pt" o:ole="">
                  <v:imagedata r:id="rId343" o:title=""/>
                </v:shape>
                <o:OLEObject Type="Embed" ProgID="Equation.DSMT4" ShapeID="_x0000_i1190" DrawAspect="Content" ObjectID="_1528007489" r:id="rId344"/>
              </w:object>
            </w:r>
          </w:p>
          <w:p w:rsidR="00853808" w:rsidRPr="00546912" w:rsidRDefault="00853808" w:rsidP="00A60B6C">
            <w:pPr>
              <w:numPr>
                <w:ilvl w:val="0"/>
                <w:numId w:val="5"/>
              </w:numPr>
              <w:tabs>
                <w:tab w:val="clear" w:pos="567"/>
                <w:tab w:val="clear" w:pos="993"/>
                <w:tab w:val="left" w:pos="336"/>
              </w:tabs>
              <w:ind w:left="0" w:firstLine="0"/>
              <w:rPr>
                <w:color w:val="000000"/>
              </w:rPr>
            </w:pPr>
            <w:r>
              <w:rPr>
                <w:color w:val="000000"/>
              </w:rPr>
              <w:t xml:space="preserve">Draws horizontal tangents for </w:t>
            </w:r>
            <w:r w:rsidRPr="00CD7BE6">
              <w:rPr>
                <w:color w:val="000000"/>
                <w:position w:val="-10"/>
              </w:rPr>
              <w:object w:dxaOrig="2079" w:dyaOrig="300">
                <v:shape id="_x0000_i1191" type="#_x0000_t75" style="width:103.25pt;height:14.95pt" o:ole="">
                  <v:imagedata r:id="rId345" o:title=""/>
                </v:shape>
                <o:OLEObject Type="Embed" ProgID="Equation.DSMT4" ShapeID="_x0000_i1191" DrawAspect="Content" ObjectID="_1528007490" r:id="rId346"/>
              </w:object>
            </w:r>
            <w:r>
              <w:rPr>
                <w:color w:val="000000"/>
              </w:rPr>
              <w:t xml:space="preserve"> </w:t>
            </w:r>
          </w:p>
        </w:tc>
        <w:tc>
          <w:tcPr>
            <w:tcW w:w="1155" w:type="dxa"/>
          </w:tcPr>
          <w:p w:rsidR="00853808" w:rsidRDefault="00853808" w:rsidP="00163F56">
            <w:pPr>
              <w:tabs>
                <w:tab w:val="clear" w:pos="993"/>
                <w:tab w:val="left" w:pos="992"/>
                <w:tab w:val="left" w:pos="1134"/>
              </w:tabs>
              <w:spacing w:before="120" w:line="360" w:lineRule="auto"/>
              <w:jc w:val="center"/>
              <w:rPr>
                <w:color w:val="000000"/>
              </w:rPr>
            </w:pPr>
            <w:r>
              <w:rPr>
                <w:color w:val="000000"/>
              </w:rPr>
              <w:t>1</w:t>
            </w:r>
          </w:p>
          <w:p w:rsidR="00853808" w:rsidRDefault="00853808" w:rsidP="00163F56">
            <w:pPr>
              <w:tabs>
                <w:tab w:val="clear" w:pos="993"/>
                <w:tab w:val="left" w:pos="992"/>
                <w:tab w:val="left" w:pos="1134"/>
              </w:tabs>
              <w:spacing w:line="360" w:lineRule="auto"/>
              <w:jc w:val="center"/>
              <w:rPr>
                <w:color w:val="000000"/>
              </w:rPr>
            </w:pPr>
            <w:r>
              <w:rPr>
                <w:color w:val="000000"/>
              </w:rPr>
              <w:t>1</w:t>
            </w:r>
          </w:p>
          <w:p w:rsidR="00853808" w:rsidRDefault="00853808" w:rsidP="00163F56">
            <w:pPr>
              <w:tabs>
                <w:tab w:val="clear" w:pos="993"/>
                <w:tab w:val="left" w:pos="992"/>
                <w:tab w:val="left" w:pos="1134"/>
              </w:tabs>
              <w:spacing w:line="360" w:lineRule="auto"/>
              <w:jc w:val="center"/>
              <w:rPr>
                <w:color w:val="000000"/>
              </w:rPr>
            </w:pPr>
            <w:r>
              <w:rPr>
                <w:color w:val="000000"/>
              </w:rPr>
              <w:t>1</w:t>
            </w:r>
          </w:p>
          <w:p w:rsidR="00853808" w:rsidRPr="00546912" w:rsidRDefault="00853808" w:rsidP="00163F56">
            <w:pPr>
              <w:tabs>
                <w:tab w:val="clear" w:pos="993"/>
                <w:tab w:val="left" w:pos="992"/>
                <w:tab w:val="left" w:pos="1134"/>
              </w:tabs>
              <w:spacing w:line="360" w:lineRule="auto"/>
              <w:jc w:val="center"/>
              <w:rPr>
                <w:color w:val="000000"/>
              </w:rPr>
            </w:pPr>
            <w:r>
              <w:rPr>
                <w:color w:val="000000"/>
              </w:rPr>
              <w:t>1</w:t>
            </w:r>
          </w:p>
        </w:tc>
      </w:tr>
    </w:tbl>
    <w:p w:rsidR="00853808" w:rsidRPr="00546912" w:rsidRDefault="00853808" w:rsidP="00853808">
      <w:pPr>
        <w:tabs>
          <w:tab w:val="clear" w:pos="993"/>
          <w:tab w:val="left" w:pos="992"/>
          <w:tab w:val="left" w:pos="1134"/>
        </w:tabs>
        <w:rPr>
          <w:color w:val="000000"/>
        </w:rPr>
      </w:pPr>
    </w:p>
    <w:p w:rsidR="00853808" w:rsidRPr="00546912" w:rsidRDefault="00853808" w:rsidP="00853808">
      <w:pPr>
        <w:tabs>
          <w:tab w:val="clear" w:pos="993"/>
          <w:tab w:val="left" w:pos="992"/>
          <w:tab w:val="left" w:pos="1134"/>
        </w:tabs>
        <w:rPr>
          <w:b/>
          <w:color w:val="000000"/>
        </w:rPr>
      </w:pPr>
      <w:r>
        <w:rPr>
          <w:b/>
          <w:color w:val="000000"/>
        </w:rPr>
        <w:br w:type="page"/>
      </w:r>
      <w:r>
        <w:rPr>
          <w:b/>
          <w:color w:val="000000"/>
        </w:rPr>
        <w:lastRenderedPageBreak/>
        <w:t>Question 5(b)</w:t>
      </w:r>
    </w:p>
    <w:tbl>
      <w:tblPr>
        <w:tblW w:w="8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0"/>
        <w:gridCol w:w="1155"/>
      </w:tblGrid>
      <w:tr w:rsidR="00853808" w:rsidRPr="00490CCB" w:rsidTr="00163F56">
        <w:trPr>
          <w:trHeight w:val="225"/>
        </w:trPr>
        <w:tc>
          <w:tcPr>
            <w:tcW w:w="8385" w:type="dxa"/>
            <w:gridSpan w:val="2"/>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Solution</w:t>
            </w:r>
          </w:p>
        </w:tc>
      </w:tr>
      <w:tr w:rsidR="00853808" w:rsidRPr="00490CCB" w:rsidTr="00163F56">
        <w:trPr>
          <w:trHeight w:val="5781"/>
        </w:trPr>
        <w:tc>
          <w:tcPr>
            <w:tcW w:w="8385" w:type="dxa"/>
            <w:gridSpan w:val="2"/>
          </w:tcPr>
          <w:p w:rsidR="00853808" w:rsidRDefault="00853808" w:rsidP="00163F56">
            <w:pPr>
              <w:tabs>
                <w:tab w:val="clear" w:pos="993"/>
                <w:tab w:val="left" w:pos="992"/>
                <w:tab w:val="left" w:pos="1134"/>
              </w:tabs>
              <w:rPr>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06"/>
            </w:tblGrid>
            <w:tr w:rsidR="00853808" w:rsidTr="00163F56">
              <w:trPr>
                <w:trHeight w:val="384"/>
              </w:trPr>
              <w:tc>
                <w:tcPr>
                  <w:tcW w:w="2876" w:type="dxa"/>
                  <w:shd w:val="clear" w:color="auto" w:fill="auto"/>
                  <w:vAlign w:val="center"/>
                </w:tcPr>
                <w:p w:rsidR="00853808" w:rsidRDefault="00853808" w:rsidP="00163F56">
                  <w:pPr>
                    <w:tabs>
                      <w:tab w:val="clear" w:pos="993"/>
                      <w:tab w:val="left" w:pos="992"/>
                      <w:tab w:val="left" w:pos="1134"/>
                    </w:tabs>
                    <w:spacing w:after="120"/>
                    <w:jc w:val="center"/>
                  </w:pPr>
                  <w:r>
                    <w:t xml:space="preserve">Value of </w:t>
                  </w:r>
                  <w:r w:rsidRPr="00357161">
                    <w:rPr>
                      <w:position w:val="-12"/>
                    </w:rPr>
                    <w:object w:dxaOrig="499" w:dyaOrig="360">
                      <v:shape id="_x0000_i1192" type="#_x0000_t75" style="width:25.8pt;height:18.35pt" o:ole="">
                        <v:imagedata r:id="rId251" o:title=""/>
                      </v:shape>
                      <o:OLEObject Type="Embed" ProgID="Equation.DSMT4" ShapeID="_x0000_i1192" DrawAspect="Content" ObjectID="_1528007491" r:id="rId347"/>
                    </w:object>
                  </w:r>
                </w:p>
              </w:tc>
              <w:tc>
                <w:tcPr>
                  <w:tcW w:w="2806" w:type="dxa"/>
                  <w:shd w:val="clear" w:color="auto" w:fill="auto"/>
                  <w:vAlign w:val="center"/>
                </w:tcPr>
                <w:p w:rsidR="00853808" w:rsidRDefault="00853808" w:rsidP="00163F56">
                  <w:pPr>
                    <w:tabs>
                      <w:tab w:val="clear" w:pos="993"/>
                      <w:tab w:val="left" w:pos="992"/>
                      <w:tab w:val="left" w:pos="1134"/>
                    </w:tabs>
                    <w:spacing w:after="120"/>
                    <w:jc w:val="center"/>
                  </w:pPr>
                  <w:r>
                    <w:t xml:space="preserve">Behaviour of </w:t>
                  </w:r>
                  <w:r w:rsidRPr="00357161">
                    <w:rPr>
                      <w:position w:val="-10"/>
                    </w:rPr>
                    <w:object w:dxaOrig="200" w:dyaOrig="240">
                      <v:shape id="_x0000_i1193" type="#_x0000_t75" style="width:10.2pt;height:12.25pt" o:ole="">
                        <v:imagedata r:id="rId253" o:title=""/>
                      </v:shape>
                      <o:OLEObject Type="Embed" ProgID="Equation.DSMT4" ShapeID="_x0000_i1193" DrawAspect="Content" ObjectID="_1528007492" r:id="rId348"/>
                    </w:object>
                  </w:r>
                  <w:r>
                    <w:t xml:space="preserve"> as </w:t>
                  </w:r>
                  <w:r w:rsidRPr="00357161">
                    <w:rPr>
                      <w:position w:val="-6"/>
                    </w:rPr>
                    <w:object w:dxaOrig="600" w:dyaOrig="240">
                      <v:shape id="_x0000_i1194" type="#_x0000_t75" style="width:29.9pt;height:12.25pt" o:ole="">
                        <v:imagedata r:id="rId255" o:title=""/>
                      </v:shape>
                      <o:OLEObject Type="Embed" ProgID="Equation.DSMT4" ShapeID="_x0000_i1194" DrawAspect="Content" ObjectID="_1528007493" r:id="rId349"/>
                    </w:object>
                  </w:r>
                </w:p>
              </w:tc>
            </w:tr>
            <w:tr w:rsidR="00853808" w:rsidTr="00163F56">
              <w:trPr>
                <w:trHeight w:val="384"/>
              </w:trPr>
              <w:tc>
                <w:tcPr>
                  <w:tcW w:w="287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960" w:dyaOrig="360">
                      <v:shape id="_x0000_i1195" type="#_x0000_t75" style="width:48.25pt;height:18.35pt" o:ole="">
                        <v:imagedata r:id="rId350" o:title=""/>
                      </v:shape>
                      <o:OLEObject Type="Embed" ProgID="Equation.DSMT4" ShapeID="_x0000_i1195" DrawAspect="Content" ObjectID="_1528007494" r:id="rId351"/>
                    </w:object>
                  </w:r>
                </w:p>
              </w:tc>
              <w:tc>
                <w:tcPr>
                  <w:tcW w:w="280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22"/>
                    </w:rPr>
                    <w:object w:dxaOrig="2180" w:dyaOrig="580">
                      <v:shape id="_x0000_i1196" type="#_x0000_t75" style="width:109.35pt;height:28.55pt" o:ole="">
                        <v:imagedata r:id="rId352" o:title=""/>
                      </v:shape>
                      <o:OLEObject Type="Embed" ProgID="Equation.DSMT4" ShapeID="_x0000_i1196" DrawAspect="Content" ObjectID="_1528007495" r:id="rId353"/>
                    </w:object>
                  </w:r>
                  <w:r>
                    <w:t xml:space="preserve"> </w:t>
                  </w:r>
                </w:p>
              </w:tc>
            </w:tr>
            <w:tr w:rsidR="00853808" w:rsidTr="00163F56">
              <w:trPr>
                <w:trHeight w:val="384"/>
              </w:trPr>
              <w:tc>
                <w:tcPr>
                  <w:tcW w:w="287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960" w:dyaOrig="360">
                      <v:shape id="_x0000_i1197" type="#_x0000_t75" style="width:48.25pt;height:18.35pt" o:ole="">
                        <v:imagedata r:id="rId354" o:title=""/>
                      </v:shape>
                      <o:OLEObject Type="Embed" ProgID="Equation.DSMT4" ShapeID="_x0000_i1197" DrawAspect="Content" ObjectID="_1528007496" r:id="rId355"/>
                    </w:object>
                  </w:r>
                </w:p>
              </w:tc>
              <w:tc>
                <w:tcPr>
                  <w:tcW w:w="280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22"/>
                    </w:rPr>
                    <w:object w:dxaOrig="2180" w:dyaOrig="580">
                      <v:shape id="_x0000_i1198" type="#_x0000_t75" style="width:109.35pt;height:28.55pt" o:ole="">
                        <v:imagedata r:id="rId356" o:title=""/>
                      </v:shape>
                      <o:OLEObject Type="Embed" ProgID="Equation.DSMT4" ShapeID="_x0000_i1198" DrawAspect="Content" ObjectID="_1528007497" r:id="rId357"/>
                    </w:object>
                  </w:r>
                  <w:r>
                    <w:t xml:space="preserve"> </w:t>
                  </w:r>
                </w:p>
              </w:tc>
            </w:tr>
            <w:tr w:rsidR="00853808" w:rsidTr="00163F56">
              <w:trPr>
                <w:trHeight w:val="384"/>
              </w:trPr>
              <w:tc>
                <w:tcPr>
                  <w:tcW w:w="287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1240" w:dyaOrig="360">
                      <v:shape id="_x0000_i1199" type="#_x0000_t75" style="width:61.8pt;height:18.35pt" o:ole="">
                        <v:imagedata r:id="rId358" o:title=""/>
                      </v:shape>
                      <o:OLEObject Type="Embed" ProgID="Equation.DSMT4" ShapeID="_x0000_i1199" DrawAspect="Content" ObjectID="_1528007498" r:id="rId359"/>
                    </w:object>
                  </w:r>
                </w:p>
              </w:tc>
              <w:tc>
                <w:tcPr>
                  <w:tcW w:w="280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22"/>
                    </w:rPr>
                    <w:object w:dxaOrig="2180" w:dyaOrig="580">
                      <v:shape id="_x0000_i1200" type="#_x0000_t75" style="width:109.35pt;height:28.55pt" o:ole="">
                        <v:imagedata r:id="rId360" o:title=""/>
                      </v:shape>
                      <o:OLEObject Type="Embed" ProgID="Equation.DSMT4" ShapeID="_x0000_i1200" DrawAspect="Content" ObjectID="_1528007499" r:id="rId361"/>
                    </w:object>
                  </w:r>
                </w:p>
              </w:tc>
            </w:tr>
            <w:tr w:rsidR="00853808" w:rsidTr="00163F56">
              <w:trPr>
                <w:trHeight w:val="384"/>
              </w:trPr>
              <w:tc>
                <w:tcPr>
                  <w:tcW w:w="287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800" w:dyaOrig="360">
                      <v:shape id="_x0000_i1201" type="#_x0000_t75" style="width:40.75pt;height:18.35pt" o:ole="">
                        <v:imagedata r:id="rId362" o:title=""/>
                      </v:shape>
                      <o:OLEObject Type="Embed" ProgID="Equation.DSMT4" ShapeID="_x0000_i1201" DrawAspect="Content" ObjectID="_1528007500" r:id="rId363"/>
                    </w:object>
                  </w:r>
                </w:p>
              </w:tc>
              <w:tc>
                <w:tcPr>
                  <w:tcW w:w="280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22"/>
                    </w:rPr>
                    <w:object w:dxaOrig="2020" w:dyaOrig="580">
                      <v:shape id="_x0000_i1202" type="#_x0000_t75" style="width:100.55pt;height:28.55pt" o:ole="">
                        <v:imagedata r:id="rId364" o:title=""/>
                      </v:shape>
                      <o:OLEObject Type="Embed" ProgID="Equation.DSMT4" ShapeID="_x0000_i1202" DrawAspect="Content" ObjectID="_1528007501" r:id="rId365"/>
                    </w:object>
                  </w:r>
                  <w:r>
                    <w:t xml:space="preserve"> </w:t>
                  </w:r>
                </w:p>
              </w:tc>
            </w:tr>
            <w:tr w:rsidR="00853808" w:rsidTr="00163F56">
              <w:trPr>
                <w:trHeight w:val="384"/>
              </w:trPr>
              <w:tc>
                <w:tcPr>
                  <w:tcW w:w="287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1120" w:dyaOrig="360">
                      <v:shape id="_x0000_i1203" type="#_x0000_t75" style="width:55.7pt;height:18.35pt" o:ole="">
                        <v:imagedata r:id="rId366" o:title=""/>
                      </v:shape>
                      <o:OLEObject Type="Embed" ProgID="Equation.DSMT4" ShapeID="_x0000_i1203" DrawAspect="Content" ObjectID="_1528007502" r:id="rId367"/>
                    </w:object>
                  </w:r>
                </w:p>
              </w:tc>
              <w:tc>
                <w:tcPr>
                  <w:tcW w:w="280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22"/>
                    </w:rPr>
                    <w:object w:dxaOrig="2060" w:dyaOrig="580">
                      <v:shape id="_x0000_i1204" type="#_x0000_t75" style="width:103.25pt;height:28.55pt" o:ole="">
                        <v:imagedata r:id="rId368" o:title=""/>
                      </v:shape>
                      <o:OLEObject Type="Embed" ProgID="Equation.DSMT4" ShapeID="_x0000_i1204" DrawAspect="Content" ObjectID="_1528007503" r:id="rId369"/>
                    </w:object>
                  </w:r>
                </w:p>
              </w:tc>
            </w:tr>
            <w:tr w:rsidR="00853808" w:rsidTr="00163F56">
              <w:trPr>
                <w:trHeight w:val="384"/>
              </w:trPr>
              <w:tc>
                <w:tcPr>
                  <w:tcW w:w="287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840" w:dyaOrig="360">
                      <v:shape id="_x0000_i1205" type="#_x0000_t75" style="width:42.1pt;height:18.35pt" o:ole="">
                        <v:imagedata r:id="rId370" o:title=""/>
                      </v:shape>
                      <o:OLEObject Type="Embed" ProgID="Equation.DSMT4" ShapeID="_x0000_i1205" DrawAspect="Content" ObjectID="_1528007504" r:id="rId371"/>
                    </w:object>
                  </w:r>
                </w:p>
              </w:tc>
              <w:tc>
                <w:tcPr>
                  <w:tcW w:w="280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22"/>
                    </w:rPr>
                    <w:object w:dxaOrig="2060" w:dyaOrig="580">
                      <v:shape id="_x0000_i1206" type="#_x0000_t75" style="width:103.25pt;height:28.55pt" o:ole="">
                        <v:imagedata r:id="rId372" o:title=""/>
                      </v:shape>
                      <o:OLEObject Type="Embed" ProgID="Equation.DSMT4" ShapeID="_x0000_i1206" DrawAspect="Content" ObjectID="_1528007505" r:id="rId373"/>
                    </w:object>
                  </w:r>
                </w:p>
              </w:tc>
            </w:tr>
            <w:tr w:rsidR="00853808" w:rsidTr="00163F56">
              <w:trPr>
                <w:trHeight w:val="384"/>
              </w:trPr>
              <w:tc>
                <w:tcPr>
                  <w:tcW w:w="287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12"/>
                    </w:rPr>
                    <w:object w:dxaOrig="840" w:dyaOrig="360">
                      <v:shape id="_x0000_i1207" type="#_x0000_t75" style="width:42.1pt;height:18.35pt" o:ole="">
                        <v:imagedata r:id="rId374" o:title=""/>
                      </v:shape>
                      <o:OLEObject Type="Embed" ProgID="Equation.DSMT4" ShapeID="_x0000_i1207" DrawAspect="Content" ObjectID="_1528007506" r:id="rId375"/>
                    </w:object>
                  </w:r>
                </w:p>
              </w:tc>
              <w:tc>
                <w:tcPr>
                  <w:tcW w:w="2806" w:type="dxa"/>
                  <w:shd w:val="clear" w:color="auto" w:fill="auto"/>
                  <w:vAlign w:val="center"/>
                </w:tcPr>
                <w:p w:rsidR="00853808" w:rsidRDefault="00853808" w:rsidP="00163F56">
                  <w:pPr>
                    <w:tabs>
                      <w:tab w:val="clear" w:pos="993"/>
                      <w:tab w:val="left" w:pos="992"/>
                      <w:tab w:val="left" w:pos="1134"/>
                    </w:tabs>
                    <w:spacing w:after="120"/>
                    <w:jc w:val="center"/>
                  </w:pPr>
                  <w:r w:rsidRPr="00357161">
                    <w:rPr>
                      <w:position w:val="-22"/>
                    </w:rPr>
                    <w:object w:dxaOrig="2100" w:dyaOrig="580">
                      <v:shape id="_x0000_i1208" type="#_x0000_t75" style="width:105.3pt;height:28.55pt" o:ole="">
                        <v:imagedata r:id="rId376" o:title=""/>
                      </v:shape>
                      <o:OLEObject Type="Embed" ProgID="Equation.DSMT4" ShapeID="_x0000_i1208" DrawAspect="Content" ObjectID="_1528007507" r:id="rId377"/>
                    </w:object>
                  </w:r>
                </w:p>
              </w:tc>
            </w:tr>
          </w:tbl>
          <w:p w:rsidR="00853808" w:rsidRPr="00546912" w:rsidRDefault="00853808" w:rsidP="00163F56">
            <w:pPr>
              <w:tabs>
                <w:tab w:val="clear" w:pos="993"/>
                <w:tab w:val="left" w:pos="992"/>
                <w:tab w:val="left" w:pos="1134"/>
              </w:tabs>
              <w:rPr>
                <w:color w:val="000000"/>
              </w:rPr>
            </w:pPr>
          </w:p>
        </w:tc>
      </w:tr>
      <w:tr w:rsidR="00853808" w:rsidRPr="00490CCB" w:rsidTr="00163F56">
        <w:trPr>
          <w:trHeight w:val="413"/>
        </w:trPr>
        <w:tc>
          <w:tcPr>
            <w:tcW w:w="7230"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Mathematical behaviours</w:t>
            </w:r>
          </w:p>
        </w:tc>
        <w:tc>
          <w:tcPr>
            <w:tcW w:w="1155" w:type="dxa"/>
            <w:vAlign w:val="center"/>
          </w:tcPr>
          <w:p w:rsidR="00853808" w:rsidRPr="00546912" w:rsidRDefault="00853808" w:rsidP="00163F56">
            <w:pPr>
              <w:tabs>
                <w:tab w:val="clear" w:pos="993"/>
                <w:tab w:val="left" w:pos="992"/>
                <w:tab w:val="left" w:pos="1134"/>
              </w:tabs>
              <w:jc w:val="center"/>
              <w:rPr>
                <w:color w:val="000000"/>
              </w:rPr>
            </w:pPr>
            <w:r w:rsidRPr="00546912">
              <w:rPr>
                <w:color w:val="000000"/>
              </w:rPr>
              <w:t>Marks</w:t>
            </w:r>
          </w:p>
        </w:tc>
      </w:tr>
      <w:tr w:rsidR="00853808" w:rsidRPr="00490CCB" w:rsidTr="00163F56">
        <w:trPr>
          <w:trHeight w:val="413"/>
        </w:trPr>
        <w:tc>
          <w:tcPr>
            <w:tcW w:w="7230" w:type="dxa"/>
          </w:tcPr>
          <w:p w:rsidR="00853808" w:rsidRPr="00FC45E2" w:rsidRDefault="00853808" w:rsidP="00A60B6C">
            <w:pPr>
              <w:numPr>
                <w:ilvl w:val="0"/>
                <w:numId w:val="5"/>
              </w:numPr>
              <w:tabs>
                <w:tab w:val="clear" w:pos="567"/>
                <w:tab w:val="clear" w:pos="993"/>
                <w:tab w:val="left" w:pos="336"/>
              </w:tabs>
              <w:ind w:left="0" w:firstLine="0"/>
              <w:rPr>
                <w:color w:val="000000"/>
              </w:rPr>
            </w:pPr>
            <w:r>
              <w:rPr>
                <w:color w:val="000000"/>
              </w:rPr>
              <w:t xml:space="preserve">Uses </w:t>
            </w:r>
            <w:r w:rsidRPr="00CD7BE6">
              <w:rPr>
                <w:position w:val="-22"/>
              </w:rPr>
              <w:object w:dxaOrig="340" w:dyaOrig="580">
                <v:shape id="_x0000_i1209" type="#_x0000_t75" style="width:16.3pt;height:28.55pt" o:ole="">
                  <v:imagedata r:id="rId378" o:title=""/>
                </v:shape>
                <o:OLEObject Type="Embed" ProgID="Equation.DSMT4" ShapeID="_x0000_i1209" DrawAspect="Content" ObjectID="_1528007508" r:id="rId379"/>
              </w:object>
            </w:r>
            <w:r>
              <w:t xml:space="preserve">to determine behaviour of </w:t>
            </w:r>
            <w:r w:rsidRPr="0020195B">
              <w:rPr>
                <w:position w:val="-10"/>
              </w:rPr>
              <w:object w:dxaOrig="200" w:dyaOrig="240">
                <v:shape id="_x0000_i1210" type="#_x0000_t75" style="width:10.2pt;height:12.25pt" o:ole="">
                  <v:imagedata r:id="rId253" o:title=""/>
                </v:shape>
                <o:OLEObject Type="Embed" ProgID="Equation.DSMT4" ShapeID="_x0000_i1210" DrawAspect="Content" ObjectID="_1528007509" r:id="rId380"/>
              </w:object>
            </w:r>
            <w:r>
              <w:t xml:space="preserve"> as </w:t>
            </w:r>
            <w:r w:rsidRPr="0020195B">
              <w:rPr>
                <w:position w:val="-6"/>
              </w:rPr>
              <w:object w:dxaOrig="600" w:dyaOrig="240">
                <v:shape id="_x0000_i1211" type="#_x0000_t75" style="width:29.9pt;height:12.25pt" o:ole="">
                  <v:imagedata r:id="rId255" o:title=""/>
                </v:shape>
                <o:OLEObject Type="Embed" ProgID="Equation.DSMT4" ShapeID="_x0000_i1211" DrawAspect="Content" ObjectID="_1528007510" r:id="rId381"/>
              </w:object>
            </w:r>
          </w:p>
          <w:p w:rsidR="00853808" w:rsidRPr="00FC45E2" w:rsidRDefault="00853808" w:rsidP="00A60B6C">
            <w:pPr>
              <w:numPr>
                <w:ilvl w:val="0"/>
                <w:numId w:val="5"/>
              </w:numPr>
              <w:tabs>
                <w:tab w:val="clear" w:pos="567"/>
                <w:tab w:val="clear" w:pos="993"/>
                <w:tab w:val="left" w:pos="336"/>
              </w:tabs>
              <w:ind w:left="0" w:firstLine="0"/>
              <w:rPr>
                <w:color w:val="000000"/>
              </w:rPr>
            </w:pPr>
            <w:r>
              <w:t xml:space="preserve">Correct behaviour for </w:t>
            </w:r>
            <w:r w:rsidRPr="00FC45E2">
              <w:rPr>
                <w:position w:val="-12"/>
              </w:rPr>
              <w:object w:dxaOrig="2980" w:dyaOrig="360">
                <v:shape id="_x0000_i1212" type="#_x0000_t75" style="width:148.75pt;height:18.35pt" o:ole="">
                  <v:imagedata r:id="rId382" o:title=""/>
                </v:shape>
                <o:OLEObject Type="Embed" ProgID="Equation.DSMT4" ShapeID="_x0000_i1212" DrawAspect="Content" ObjectID="_1528007511" r:id="rId383"/>
              </w:object>
            </w:r>
            <w:r>
              <w:t xml:space="preserve"> </w:t>
            </w:r>
          </w:p>
          <w:p w:rsidR="00853808" w:rsidRPr="00FC45E2" w:rsidRDefault="00853808" w:rsidP="00A60B6C">
            <w:pPr>
              <w:numPr>
                <w:ilvl w:val="0"/>
                <w:numId w:val="5"/>
              </w:numPr>
              <w:tabs>
                <w:tab w:val="clear" w:pos="567"/>
                <w:tab w:val="clear" w:pos="993"/>
                <w:tab w:val="left" w:pos="336"/>
              </w:tabs>
              <w:ind w:left="0" w:firstLine="0"/>
              <w:rPr>
                <w:color w:val="000000"/>
              </w:rPr>
            </w:pPr>
            <w:r>
              <w:t xml:space="preserve">Correct behaviour for </w:t>
            </w:r>
            <w:r w:rsidRPr="0020195B">
              <w:rPr>
                <w:position w:val="-12"/>
              </w:rPr>
              <w:object w:dxaOrig="960" w:dyaOrig="360">
                <v:shape id="_x0000_i1213" type="#_x0000_t75" style="width:48.25pt;height:18.35pt" o:ole="">
                  <v:imagedata r:id="rId350" o:title=""/>
                </v:shape>
                <o:OLEObject Type="Embed" ProgID="Equation.DSMT4" ShapeID="_x0000_i1213" DrawAspect="Content" ObjectID="_1528007512" r:id="rId384"/>
              </w:object>
            </w:r>
          </w:p>
          <w:p w:rsidR="00853808" w:rsidRPr="00FC45E2" w:rsidRDefault="00853808" w:rsidP="00A60B6C">
            <w:pPr>
              <w:numPr>
                <w:ilvl w:val="0"/>
                <w:numId w:val="5"/>
              </w:numPr>
              <w:tabs>
                <w:tab w:val="clear" w:pos="567"/>
                <w:tab w:val="clear" w:pos="993"/>
                <w:tab w:val="left" w:pos="336"/>
              </w:tabs>
              <w:ind w:left="0" w:firstLine="0"/>
              <w:rPr>
                <w:color w:val="000000"/>
              </w:rPr>
            </w:pPr>
            <w:r>
              <w:t xml:space="preserve">Correct behaviour for </w:t>
            </w:r>
            <w:r w:rsidRPr="0020195B">
              <w:rPr>
                <w:position w:val="-12"/>
              </w:rPr>
              <w:object w:dxaOrig="1240" w:dyaOrig="360">
                <v:shape id="_x0000_i1214" type="#_x0000_t75" style="width:61.8pt;height:18.35pt" o:ole="">
                  <v:imagedata r:id="rId358" o:title=""/>
                </v:shape>
                <o:OLEObject Type="Embed" ProgID="Equation.DSMT4" ShapeID="_x0000_i1214" DrawAspect="Content" ObjectID="_1528007513" r:id="rId385"/>
              </w:object>
            </w:r>
          </w:p>
          <w:p w:rsidR="00853808" w:rsidRPr="00FC45E2" w:rsidRDefault="00853808" w:rsidP="00A60B6C">
            <w:pPr>
              <w:numPr>
                <w:ilvl w:val="0"/>
                <w:numId w:val="5"/>
              </w:numPr>
              <w:tabs>
                <w:tab w:val="clear" w:pos="567"/>
                <w:tab w:val="clear" w:pos="993"/>
                <w:tab w:val="left" w:pos="336"/>
              </w:tabs>
              <w:ind w:left="0" w:firstLine="0"/>
              <w:rPr>
                <w:color w:val="000000"/>
              </w:rPr>
            </w:pPr>
            <w:r>
              <w:t xml:space="preserve">Correct behaviour for </w:t>
            </w:r>
            <w:r w:rsidRPr="0020195B">
              <w:rPr>
                <w:position w:val="-12"/>
              </w:rPr>
              <w:object w:dxaOrig="1120" w:dyaOrig="360">
                <v:shape id="_x0000_i1215" type="#_x0000_t75" style="width:55.7pt;height:18.35pt" o:ole="">
                  <v:imagedata r:id="rId366" o:title=""/>
                </v:shape>
                <o:OLEObject Type="Embed" ProgID="Equation.DSMT4" ShapeID="_x0000_i1215" DrawAspect="Content" ObjectID="_1528007514" r:id="rId386"/>
              </w:object>
            </w:r>
          </w:p>
          <w:p w:rsidR="00853808" w:rsidRPr="00546912" w:rsidRDefault="00853808" w:rsidP="00A60B6C">
            <w:pPr>
              <w:numPr>
                <w:ilvl w:val="0"/>
                <w:numId w:val="5"/>
              </w:numPr>
              <w:tabs>
                <w:tab w:val="clear" w:pos="567"/>
                <w:tab w:val="clear" w:pos="993"/>
                <w:tab w:val="left" w:pos="336"/>
              </w:tabs>
              <w:ind w:left="0" w:firstLine="0"/>
              <w:rPr>
                <w:color w:val="000000"/>
              </w:rPr>
            </w:pPr>
            <w:r>
              <w:t xml:space="preserve">Correct behaviour for </w:t>
            </w:r>
            <w:r w:rsidRPr="0020195B">
              <w:rPr>
                <w:position w:val="-12"/>
              </w:rPr>
              <w:object w:dxaOrig="840" w:dyaOrig="360">
                <v:shape id="_x0000_i1216" type="#_x0000_t75" style="width:42.1pt;height:18.35pt" o:ole="">
                  <v:imagedata r:id="rId374" o:title=""/>
                </v:shape>
                <o:OLEObject Type="Embed" ProgID="Equation.DSMT4" ShapeID="_x0000_i1216" DrawAspect="Content" ObjectID="_1528007515" r:id="rId387"/>
              </w:object>
            </w:r>
          </w:p>
        </w:tc>
        <w:tc>
          <w:tcPr>
            <w:tcW w:w="1155" w:type="dxa"/>
          </w:tcPr>
          <w:p w:rsidR="00853808" w:rsidRDefault="00853808" w:rsidP="00163F56">
            <w:pPr>
              <w:tabs>
                <w:tab w:val="clear" w:pos="993"/>
                <w:tab w:val="left" w:pos="992"/>
                <w:tab w:val="left" w:pos="1134"/>
              </w:tabs>
              <w:spacing w:before="120" w:line="480" w:lineRule="auto"/>
              <w:jc w:val="center"/>
              <w:rPr>
                <w:color w:val="000000"/>
              </w:rPr>
            </w:pPr>
            <w:r>
              <w:rPr>
                <w:color w:val="000000"/>
              </w:rPr>
              <w:t>1</w:t>
            </w:r>
          </w:p>
          <w:p w:rsidR="00853808" w:rsidRDefault="00853808" w:rsidP="00163F56">
            <w:pPr>
              <w:tabs>
                <w:tab w:val="clear" w:pos="993"/>
                <w:tab w:val="left" w:pos="992"/>
                <w:tab w:val="left" w:pos="1134"/>
              </w:tabs>
              <w:spacing w:line="360" w:lineRule="auto"/>
              <w:jc w:val="center"/>
              <w:rPr>
                <w:color w:val="000000"/>
              </w:rPr>
            </w:pPr>
            <w:r>
              <w:rPr>
                <w:color w:val="000000"/>
              </w:rPr>
              <w:t>1</w:t>
            </w:r>
          </w:p>
          <w:p w:rsidR="00853808" w:rsidRDefault="00853808" w:rsidP="00163F56">
            <w:pPr>
              <w:tabs>
                <w:tab w:val="clear" w:pos="993"/>
                <w:tab w:val="left" w:pos="992"/>
                <w:tab w:val="left" w:pos="1134"/>
              </w:tabs>
              <w:spacing w:line="360" w:lineRule="auto"/>
              <w:jc w:val="center"/>
              <w:rPr>
                <w:color w:val="000000"/>
              </w:rPr>
            </w:pPr>
            <w:r>
              <w:rPr>
                <w:color w:val="000000"/>
              </w:rPr>
              <w:t>1</w:t>
            </w:r>
          </w:p>
          <w:p w:rsidR="00853808" w:rsidRDefault="00853808" w:rsidP="00163F56">
            <w:pPr>
              <w:tabs>
                <w:tab w:val="clear" w:pos="993"/>
                <w:tab w:val="left" w:pos="992"/>
                <w:tab w:val="left" w:pos="1134"/>
              </w:tabs>
              <w:spacing w:line="360" w:lineRule="auto"/>
              <w:jc w:val="center"/>
              <w:rPr>
                <w:color w:val="000000"/>
              </w:rPr>
            </w:pPr>
            <w:r>
              <w:rPr>
                <w:color w:val="000000"/>
              </w:rPr>
              <w:t>1</w:t>
            </w:r>
          </w:p>
          <w:p w:rsidR="00853808" w:rsidRDefault="00853808" w:rsidP="00163F56">
            <w:pPr>
              <w:tabs>
                <w:tab w:val="clear" w:pos="993"/>
                <w:tab w:val="left" w:pos="992"/>
                <w:tab w:val="left" w:pos="1134"/>
              </w:tabs>
              <w:spacing w:line="360" w:lineRule="auto"/>
              <w:jc w:val="center"/>
              <w:rPr>
                <w:color w:val="000000"/>
              </w:rPr>
            </w:pPr>
            <w:r>
              <w:rPr>
                <w:color w:val="000000"/>
              </w:rPr>
              <w:t>1</w:t>
            </w:r>
          </w:p>
          <w:p w:rsidR="00853808" w:rsidRPr="00546912" w:rsidRDefault="00853808" w:rsidP="00163F56">
            <w:pPr>
              <w:tabs>
                <w:tab w:val="clear" w:pos="993"/>
                <w:tab w:val="left" w:pos="992"/>
                <w:tab w:val="left" w:pos="1134"/>
              </w:tabs>
              <w:spacing w:line="360" w:lineRule="auto"/>
              <w:jc w:val="center"/>
              <w:rPr>
                <w:color w:val="000000"/>
              </w:rPr>
            </w:pPr>
            <w:r>
              <w:rPr>
                <w:color w:val="000000"/>
              </w:rPr>
              <w:t>1</w:t>
            </w:r>
          </w:p>
        </w:tc>
      </w:tr>
    </w:tbl>
    <w:p w:rsidR="00853808" w:rsidRPr="00546912" w:rsidRDefault="00853808" w:rsidP="00853808">
      <w:pPr>
        <w:tabs>
          <w:tab w:val="clear" w:pos="993"/>
          <w:tab w:val="left" w:pos="992"/>
          <w:tab w:val="left" w:pos="1134"/>
        </w:tabs>
        <w:rPr>
          <w:color w:val="000000"/>
        </w:rPr>
      </w:pPr>
    </w:p>
    <w:p w:rsidR="00853808" w:rsidRPr="00994AAE" w:rsidRDefault="00853808" w:rsidP="00853808">
      <w:pPr>
        <w:tabs>
          <w:tab w:val="clear" w:pos="993"/>
          <w:tab w:val="left" w:pos="992"/>
          <w:tab w:val="left" w:pos="1134"/>
        </w:tabs>
        <w:rPr>
          <w:color w:val="000000"/>
        </w:rPr>
      </w:pPr>
    </w:p>
    <w:p w:rsidR="00853808" w:rsidRDefault="00853808">
      <w:pPr>
        <w:tabs>
          <w:tab w:val="clear" w:pos="567"/>
          <w:tab w:val="clear" w:pos="993"/>
          <w:tab w:val="clear" w:pos="8505"/>
        </w:tabs>
        <w:spacing w:after="200"/>
        <w:rPr>
          <w:szCs w:val="22"/>
        </w:rPr>
      </w:pPr>
      <w:r>
        <w:rPr>
          <w:szCs w:val="22"/>
        </w:rPr>
        <w:br w:type="page"/>
      </w:r>
    </w:p>
    <w:p w:rsidR="00853808" w:rsidRPr="0031555B" w:rsidRDefault="00853808" w:rsidP="00853808">
      <w:pPr>
        <w:tabs>
          <w:tab w:val="clear" w:pos="993"/>
          <w:tab w:val="left" w:pos="992"/>
          <w:tab w:val="left" w:pos="1134"/>
        </w:tabs>
        <w:jc w:val="center"/>
        <w:rPr>
          <w:b/>
          <w:color w:val="000000" w:themeColor="text1"/>
          <w:sz w:val="28"/>
          <w:szCs w:val="28"/>
        </w:rPr>
      </w:pPr>
    </w:p>
    <w:p w:rsidR="00853808" w:rsidRDefault="00853808" w:rsidP="00853808">
      <w:pPr>
        <w:tabs>
          <w:tab w:val="clear" w:pos="993"/>
          <w:tab w:val="left" w:pos="992"/>
          <w:tab w:val="left" w:pos="1134"/>
        </w:tabs>
        <w:jc w:val="center"/>
        <w:rPr>
          <w:b/>
          <w:color w:val="000000" w:themeColor="text1"/>
          <w:sz w:val="28"/>
          <w:szCs w:val="28"/>
        </w:rPr>
      </w:pPr>
    </w:p>
    <w:p w:rsidR="00853808" w:rsidRDefault="00853808" w:rsidP="00853808">
      <w:pPr>
        <w:tabs>
          <w:tab w:val="clear" w:pos="993"/>
          <w:tab w:val="left" w:pos="992"/>
          <w:tab w:val="left" w:pos="1134"/>
        </w:tabs>
        <w:jc w:val="center"/>
        <w:rPr>
          <w:b/>
          <w:color w:val="000000" w:themeColor="text1"/>
          <w:sz w:val="28"/>
          <w:szCs w:val="28"/>
        </w:rPr>
      </w:pPr>
      <w:r w:rsidRPr="0031555B">
        <w:rPr>
          <w:b/>
          <w:color w:val="000000" w:themeColor="text1"/>
          <w:sz w:val="28"/>
          <w:szCs w:val="28"/>
        </w:rPr>
        <w:t>TASK 14: THE LOGISTIC FUNCTION</w:t>
      </w:r>
    </w:p>
    <w:p w:rsidR="00853808" w:rsidRPr="0031555B" w:rsidRDefault="00853808" w:rsidP="00853808">
      <w:pPr>
        <w:tabs>
          <w:tab w:val="clear" w:pos="993"/>
          <w:tab w:val="left" w:pos="992"/>
          <w:tab w:val="left" w:pos="1134"/>
        </w:tabs>
        <w:jc w:val="center"/>
        <w:rPr>
          <w:b/>
          <w:color w:val="000000" w:themeColor="text1"/>
          <w:sz w:val="28"/>
          <w:szCs w:val="28"/>
        </w:rPr>
      </w:pPr>
    </w:p>
    <w:p w:rsidR="00853808" w:rsidRDefault="00853808" w:rsidP="00853808">
      <w:pPr>
        <w:tabs>
          <w:tab w:val="clear" w:pos="993"/>
          <w:tab w:val="left" w:pos="992"/>
          <w:tab w:val="left" w:pos="1134"/>
        </w:tabs>
        <w:jc w:val="center"/>
        <w:rPr>
          <w:b/>
          <w:color w:val="000000" w:themeColor="text1"/>
          <w:sz w:val="28"/>
          <w:szCs w:val="28"/>
        </w:rPr>
      </w:pPr>
      <w:r>
        <w:rPr>
          <w:b/>
          <w:color w:val="000000" w:themeColor="text1"/>
          <w:sz w:val="28"/>
          <w:szCs w:val="28"/>
        </w:rPr>
        <w:t>In-class i</w:t>
      </w:r>
      <w:r w:rsidRPr="0031555B">
        <w:rPr>
          <w:b/>
          <w:color w:val="000000" w:themeColor="text1"/>
          <w:sz w:val="28"/>
          <w:szCs w:val="28"/>
        </w:rPr>
        <w:t>nvestigation</w:t>
      </w:r>
    </w:p>
    <w:p w:rsidR="00853808" w:rsidRPr="0031555B" w:rsidRDefault="00853808" w:rsidP="00853808">
      <w:pPr>
        <w:tabs>
          <w:tab w:val="clear" w:pos="993"/>
          <w:tab w:val="left" w:pos="992"/>
          <w:tab w:val="left" w:pos="1134"/>
        </w:tabs>
        <w:jc w:val="center"/>
        <w:rPr>
          <w:b/>
          <w:color w:val="000000" w:themeColor="text1"/>
          <w:sz w:val="28"/>
          <w:szCs w:val="28"/>
        </w:rPr>
      </w:pPr>
    </w:p>
    <w:p w:rsidR="00853808" w:rsidRDefault="00853808" w:rsidP="00853808">
      <w:pPr>
        <w:tabs>
          <w:tab w:val="clear" w:pos="993"/>
          <w:tab w:val="left" w:pos="992"/>
          <w:tab w:val="left" w:pos="1134"/>
        </w:tabs>
        <w:jc w:val="center"/>
        <w:rPr>
          <w:b/>
          <w:color w:val="000000" w:themeColor="text1"/>
          <w:sz w:val="28"/>
          <w:szCs w:val="28"/>
        </w:rPr>
      </w:pPr>
      <w:r w:rsidRPr="0031555B">
        <w:rPr>
          <w:b/>
          <w:color w:val="000000" w:themeColor="text1"/>
          <w:sz w:val="28"/>
          <w:szCs w:val="28"/>
        </w:rPr>
        <w:t>Unit 4</w:t>
      </w:r>
    </w:p>
    <w:p w:rsidR="00853808" w:rsidRPr="0031555B" w:rsidRDefault="00853808" w:rsidP="00853808">
      <w:pPr>
        <w:tabs>
          <w:tab w:val="clear" w:pos="993"/>
          <w:tab w:val="left" w:pos="992"/>
          <w:tab w:val="left" w:pos="1134"/>
        </w:tabs>
        <w:jc w:val="center"/>
        <w:rPr>
          <w:b/>
          <w:color w:val="000000" w:themeColor="text1"/>
          <w:sz w:val="28"/>
          <w:szCs w:val="28"/>
        </w:rPr>
      </w:pPr>
    </w:p>
    <w:p w:rsidR="00853808" w:rsidRPr="0031555B" w:rsidRDefault="00853808" w:rsidP="00853808">
      <w:pPr>
        <w:tabs>
          <w:tab w:val="clear" w:pos="993"/>
          <w:tab w:val="left" w:pos="992"/>
          <w:tab w:val="left" w:pos="1134"/>
        </w:tabs>
        <w:jc w:val="center"/>
        <w:rPr>
          <w:b/>
          <w:color w:val="000000" w:themeColor="text1"/>
          <w:sz w:val="28"/>
          <w:szCs w:val="28"/>
        </w:rPr>
      </w:pPr>
      <w:r w:rsidRPr="0031555B">
        <w:rPr>
          <w:b/>
          <w:color w:val="000000" w:themeColor="text1"/>
          <w:sz w:val="28"/>
          <w:szCs w:val="28"/>
        </w:rPr>
        <w:t>Topic 4.2: Rates of change and differential equations</w:t>
      </w:r>
    </w:p>
    <w:p w:rsidR="00853808" w:rsidRDefault="00853808" w:rsidP="00853808">
      <w:pPr>
        <w:tabs>
          <w:tab w:val="clear" w:pos="993"/>
          <w:tab w:val="left" w:pos="992"/>
          <w:tab w:val="left" w:pos="1134"/>
        </w:tabs>
        <w:jc w:val="center"/>
        <w:rPr>
          <w:b/>
          <w:color w:val="000000" w:themeColor="text1"/>
          <w:sz w:val="28"/>
          <w:szCs w:val="28"/>
        </w:rPr>
      </w:pPr>
    </w:p>
    <w:p w:rsidR="00853808" w:rsidRPr="0031555B" w:rsidRDefault="00853808" w:rsidP="00853808">
      <w:pPr>
        <w:tabs>
          <w:tab w:val="clear" w:pos="993"/>
          <w:tab w:val="left" w:pos="992"/>
          <w:tab w:val="left" w:pos="1134"/>
        </w:tabs>
        <w:rPr>
          <w:b/>
          <w:color w:val="000000" w:themeColor="text1"/>
          <w:sz w:val="28"/>
          <w:szCs w:val="28"/>
        </w:rPr>
      </w:pPr>
    </w:p>
    <w:p w:rsidR="00853808" w:rsidRPr="0031555B" w:rsidRDefault="00853808" w:rsidP="00853808">
      <w:pPr>
        <w:tabs>
          <w:tab w:val="clear" w:pos="993"/>
          <w:tab w:val="left" w:pos="992"/>
          <w:tab w:val="left" w:pos="1134"/>
        </w:tabs>
        <w:jc w:val="center"/>
        <w:rPr>
          <w:b/>
          <w:color w:val="000000" w:themeColor="text1"/>
          <w:sz w:val="28"/>
          <w:szCs w:val="28"/>
        </w:rPr>
      </w:pPr>
    </w:p>
    <w:p w:rsidR="00853808" w:rsidRDefault="00853808" w:rsidP="00853808">
      <w:pPr>
        <w:tabs>
          <w:tab w:val="clear" w:pos="993"/>
          <w:tab w:val="left" w:pos="992"/>
          <w:tab w:val="left" w:pos="1134"/>
        </w:tabs>
        <w:rPr>
          <w:b/>
          <w:color w:val="000000" w:themeColor="text1"/>
        </w:rPr>
      </w:pPr>
      <w:r w:rsidRPr="0031555B">
        <w:rPr>
          <w:b/>
          <w:color w:val="000000" w:themeColor="text1"/>
        </w:rPr>
        <w:t>Course-related information</w:t>
      </w:r>
    </w:p>
    <w:p w:rsidR="00853808" w:rsidRPr="0031555B" w:rsidRDefault="00853808" w:rsidP="00853808">
      <w:pPr>
        <w:tabs>
          <w:tab w:val="clear" w:pos="993"/>
          <w:tab w:val="left" w:pos="992"/>
          <w:tab w:val="left" w:pos="1134"/>
        </w:tabs>
        <w:rPr>
          <w:b/>
          <w:color w:val="000000" w:themeColor="text1"/>
        </w:rPr>
      </w:pPr>
    </w:p>
    <w:p w:rsidR="00853808" w:rsidRPr="00BB2075" w:rsidRDefault="00853808" w:rsidP="00853808">
      <w:pPr>
        <w:tabs>
          <w:tab w:val="clear" w:pos="993"/>
          <w:tab w:val="left" w:pos="992"/>
          <w:tab w:val="left" w:pos="1134"/>
        </w:tabs>
      </w:pPr>
      <w:r w:rsidRPr="0055296C">
        <w:t xml:space="preserve">The concepts </w:t>
      </w:r>
      <w:r>
        <w:t xml:space="preserve">and skills </w:t>
      </w:r>
      <w:r w:rsidRPr="0055296C">
        <w:t xml:space="preserve">included in this investigation </w:t>
      </w:r>
      <w:r>
        <w:t>relate to the following dot points within the WA Mathematics Specialist syllabus.</w:t>
      </w:r>
    </w:p>
    <w:p w:rsidR="00853808" w:rsidRDefault="00853808" w:rsidP="00853808">
      <w:pPr>
        <w:tabs>
          <w:tab w:val="clear" w:pos="993"/>
          <w:tab w:val="left" w:pos="992"/>
          <w:tab w:val="left" w:pos="1134"/>
        </w:tabs>
        <w:autoSpaceDE w:val="0"/>
        <w:autoSpaceDN w:val="0"/>
        <w:adjustRightInd w:val="0"/>
        <w:spacing w:before="120"/>
        <w:ind w:left="720" w:hanging="720"/>
        <w:rPr>
          <w:color w:val="000000" w:themeColor="text1"/>
        </w:rPr>
      </w:pPr>
      <w:r>
        <w:rPr>
          <w:color w:val="000000" w:themeColor="text1"/>
        </w:rPr>
        <w:t>4.2.4</w:t>
      </w:r>
      <w:r>
        <w:rPr>
          <w:color w:val="000000" w:themeColor="text1"/>
        </w:rPr>
        <w:tab/>
        <w:t xml:space="preserve">solve simple first order differential equations of the form </w:t>
      </w:r>
      <w:r w:rsidRPr="00D0094D">
        <w:rPr>
          <w:color w:val="000000" w:themeColor="text1"/>
          <w:position w:val="-22"/>
        </w:rPr>
        <w:object w:dxaOrig="1020" w:dyaOrig="580">
          <v:shape id="_x0000_i1217" type="#_x0000_t75" style="width:50.95pt;height:28.55pt" o:ole="">
            <v:imagedata r:id="rId388" o:title=""/>
          </v:shape>
          <o:OLEObject Type="Embed" ProgID="Equation.DSMT4" ShapeID="_x0000_i1217" DrawAspect="Content" ObjectID="_1528007516" r:id="rId389"/>
        </w:object>
      </w:r>
      <w:r>
        <w:rPr>
          <w:color w:val="000000" w:themeColor="text1"/>
        </w:rPr>
        <w:t xml:space="preserve">; differential equations of the form </w:t>
      </w:r>
      <w:r w:rsidRPr="00D0094D">
        <w:rPr>
          <w:color w:val="000000" w:themeColor="text1"/>
          <w:position w:val="-22"/>
        </w:rPr>
        <w:object w:dxaOrig="1020" w:dyaOrig="580">
          <v:shape id="_x0000_i1218" type="#_x0000_t75" style="width:50.95pt;height:28.55pt" o:ole="">
            <v:imagedata r:id="rId390" o:title=""/>
          </v:shape>
          <o:OLEObject Type="Embed" ProgID="Equation.DSMT4" ShapeID="_x0000_i1218" DrawAspect="Content" ObjectID="_1528007517" r:id="rId391"/>
        </w:object>
      </w:r>
      <w:r>
        <w:rPr>
          <w:color w:val="000000" w:themeColor="text1"/>
        </w:rPr>
        <w:t xml:space="preserve">; and, in general, differential equations of the form </w:t>
      </w:r>
      <w:r w:rsidRPr="00D0094D">
        <w:rPr>
          <w:color w:val="000000" w:themeColor="text1"/>
          <w:position w:val="-22"/>
        </w:rPr>
        <w:object w:dxaOrig="1500" w:dyaOrig="580">
          <v:shape id="_x0000_i1219" type="#_x0000_t75" style="width:74.7pt;height:28.55pt" o:ole="">
            <v:imagedata r:id="rId392" o:title=""/>
          </v:shape>
          <o:OLEObject Type="Embed" ProgID="Equation.DSMT4" ShapeID="_x0000_i1219" DrawAspect="Content" ObjectID="_1528007518" r:id="rId393"/>
        </w:object>
      </w:r>
      <w:r>
        <w:rPr>
          <w:color w:val="000000" w:themeColor="text1"/>
        </w:rPr>
        <w:t>, using separation of variables.</w:t>
      </w:r>
    </w:p>
    <w:p w:rsidR="00853808" w:rsidRPr="0031555B" w:rsidRDefault="00853808" w:rsidP="00853808">
      <w:pPr>
        <w:tabs>
          <w:tab w:val="clear" w:pos="993"/>
          <w:tab w:val="left" w:pos="992"/>
          <w:tab w:val="left" w:pos="1134"/>
        </w:tabs>
        <w:autoSpaceDE w:val="0"/>
        <w:autoSpaceDN w:val="0"/>
        <w:adjustRightInd w:val="0"/>
        <w:spacing w:before="120"/>
        <w:ind w:left="720" w:hanging="720"/>
        <w:rPr>
          <w:color w:val="000000" w:themeColor="text1"/>
        </w:rPr>
      </w:pPr>
      <w:r w:rsidRPr="0031555B">
        <w:rPr>
          <w:color w:val="000000" w:themeColor="text1"/>
        </w:rPr>
        <w:t>4.2.6</w:t>
      </w:r>
      <w:r>
        <w:rPr>
          <w:color w:val="000000" w:themeColor="text1"/>
        </w:rPr>
        <w:t xml:space="preserve">    </w:t>
      </w:r>
      <w:r w:rsidRPr="0031555B">
        <w:rPr>
          <w:color w:val="000000" w:themeColor="text1"/>
        </w:rPr>
        <w:t xml:space="preserve">formulate </w:t>
      </w:r>
      <w:r w:rsidRPr="0031555B">
        <w:rPr>
          <w:rFonts w:eastAsia="Times New Roman"/>
          <w:color w:val="000000" w:themeColor="text1"/>
          <w:lang w:eastAsia="en-AU"/>
        </w:rPr>
        <w:t>differential</w:t>
      </w:r>
      <w:r w:rsidRPr="0031555B">
        <w:rPr>
          <w:color w:val="000000" w:themeColor="text1"/>
        </w:rPr>
        <w:t xml:space="preserve"> equations, including </w:t>
      </w:r>
      <w:r w:rsidRPr="004332BB">
        <w:rPr>
          <w:color w:val="000000" w:themeColor="text1"/>
        </w:rPr>
        <w:t>the logistic equation</w:t>
      </w:r>
      <w:r w:rsidRPr="0031555B">
        <w:rPr>
          <w:color w:val="000000" w:themeColor="text1"/>
        </w:rPr>
        <w:t xml:space="preserve"> that will arise in, for example, chemistry, biology and economics, in situations where rates are involved</w:t>
      </w:r>
    </w:p>
    <w:p w:rsidR="00853808" w:rsidRPr="0031555B" w:rsidRDefault="00853808" w:rsidP="00853808">
      <w:pPr>
        <w:tabs>
          <w:tab w:val="clear" w:pos="993"/>
          <w:tab w:val="left" w:pos="992"/>
          <w:tab w:val="left" w:pos="1134"/>
        </w:tabs>
        <w:autoSpaceDE w:val="0"/>
        <w:autoSpaceDN w:val="0"/>
        <w:adjustRightInd w:val="0"/>
        <w:ind w:left="720" w:hanging="720"/>
        <w:rPr>
          <w:color w:val="000000" w:themeColor="text1"/>
        </w:rPr>
      </w:pPr>
    </w:p>
    <w:p w:rsidR="00853808" w:rsidRDefault="00853808" w:rsidP="00853808">
      <w:pPr>
        <w:tabs>
          <w:tab w:val="clear" w:pos="993"/>
          <w:tab w:val="left" w:pos="992"/>
          <w:tab w:val="left" w:pos="1134"/>
        </w:tabs>
        <w:rPr>
          <w:color w:val="000000" w:themeColor="text1"/>
        </w:rPr>
      </w:pPr>
    </w:p>
    <w:p w:rsidR="00853808" w:rsidRPr="0031555B" w:rsidRDefault="00853808" w:rsidP="00853808">
      <w:pPr>
        <w:tabs>
          <w:tab w:val="clear" w:pos="993"/>
          <w:tab w:val="left" w:pos="992"/>
          <w:tab w:val="left" w:pos="1134"/>
        </w:tabs>
        <w:rPr>
          <w:color w:val="000000" w:themeColor="text1"/>
        </w:rPr>
      </w:pPr>
      <w:r w:rsidRPr="0031555B">
        <w:rPr>
          <w:color w:val="000000" w:themeColor="text1"/>
        </w:rPr>
        <w:t xml:space="preserve">The ability to choose and use appropriate technology to enhance and extend concept development </w:t>
      </w:r>
      <w:r>
        <w:rPr>
          <w:color w:val="000000" w:themeColor="text1"/>
        </w:rPr>
        <w:t xml:space="preserve">is </w:t>
      </w:r>
      <w:r w:rsidRPr="0031555B">
        <w:rPr>
          <w:color w:val="000000" w:themeColor="text1"/>
        </w:rPr>
        <w:t>also incorporated within some of the items.</w:t>
      </w:r>
    </w:p>
    <w:p w:rsidR="00853808" w:rsidRPr="0031555B" w:rsidRDefault="00853808" w:rsidP="00853808">
      <w:pPr>
        <w:pStyle w:val="NoSpacing"/>
        <w:tabs>
          <w:tab w:val="left" w:pos="567"/>
          <w:tab w:val="left" w:pos="992"/>
          <w:tab w:val="left" w:pos="1134"/>
          <w:tab w:val="right" w:pos="8505"/>
        </w:tabs>
        <w:spacing w:line="276" w:lineRule="auto"/>
        <w:rPr>
          <w:rFonts w:ascii="Arial" w:eastAsia="Calibri" w:hAnsi="Arial" w:cs="Arial"/>
          <w:iCs/>
          <w:color w:val="000000" w:themeColor="text1"/>
        </w:rPr>
      </w:pPr>
    </w:p>
    <w:p w:rsidR="00853808" w:rsidRPr="0031555B" w:rsidRDefault="00853808" w:rsidP="00853808">
      <w:pPr>
        <w:pStyle w:val="NoSpacing"/>
        <w:tabs>
          <w:tab w:val="left" w:pos="567"/>
          <w:tab w:val="left" w:pos="992"/>
          <w:tab w:val="left" w:pos="1134"/>
          <w:tab w:val="right" w:pos="8505"/>
        </w:tabs>
        <w:spacing w:line="276" w:lineRule="auto"/>
        <w:rPr>
          <w:rFonts w:ascii="Arial" w:eastAsia="Calibri" w:hAnsi="Arial" w:cs="Arial"/>
          <w:iCs/>
          <w:color w:val="000000" w:themeColor="text1"/>
        </w:rPr>
      </w:pPr>
    </w:p>
    <w:p w:rsidR="00853808" w:rsidRPr="0031555B" w:rsidRDefault="00853808" w:rsidP="00853808">
      <w:pPr>
        <w:pStyle w:val="NoSpacing"/>
        <w:tabs>
          <w:tab w:val="left" w:pos="567"/>
          <w:tab w:val="left" w:pos="992"/>
          <w:tab w:val="left" w:pos="1134"/>
          <w:tab w:val="right" w:pos="8505"/>
        </w:tabs>
        <w:spacing w:line="276" w:lineRule="auto"/>
        <w:rPr>
          <w:rFonts w:ascii="Arial" w:eastAsia="Calibri" w:hAnsi="Arial" w:cs="Arial"/>
          <w:iCs/>
          <w:color w:val="000000" w:themeColor="text1"/>
        </w:rPr>
      </w:pPr>
    </w:p>
    <w:p w:rsidR="00853808" w:rsidRDefault="00853808" w:rsidP="00853808">
      <w:pPr>
        <w:tabs>
          <w:tab w:val="clear" w:pos="993"/>
          <w:tab w:val="left" w:pos="992"/>
          <w:tab w:val="left" w:pos="1134"/>
        </w:tabs>
        <w:spacing w:after="120"/>
        <w:rPr>
          <w:b/>
          <w:color w:val="000000" w:themeColor="text1"/>
        </w:rPr>
      </w:pPr>
      <w:r w:rsidRPr="0031555B">
        <w:rPr>
          <w:b/>
          <w:color w:val="000000" w:themeColor="text1"/>
        </w:rPr>
        <w:t xml:space="preserve">Background information </w:t>
      </w:r>
    </w:p>
    <w:p w:rsidR="00853808" w:rsidRPr="00D0094D" w:rsidRDefault="00853808" w:rsidP="00853808">
      <w:pPr>
        <w:tabs>
          <w:tab w:val="clear" w:pos="993"/>
          <w:tab w:val="left" w:pos="992"/>
          <w:tab w:val="left" w:pos="1134"/>
        </w:tabs>
        <w:rPr>
          <w:color w:val="000000" w:themeColor="text1"/>
        </w:rPr>
      </w:pPr>
      <w:r>
        <w:rPr>
          <w:color w:val="000000" w:themeColor="text1"/>
        </w:rPr>
        <w:t>The mathematical skills and understandings that students would need for this task should have been covered in earlier years and also in WA Mathematics Methods 3.1.7, 4.1.1 – 4.1.3, 4.1.9 – 4.1.14 and in WA Mathematics Specialist 4.1.3 and 4.1.4. It is also assumed that students have already covered WA Mathematics Specialist 4.2.4 in class and that they have not yet considered WA Mathematics Specialist 4.2.6 in class.</w:t>
      </w:r>
    </w:p>
    <w:p w:rsidR="00853808" w:rsidRPr="0031555B" w:rsidRDefault="00853808" w:rsidP="00853808">
      <w:pPr>
        <w:tabs>
          <w:tab w:val="clear" w:pos="993"/>
          <w:tab w:val="left" w:pos="992"/>
          <w:tab w:val="left" w:pos="1134"/>
        </w:tabs>
        <w:rPr>
          <w:color w:val="000000" w:themeColor="text1"/>
        </w:rPr>
      </w:pPr>
    </w:p>
    <w:p w:rsidR="00853808" w:rsidRDefault="00853808" w:rsidP="00853808">
      <w:pPr>
        <w:tabs>
          <w:tab w:val="clear" w:pos="993"/>
          <w:tab w:val="left" w:pos="992"/>
          <w:tab w:val="left" w:pos="1134"/>
        </w:tabs>
        <w:rPr>
          <w:color w:val="000000" w:themeColor="text1"/>
        </w:rPr>
      </w:pPr>
    </w:p>
    <w:p w:rsidR="00853808" w:rsidRDefault="00853808" w:rsidP="00853808">
      <w:pPr>
        <w:tabs>
          <w:tab w:val="clear" w:pos="993"/>
          <w:tab w:val="left" w:pos="992"/>
          <w:tab w:val="left" w:pos="1134"/>
        </w:tabs>
        <w:rPr>
          <w:b/>
          <w:color w:val="000000" w:themeColor="text1"/>
        </w:rPr>
      </w:pPr>
      <w:r w:rsidRPr="0031555B">
        <w:rPr>
          <w:b/>
          <w:color w:val="000000" w:themeColor="text1"/>
        </w:rPr>
        <w:t xml:space="preserve">Task conditions </w:t>
      </w:r>
    </w:p>
    <w:p w:rsidR="00853808" w:rsidRPr="0031555B" w:rsidRDefault="00853808" w:rsidP="00853808">
      <w:pPr>
        <w:tabs>
          <w:tab w:val="clear" w:pos="993"/>
          <w:tab w:val="left" w:pos="992"/>
          <w:tab w:val="left" w:pos="1134"/>
        </w:tabs>
        <w:rPr>
          <w:b/>
          <w:color w:val="000000" w:themeColor="text1"/>
        </w:rPr>
      </w:pPr>
    </w:p>
    <w:p w:rsidR="00853808" w:rsidRPr="0031555B" w:rsidRDefault="00853808" w:rsidP="00853808">
      <w:pPr>
        <w:tabs>
          <w:tab w:val="clear" w:pos="993"/>
          <w:tab w:val="left" w:pos="992"/>
          <w:tab w:val="left" w:pos="1134"/>
        </w:tabs>
        <w:rPr>
          <w:color w:val="000000" w:themeColor="text1"/>
          <w:sz w:val="24"/>
        </w:rPr>
      </w:pPr>
      <w:r>
        <w:rPr>
          <w:color w:val="000000" w:themeColor="text1"/>
        </w:rPr>
        <w:t>For this task it is assumed that students will have access to a CAS calculator. No student notes are required.</w:t>
      </w:r>
    </w:p>
    <w:p w:rsidR="00853808" w:rsidRPr="0031555B" w:rsidRDefault="00853808" w:rsidP="00853808">
      <w:pPr>
        <w:tabs>
          <w:tab w:val="clear" w:pos="993"/>
          <w:tab w:val="left" w:pos="992"/>
          <w:tab w:val="left" w:pos="1134"/>
        </w:tabs>
        <w:rPr>
          <w:b/>
          <w:color w:val="000000" w:themeColor="text1"/>
        </w:rPr>
      </w:pPr>
      <w:r w:rsidRPr="0031555B">
        <w:rPr>
          <w:b/>
          <w:color w:val="000000" w:themeColor="text1"/>
        </w:rPr>
        <w:lastRenderedPageBreak/>
        <w:br w:type="page"/>
      </w:r>
    </w:p>
    <w:p w:rsidR="00853808" w:rsidRDefault="00853808" w:rsidP="00853808">
      <w:pPr>
        <w:tabs>
          <w:tab w:val="clear" w:pos="993"/>
          <w:tab w:val="left" w:pos="992"/>
          <w:tab w:val="left" w:pos="1134"/>
        </w:tabs>
        <w:rPr>
          <w:b/>
          <w:color w:val="000000" w:themeColor="text1"/>
          <w:sz w:val="24"/>
        </w:rPr>
      </w:pPr>
      <w:r w:rsidRPr="007C7846">
        <w:rPr>
          <w:b/>
          <w:color w:val="000000" w:themeColor="text1"/>
          <w:sz w:val="24"/>
        </w:rPr>
        <w:lastRenderedPageBreak/>
        <w:t>The logistic function</w:t>
      </w:r>
    </w:p>
    <w:p w:rsidR="00853808" w:rsidRPr="007C7846" w:rsidRDefault="00853808" w:rsidP="00853808">
      <w:pPr>
        <w:tabs>
          <w:tab w:val="clear" w:pos="993"/>
          <w:tab w:val="left" w:pos="992"/>
          <w:tab w:val="left" w:pos="1134"/>
        </w:tabs>
        <w:rPr>
          <w:b/>
          <w:color w:val="000000" w:themeColor="text1"/>
          <w:sz w:val="24"/>
        </w:rPr>
      </w:pPr>
    </w:p>
    <w:p w:rsidR="00853808" w:rsidRPr="00BB2B68" w:rsidRDefault="00853808" w:rsidP="00853808">
      <w:pPr>
        <w:tabs>
          <w:tab w:val="clear" w:pos="993"/>
          <w:tab w:val="left" w:pos="992"/>
          <w:tab w:val="left" w:pos="1134"/>
        </w:tabs>
        <w:rPr>
          <w:b/>
          <w:color w:val="000000" w:themeColor="text1"/>
        </w:rPr>
      </w:pPr>
      <w:r w:rsidRPr="00BB2B68">
        <w:rPr>
          <w:b/>
          <w:color w:val="000000" w:themeColor="text1"/>
        </w:rPr>
        <w:t>In-class investigation</w:t>
      </w:r>
      <w:r>
        <w:rPr>
          <w:b/>
          <w:color w:val="000000" w:themeColor="text1"/>
        </w:rPr>
        <w:tab/>
        <w:t>(Total marks: 41)</w:t>
      </w:r>
    </w:p>
    <w:p w:rsidR="00853808" w:rsidRPr="0031555B"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r w:rsidRPr="0031555B">
        <w:rPr>
          <w:b/>
          <w:color w:val="000000" w:themeColor="text1"/>
        </w:rPr>
        <w:t>Question 1</w:t>
      </w:r>
      <w:r w:rsidRPr="0031555B">
        <w:rPr>
          <w:color w:val="000000" w:themeColor="text1"/>
        </w:rPr>
        <w:tab/>
      </w:r>
      <w:r w:rsidRPr="0031555B">
        <w:rPr>
          <w:b/>
          <w:color w:val="000000" w:themeColor="text1"/>
        </w:rPr>
        <w:t>(</w:t>
      </w:r>
      <w:r>
        <w:rPr>
          <w:b/>
          <w:color w:val="000000" w:themeColor="text1"/>
        </w:rPr>
        <w:t>11</w:t>
      </w:r>
      <w:r w:rsidRPr="0031555B">
        <w:rPr>
          <w:b/>
          <w:color w:val="000000" w:themeColor="text1"/>
        </w:rPr>
        <w:t xml:space="preserve"> marks)</w:t>
      </w:r>
    </w:p>
    <w:p w:rsidR="00853808" w:rsidRPr="0031555B"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ind w:left="567" w:hanging="567"/>
        <w:rPr>
          <w:color w:val="000000" w:themeColor="text1"/>
        </w:rPr>
      </w:pPr>
      <w:r>
        <w:rPr>
          <w:color w:val="000000" w:themeColor="text1"/>
        </w:rPr>
        <w:t>(a)</w:t>
      </w:r>
      <w:r>
        <w:rPr>
          <w:color w:val="000000" w:themeColor="text1"/>
        </w:rPr>
        <w:tab/>
        <w:t>Sketch the following functions on the axes provided showing clearly the horizontal asymptote(s) and vertical intercept.</w:t>
      </w:r>
    </w:p>
    <w:p w:rsidR="00853808" w:rsidRDefault="00853808" w:rsidP="00853808">
      <w:pPr>
        <w:ind w:left="1134" w:hanging="567"/>
        <w:rPr>
          <w:color w:val="000000" w:themeColor="text1"/>
        </w:rPr>
      </w:pPr>
      <w:r>
        <w:rPr>
          <w:color w:val="000000" w:themeColor="text1"/>
        </w:rPr>
        <w:t>(i)</w:t>
      </w:r>
      <w:r>
        <w:rPr>
          <w:color w:val="000000" w:themeColor="text1"/>
        </w:rPr>
        <w:tab/>
      </w:r>
      <w:r w:rsidRPr="00F70F61">
        <w:rPr>
          <w:color w:val="000000" w:themeColor="text1"/>
          <w:position w:val="-24"/>
        </w:rPr>
        <w:object w:dxaOrig="999" w:dyaOrig="600">
          <v:shape id="_x0000_i1220" type="#_x0000_t75" style="width:49.6pt;height:29.9pt" o:ole="">
            <v:imagedata r:id="rId394" o:title=""/>
          </v:shape>
          <o:OLEObject Type="Embed" ProgID="Equation.DSMT4" ShapeID="_x0000_i1220" DrawAspect="Content" ObjectID="_1528007519" r:id="rId395"/>
        </w:object>
      </w:r>
      <w:r>
        <w:rPr>
          <w:color w:val="000000" w:themeColor="text1"/>
        </w:rPr>
        <w:tab/>
        <w:t>(2)</w:t>
      </w:r>
    </w:p>
    <w:p w:rsidR="00853808" w:rsidRDefault="00853808" w:rsidP="00853808">
      <w:pPr>
        <w:tabs>
          <w:tab w:val="clear" w:pos="993"/>
          <w:tab w:val="left" w:pos="992"/>
          <w:tab w:val="left" w:pos="1134"/>
        </w:tabs>
        <w:ind w:left="1134" w:hanging="567"/>
        <w:jc w:val="center"/>
        <w:rPr>
          <w:color w:val="000000" w:themeColor="text1"/>
        </w:rPr>
      </w:pPr>
      <w:r w:rsidRPr="00F26775">
        <w:rPr>
          <w:noProof/>
          <w:color w:val="000000" w:themeColor="text1"/>
          <w:lang w:eastAsia="en-AU"/>
        </w:rPr>
        <w:drawing>
          <wp:inline distT="0" distB="0" distL="0" distR="0" wp14:anchorId="02C74954" wp14:editId="3254DF8D">
            <wp:extent cx="3704400" cy="2988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6"/>
                    <a:stretch>
                      <a:fillRect/>
                    </a:stretch>
                  </pic:blipFill>
                  <pic:spPr>
                    <a:xfrm>
                      <a:off x="0" y="0"/>
                      <a:ext cx="3704400" cy="2988000"/>
                    </a:xfrm>
                    <a:prstGeom prst="rect">
                      <a:avLst/>
                    </a:prstGeom>
                  </pic:spPr>
                </pic:pic>
              </a:graphicData>
            </a:graphic>
          </wp:inline>
        </w:drawing>
      </w:r>
    </w:p>
    <w:p w:rsidR="00853808" w:rsidRDefault="00853808" w:rsidP="00853808">
      <w:pPr>
        <w:ind w:left="1134" w:hanging="567"/>
        <w:rPr>
          <w:color w:val="000000" w:themeColor="text1"/>
        </w:rPr>
      </w:pPr>
      <w:r>
        <w:rPr>
          <w:color w:val="000000" w:themeColor="text1"/>
        </w:rPr>
        <w:t>(ii)</w:t>
      </w:r>
      <w:r>
        <w:rPr>
          <w:color w:val="000000" w:themeColor="text1"/>
        </w:rPr>
        <w:tab/>
      </w:r>
      <w:r w:rsidRPr="00F70F61">
        <w:rPr>
          <w:color w:val="000000" w:themeColor="text1"/>
          <w:position w:val="-24"/>
        </w:rPr>
        <w:object w:dxaOrig="1280" w:dyaOrig="600">
          <v:shape id="_x0000_i1221" type="#_x0000_t75" style="width:64.55pt;height:29.9pt" o:ole="">
            <v:imagedata r:id="rId397" o:title=""/>
          </v:shape>
          <o:OLEObject Type="Embed" ProgID="Equation.DSMT4" ShapeID="_x0000_i1221" DrawAspect="Content" ObjectID="_1528007520" r:id="rId398"/>
        </w:object>
      </w:r>
      <w:r>
        <w:rPr>
          <w:color w:val="000000" w:themeColor="text1"/>
        </w:rPr>
        <w:tab/>
        <w:t>(2)</w:t>
      </w:r>
    </w:p>
    <w:p w:rsidR="00853808" w:rsidRPr="00F26775" w:rsidRDefault="00853808" w:rsidP="00853808">
      <w:pPr>
        <w:tabs>
          <w:tab w:val="clear" w:pos="993"/>
          <w:tab w:val="left" w:pos="992"/>
          <w:tab w:val="left" w:pos="1134"/>
        </w:tabs>
        <w:ind w:left="1134" w:hanging="567"/>
        <w:jc w:val="center"/>
        <w:rPr>
          <w:color w:val="000000" w:themeColor="text1"/>
        </w:rPr>
      </w:pPr>
      <w:r w:rsidRPr="00631205">
        <w:rPr>
          <w:noProof/>
          <w:color w:val="000000" w:themeColor="text1"/>
          <w:lang w:eastAsia="en-AU"/>
        </w:rPr>
        <w:drawing>
          <wp:inline distT="0" distB="0" distL="0" distR="0" wp14:anchorId="7D10FB5D" wp14:editId="0F881925">
            <wp:extent cx="3704400" cy="2988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9"/>
                    <a:stretch>
                      <a:fillRect/>
                    </a:stretch>
                  </pic:blipFill>
                  <pic:spPr>
                    <a:xfrm>
                      <a:off x="0" y="0"/>
                      <a:ext cx="3704400" cy="2988000"/>
                    </a:xfrm>
                    <a:prstGeom prst="rect">
                      <a:avLst/>
                    </a:prstGeom>
                  </pic:spPr>
                </pic:pic>
              </a:graphicData>
            </a:graphic>
          </wp:inline>
        </w:drawing>
      </w:r>
    </w:p>
    <w:p w:rsidR="00853808"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p>
    <w:p w:rsidR="00853808" w:rsidRDefault="00853808" w:rsidP="00853808">
      <w:pPr>
        <w:ind w:left="1134" w:hanging="567"/>
        <w:rPr>
          <w:color w:val="000000" w:themeColor="text1"/>
        </w:rPr>
      </w:pPr>
      <w:r>
        <w:rPr>
          <w:color w:val="000000" w:themeColor="text1"/>
        </w:rPr>
        <w:t>(iii)</w:t>
      </w:r>
      <w:r>
        <w:rPr>
          <w:color w:val="000000" w:themeColor="text1"/>
        </w:rPr>
        <w:tab/>
      </w:r>
      <w:r w:rsidRPr="00F70F61">
        <w:rPr>
          <w:color w:val="000000" w:themeColor="text1"/>
          <w:position w:val="-24"/>
        </w:rPr>
        <w:object w:dxaOrig="1400" w:dyaOrig="600">
          <v:shape id="_x0000_i1222" type="#_x0000_t75" style="width:70.65pt;height:29.9pt" o:ole="">
            <v:imagedata r:id="rId400" o:title=""/>
          </v:shape>
          <o:OLEObject Type="Embed" ProgID="Equation.DSMT4" ShapeID="_x0000_i1222" DrawAspect="Content" ObjectID="_1528007521" r:id="rId401"/>
        </w:object>
      </w:r>
      <w:r>
        <w:rPr>
          <w:color w:val="000000" w:themeColor="text1"/>
        </w:rPr>
        <w:tab/>
        <w:t>(2)</w:t>
      </w:r>
    </w:p>
    <w:p w:rsidR="00853808" w:rsidRDefault="00853808" w:rsidP="00853808">
      <w:pPr>
        <w:ind w:left="1134" w:hanging="567"/>
        <w:rPr>
          <w:color w:val="000000" w:themeColor="text1"/>
        </w:rPr>
      </w:pPr>
      <w:r w:rsidRPr="00631205">
        <w:rPr>
          <w:noProof/>
          <w:color w:val="000000" w:themeColor="text1"/>
          <w:lang w:eastAsia="en-AU"/>
        </w:rPr>
        <w:drawing>
          <wp:inline distT="0" distB="0" distL="0" distR="0" wp14:anchorId="73396BBE" wp14:editId="7CE746EA">
            <wp:extent cx="3704400" cy="2988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9"/>
                    <a:stretch>
                      <a:fillRect/>
                    </a:stretch>
                  </pic:blipFill>
                  <pic:spPr>
                    <a:xfrm>
                      <a:off x="0" y="0"/>
                      <a:ext cx="3704400" cy="2988000"/>
                    </a:xfrm>
                    <a:prstGeom prst="rect">
                      <a:avLst/>
                    </a:prstGeom>
                  </pic:spPr>
                </pic:pic>
              </a:graphicData>
            </a:graphic>
          </wp:inline>
        </w:drawing>
      </w: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r>
        <w:rPr>
          <w:color w:val="000000" w:themeColor="text1"/>
        </w:rPr>
        <w:t>(b)</w:t>
      </w:r>
      <w:r>
        <w:rPr>
          <w:color w:val="000000" w:themeColor="text1"/>
        </w:rPr>
        <w:tab/>
        <w:t xml:space="preserve">Consider the graph of </w:t>
      </w:r>
      <w:r w:rsidRPr="00F10158">
        <w:rPr>
          <w:color w:val="000000" w:themeColor="text1"/>
          <w:position w:val="-24"/>
        </w:rPr>
        <w:object w:dxaOrig="1160" w:dyaOrig="600">
          <v:shape id="_x0000_i1223" type="#_x0000_t75" style="width:58.4pt;height:29.9pt" o:ole="">
            <v:imagedata r:id="rId402" o:title=""/>
          </v:shape>
          <o:OLEObject Type="Embed" ProgID="Equation.DSMT4" ShapeID="_x0000_i1223" DrawAspect="Content" ObjectID="_1528007522" r:id="rId403"/>
        </w:object>
      </w:r>
      <w:r>
        <w:rPr>
          <w:color w:val="000000" w:themeColor="text1"/>
        </w:rPr>
        <w:t xml:space="preserve"> where </w:t>
      </w:r>
      <w:r w:rsidRPr="00F10158">
        <w:rPr>
          <w:color w:val="000000" w:themeColor="text1"/>
          <w:position w:val="-8"/>
        </w:rPr>
        <w:object w:dxaOrig="980" w:dyaOrig="279">
          <v:shape id="_x0000_i1224" type="#_x0000_t75" style="width:49.6pt;height:13.6pt" o:ole="">
            <v:imagedata r:id="rId404" o:title=""/>
          </v:shape>
          <o:OLEObject Type="Embed" ProgID="Equation.DSMT4" ShapeID="_x0000_i1224" DrawAspect="Content" ObjectID="_1528007523" r:id="rId405"/>
        </w:object>
      </w:r>
      <w:r>
        <w:rPr>
          <w:color w:val="000000" w:themeColor="text1"/>
        </w:rPr>
        <w:t xml:space="preserve"> are positive constants. Determine the following in terms of </w:t>
      </w:r>
      <w:r w:rsidRPr="00F10158">
        <w:rPr>
          <w:color w:val="000000" w:themeColor="text1"/>
          <w:position w:val="-6"/>
        </w:rPr>
        <w:object w:dxaOrig="1060" w:dyaOrig="260">
          <v:shape id="_x0000_i1225" type="#_x0000_t75" style="width:52.3pt;height:13.6pt" o:ole="">
            <v:imagedata r:id="rId406" o:title=""/>
          </v:shape>
          <o:OLEObject Type="Embed" ProgID="Equation.DSMT4" ShapeID="_x0000_i1225" DrawAspect="Content" ObjectID="_1528007524" r:id="rId407"/>
        </w:object>
      </w:r>
      <w:r>
        <w:rPr>
          <w:color w:val="000000" w:themeColor="text1"/>
        </w:rPr>
        <w:t>.</w:t>
      </w:r>
    </w:p>
    <w:p w:rsidR="00853808" w:rsidRDefault="00853808" w:rsidP="00853808">
      <w:pPr>
        <w:ind w:left="567" w:hanging="567"/>
        <w:rPr>
          <w:color w:val="000000" w:themeColor="text1"/>
        </w:rPr>
      </w:pPr>
    </w:p>
    <w:p w:rsidR="00853808" w:rsidRDefault="00853808" w:rsidP="00853808">
      <w:pPr>
        <w:ind w:left="1134" w:hanging="567"/>
        <w:rPr>
          <w:color w:val="000000" w:themeColor="text1"/>
        </w:rPr>
      </w:pPr>
      <w:r>
        <w:rPr>
          <w:color w:val="000000" w:themeColor="text1"/>
        </w:rPr>
        <w:t>(i)</w:t>
      </w:r>
      <w:r>
        <w:rPr>
          <w:color w:val="000000" w:themeColor="text1"/>
        </w:rPr>
        <w:tab/>
        <w:t>the horizontal asymptote(s),</w:t>
      </w:r>
      <w:r>
        <w:rPr>
          <w:color w:val="000000" w:themeColor="text1"/>
        </w:rPr>
        <w:tab/>
        <w:t>(2)</w:t>
      </w:r>
    </w:p>
    <w:p w:rsidR="00853808" w:rsidRDefault="00853808" w:rsidP="00853808">
      <w:pPr>
        <w:ind w:left="1134" w:hanging="567"/>
        <w:rPr>
          <w:color w:val="000000" w:themeColor="text1"/>
        </w:rPr>
      </w:pPr>
    </w:p>
    <w:p w:rsidR="00853808" w:rsidRDefault="00853808" w:rsidP="00853808">
      <w:pPr>
        <w:ind w:left="1134" w:hanging="567"/>
        <w:rPr>
          <w:color w:val="000000" w:themeColor="text1"/>
        </w:rPr>
      </w:pPr>
    </w:p>
    <w:p w:rsidR="00853808" w:rsidRDefault="00853808" w:rsidP="00853808">
      <w:pPr>
        <w:ind w:left="1134" w:hanging="567"/>
        <w:rPr>
          <w:color w:val="000000" w:themeColor="text1"/>
        </w:rPr>
      </w:pPr>
    </w:p>
    <w:p w:rsidR="00853808" w:rsidRDefault="00853808" w:rsidP="00853808">
      <w:pPr>
        <w:ind w:left="1134" w:hanging="567"/>
        <w:rPr>
          <w:color w:val="000000" w:themeColor="text1"/>
        </w:rPr>
      </w:pPr>
    </w:p>
    <w:p w:rsidR="00853808" w:rsidRDefault="00853808" w:rsidP="00853808">
      <w:pPr>
        <w:ind w:left="1134" w:hanging="567"/>
        <w:rPr>
          <w:color w:val="000000" w:themeColor="text1"/>
        </w:rPr>
      </w:pPr>
    </w:p>
    <w:p w:rsidR="00853808" w:rsidRDefault="00853808" w:rsidP="00853808">
      <w:pPr>
        <w:ind w:left="1134" w:hanging="567"/>
        <w:rPr>
          <w:color w:val="000000" w:themeColor="text1"/>
        </w:rPr>
      </w:pPr>
      <w:r>
        <w:rPr>
          <w:color w:val="000000" w:themeColor="text1"/>
        </w:rPr>
        <w:t>(ii)</w:t>
      </w:r>
      <w:r>
        <w:rPr>
          <w:color w:val="000000" w:themeColor="text1"/>
        </w:rPr>
        <w:tab/>
        <w:t>the vertical intercept,</w:t>
      </w:r>
      <w:r>
        <w:rPr>
          <w:color w:val="000000" w:themeColor="text1"/>
        </w:rPr>
        <w:tab/>
        <w:t>(1)</w:t>
      </w:r>
    </w:p>
    <w:p w:rsidR="00853808" w:rsidRDefault="00853808" w:rsidP="00853808">
      <w:pPr>
        <w:ind w:left="1134" w:hanging="567"/>
        <w:rPr>
          <w:color w:val="000000" w:themeColor="text1"/>
        </w:rPr>
      </w:pPr>
    </w:p>
    <w:p w:rsidR="00853808" w:rsidRDefault="00853808" w:rsidP="00853808">
      <w:pPr>
        <w:ind w:left="1134" w:hanging="567"/>
        <w:rPr>
          <w:color w:val="000000" w:themeColor="text1"/>
        </w:rPr>
      </w:pPr>
    </w:p>
    <w:p w:rsidR="00853808" w:rsidRDefault="00853808" w:rsidP="00853808">
      <w:pPr>
        <w:ind w:left="1134" w:hanging="567"/>
        <w:rPr>
          <w:color w:val="000000" w:themeColor="text1"/>
        </w:rPr>
      </w:pPr>
    </w:p>
    <w:p w:rsidR="00853808" w:rsidRDefault="00853808" w:rsidP="00853808">
      <w:pPr>
        <w:ind w:left="1134" w:hanging="567"/>
        <w:rPr>
          <w:color w:val="000000" w:themeColor="text1"/>
        </w:rPr>
      </w:pPr>
    </w:p>
    <w:p w:rsidR="00853808" w:rsidRDefault="00853808" w:rsidP="00853808">
      <w:pPr>
        <w:ind w:left="1134" w:hanging="567"/>
        <w:rPr>
          <w:color w:val="000000" w:themeColor="text1"/>
        </w:rPr>
      </w:pPr>
      <w:r>
        <w:rPr>
          <w:color w:val="000000" w:themeColor="text1"/>
        </w:rPr>
        <w:t>(iii)</w:t>
      </w:r>
      <w:r>
        <w:rPr>
          <w:color w:val="000000" w:themeColor="text1"/>
        </w:rPr>
        <w:tab/>
        <w:t>the domain,</w:t>
      </w:r>
      <w:r>
        <w:rPr>
          <w:color w:val="000000" w:themeColor="text1"/>
        </w:rPr>
        <w:tab/>
        <w:t>(1)</w:t>
      </w:r>
    </w:p>
    <w:p w:rsidR="00853808" w:rsidRDefault="00853808" w:rsidP="00853808">
      <w:pPr>
        <w:ind w:left="1134" w:hanging="567"/>
        <w:rPr>
          <w:color w:val="000000" w:themeColor="text1"/>
        </w:rPr>
      </w:pPr>
    </w:p>
    <w:p w:rsidR="00853808" w:rsidRDefault="00853808" w:rsidP="00853808">
      <w:pPr>
        <w:ind w:left="1134" w:hanging="567"/>
        <w:rPr>
          <w:color w:val="000000" w:themeColor="text1"/>
        </w:rPr>
      </w:pPr>
    </w:p>
    <w:p w:rsidR="00853808" w:rsidRDefault="00853808" w:rsidP="00853808">
      <w:pPr>
        <w:ind w:left="1134" w:hanging="567"/>
        <w:rPr>
          <w:color w:val="000000" w:themeColor="text1"/>
        </w:rPr>
      </w:pPr>
    </w:p>
    <w:p w:rsidR="00853808" w:rsidRDefault="00853808" w:rsidP="00853808">
      <w:pPr>
        <w:ind w:left="1134" w:hanging="567"/>
        <w:rPr>
          <w:color w:val="000000" w:themeColor="text1"/>
        </w:rPr>
      </w:pPr>
    </w:p>
    <w:p w:rsidR="00853808" w:rsidRDefault="00853808" w:rsidP="00853808">
      <w:pPr>
        <w:ind w:left="1134" w:hanging="567"/>
        <w:rPr>
          <w:color w:val="000000" w:themeColor="text1"/>
        </w:rPr>
      </w:pPr>
      <w:r>
        <w:rPr>
          <w:color w:val="000000" w:themeColor="text1"/>
        </w:rPr>
        <w:t>(iv)</w:t>
      </w:r>
      <w:r>
        <w:rPr>
          <w:color w:val="000000" w:themeColor="text1"/>
        </w:rPr>
        <w:tab/>
        <w:t>the range.</w:t>
      </w:r>
      <w:r>
        <w:rPr>
          <w:color w:val="000000" w:themeColor="text1"/>
        </w:rPr>
        <w:tab/>
        <w:t>(1)</w:t>
      </w:r>
    </w:p>
    <w:p w:rsidR="00853808" w:rsidRDefault="00853808" w:rsidP="00853808">
      <w:pPr>
        <w:ind w:left="1134" w:hanging="567"/>
        <w:rPr>
          <w:color w:val="000000" w:themeColor="text1"/>
        </w:rPr>
      </w:pPr>
    </w:p>
    <w:p w:rsidR="00853808" w:rsidRDefault="00853808" w:rsidP="00853808">
      <w:pPr>
        <w:rPr>
          <w:b/>
          <w:color w:val="000000" w:themeColor="text1"/>
        </w:rPr>
      </w:pPr>
      <w:r>
        <w:rPr>
          <w:b/>
          <w:color w:val="000000" w:themeColor="text1"/>
        </w:rPr>
        <w:br w:type="page"/>
      </w:r>
    </w:p>
    <w:p w:rsidR="00853808" w:rsidRDefault="00853808" w:rsidP="00853808">
      <w:pPr>
        <w:rPr>
          <w:b/>
          <w:color w:val="000000" w:themeColor="text1"/>
        </w:rPr>
      </w:pPr>
      <w:r w:rsidRPr="0031555B">
        <w:rPr>
          <w:b/>
          <w:color w:val="000000" w:themeColor="text1"/>
        </w:rPr>
        <w:lastRenderedPageBreak/>
        <w:t>Question 2</w:t>
      </w:r>
      <w:r w:rsidRPr="0031555B">
        <w:rPr>
          <w:color w:val="000000" w:themeColor="text1"/>
        </w:rPr>
        <w:tab/>
      </w:r>
      <w:r w:rsidRPr="0031555B">
        <w:rPr>
          <w:b/>
          <w:color w:val="000000" w:themeColor="text1"/>
        </w:rPr>
        <w:t>(</w:t>
      </w:r>
      <w:r>
        <w:rPr>
          <w:b/>
          <w:color w:val="000000" w:themeColor="text1"/>
        </w:rPr>
        <w:t>10</w:t>
      </w:r>
      <w:r w:rsidRPr="0031555B">
        <w:rPr>
          <w:b/>
          <w:color w:val="000000" w:themeColor="text1"/>
        </w:rPr>
        <w:t xml:space="preserve"> marks)</w:t>
      </w:r>
    </w:p>
    <w:p w:rsidR="00853808" w:rsidRPr="00E23FF8" w:rsidRDefault="00853808" w:rsidP="00853808">
      <w:pPr>
        <w:tabs>
          <w:tab w:val="clear" w:pos="993"/>
          <w:tab w:val="left" w:pos="992"/>
          <w:tab w:val="left" w:pos="1134"/>
        </w:tabs>
        <w:rPr>
          <w:color w:val="000000" w:themeColor="text1"/>
        </w:rPr>
      </w:pPr>
    </w:p>
    <w:p w:rsidR="00853808" w:rsidRPr="004332BB" w:rsidRDefault="00853808" w:rsidP="00853808">
      <w:pPr>
        <w:rPr>
          <w:color w:val="000000" w:themeColor="text1"/>
        </w:rPr>
      </w:pPr>
      <w:r w:rsidRPr="004332BB">
        <w:rPr>
          <w:color w:val="000000" w:themeColor="text1"/>
        </w:rPr>
        <w:t xml:space="preserve">In 1900, the population </w:t>
      </w:r>
      <w:r w:rsidRPr="004332BB">
        <w:rPr>
          <w:color w:val="000000" w:themeColor="text1"/>
          <w:position w:val="-4"/>
        </w:rPr>
        <w:object w:dxaOrig="220" w:dyaOrig="240">
          <v:shape id="_x0000_i1226" type="#_x0000_t75" style="width:10.2pt;height:12.25pt" o:ole="">
            <v:imagedata r:id="rId408" o:title=""/>
          </v:shape>
          <o:OLEObject Type="Embed" ProgID="Equation.DSMT4" ShapeID="_x0000_i1226" DrawAspect="Content" ObjectID="_1528007525" r:id="rId409"/>
        </w:object>
      </w:r>
      <w:r w:rsidRPr="004332BB">
        <w:rPr>
          <w:color w:val="000000" w:themeColor="text1"/>
        </w:rPr>
        <w:t xml:space="preserve">  of a country was 5.3 million; in 1950, the population was 23.1 million.</w:t>
      </w:r>
    </w:p>
    <w:p w:rsidR="00853808" w:rsidRPr="004332BB" w:rsidRDefault="00853808" w:rsidP="00853808">
      <w:pPr>
        <w:rPr>
          <w:color w:val="000000" w:themeColor="text1"/>
        </w:rPr>
      </w:pPr>
    </w:p>
    <w:p w:rsidR="00853808" w:rsidRDefault="00853808" w:rsidP="00853808">
      <w:pPr>
        <w:ind w:left="567" w:hanging="567"/>
        <w:rPr>
          <w:color w:val="000000" w:themeColor="text1"/>
        </w:rPr>
      </w:pPr>
      <w:r w:rsidRPr="004332BB">
        <w:rPr>
          <w:color w:val="000000" w:themeColor="text1"/>
        </w:rPr>
        <w:t>(a)</w:t>
      </w:r>
      <w:r w:rsidRPr="004332BB">
        <w:rPr>
          <w:color w:val="000000" w:themeColor="text1"/>
        </w:rPr>
        <w:tab/>
        <w:t xml:space="preserve">Assuming that the </w:t>
      </w:r>
      <w:r>
        <w:rPr>
          <w:color w:val="000000" w:themeColor="text1"/>
        </w:rPr>
        <w:t xml:space="preserve">rate of change of </w:t>
      </w:r>
      <w:r w:rsidRPr="004332BB">
        <w:rPr>
          <w:color w:val="000000" w:themeColor="text1"/>
        </w:rPr>
        <w:t xml:space="preserve">population is proportional to the size of the population, i.e. </w:t>
      </w:r>
      <w:r w:rsidRPr="004332BB">
        <w:rPr>
          <w:color w:val="000000" w:themeColor="text1"/>
          <w:position w:val="-22"/>
        </w:rPr>
        <w:object w:dxaOrig="3019" w:dyaOrig="580">
          <v:shape id="_x0000_i1227" type="#_x0000_t75" style="width:151.45pt;height:28.55pt" o:ole="">
            <v:imagedata r:id="rId410" o:title=""/>
          </v:shape>
          <o:OLEObject Type="Embed" ProgID="Equation.DSMT4" ShapeID="_x0000_i1227" DrawAspect="Content" ObjectID="_1528007526" r:id="rId411"/>
        </w:object>
      </w:r>
      <w:r w:rsidRPr="004332BB">
        <w:rPr>
          <w:color w:val="000000" w:themeColor="text1"/>
        </w:rPr>
        <w:t xml:space="preserve">, predict </w:t>
      </w:r>
      <w:r>
        <w:rPr>
          <w:color w:val="000000" w:themeColor="text1"/>
        </w:rPr>
        <w:t>the</w:t>
      </w:r>
      <w:r w:rsidRPr="004332BB">
        <w:rPr>
          <w:color w:val="000000" w:themeColor="text1"/>
        </w:rPr>
        <w:t xml:space="preserve"> population</w:t>
      </w:r>
      <w:r>
        <w:rPr>
          <w:color w:val="000000" w:themeColor="text1"/>
        </w:rPr>
        <w:t xml:space="preserve"> for this country</w:t>
      </w:r>
      <w:r w:rsidRPr="004332BB">
        <w:rPr>
          <w:color w:val="000000" w:themeColor="text1"/>
        </w:rPr>
        <w:t xml:space="preserve"> in 2000</w:t>
      </w:r>
      <w:r>
        <w:rPr>
          <w:color w:val="000000" w:themeColor="text1"/>
        </w:rPr>
        <w:t xml:space="preserve"> and in 2050</w:t>
      </w:r>
      <w:r w:rsidRPr="004332BB">
        <w:rPr>
          <w:color w:val="000000" w:themeColor="text1"/>
        </w:rPr>
        <w:t>.</w:t>
      </w:r>
      <w:r>
        <w:rPr>
          <w:color w:val="000000" w:themeColor="text1"/>
        </w:rPr>
        <w:tab/>
        <w:t>(5)</w:t>
      </w: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rPr>
          <w:color w:val="000000" w:themeColor="text1"/>
        </w:rPr>
      </w:pPr>
    </w:p>
    <w:p w:rsidR="00853808" w:rsidRDefault="00853808" w:rsidP="00853808">
      <w:pPr>
        <w:rPr>
          <w:color w:val="000000" w:themeColor="text1"/>
        </w:rPr>
      </w:pPr>
    </w:p>
    <w:p w:rsidR="00853808" w:rsidRDefault="00853808" w:rsidP="00853808">
      <w:pPr>
        <w:rPr>
          <w:color w:val="000000" w:themeColor="text1"/>
        </w:rPr>
      </w:pPr>
      <w:r>
        <w:rPr>
          <w:color w:val="000000" w:themeColor="text1"/>
        </w:rPr>
        <w:t>In reality the model used in (a) is unrealistic because eventually limitations on space, food supply, or other resources impose limitations to population growth. A better model is described by the differential equation</w:t>
      </w:r>
    </w:p>
    <w:p w:rsidR="00853808" w:rsidRDefault="00853808" w:rsidP="00853808">
      <w:pPr>
        <w:jc w:val="center"/>
        <w:rPr>
          <w:color w:val="000000" w:themeColor="text1"/>
        </w:rPr>
      </w:pPr>
      <w:r w:rsidRPr="00B75B02">
        <w:rPr>
          <w:color w:val="000000" w:themeColor="text1"/>
          <w:position w:val="-22"/>
        </w:rPr>
        <w:object w:dxaOrig="3960" w:dyaOrig="580">
          <v:shape id="_x0000_i1228" type="#_x0000_t75" style="width:198.35pt;height:28.55pt" o:ole="">
            <v:imagedata r:id="rId412" o:title=""/>
          </v:shape>
          <o:OLEObject Type="Embed" ProgID="Equation.DSMT4" ShapeID="_x0000_i1228" DrawAspect="Content" ObjectID="_1528007527" r:id="rId413"/>
        </w:object>
      </w:r>
    </w:p>
    <w:p w:rsidR="00853808" w:rsidRDefault="00853808" w:rsidP="00853808">
      <w:pPr>
        <w:rPr>
          <w:color w:val="000000" w:themeColor="text1"/>
        </w:rPr>
      </w:pPr>
    </w:p>
    <w:p w:rsidR="00853808" w:rsidRDefault="00853808" w:rsidP="00853808">
      <w:pPr>
        <w:rPr>
          <w:color w:val="000000" w:themeColor="text1"/>
        </w:rPr>
      </w:pPr>
      <w:r>
        <w:rPr>
          <w:color w:val="000000" w:themeColor="text1"/>
        </w:rPr>
        <w:t xml:space="preserve">This equation  is known as the </w:t>
      </w:r>
      <w:r>
        <w:rPr>
          <w:b/>
          <w:color w:val="000000" w:themeColor="text1"/>
        </w:rPr>
        <w:t>logistic differential equation</w:t>
      </w:r>
      <w:r>
        <w:rPr>
          <w:color w:val="000000" w:themeColor="text1"/>
        </w:rPr>
        <w:t>.</w:t>
      </w:r>
    </w:p>
    <w:p w:rsidR="00853808" w:rsidRDefault="00853808" w:rsidP="00853808">
      <w:pPr>
        <w:rPr>
          <w:color w:val="000000" w:themeColor="text1"/>
        </w:rPr>
      </w:pPr>
    </w:p>
    <w:p w:rsidR="00853808" w:rsidRDefault="00853808" w:rsidP="00853808">
      <w:pPr>
        <w:rPr>
          <w:color w:val="000000" w:themeColor="text1"/>
        </w:rPr>
      </w:pPr>
      <w:r>
        <w:rPr>
          <w:color w:val="000000" w:themeColor="text1"/>
        </w:rPr>
        <w:t xml:space="preserve">The general solution to this differential equation is </w:t>
      </w:r>
      <w:r w:rsidRPr="002D64D2">
        <w:rPr>
          <w:color w:val="000000" w:themeColor="text1"/>
          <w:position w:val="-24"/>
        </w:rPr>
        <w:object w:dxaOrig="1219" w:dyaOrig="600">
          <v:shape id="_x0000_i1229" type="#_x0000_t75" style="width:61.8pt;height:29.9pt" o:ole="">
            <v:imagedata r:id="rId414" o:title=""/>
          </v:shape>
          <o:OLEObject Type="Embed" ProgID="Equation.DSMT4" ShapeID="_x0000_i1229" DrawAspect="Content" ObjectID="_1528007528" r:id="rId415"/>
        </w:object>
      </w:r>
      <w:r>
        <w:rPr>
          <w:color w:val="000000" w:themeColor="text1"/>
        </w:rPr>
        <w:t xml:space="preserve"> where </w:t>
      </w:r>
      <w:r w:rsidRPr="002D64D2">
        <w:rPr>
          <w:color w:val="000000" w:themeColor="text1"/>
          <w:position w:val="-6"/>
        </w:rPr>
        <w:object w:dxaOrig="180" w:dyaOrig="200">
          <v:shape id="_x0000_i1230" type="#_x0000_t75" style="width:8.85pt;height:10.2pt" o:ole="">
            <v:imagedata r:id="rId416" o:title=""/>
          </v:shape>
          <o:OLEObject Type="Embed" ProgID="Equation.DSMT4" ShapeID="_x0000_i1230" DrawAspect="Content" ObjectID="_1528007529" r:id="rId417"/>
        </w:object>
      </w:r>
      <w:r>
        <w:rPr>
          <w:color w:val="000000" w:themeColor="text1"/>
        </w:rPr>
        <w:t xml:space="preserve"> is a constant.</w:t>
      </w:r>
    </w:p>
    <w:p w:rsidR="00853808" w:rsidRDefault="00853808" w:rsidP="00853808">
      <w:pPr>
        <w:rPr>
          <w:color w:val="000000" w:themeColor="text1"/>
        </w:rPr>
      </w:pPr>
      <w:r w:rsidRPr="00850521">
        <w:rPr>
          <w:color w:val="000000" w:themeColor="text1"/>
          <w:position w:val="-22"/>
        </w:rPr>
        <w:object w:dxaOrig="1719" w:dyaOrig="580">
          <v:shape id="_x0000_i1231" type="#_x0000_t75" style="width:85.6pt;height:28.55pt" o:ole="">
            <v:imagedata r:id="rId418" o:title=""/>
          </v:shape>
          <o:OLEObject Type="Embed" ProgID="Equation.DSMT4" ShapeID="_x0000_i1231" DrawAspect="Content" ObjectID="_1528007530" r:id="rId419"/>
        </w:object>
      </w:r>
      <w:r>
        <w:rPr>
          <w:color w:val="000000" w:themeColor="text1"/>
        </w:rPr>
        <w:t xml:space="preserve">, hence the </w:t>
      </w:r>
      <w:r w:rsidRPr="00850521">
        <w:rPr>
          <w:i/>
          <w:color w:val="000000" w:themeColor="text1"/>
        </w:rPr>
        <w:t>levelling ou</w:t>
      </w:r>
      <w:r>
        <w:rPr>
          <w:color w:val="000000" w:themeColor="text1"/>
        </w:rPr>
        <w:t xml:space="preserve">t or </w:t>
      </w:r>
      <w:r w:rsidRPr="00850521">
        <w:rPr>
          <w:i/>
          <w:color w:val="000000" w:themeColor="text1"/>
        </w:rPr>
        <w:t>limiting population</w:t>
      </w:r>
      <w:r>
        <w:rPr>
          <w:color w:val="000000" w:themeColor="text1"/>
        </w:rPr>
        <w:t xml:space="preserve"> (also called the </w:t>
      </w:r>
      <w:r w:rsidRPr="00850521">
        <w:rPr>
          <w:i/>
          <w:color w:val="000000" w:themeColor="text1"/>
        </w:rPr>
        <w:t>carrying capacity</w:t>
      </w:r>
      <w:r>
        <w:rPr>
          <w:color w:val="000000" w:themeColor="text1"/>
        </w:rPr>
        <w:t xml:space="preserve">) is </w:t>
      </w:r>
      <w:r w:rsidRPr="00850521">
        <w:rPr>
          <w:color w:val="000000" w:themeColor="text1"/>
          <w:position w:val="-22"/>
        </w:rPr>
        <w:object w:dxaOrig="240" w:dyaOrig="580">
          <v:shape id="_x0000_i1232" type="#_x0000_t75" style="width:12.25pt;height:28.55pt" o:ole="">
            <v:imagedata r:id="rId420" o:title=""/>
          </v:shape>
          <o:OLEObject Type="Embed" ProgID="Equation.DSMT4" ShapeID="_x0000_i1232" DrawAspect="Content" ObjectID="_1528007531" r:id="rId421"/>
        </w:object>
      </w:r>
      <w:r>
        <w:rPr>
          <w:color w:val="000000" w:themeColor="text1"/>
        </w:rPr>
        <w:t>.</w:t>
      </w:r>
    </w:p>
    <w:p w:rsidR="00853808" w:rsidRDefault="00853808" w:rsidP="00853808">
      <w:pPr>
        <w:rPr>
          <w:color w:val="000000" w:themeColor="text1"/>
        </w:rPr>
      </w:pPr>
      <w:r>
        <w:rPr>
          <w:color w:val="000000" w:themeColor="text1"/>
        </w:rPr>
        <w:br w:type="page"/>
      </w:r>
    </w:p>
    <w:p w:rsidR="00853808" w:rsidRDefault="00853808" w:rsidP="00853808">
      <w:pPr>
        <w:ind w:left="567" w:hanging="567"/>
        <w:rPr>
          <w:color w:val="000000" w:themeColor="text1"/>
        </w:rPr>
      </w:pPr>
      <w:r>
        <w:rPr>
          <w:color w:val="000000" w:themeColor="text1"/>
        </w:rPr>
        <w:lastRenderedPageBreak/>
        <w:t>(b)</w:t>
      </w:r>
      <w:r>
        <w:rPr>
          <w:color w:val="000000" w:themeColor="text1"/>
        </w:rPr>
        <w:tab/>
        <w:t xml:space="preserve">Show that the logistic equation </w:t>
      </w:r>
      <w:r w:rsidRPr="002D64D2">
        <w:rPr>
          <w:color w:val="000000" w:themeColor="text1"/>
          <w:position w:val="-24"/>
        </w:rPr>
        <w:object w:dxaOrig="1219" w:dyaOrig="600">
          <v:shape id="_x0000_i1233" type="#_x0000_t75" style="width:61.8pt;height:29.9pt" o:ole="">
            <v:imagedata r:id="rId414" o:title=""/>
          </v:shape>
          <o:OLEObject Type="Embed" ProgID="Equation.DSMT4" ShapeID="_x0000_i1233" DrawAspect="Content" ObjectID="_1528007532" r:id="rId422"/>
        </w:object>
      </w:r>
      <w:r>
        <w:rPr>
          <w:color w:val="000000" w:themeColor="text1"/>
        </w:rPr>
        <w:t xml:space="preserve"> may be written as</w:t>
      </w:r>
    </w:p>
    <w:p w:rsidR="00853808" w:rsidRDefault="00853808" w:rsidP="00853808">
      <w:pPr>
        <w:ind w:left="567" w:hanging="567"/>
        <w:jc w:val="center"/>
        <w:rPr>
          <w:color w:val="000000" w:themeColor="text1"/>
        </w:rPr>
      </w:pPr>
      <w:r w:rsidRPr="00850521">
        <w:rPr>
          <w:color w:val="000000" w:themeColor="text1"/>
          <w:position w:val="-24"/>
        </w:rPr>
        <w:object w:dxaOrig="1240" w:dyaOrig="600">
          <v:shape id="_x0000_i1234" type="#_x0000_t75" style="width:61.8pt;height:29.9pt" o:ole="">
            <v:imagedata r:id="rId423" o:title=""/>
          </v:shape>
          <o:OLEObject Type="Embed" ProgID="Equation.DSMT4" ShapeID="_x0000_i1234" DrawAspect="Content" ObjectID="_1528007533" r:id="rId424"/>
        </w:object>
      </w:r>
      <w:r>
        <w:rPr>
          <w:color w:val="000000" w:themeColor="text1"/>
        </w:rPr>
        <w:t xml:space="preserve"> </w:t>
      </w:r>
    </w:p>
    <w:p w:rsidR="00853808" w:rsidRDefault="00853808" w:rsidP="00853808">
      <w:pPr>
        <w:ind w:left="567" w:hanging="567"/>
        <w:rPr>
          <w:color w:val="000000" w:themeColor="text1"/>
        </w:rPr>
      </w:pPr>
      <w:r>
        <w:rPr>
          <w:color w:val="000000" w:themeColor="text1"/>
        </w:rPr>
        <w:tab/>
      </w:r>
      <w:r>
        <w:rPr>
          <w:color w:val="000000" w:themeColor="text1"/>
        </w:rPr>
        <w:tab/>
        <w:t>(1)</w:t>
      </w: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r>
        <w:rPr>
          <w:color w:val="000000" w:themeColor="text1"/>
        </w:rPr>
        <w:t>(c)</w:t>
      </w:r>
      <w:r>
        <w:rPr>
          <w:color w:val="000000" w:themeColor="text1"/>
        </w:rPr>
        <w:tab/>
        <w:t xml:space="preserve">Given that the actual population of this country in 2000 was 76 million, use the logistic equation </w:t>
      </w:r>
      <w:r w:rsidRPr="00850521">
        <w:rPr>
          <w:color w:val="000000" w:themeColor="text1"/>
          <w:position w:val="-24"/>
        </w:rPr>
        <w:object w:dxaOrig="2940" w:dyaOrig="600">
          <v:shape id="_x0000_i1235" type="#_x0000_t75" style="width:146.7pt;height:29.9pt" o:ole="">
            <v:imagedata r:id="rId425" o:title=""/>
          </v:shape>
          <o:OLEObject Type="Embed" ProgID="Equation.DSMT4" ShapeID="_x0000_i1235" DrawAspect="Content" ObjectID="_1528007534" r:id="rId426"/>
        </w:object>
      </w:r>
      <w:r>
        <w:rPr>
          <w:color w:val="000000" w:themeColor="text1"/>
        </w:rPr>
        <w:t xml:space="preserve"> and the actual population data for 1950 and 2000 to predict the population in 2050.</w:t>
      </w:r>
    </w:p>
    <w:p w:rsidR="00853808" w:rsidRDefault="00853808" w:rsidP="00853808">
      <w:pPr>
        <w:ind w:left="567" w:hanging="567"/>
        <w:rPr>
          <w:color w:val="000000" w:themeColor="text1"/>
        </w:rPr>
      </w:pPr>
      <w:r>
        <w:rPr>
          <w:color w:val="000000" w:themeColor="text1"/>
        </w:rPr>
        <w:tab/>
      </w:r>
      <w:r>
        <w:rPr>
          <w:color w:val="000000" w:themeColor="text1"/>
        </w:rPr>
        <w:tab/>
        <w:t>(3)</w:t>
      </w: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r>
        <w:rPr>
          <w:color w:val="000000" w:themeColor="text1"/>
        </w:rPr>
        <w:t>(d)</w:t>
      </w:r>
      <w:r>
        <w:rPr>
          <w:color w:val="000000" w:themeColor="text1"/>
        </w:rPr>
        <w:tab/>
        <w:t>What is the carrying capacity for this country.</w:t>
      </w:r>
      <w:r>
        <w:rPr>
          <w:color w:val="000000" w:themeColor="text1"/>
        </w:rPr>
        <w:tab/>
        <w:t>(1)</w:t>
      </w:r>
    </w:p>
    <w:p w:rsidR="00853808" w:rsidRPr="00886149" w:rsidRDefault="00853808" w:rsidP="00853808">
      <w:pPr>
        <w:ind w:left="567" w:hanging="567"/>
        <w:rPr>
          <w:color w:val="000000" w:themeColor="text1"/>
        </w:rPr>
      </w:pPr>
    </w:p>
    <w:p w:rsidR="00853808" w:rsidRDefault="00853808" w:rsidP="00853808">
      <w:pPr>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rPr>
          <w:color w:val="000000" w:themeColor="text1"/>
        </w:rPr>
      </w:pPr>
    </w:p>
    <w:p w:rsidR="00853808" w:rsidRDefault="00853808" w:rsidP="00853808">
      <w:pPr>
        <w:rPr>
          <w:color w:val="000000" w:themeColor="text1"/>
        </w:rPr>
      </w:pPr>
    </w:p>
    <w:p w:rsidR="00853808" w:rsidRPr="004332BB" w:rsidRDefault="00853808" w:rsidP="00853808">
      <w:pPr>
        <w:rPr>
          <w:color w:val="000000" w:themeColor="text1"/>
        </w:rPr>
      </w:pPr>
      <w:r w:rsidRPr="004332BB">
        <w:rPr>
          <w:color w:val="000000" w:themeColor="text1"/>
        </w:rPr>
        <w:br w:type="page"/>
      </w:r>
    </w:p>
    <w:p w:rsidR="00853808" w:rsidRDefault="00853808" w:rsidP="00853808">
      <w:pPr>
        <w:tabs>
          <w:tab w:val="clear" w:pos="993"/>
          <w:tab w:val="left" w:pos="992"/>
          <w:tab w:val="left" w:pos="1134"/>
        </w:tabs>
        <w:rPr>
          <w:b/>
          <w:color w:val="000000" w:themeColor="text1"/>
        </w:rPr>
      </w:pPr>
      <w:r w:rsidRPr="0031555B">
        <w:rPr>
          <w:b/>
          <w:color w:val="000000" w:themeColor="text1"/>
        </w:rPr>
        <w:lastRenderedPageBreak/>
        <w:t>Question 3</w:t>
      </w:r>
      <w:r w:rsidRPr="0031555B">
        <w:rPr>
          <w:color w:val="000000" w:themeColor="text1"/>
        </w:rPr>
        <w:tab/>
      </w:r>
      <w:r w:rsidRPr="0031555B">
        <w:rPr>
          <w:b/>
          <w:color w:val="000000" w:themeColor="text1"/>
        </w:rPr>
        <w:t>(</w:t>
      </w:r>
      <w:r>
        <w:rPr>
          <w:b/>
          <w:color w:val="000000" w:themeColor="text1"/>
        </w:rPr>
        <w:t>7</w:t>
      </w:r>
      <w:r w:rsidRPr="0031555B">
        <w:rPr>
          <w:b/>
          <w:color w:val="000000" w:themeColor="text1"/>
        </w:rPr>
        <w:t xml:space="preserve"> marks)</w:t>
      </w:r>
    </w:p>
    <w:p w:rsidR="00853808" w:rsidRPr="0031555B" w:rsidRDefault="00853808" w:rsidP="00853808">
      <w:pPr>
        <w:tabs>
          <w:tab w:val="clear" w:pos="993"/>
          <w:tab w:val="left" w:pos="992"/>
          <w:tab w:val="left" w:pos="1134"/>
        </w:tabs>
        <w:rPr>
          <w:b/>
          <w:color w:val="000000" w:themeColor="text1"/>
        </w:rPr>
      </w:pPr>
    </w:p>
    <w:p w:rsidR="00853808" w:rsidRPr="00FB36A9" w:rsidRDefault="00853808" w:rsidP="00853808">
      <w:pPr>
        <w:rPr>
          <w:color w:val="000000" w:themeColor="text1"/>
        </w:rPr>
      </w:pPr>
      <w:r w:rsidRPr="00FB36A9">
        <w:rPr>
          <w:color w:val="000000" w:themeColor="text1"/>
        </w:rPr>
        <w:t>The carrying capacity of a population of perch in a lake is 3500. On 1 January 2015 there were 2400 perch in the lake and one year later, on 1 January 2016, the population is 2800 perch.</w:t>
      </w:r>
    </w:p>
    <w:p w:rsidR="00853808" w:rsidRPr="00FB36A9" w:rsidRDefault="00853808" w:rsidP="00853808">
      <w:pPr>
        <w:rPr>
          <w:color w:val="000000" w:themeColor="text1"/>
        </w:rPr>
      </w:pPr>
    </w:p>
    <w:p w:rsidR="00853808" w:rsidRPr="00FB36A9" w:rsidRDefault="00853808" w:rsidP="00853808">
      <w:pPr>
        <w:ind w:left="567" w:hanging="567"/>
        <w:rPr>
          <w:color w:val="000000" w:themeColor="text1"/>
        </w:rPr>
      </w:pPr>
      <w:r w:rsidRPr="00FB36A9">
        <w:rPr>
          <w:color w:val="000000" w:themeColor="text1"/>
        </w:rPr>
        <w:t>(a)</w:t>
      </w:r>
      <w:r w:rsidRPr="00FB36A9">
        <w:rPr>
          <w:color w:val="000000" w:themeColor="text1"/>
        </w:rPr>
        <w:tab/>
        <w:t>Predict the perch population in this lake on 1 January 2017.</w:t>
      </w:r>
      <w:r w:rsidRPr="00FB36A9">
        <w:rPr>
          <w:color w:val="000000" w:themeColor="text1"/>
        </w:rPr>
        <w:tab/>
        <w:t>(4)</w:t>
      </w: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p>
    <w:p w:rsidR="00853808" w:rsidRPr="00FB36A9" w:rsidRDefault="00853808" w:rsidP="00853808">
      <w:pPr>
        <w:ind w:left="567" w:hanging="567"/>
        <w:rPr>
          <w:color w:val="000000" w:themeColor="text1"/>
        </w:rPr>
      </w:pPr>
      <w:r w:rsidRPr="00FB36A9">
        <w:rPr>
          <w:color w:val="000000" w:themeColor="text1"/>
        </w:rPr>
        <w:t>(b)</w:t>
      </w:r>
      <w:r w:rsidRPr="00FB36A9">
        <w:rPr>
          <w:color w:val="000000" w:themeColor="text1"/>
        </w:rPr>
        <w:tab/>
        <w:t>When will the perch population be expected to reach 3400?</w:t>
      </w:r>
      <w:r w:rsidRPr="00FB36A9">
        <w:rPr>
          <w:color w:val="000000" w:themeColor="text1"/>
        </w:rPr>
        <w:tab/>
        <w:t>(3)</w:t>
      </w:r>
    </w:p>
    <w:p w:rsidR="00853808" w:rsidRPr="00FB36A9" w:rsidRDefault="00853808" w:rsidP="00853808">
      <w:pPr>
        <w:ind w:left="567" w:hanging="567"/>
        <w:rPr>
          <w:b/>
          <w:color w:val="000000" w:themeColor="text1"/>
        </w:rPr>
      </w:pPr>
    </w:p>
    <w:p w:rsidR="00853808" w:rsidRDefault="00853808" w:rsidP="00853808">
      <w:pPr>
        <w:rPr>
          <w:b/>
          <w:color w:val="000000" w:themeColor="text1"/>
          <w:sz w:val="24"/>
        </w:rPr>
      </w:pPr>
      <w:r>
        <w:rPr>
          <w:b/>
          <w:color w:val="000000" w:themeColor="text1"/>
          <w:sz w:val="24"/>
        </w:rPr>
        <w:br w:type="page"/>
      </w:r>
    </w:p>
    <w:p w:rsidR="00853808" w:rsidRDefault="00853808" w:rsidP="00853808">
      <w:pPr>
        <w:tabs>
          <w:tab w:val="clear" w:pos="993"/>
          <w:tab w:val="left" w:pos="992"/>
          <w:tab w:val="left" w:pos="1134"/>
        </w:tabs>
        <w:rPr>
          <w:b/>
          <w:color w:val="000000" w:themeColor="text1"/>
        </w:rPr>
      </w:pPr>
      <w:r>
        <w:rPr>
          <w:b/>
          <w:color w:val="000000" w:themeColor="text1"/>
        </w:rPr>
        <w:lastRenderedPageBreak/>
        <w:t>Question 4</w:t>
      </w:r>
      <w:r w:rsidRPr="0031555B">
        <w:rPr>
          <w:color w:val="000000" w:themeColor="text1"/>
        </w:rPr>
        <w:tab/>
      </w:r>
      <w:r w:rsidRPr="0031555B">
        <w:rPr>
          <w:b/>
          <w:color w:val="000000" w:themeColor="text1"/>
        </w:rPr>
        <w:t>(</w:t>
      </w:r>
      <w:r>
        <w:rPr>
          <w:b/>
          <w:color w:val="000000" w:themeColor="text1"/>
        </w:rPr>
        <w:t>13</w:t>
      </w:r>
      <w:r w:rsidRPr="0031555B">
        <w:rPr>
          <w:b/>
          <w:color w:val="000000" w:themeColor="text1"/>
        </w:rPr>
        <w:t xml:space="preserve"> marks)</w:t>
      </w:r>
    </w:p>
    <w:p w:rsidR="00853808" w:rsidRPr="0031555B" w:rsidRDefault="00853808" w:rsidP="00853808">
      <w:pPr>
        <w:tabs>
          <w:tab w:val="clear" w:pos="993"/>
          <w:tab w:val="left" w:pos="992"/>
          <w:tab w:val="left" w:pos="1134"/>
        </w:tabs>
        <w:rPr>
          <w:b/>
          <w:color w:val="000000" w:themeColor="text1"/>
        </w:rPr>
      </w:pPr>
    </w:p>
    <w:p w:rsidR="00853808" w:rsidRPr="00A53930" w:rsidRDefault="00853808" w:rsidP="00853808">
      <w:pPr>
        <w:ind w:left="567" w:hanging="567"/>
        <w:rPr>
          <w:color w:val="000000" w:themeColor="text1"/>
        </w:rPr>
      </w:pPr>
      <w:r w:rsidRPr="00A53930">
        <w:rPr>
          <w:color w:val="000000" w:themeColor="text1"/>
        </w:rPr>
        <w:t>(a)</w:t>
      </w:r>
      <w:r w:rsidRPr="00A53930">
        <w:rPr>
          <w:color w:val="000000" w:themeColor="text1"/>
        </w:rPr>
        <w:tab/>
        <w:t xml:space="preserve">Use Calculus to show that if </w:t>
      </w:r>
      <w:r w:rsidRPr="00A53930">
        <w:rPr>
          <w:color w:val="000000" w:themeColor="text1"/>
          <w:position w:val="-24"/>
        </w:rPr>
        <w:object w:dxaOrig="1200" w:dyaOrig="600">
          <v:shape id="_x0000_i1236" type="#_x0000_t75" style="width:59.75pt;height:29.9pt" o:ole="">
            <v:imagedata r:id="rId427" o:title=""/>
          </v:shape>
          <o:OLEObject Type="Embed" ProgID="Equation.DSMT4" ShapeID="_x0000_i1236" DrawAspect="Content" ObjectID="_1528007535" r:id="rId428"/>
        </w:object>
      </w:r>
      <w:r w:rsidRPr="00A53930">
        <w:rPr>
          <w:color w:val="000000" w:themeColor="text1"/>
        </w:rPr>
        <w:t xml:space="preserve"> then </w:t>
      </w:r>
      <w:r w:rsidRPr="00A53930">
        <w:rPr>
          <w:color w:val="000000" w:themeColor="text1"/>
          <w:position w:val="-22"/>
        </w:rPr>
        <w:object w:dxaOrig="1260" w:dyaOrig="580">
          <v:shape id="_x0000_i1237" type="#_x0000_t75" style="width:63.15pt;height:28.55pt" o:ole="">
            <v:imagedata r:id="rId429" o:title=""/>
          </v:shape>
          <o:OLEObject Type="Embed" ProgID="Equation.DSMT4" ShapeID="_x0000_i1237" DrawAspect="Content" ObjectID="_1528007536" r:id="rId430"/>
        </w:object>
      </w:r>
      <w:r w:rsidRPr="00A53930">
        <w:rPr>
          <w:color w:val="000000" w:themeColor="text1"/>
        </w:rPr>
        <w:t>.</w:t>
      </w:r>
      <w:r w:rsidRPr="00A53930">
        <w:rPr>
          <w:color w:val="000000" w:themeColor="text1"/>
        </w:rPr>
        <w:tab/>
        <w:t>(</w:t>
      </w:r>
      <w:r>
        <w:rPr>
          <w:color w:val="000000" w:themeColor="text1"/>
        </w:rPr>
        <w:t>4</w:t>
      </w:r>
      <w:r w:rsidRPr="00A53930">
        <w:rPr>
          <w:color w:val="000000" w:themeColor="text1"/>
        </w:rPr>
        <w:t>)</w:t>
      </w: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r>
        <w:rPr>
          <w:color w:val="000000" w:themeColor="text1"/>
        </w:rPr>
        <w:t>(b)</w:t>
      </w:r>
      <w:r>
        <w:rPr>
          <w:color w:val="000000" w:themeColor="text1"/>
        </w:rPr>
        <w:tab/>
        <w:t xml:space="preserve">Use partial fractions to show that </w:t>
      </w:r>
      <w:r w:rsidRPr="003A5007">
        <w:rPr>
          <w:color w:val="000000" w:themeColor="text1"/>
          <w:position w:val="-30"/>
        </w:rPr>
        <w:object w:dxaOrig="2580" w:dyaOrig="660">
          <v:shape id="_x0000_i1238" type="#_x0000_t75" style="width:129.05pt;height:33.3pt" o:ole="">
            <v:imagedata r:id="rId431" o:title=""/>
          </v:shape>
          <o:OLEObject Type="Embed" ProgID="Equation.DSMT4" ShapeID="_x0000_i1238" DrawAspect="Content" ObjectID="_1528007537" r:id="rId432"/>
        </w:object>
      </w:r>
      <w:r>
        <w:rPr>
          <w:color w:val="000000" w:themeColor="text1"/>
        </w:rPr>
        <w:t xml:space="preserve"> .</w:t>
      </w:r>
      <w:r>
        <w:rPr>
          <w:color w:val="000000" w:themeColor="text1"/>
        </w:rPr>
        <w:tab/>
        <w:t>(4)</w:t>
      </w:r>
    </w:p>
    <w:p w:rsidR="00853808" w:rsidRDefault="00853808" w:rsidP="00853808">
      <w:pPr>
        <w:ind w:left="567" w:hanging="567"/>
        <w:rPr>
          <w:color w:val="000000" w:themeColor="text1"/>
        </w:rPr>
      </w:pPr>
    </w:p>
    <w:p w:rsidR="00853808" w:rsidRDefault="00853808" w:rsidP="00853808">
      <w:pPr>
        <w:ind w:left="567" w:hanging="567"/>
        <w:rPr>
          <w:color w:val="000000" w:themeColor="text1"/>
        </w:rPr>
      </w:pPr>
    </w:p>
    <w:p w:rsidR="00853808" w:rsidRDefault="00853808" w:rsidP="00853808">
      <w:pPr>
        <w:rPr>
          <w:color w:val="000000" w:themeColor="text1"/>
        </w:rPr>
      </w:pPr>
      <w:r>
        <w:rPr>
          <w:color w:val="000000" w:themeColor="text1"/>
        </w:rPr>
        <w:br w:type="page"/>
      </w:r>
    </w:p>
    <w:p w:rsidR="00853808" w:rsidRPr="00A53930" w:rsidRDefault="00853808" w:rsidP="00853808">
      <w:pPr>
        <w:ind w:left="567" w:hanging="567"/>
        <w:rPr>
          <w:color w:val="000000" w:themeColor="text1"/>
        </w:rPr>
      </w:pPr>
      <w:r>
        <w:rPr>
          <w:color w:val="000000" w:themeColor="text1"/>
        </w:rPr>
        <w:lastRenderedPageBreak/>
        <w:t>(c)</w:t>
      </w:r>
      <w:r>
        <w:rPr>
          <w:color w:val="000000" w:themeColor="text1"/>
        </w:rPr>
        <w:tab/>
        <w:t>Hence, use</w:t>
      </w:r>
      <w:r w:rsidRPr="00A53930">
        <w:rPr>
          <w:color w:val="000000" w:themeColor="text1"/>
        </w:rPr>
        <w:t xml:space="preserve"> </w:t>
      </w:r>
      <w:r>
        <w:rPr>
          <w:color w:val="000000" w:themeColor="text1"/>
        </w:rPr>
        <w:t xml:space="preserve">separation of variables </w:t>
      </w:r>
      <w:r w:rsidRPr="00A53930">
        <w:rPr>
          <w:color w:val="000000" w:themeColor="text1"/>
        </w:rPr>
        <w:t xml:space="preserve">to show that </w:t>
      </w:r>
      <w:r w:rsidRPr="002D64D2">
        <w:rPr>
          <w:color w:val="000000" w:themeColor="text1"/>
          <w:position w:val="-24"/>
        </w:rPr>
        <w:object w:dxaOrig="1200" w:dyaOrig="600">
          <v:shape id="_x0000_i1239" type="#_x0000_t75" style="width:59.75pt;height:29.9pt" o:ole="">
            <v:imagedata r:id="rId427" o:title=""/>
          </v:shape>
          <o:OLEObject Type="Embed" ProgID="Equation.DSMT4" ShapeID="_x0000_i1239" DrawAspect="Content" ObjectID="_1528007538" r:id="rId433"/>
        </w:object>
      </w:r>
      <w:r>
        <w:rPr>
          <w:color w:val="000000" w:themeColor="text1"/>
        </w:rPr>
        <w:t xml:space="preserve">is a general solution of the logistic differential equation </w:t>
      </w:r>
      <w:r w:rsidRPr="00B75B02">
        <w:rPr>
          <w:color w:val="000000" w:themeColor="text1"/>
          <w:position w:val="-22"/>
        </w:rPr>
        <w:object w:dxaOrig="1260" w:dyaOrig="580">
          <v:shape id="_x0000_i1240" type="#_x0000_t75" style="width:63.15pt;height:28.55pt" o:ole="">
            <v:imagedata r:id="rId429" o:title=""/>
          </v:shape>
          <o:OLEObject Type="Embed" ProgID="Equation.DSMT4" ShapeID="_x0000_i1240" DrawAspect="Content" ObjectID="_1528007539" r:id="rId434"/>
        </w:object>
      </w:r>
      <w:r>
        <w:rPr>
          <w:color w:val="000000" w:themeColor="text1"/>
        </w:rPr>
        <w:t>.</w:t>
      </w:r>
      <w:r>
        <w:rPr>
          <w:color w:val="000000" w:themeColor="text1"/>
        </w:rPr>
        <w:tab/>
        <w:t>(5)</w:t>
      </w:r>
    </w:p>
    <w:p w:rsidR="00853808" w:rsidRPr="00173378" w:rsidRDefault="00853808" w:rsidP="00853808">
      <w:pPr>
        <w:rPr>
          <w:b/>
          <w:color w:val="000000" w:themeColor="text1"/>
          <w:sz w:val="24"/>
        </w:rPr>
      </w:pPr>
      <w:r w:rsidRPr="00173378">
        <w:rPr>
          <w:b/>
          <w:color w:val="000000" w:themeColor="text1"/>
          <w:sz w:val="24"/>
        </w:rPr>
        <w:br w:type="page"/>
      </w:r>
    </w:p>
    <w:p w:rsidR="00853808" w:rsidRPr="007C7846" w:rsidRDefault="00853808" w:rsidP="00853808">
      <w:pPr>
        <w:tabs>
          <w:tab w:val="clear" w:pos="993"/>
          <w:tab w:val="left" w:pos="992"/>
          <w:tab w:val="left" w:pos="1134"/>
        </w:tabs>
        <w:rPr>
          <w:b/>
          <w:color w:val="000000" w:themeColor="text1"/>
          <w:sz w:val="24"/>
        </w:rPr>
      </w:pPr>
      <w:r w:rsidRPr="007C7846">
        <w:rPr>
          <w:b/>
          <w:color w:val="000000" w:themeColor="text1"/>
          <w:sz w:val="24"/>
        </w:rPr>
        <w:lastRenderedPageBreak/>
        <w:t>The logistic function</w:t>
      </w:r>
    </w:p>
    <w:p w:rsidR="00853808" w:rsidRDefault="00853808" w:rsidP="00853808">
      <w:pPr>
        <w:tabs>
          <w:tab w:val="clear" w:pos="993"/>
          <w:tab w:val="left" w:pos="992"/>
          <w:tab w:val="left" w:pos="1134"/>
        </w:tabs>
        <w:rPr>
          <w:b/>
          <w:color w:val="000000" w:themeColor="text1"/>
          <w:sz w:val="24"/>
        </w:rPr>
      </w:pPr>
    </w:p>
    <w:p w:rsidR="00853808" w:rsidRPr="00E23FF8" w:rsidRDefault="00853808" w:rsidP="00853808">
      <w:pPr>
        <w:tabs>
          <w:tab w:val="clear" w:pos="993"/>
          <w:tab w:val="left" w:pos="992"/>
          <w:tab w:val="left" w:pos="1134"/>
        </w:tabs>
        <w:rPr>
          <w:b/>
          <w:color w:val="000000" w:themeColor="text1"/>
        </w:rPr>
      </w:pPr>
      <w:r w:rsidRPr="00E23FF8">
        <w:rPr>
          <w:b/>
          <w:color w:val="000000" w:themeColor="text1"/>
        </w:rPr>
        <w:t>In-class investigation</w:t>
      </w:r>
    </w:p>
    <w:p w:rsidR="00853808" w:rsidRPr="00E23FF8" w:rsidRDefault="00853808" w:rsidP="00853808">
      <w:pPr>
        <w:tabs>
          <w:tab w:val="clear" w:pos="993"/>
          <w:tab w:val="left" w:pos="992"/>
          <w:tab w:val="left" w:pos="1134"/>
        </w:tabs>
        <w:rPr>
          <w:b/>
          <w:color w:val="000000" w:themeColor="text1"/>
        </w:rPr>
      </w:pPr>
      <w:r w:rsidRPr="00E23FF8">
        <w:rPr>
          <w:b/>
          <w:color w:val="000000" w:themeColor="text1"/>
        </w:rPr>
        <w:t>Solutions and marking key</w:t>
      </w:r>
    </w:p>
    <w:p w:rsidR="00853808" w:rsidRPr="007C7846" w:rsidRDefault="00853808" w:rsidP="00853808">
      <w:pPr>
        <w:tabs>
          <w:tab w:val="clear" w:pos="993"/>
          <w:tab w:val="left" w:pos="992"/>
          <w:tab w:val="left" w:pos="1134"/>
        </w:tabs>
        <w:rPr>
          <w:b/>
          <w:color w:val="000000" w:themeColor="text1"/>
          <w:sz w:val="24"/>
        </w:rPr>
      </w:pPr>
    </w:p>
    <w:p w:rsidR="00853808" w:rsidRDefault="00853808" w:rsidP="00853808">
      <w:pPr>
        <w:tabs>
          <w:tab w:val="clear" w:pos="993"/>
          <w:tab w:val="left" w:pos="992"/>
          <w:tab w:val="left" w:pos="1134"/>
        </w:tabs>
        <w:rPr>
          <w:b/>
          <w:color w:val="000000" w:themeColor="text1"/>
        </w:rPr>
      </w:pPr>
      <w:r w:rsidRPr="0031555B">
        <w:rPr>
          <w:b/>
          <w:color w:val="000000" w:themeColor="text1"/>
        </w:rPr>
        <w:t>Question 1 (a)</w:t>
      </w:r>
      <w:r>
        <w:rPr>
          <w:b/>
          <w:color w:val="000000" w:themeColor="text1"/>
        </w:rPr>
        <w:t>(i)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195"/>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195"/>
        </w:trPr>
        <w:tc>
          <w:tcPr>
            <w:tcW w:w="8508" w:type="dxa"/>
            <w:gridSpan w:val="2"/>
          </w:tcPr>
          <w:p w:rsidR="00853808" w:rsidRPr="0031555B" w:rsidRDefault="00853808" w:rsidP="00163F56">
            <w:pPr>
              <w:tabs>
                <w:tab w:val="clear" w:pos="993"/>
                <w:tab w:val="left" w:pos="992"/>
                <w:tab w:val="left" w:pos="1134"/>
              </w:tabs>
              <w:jc w:val="center"/>
              <w:rPr>
                <w:color w:val="000000" w:themeColor="text1"/>
              </w:rPr>
            </w:pPr>
            <w:r w:rsidRPr="00F26775">
              <w:rPr>
                <w:noProof/>
                <w:color w:val="000000" w:themeColor="text1"/>
                <w:lang w:eastAsia="en-AU"/>
              </w:rPr>
              <w:drawing>
                <wp:inline distT="0" distB="0" distL="0" distR="0" wp14:anchorId="4F98789E" wp14:editId="275817BF">
                  <wp:extent cx="3714530" cy="23469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5"/>
                          <a:srcRect b="21629"/>
                          <a:stretch/>
                        </pic:blipFill>
                        <pic:spPr bwMode="auto">
                          <a:xfrm>
                            <a:off x="0" y="0"/>
                            <a:ext cx="3715200" cy="2347383"/>
                          </a:xfrm>
                          <a:prstGeom prst="rect">
                            <a:avLst/>
                          </a:prstGeom>
                          <a:ln>
                            <a:noFill/>
                          </a:ln>
                          <a:extLst>
                            <a:ext uri="{53640926-AAD7-44D8-BBD7-CCE9431645EC}">
                              <a14:shadowObscured xmlns:a14="http://schemas.microsoft.com/office/drawing/2010/main"/>
                            </a:ext>
                          </a:extLst>
                        </pic:spPr>
                      </pic:pic>
                    </a:graphicData>
                  </a:graphic>
                </wp:inline>
              </w:drawing>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723"/>
        </w:trPr>
        <w:tc>
          <w:tcPr>
            <w:tcW w:w="7657" w:type="dxa"/>
          </w:tcPr>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Correct shape</w:t>
            </w:r>
          </w:p>
          <w:p w:rsidR="00853808" w:rsidRPr="006D4CCF"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Shows asymptotes and vertical intercept</w:t>
            </w:r>
          </w:p>
        </w:tc>
        <w:tc>
          <w:tcPr>
            <w:tcW w:w="851" w:type="dxa"/>
          </w:tcPr>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r w:rsidRPr="0031555B">
        <w:rPr>
          <w:b/>
          <w:color w:val="000000" w:themeColor="text1"/>
        </w:rPr>
        <w:t>Question 1 (a)</w:t>
      </w:r>
      <w:r>
        <w:rPr>
          <w:b/>
          <w:color w:val="000000" w:themeColor="text1"/>
        </w:rPr>
        <w:t>(ii)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195"/>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195"/>
        </w:trPr>
        <w:tc>
          <w:tcPr>
            <w:tcW w:w="8508" w:type="dxa"/>
            <w:gridSpan w:val="2"/>
          </w:tcPr>
          <w:p w:rsidR="00853808" w:rsidRPr="0031555B" w:rsidRDefault="00853808" w:rsidP="00163F56">
            <w:pPr>
              <w:tabs>
                <w:tab w:val="clear" w:pos="993"/>
                <w:tab w:val="left" w:pos="992"/>
                <w:tab w:val="left" w:pos="1134"/>
              </w:tabs>
              <w:jc w:val="center"/>
              <w:rPr>
                <w:color w:val="000000" w:themeColor="text1"/>
              </w:rPr>
            </w:pPr>
            <w:r w:rsidRPr="00631205">
              <w:rPr>
                <w:noProof/>
                <w:color w:val="000000" w:themeColor="text1"/>
                <w:lang w:eastAsia="en-AU"/>
              </w:rPr>
              <w:drawing>
                <wp:inline distT="0" distB="0" distL="0" distR="0" wp14:anchorId="7993C5C3" wp14:editId="3516BFB4">
                  <wp:extent cx="3715200" cy="2995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6"/>
                          <a:stretch>
                            <a:fillRect/>
                          </a:stretch>
                        </pic:blipFill>
                        <pic:spPr>
                          <a:xfrm>
                            <a:off x="0" y="0"/>
                            <a:ext cx="3715200" cy="2995200"/>
                          </a:xfrm>
                          <a:prstGeom prst="rect">
                            <a:avLst/>
                          </a:prstGeom>
                        </pic:spPr>
                      </pic:pic>
                    </a:graphicData>
                  </a:graphic>
                </wp:inline>
              </w:drawing>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738"/>
        </w:trPr>
        <w:tc>
          <w:tcPr>
            <w:tcW w:w="7657" w:type="dxa"/>
          </w:tcPr>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Correct shape</w:t>
            </w:r>
          </w:p>
          <w:p w:rsidR="00853808" w:rsidRPr="006D4CCF"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Shows asymptotes and vertical intercept</w:t>
            </w:r>
          </w:p>
        </w:tc>
        <w:tc>
          <w:tcPr>
            <w:tcW w:w="851" w:type="dxa"/>
          </w:tcPr>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rPr>
          <w:b/>
          <w:color w:val="000000" w:themeColor="text1"/>
        </w:rPr>
      </w:pPr>
      <w:r>
        <w:rPr>
          <w:b/>
          <w:color w:val="000000" w:themeColor="text1"/>
        </w:rPr>
        <w:br w:type="page"/>
      </w:r>
    </w:p>
    <w:p w:rsidR="00853808" w:rsidRDefault="00853808" w:rsidP="00853808">
      <w:pPr>
        <w:tabs>
          <w:tab w:val="clear" w:pos="993"/>
          <w:tab w:val="left" w:pos="992"/>
          <w:tab w:val="left" w:pos="1134"/>
        </w:tabs>
        <w:rPr>
          <w:b/>
          <w:color w:val="000000" w:themeColor="text1"/>
        </w:rPr>
      </w:pPr>
      <w:r w:rsidRPr="0031555B">
        <w:rPr>
          <w:b/>
          <w:color w:val="000000" w:themeColor="text1"/>
        </w:rPr>
        <w:lastRenderedPageBreak/>
        <w:t>Question 1 (a)</w:t>
      </w:r>
      <w:r>
        <w:rPr>
          <w:b/>
          <w:color w:val="000000" w:themeColor="text1"/>
        </w:rPr>
        <w:t>(iii)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195"/>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195"/>
        </w:trPr>
        <w:tc>
          <w:tcPr>
            <w:tcW w:w="8508" w:type="dxa"/>
            <w:gridSpan w:val="2"/>
          </w:tcPr>
          <w:p w:rsidR="00853808" w:rsidRPr="0031555B" w:rsidRDefault="00853808" w:rsidP="00163F56">
            <w:pPr>
              <w:tabs>
                <w:tab w:val="clear" w:pos="993"/>
                <w:tab w:val="left" w:pos="992"/>
                <w:tab w:val="left" w:pos="1134"/>
              </w:tabs>
              <w:jc w:val="center"/>
              <w:rPr>
                <w:color w:val="000000" w:themeColor="text1"/>
              </w:rPr>
            </w:pPr>
            <w:r w:rsidRPr="00F96678">
              <w:rPr>
                <w:noProof/>
                <w:color w:val="000000" w:themeColor="text1"/>
                <w:lang w:eastAsia="en-AU"/>
              </w:rPr>
              <w:drawing>
                <wp:inline distT="0" distB="0" distL="0" distR="0" wp14:anchorId="44C52B97" wp14:editId="5B261978">
                  <wp:extent cx="3715200" cy="2995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7"/>
                          <a:stretch>
                            <a:fillRect/>
                          </a:stretch>
                        </pic:blipFill>
                        <pic:spPr>
                          <a:xfrm>
                            <a:off x="0" y="0"/>
                            <a:ext cx="3715200" cy="2995200"/>
                          </a:xfrm>
                          <a:prstGeom prst="rect">
                            <a:avLst/>
                          </a:prstGeom>
                        </pic:spPr>
                      </pic:pic>
                    </a:graphicData>
                  </a:graphic>
                </wp:inline>
              </w:drawing>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706"/>
        </w:trPr>
        <w:tc>
          <w:tcPr>
            <w:tcW w:w="7657" w:type="dxa"/>
          </w:tcPr>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Correct shape</w:t>
            </w:r>
          </w:p>
          <w:p w:rsidR="00853808" w:rsidRPr="006D4CCF"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Shows asymptotes and vertical intercept</w:t>
            </w:r>
          </w:p>
        </w:tc>
        <w:tc>
          <w:tcPr>
            <w:tcW w:w="851" w:type="dxa"/>
          </w:tcPr>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r w:rsidRPr="0031555B">
        <w:rPr>
          <w:b/>
          <w:color w:val="000000" w:themeColor="text1"/>
        </w:rPr>
        <w:t>Question 1</w:t>
      </w:r>
      <w:r>
        <w:rPr>
          <w:b/>
          <w:color w:val="000000" w:themeColor="text1"/>
        </w:rPr>
        <w:t xml:space="preserve"> (b</w:t>
      </w:r>
      <w:r w:rsidRPr="0031555B">
        <w:rPr>
          <w:b/>
          <w:color w:val="000000" w:themeColor="text1"/>
        </w:rPr>
        <w:t>)</w:t>
      </w:r>
      <w:r>
        <w:rPr>
          <w:b/>
          <w:color w:val="000000" w:themeColor="text1"/>
        </w:rPr>
        <w:t>(i)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195"/>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195"/>
        </w:trPr>
        <w:tc>
          <w:tcPr>
            <w:tcW w:w="8508" w:type="dxa"/>
            <w:gridSpan w:val="2"/>
          </w:tcPr>
          <w:p w:rsidR="00853808" w:rsidRPr="0031555B" w:rsidRDefault="00853808" w:rsidP="00163F56">
            <w:pPr>
              <w:tabs>
                <w:tab w:val="clear" w:pos="993"/>
                <w:tab w:val="left" w:pos="992"/>
                <w:tab w:val="left" w:pos="1134"/>
              </w:tabs>
              <w:rPr>
                <w:color w:val="000000" w:themeColor="text1"/>
              </w:rPr>
            </w:pPr>
            <w:r w:rsidRPr="005E339B">
              <w:rPr>
                <w:color w:val="000000" w:themeColor="text1"/>
                <w:position w:val="-110"/>
              </w:rPr>
              <w:object w:dxaOrig="3840" w:dyaOrig="2299">
                <v:shape id="_x0000_i1241" type="#_x0000_t75" style="width:192.25pt;height:115.45pt" o:ole="">
                  <v:imagedata r:id="rId438" o:title=""/>
                </v:shape>
                <o:OLEObject Type="Embed" ProgID="Equation.DSMT4" ShapeID="_x0000_i1241" DrawAspect="Content" ObjectID="_1528007540" r:id="rId439"/>
              </w:object>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327"/>
        </w:trPr>
        <w:tc>
          <w:tcPr>
            <w:tcW w:w="7657" w:type="dxa"/>
          </w:tcPr>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Correctly identifies the horizontal asymptote </w:t>
            </w:r>
            <w:r w:rsidRPr="005E339B">
              <w:rPr>
                <w:color w:val="000000" w:themeColor="text1"/>
                <w:position w:val="-10"/>
              </w:rPr>
              <w:object w:dxaOrig="520" w:dyaOrig="300">
                <v:shape id="_x0000_i1242" type="#_x0000_t75" style="width:25.8pt;height:14.95pt" o:ole="">
                  <v:imagedata r:id="rId440" o:title=""/>
                </v:shape>
                <o:OLEObject Type="Embed" ProgID="Equation.DSMT4" ShapeID="_x0000_i1242" DrawAspect="Content" ObjectID="_1528007541" r:id="rId441"/>
              </w:object>
            </w:r>
            <w:r>
              <w:rPr>
                <w:color w:val="000000" w:themeColor="text1"/>
              </w:rPr>
              <w:t xml:space="preserve"> </w:t>
            </w:r>
          </w:p>
          <w:p w:rsidR="00853808" w:rsidRPr="005E339B"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Correctly identifies the horizontal asymptote </w:t>
            </w:r>
            <w:r w:rsidRPr="005E339B">
              <w:rPr>
                <w:color w:val="000000" w:themeColor="text1"/>
                <w:position w:val="-10"/>
              </w:rPr>
              <w:object w:dxaOrig="540" w:dyaOrig="240">
                <v:shape id="_x0000_i1243" type="#_x0000_t75" style="width:27.15pt;height:12.25pt" o:ole="">
                  <v:imagedata r:id="rId442" o:title=""/>
                </v:shape>
                <o:OLEObject Type="Embed" ProgID="Equation.DSMT4" ShapeID="_x0000_i1243" DrawAspect="Content" ObjectID="_1528007542" r:id="rId443"/>
              </w:object>
            </w:r>
            <w:r>
              <w:rPr>
                <w:color w:val="000000" w:themeColor="text1"/>
              </w:rPr>
              <w:t xml:space="preserve"> </w:t>
            </w:r>
          </w:p>
        </w:tc>
        <w:tc>
          <w:tcPr>
            <w:tcW w:w="851" w:type="dxa"/>
          </w:tcPr>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r w:rsidRPr="0031555B">
        <w:rPr>
          <w:b/>
          <w:color w:val="000000" w:themeColor="text1"/>
        </w:rPr>
        <w:t>Question 1 (b)</w:t>
      </w:r>
      <w:r>
        <w:rPr>
          <w:b/>
          <w:color w:val="000000" w:themeColor="text1"/>
        </w:rPr>
        <w:t>(ii)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240"/>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1529"/>
        </w:trPr>
        <w:tc>
          <w:tcPr>
            <w:tcW w:w="8508" w:type="dxa"/>
            <w:gridSpan w:val="2"/>
          </w:tcPr>
          <w:p w:rsidR="00853808" w:rsidRPr="0031555B" w:rsidRDefault="00853808" w:rsidP="00163F56">
            <w:pPr>
              <w:tabs>
                <w:tab w:val="clear" w:pos="993"/>
                <w:tab w:val="left" w:pos="992"/>
                <w:tab w:val="left" w:pos="1134"/>
              </w:tabs>
              <w:rPr>
                <w:color w:val="000000" w:themeColor="text1"/>
              </w:rPr>
            </w:pPr>
            <w:r w:rsidRPr="00F96678">
              <w:rPr>
                <w:color w:val="000000" w:themeColor="text1"/>
                <w:position w:val="-82"/>
              </w:rPr>
              <w:object w:dxaOrig="3940" w:dyaOrig="1780">
                <v:shape id="_x0000_i1244" type="#_x0000_t75" style="width:196.3pt;height:88.3pt" o:ole="">
                  <v:imagedata r:id="rId444" o:title=""/>
                </v:shape>
                <o:OLEObject Type="Embed" ProgID="Equation.DSMT4" ShapeID="_x0000_i1244" DrawAspect="Content" ObjectID="_1528007543" r:id="rId445"/>
              </w:object>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401"/>
        </w:trPr>
        <w:tc>
          <w:tcPr>
            <w:tcW w:w="7657" w:type="dxa"/>
          </w:tcPr>
          <w:p w:rsidR="00853808" w:rsidRPr="0031555B"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Correct vertical intercept</w:t>
            </w:r>
          </w:p>
        </w:tc>
        <w:tc>
          <w:tcPr>
            <w:tcW w:w="851"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r w:rsidRPr="0031555B">
        <w:rPr>
          <w:b/>
          <w:color w:val="000000" w:themeColor="text1"/>
        </w:rPr>
        <w:t>Question 1 (b)</w:t>
      </w:r>
      <w:r>
        <w:rPr>
          <w:b/>
          <w:color w:val="000000" w:themeColor="text1"/>
        </w:rPr>
        <w:t>(iii)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240"/>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510"/>
        </w:trPr>
        <w:tc>
          <w:tcPr>
            <w:tcW w:w="8508" w:type="dxa"/>
            <w:gridSpan w:val="2"/>
          </w:tcPr>
          <w:p w:rsidR="00853808" w:rsidRPr="0031555B" w:rsidRDefault="00853808" w:rsidP="00163F56">
            <w:pPr>
              <w:tabs>
                <w:tab w:val="clear" w:pos="993"/>
                <w:tab w:val="left" w:pos="992"/>
                <w:tab w:val="left" w:pos="1134"/>
              </w:tabs>
              <w:rPr>
                <w:color w:val="000000" w:themeColor="text1"/>
              </w:rPr>
            </w:pPr>
            <w:r w:rsidRPr="00F96678">
              <w:rPr>
                <w:color w:val="000000" w:themeColor="text1"/>
                <w:position w:val="-6"/>
              </w:rPr>
              <w:object w:dxaOrig="1280" w:dyaOrig="260">
                <v:shape id="_x0000_i1245" type="#_x0000_t75" style="width:64.55pt;height:13.6pt" o:ole="">
                  <v:imagedata r:id="rId446" o:title=""/>
                </v:shape>
                <o:OLEObject Type="Embed" ProgID="Equation.DSMT4" ShapeID="_x0000_i1245" DrawAspect="Content" ObjectID="_1528007544" r:id="rId447"/>
              </w:object>
            </w:r>
            <w:r>
              <w:rPr>
                <w:color w:val="000000" w:themeColor="text1"/>
              </w:rPr>
              <w:t xml:space="preserve"> </w:t>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401"/>
        </w:trPr>
        <w:tc>
          <w:tcPr>
            <w:tcW w:w="7657" w:type="dxa"/>
          </w:tcPr>
          <w:p w:rsidR="00853808" w:rsidRPr="0031555B"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Correct domain</w:t>
            </w:r>
          </w:p>
        </w:tc>
        <w:tc>
          <w:tcPr>
            <w:tcW w:w="851"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r w:rsidRPr="0031555B">
        <w:rPr>
          <w:b/>
          <w:color w:val="000000" w:themeColor="text1"/>
        </w:rPr>
        <w:t>Question 1 (b)</w:t>
      </w:r>
      <w:r>
        <w:rPr>
          <w:b/>
          <w:color w:val="000000" w:themeColor="text1"/>
        </w:rPr>
        <w:t>(iv)</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240"/>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537"/>
        </w:trPr>
        <w:tc>
          <w:tcPr>
            <w:tcW w:w="8508" w:type="dxa"/>
            <w:gridSpan w:val="2"/>
          </w:tcPr>
          <w:p w:rsidR="00853808" w:rsidRPr="0031555B" w:rsidRDefault="00853808" w:rsidP="00163F56">
            <w:pPr>
              <w:tabs>
                <w:tab w:val="clear" w:pos="993"/>
                <w:tab w:val="left" w:pos="992"/>
                <w:tab w:val="left" w:pos="1134"/>
              </w:tabs>
              <w:rPr>
                <w:color w:val="000000" w:themeColor="text1"/>
              </w:rPr>
            </w:pPr>
            <w:r w:rsidRPr="00630ECE">
              <w:rPr>
                <w:color w:val="000000" w:themeColor="text1"/>
                <w:position w:val="-12"/>
              </w:rPr>
              <w:object w:dxaOrig="2220" w:dyaOrig="360">
                <v:shape id="_x0000_i1246" type="#_x0000_t75" style="width:110.7pt;height:18.35pt" o:ole="">
                  <v:imagedata r:id="rId448" o:title=""/>
                </v:shape>
                <o:OLEObject Type="Embed" ProgID="Equation.DSMT4" ShapeID="_x0000_i1246" DrawAspect="Content" ObjectID="_1528007545" r:id="rId449"/>
              </w:object>
            </w:r>
            <w:r>
              <w:rPr>
                <w:color w:val="000000" w:themeColor="text1"/>
              </w:rPr>
              <w:t xml:space="preserve"> </w:t>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401"/>
        </w:trPr>
        <w:tc>
          <w:tcPr>
            <w:tcW w:w="7657" w:type="dxa"/>
          </w:tcPr>
          <w:p w:rsidR="00853808" w:rsidRPr="0031555B"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Correct range</w:t>
            </w:r>
          </w:p>
        </w:tc>
        <w:tc>
          <w:tcPr>
            <w:tcW w:w="851"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2(a)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240"/>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1529"/>
        </w:trPr>
        <w:tc>
          <w:tcPr>
            <w:tcW w:w="8508" w:type="dxa"/>
            <w:gridSpan w:val="2"/>
          </w:tcPr>
          <w:p w:rsidR="00853808" w:rsidRDefault="00853808" w:rsidP="00163F56">
            <w:pPr>
              <w:tabs>
                <w:tab w:val="clear" w:pos="993"/>
                <w:tab w:val="left" w:pos="992"/>
                <w:tab w:val="left" w:pos="1134"/>
              </w:tabs>
              <w:rPr>
                <w:color w:val="000000" w:themeColor="text1"/>
              </w:rPr>
            </w:pPr>
            <w:r w:rsidRPr="002D64D2">
              <w:rPr>
                <w:color w:val="000000" w:themeColor="text1"/>
                <w:position w:val="-142"/>
              </w:rPr>
              <w:object w:dxaOrig="6039" w:dyaOrig="2940">
                <v:shape id="_x0000_i1247" type="#_x0000_t75" style="width:302.25pt;height:146.7pt" o:ole="">
                  <v:imagedata r:id="rId450" o:title=""/>
                </v:shape>
                <o:OLEObject Type="Embed" ProgID="Equation.DSMT4" ShapeID="_x0000_i1247" DrawAspect="Content" ObjectID="_1528007546" r:id="rId451"/>
              </w:object>
            </w:r>
            <w:r>
              <w:rPr>
                <w:color w:val="000000" w:themeColor="text1"/>
              </w:rPr>
              <w:t xml:space="preserve"> </w:t>
            </w:r>
          </w:p>
          <w:p w:rsidR="00853808" w:rsidRPr="0031555B" w:rsidRDefault="00853808" w:rsidP="00163F56">
            <w:pPr>
              <w:tabs>
                <w:tab w:val="clear" w:pos="993"/>
                <w:tab w:val="left" w:pos="992"/>
                <w:tab w:val="left" w:pos="1134"/>
              </w:tabs>
              <w:rPr>
                <w:color w:val="000000" w:themeColor="text1"/>
              </w:rPr>
            </w:pPr>
            <w:r>
              <w:rPr>
                <w:color w:val="000000" w:themeColor="text1"/>
              </w:rPr>
              <w:t>The predicted population in 2000 is approximately 100.7 million and in 2050 it is approximately 438.7 million.</w:t>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401"/>
        </w:trPr>
        <w:tc>
          <w:tcPr>
            <w:tcW w:w="7657" w:type="dxa"/>
          </w:tcPr>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Uses exponential form to determine population</w: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Determines </w:t>
            </w:r>
            <w:r w:rsidRPr="00F360A9">
              <w:rPr>
                <w:color w:val="000000" w:themeColor="text1"/>
                <w:position w:val="-10"/>
              </w:rPr>
              <w:object w:dxaOrig="240" w:dyaOrig="320">
                <v:shape id="_x0000_i1248" type="#_x0000_t75" style="width:12.25pt;height:16.3pt" o:ole="">
                  <v:imagedata r:id="rId452" o:title=""/>
                </v:shape>
                <o:OLEObject Type="Embed" ProgID="Equation.DSMT4" ShapeID="_x0000_i1248" DrawAspect="Content" ObjectID="_1528007547" r:id="rId453"/>
              </w:object>
            </w:r>
            <w:r>
              <w:rPr>
                <w:color w:val="000000" w:themeColor="text1"/>
              </w:rPr>
              <w:t xml:space="preserve"> </w: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Solves for </w:t>
            </w:r>
            <w:r w:rsidRPr="00F360A9">
              <w:rPr>
                <w:color w:val="000000" w:themeColor="text1"/>
                <w:position w:val="-6"/>
              </w:rPr>
              <w:object w:dxaOrig="200" w:dyaOrig="200">
                <v:shape id="_x0000_i1249" type="#_x0000_t75" style="width:10.2pt;height:10.2pt" o:ole="">
                  <v:imagedata r:id="rId454" o:title=""/>
                </v:shape>
                <o:OLEObject Type="Embed" ProgID="Equation.DSMT4" ShapeID="_x0000_i1249" DrawAspect="Content" ObjectID="_1528007548" r:id="rId455"/>
              </w:object>
            </w:r>
            <w:r>
              <w:rPr>
                <w:color w:val="000000" w:themeColor="text1"/>
              </w:rPr>
              <w:t xml:space="preserve"> </w: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Predicts population in 2000</w:t>
            </w:r>
          </w:p>
          <w:p w:rsidR="00853808" w:rsidRPr="002D64D2"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Predicts population in 2050</w:t>
            </w:r>
          </w:p>
        </w:tc>
        <w:tc>
          <w:tcPr>
            <w:tcW w:w="851" w:type="dxa"/>
          </w:tcPr>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2(b)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240"/>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1529"/>
        </w:trPr>
        <w:tc>
          <w:tcPr>
            <w:tcW w:w="8508" w:type="dxa"/>
            <w:gridSpan w:val="2"/>
          </w:tcPr>
          <w:p w:rsidR="00853808" w:rsidRPr="0031555B" w:rsidRDefault="00853808" w:rsidP="00163F56">
            <w:pPr>
              <w:tabs>
                <w:tab w:val="clear" w:pos="993"/>
                <w:tab w:val="left" w:pos="992"/>
                <w:tab w:val="left" w:pos="1134"/>
              </w:tabs>
              <w:rPr>
                <w:color w:val="000000" w:themeColor="text1"/>
              </w:rPr>
            </w:pPr>
            <w:r w:rsidRPr="009D727C">
              <w:rPr>
                <w:color w:val="000000" w:themeColor="text1"/>
                <w:position w:val="-112"/>
              </w:rPr>
              <w:object w:dxaOrig="5539" w:dyaOrig="2340">
                <v:shape id="_x0000_i1250" type="#_x0000_t75" style="width:277.8pt;height:116.85pt" o:ole="">
                  <v:imagedata r:id="rId456" o:title=""/>
                </v:shape>
                <o:OLEObject Type="Embed" ProgID="Equation.DSMT4" ShapeID="_x0000_i1250" DrawAspect="Content" ObjectID="_1528007549" r:id="rId457"/>
              </w:object>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lastRenderedPageBreak/>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401"/>
        </w:trPr>
        <w:tc>
          <w:tcPr>
            <w:tcW w:w="7657" w:type="dxa"/>
          </w:tcPr>
          <w:p w:rsidR="00853808" w:rsidRPr="0031555B"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Rewrites fraction</w:t>
            </w:r>
          </w:p>
        </w:tc>
        <w:tc>
          <w:tcPr>
            <w:tcW w:w="851"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Default="00853808" w:rsidP="00853808">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2(c)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240"/>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1529"/>
        </w:trPr>
        <w:tc>
          <w:tcPr>
            <w:tcW w:w="8508" w:type="dxa"/>
            <w:gridSpan w:val="2"/>
          </w:tcPr>
          <w:p w:rsidR="00853808" w:rsidRDefault="00853808" w:rsidP="00163F56">
            <w:pPr>
              <w:tabs>
                <w:tab w:val="clear" w:pos="993"/>
                <w:tab w:val="left" w:pos="992"/>
                <w:tab w:val="left" w:pos="1134"/>
              </w:tabs>
              <w:rPr>
                <w:color w:val="000000" w:themeColor="text1"/>
              </w:rPr>
            </w:pPr>
            <w:r w:rsidRPr="00C65425">
              <w:rPr>
                <w:color w:val="000000" w:themeColor="text1"/>
                <w:position w:val="-90"/>
              </w:rPr>
              <w:object w:dxaOrig="4099" w:dyaOrig="2480">
                <v:shape id="_x0000_i1251" type="#_x0000_t75" style="width:205.8pt;height:124.3pt" o:ole="">
                  <v:imagedata r:id="rId458" o:title=""/>
                </v:shape>
                <o:OLEObject Type="Embed" ProgID="Equation.DSMT4" ShapeID="_x0000_i1251" DrawAspect="Content" ObjectID="_1528007550" r:id="rId459"/>
              </w:object>
            </w:r>
          </w:p>
          <w:p w:rsidR="00853808" w:rsidRPr="0031555B" w:rsidRDefault="00853808" w:rsidP="00163F56">
            <w:pPr>
              <w:tabs>
                <w:tab w:val="clear" w:pos="993"/>
                <w:tab w:val="left" w:pos="992"/>
                <w:tab w:val="left" w:pos="1134"/>
              </w:tabs>
              <w:rPr>
                <w:color w:val="000000" w:themeColor="text1"/>
              </w:rPr>
            </w:pPr>
            <w:r>
              <w:rPr>
                <w:color w:val="000000" w:themeColor="text1"/>
              </w:rPr>
              <w:t>The predicted population in 2050 is approximately 144.7 million.</w:t>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401"/>
        </w:trPr>
        <w:tc>
          <w:tcPr>
            <w:tcW w:w="7657" w:type="dxa"/>
          </w:tcPr>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Solves for </w:t>
            </w:r>
            <w:r w:rsidRPr="00A73CB3">
              <w:rPr>
                <w:color w:val="000000" w:themeColor="text1"/>
                <w:position w:val="-4"/>
              </w:rPr>
              <w:object w:dxaOrig="260" w:dyaOrig="240">
                <v:shape id="_x0000_i1252" type="#_x0000_t75" style="width:13.6pt;height:12.25pt" o:ole="">
                  <v:imagedata r:id="rId460" o:title=""/>
                </v:shape>
                <o:OLEObject Type="Embed" ProgID="Equation.DSMT4" ShapeID="_x0000_i1252" DrawAspect="Content" ObjectID="_1528007551" r:id="rId461"/>
              </w:object>
            </w:r>
            <w:r>
              <w:rPr>
                <w:color w:val="000000" w:themeColor="text1"/>
              </w:rPr>
              <w:t xml:space="preserve"> </w: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Solves for </w:t>
            </w:r>
            <w:r w:rsidRPr="00A73CB3">
              <w:rPr>
                <w:color w:val="000000" w:themeColor="text1"/>
                <w:position w:val="-6"/>
              </w:rPr>
              <w:object w:dxaOrig="240" w:dyaOrig="260">
                <v:shape id="_x0000_i1253" type="#_x0000_t75" style="width:12.25pt;height:13.6pt" o:ole="">
                  <v:imagedata r:id="rId462" o:title=""/>
                </v:shape>
                <o:OLEObject Type="Embed" ProgID="Equation.DSMT4" ShapeID="_x0000_i1253" DrawAspect="Content" ObjectID="_1528007552" r:id="rId463"/>
              </w:object>
            </w:r>
            <w:r>
              <w:rPr>
                <w:color w:val="000000" w:themeColor="text1"/>
              </w:rPr>
              <w:t xml:space="preserve"> </w:t>
            </w:r>
          </w:p>
          <w:p w:rsidR="00853808" w:rsidRPr="0031555B"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Predicts population for 2015</w:t>
            </w:r>
          </w:p>
        </w:tc>
        <w:tc>
          <w:tcPr>
            <w:tcW w:w="851" w:type="dxa"/>
          </w:tcPr>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2(d)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240"/>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567"/>
        </w:trPr>
        <w:tc>
          <w:tcPr>
            <w:tcW w:w="8508" w:type="dxa"/>
            <w:gridSpan w:val="2"/>
          </w:tcPr>
          <w:p w:rsidR="00853808" w:rsidRPr="0031555B" w:rsidRDefault="00853808" w:rsidP="00163F56">
            <w:pPr>
              <w:tabs>
                <w:tab w:val="clear" w:pos="993"/>
                <w:tab w:val="left" w:pos="992"/>
                <w:tab w:val="left" w:pos="1134"/>
              </w:tabs>
              <w:rPr>
                <w:color w:val="000000" w:themeColor="text1"/>
              </w:rPr>
            </w:pPr>
            <w:r>
              <w:rPr>
                <w:color w:val="000000" w:themeColor="text1"/>
              </w:rPr>
              <w:t>The carrying capacity for this country is approximately 189.4 million.</w:t>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401"/>
        </w:trPr>
        <w:tc>
          <w:tcPr>
            <w:tcW w:w="7657" w:type="dxa"/>
          </w:tcPr>
          <w:p w:rsidR="00853808" w:rsidRPr="0031555B"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Correct carrying capacity</w:t>
            </w:r>
          </w:p>
        </w:tc>
        <w:tc>
          <w:tcPr>
            <w:tcW w:w="851"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3(a)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240"/>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1529"/>
        </w:trPr>
        <w:tc>
          <w:tcPr>
            <w:tcW w:w="8508" w:type="dxa"/>
            <w:gridSpan w:val="2"/>
          </w:tcPr>
          <w:p w:rsidR="00853808" w:rsidRDefault="00853808" w:rsidP="00163F56">
            <w:pPr>
              <w:tabs>
                <w:tab w:val="clear" w:pos="993"/>
                <w:tab w:val="left" w:pos="992"/>
                <w:tab w:val="left" w:pos="1134"/>
              </w:tabs>
              <w:rPr>
                <w:color w:val="000000" w:themeColor="text1"/>
              </w:rPr>
            </w:pPr>
            <w:r w:rsidRPr="00873ADC">
              <w:rPr>
                <w:color w:val="000000" w:themeColor="text1"/>
                <w:position w:val="-210"/>
              </w:rPr>
              <w:object w:dxaOrig="4400" w:dyaOrig="4239">
                <v:shape id="_x0000_i1254" type="#_x0000_t75" style="width:220.75pt;height:211.25pt" o:ole="">
                  <v:imagedata r:id="rId464" o:title=""/>
                </v:shape>
                <o:OLEObject Type="Embed" ProgID="Equation.DSMT4" ShapeID="_x0000_i1254" DrawAspect="Content" ObjectID="_1528007553" r:id="rId465"/>
              </w:object>
            </w:r>
            <w:r>
              <w:rPr>
                <w:color w:val="000000" w:themeColor="text1"/>
              </w:rPr>
              <w:t xml:space="preserve"> </w:t>
            </w:r>
          </w:p>
          <w:p w:rsidR="00853808" w:rsidRPr="0031555B" w:rsidRDefault="00853808" w:rsidP="00163F56">
            <w:pPr>
              <w:tabs>
                <w:tab w:val="clear" w:pos="993"/>
                <w:tab w:val="left" w:pos="992"/>
                <w:tab w:val="left" w:pos="1134"/>
              </w:tabs>
              <w:rPr>
                <w:color w:val="000000" w:themeColor="text1"/>
              </w:rPr>
            </w:pPr>
            <w:r>
              <w:rPr>
                <w:color w:val="000000" w:themeColor="text1"/>
              </w:rPr>
              <w:t>The predicted population on 1 January 2017 is approximately 3080 perch.</w:t>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401"/>
        </w:trPr>
        <w:tc>
          <w:tcPr>
            <w:tcW w:w="7657" w:type="dxa"/>
          </w:tcPr>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Recognises </w:t>
            </w:r>
            <w:r w:rsidRPr="007D3F7C">
              <w:rPr>
                <w:color w:val="000000" w:themeColor="text1"/>
                <w:position w:val="-6"/>
              </w:rPr>
              <w:object w:dxaOrig="900" w:dyaOrig="260">
                <v:shape id="_x0000_i1255" type="#_x0000_t75" style="width:44.85pt;height:13.6pt" o:ole="">
                  <v:imagedata r:id="rId466" o:title=""/>
                </v:shape>
                <o:OLEObject Type="Embed" ProgID="Equation.DSMT4" ShapeID="_x0000_i1255" DrawAspect="Content" ObjectID="_1528007554" r:id="rId467"/>
              </w:objec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Determines </w:t>
            </w:r>
            <w:r w:rsidRPr="007D3F7C">
              <w:rPr>
                <w:color w:val="000000" w:themeColor="text1"/>
                <w:position w:val="-6"/>
              </w:rPr>
              <w:object w:dxaOrig="240" w:dyaOrig="260">
                <v:shape id="_x0000_i1256" type="#_x0000_t75" style="width:12.25pt;height:13.6pt" o:ole="">
                  <v:imagedata r:id="rId468" o:title=""/>
                </v:shape>
                <o:OLEObject Type="Embed" ProgID="Equation.DSMT4" ShapeID="_x0000_i1256" DrawAspect="Content" ObjectID="_1528007555" r:id="rId469"/>
              </w:object>
            </w:r>
            <w:r>
              <w:rPr>
                <w:color w:val="000000" w:themeColor="text1"/>
              </w:rPr>
              <w:t xml:space="preserve"> </w: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lastRenderedPageBreak/>
              <w:t xml:space="preserve">Determines </w:t>
            </w:r>
            <w:r w:rsidRPr="007D3F7C">
              <w:rPr>
                <w:color w:val="000000" w:themeColor="text1"/>
                <w:position w:val="-6"/>
              </w:rPr>
              <w:object w:dxaOrig="200" w:dyaOrig="200">
                <v:shape id="_x0000_i1257" type="#_x0000_t75" style="width:10.2pt;height:10.2pt" o:ole="">
                  <v:imagedata r:id="rId470" o:title=""/>
                </v:shape>
                <o:OLEObject Type="Embed" ProgID="Equation.DSMT4" ShapeID="_x0000_i1257" DrawAspect="Content" ObjectID="_1528007556" r:id="rId471"/>
              </w:object>
            </w:r>
            <w:r>
              <w:rPr>
                <w:color w:val="000000" w:themeColor="text1"/>
              </w:rPr>
              <w:t xml:space="preserve"> </w:t>
            </w:r>
          </w:p>
          <w:p w:rsidR="00853808" w:rsidRPr="0031555B"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Predicts population</w:t>
            </w:r>
          </w:p>
        </w:tc>
        <w:tc>
          <w:tcPr>
            <w:tcW w:w="851" w:type="dxa"/>
          </w:tcPr>
          <w:p w:rsidR="00853808" w:rsidRDefault="00853808" w:rsidP="00163F56">
            <w:pPr>
              <w:tabs>
                <w:tab w:val="clear" w:pos="993"/>
                <w:tab w:val="left" w:pos="992"/>
                <w:tab w:val="left" w:pos="1134"/>
              </w:tabs>
              <w:jc w:val="center"/>
              <w:rPr>
                <w:color w:val="000000" w:themeColor="text1"/>
              </w:rPr>
            </w:pPr>
            <w:r>
              <w:rPr>
                <w:color w:val="000000" w:themeColor="text1"/>
              </w:rPr>
              <w:lastRenderedPageBreak/>
              <w:t>1</w:t>
            </w:r>
          </w:p>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Default="00853808" w:rsidP="00163F56">
            <w:pPr>
              <w:tabs>
                <w:tab w:val="clear" w:pos="993"/>
                <w:tab w:val="left" w:pos="992"/>
                <w:tab w:val="left" w:pos="1134"/>
              </w:tabs>
              <w:jc w:val="center"/>
              <w:rPr>
                <w:color w:val="000000" w:themeColor="text1"/>
              </w:rPr>
            </w:pPr>
            <w:r>
              <w:rPr>
                <w:color w:val="000000" w:themeColor="text1"/>
              </w:rPr>
              <w:lastRenderedPageBreak/>
              <w:t>1</w:t>
            </w:r>
          </w:p>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rPr>
          <w:b/>
          <w:color w:val="000000" w:themeColor="text1"/>
        </w:rPr>
      </w:pPr>
      <w:r>
        <w:rPr>
          <w:b/>
          <w:color w:val="000000" w:themeColor="text1"/>
        </w:rPr>
        <w:br w:type="page"/>
      </w:r>
    </w:p>
    <w:p w:rsidR="00853808" w:rsidRDefault="00853808" w:rsidP="00853808">
      <w:pPr>
        <w:tabs>
          <w:tab w:val="clear" w:pos="993"/>
          <w:tab w:val="left" w:pos="992"/>
          <w:tab w:val="left" w:pos="1134"/>
        </w:tabs>
        <w:rPr>
          <w:b/>
          <w:color w:val="000000" w:themeColor="text1"/>
        </w:rPr>
      </w:pPr>
      <w:r w:rsidRPr="0031555B">
        <w:rPr>
          <w:b/>
          <w:color w:val="000000" w:themeColor="text1"/>
        </w:rPr>
        <w:lastRenderedPageBreak/>
        <w:t xml:space="preserve">Question </w:t>
      </w:r>
      <w:r>
        <w:rPr>
          <w:b/>
          <w:color w:val="000000" w:themeColor="text1"/>
        </w:rPr>
        <w:t>3(b)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240"/>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1529"/>
        </w:trPr>
        <w:tc>
          <w:tcPr>
            <w:tcW w:w="8508" w:type="dxa"/>
            <w:gridSpan w:val="2"/>
          </w:tcPr>
          <w:p w:rsidR="00853808" w:rsidRDefault="00853808" w:rsidP="00163F56">
            <w:pPr>
              <w:tabs>
                <w:tab w:val="clear" w:pos="993"/>
                <w:tab w:val="left" w:pos="992"/>
                <w:tab w:val="left" w:pos="1134"/>
              </w:tabs>
              <w:rPr>
                <w:color w:val="000000" w:themeColor="text1"/>
              </w:rPr>
            </w:pPr>
            <w:r w:rsidRPr="005F71AA">
              <w:rPr>
                <w:color w:val="000000" w:themeColor="text1"/>
                <w:position w:val="-84"/>
              </w:rPr>
              <w:object w:dxaOrig="5440" w:dyaOrig="2079">
                <v:shape id="_x0000_i1258" type="#_x0000_t75" style="width:271.7pt;height:103.25pt" o:ole="">
                  <v:imagedata r:id="rId472" o:title=""/>
                </v:shape>
                <o:OLEObject Type="Embed" ProgID="Equation.DSMT4" ShapeID="_x0000_i1258" DrawAspect="Content" ObjectID="_1528007557" r:id="rId473"/>
              </w:object>
            </w:r>
            <w:r>
              <w:rPr>
                <w:color w:val="000000" w:themeColor="text1"/>
              </w:rPr>
              <w:t xml:space="preserve"> </w:t>
            </w:r>
          </w:p>
          <w:p w:rsidR="00853808" w:rsidRPr="0031555B" w:rsidRDefault="00853808" w:rsidP="00163F56">
            <w:pPr>
              <w:tabs>
                <w:tab w:val="clear" w:pos="993"/>
                <w:tab w:val="left" w:pos="992"/>
                <w:tab w:val="left" w:pos="1134"/>
              </w:tabs>
              <w:rPr>
                <w:color w:val="000000" w:themeColor="text1"/>
              </w:rPr>
            </w:pPr>
            <w:r>
              <w:rPr>
                <w:color w:val="000000" w:themeColor="text1"/>
              </w:rPr>
              <w:t>The population is expected to be 3400 perch in July 2019.</w:t>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401"/>
        </w:trPr>
        <w:tc>
          <w:tcPr>
            <w:tcW w:w="7657" w:type="dxa"/>
          </w:tcPr>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Substitutes </w:t>
            </w:r>
            <w:r w:rsidRPr="00F16733">
              <w:rPr>
                <w:color w:val="000000" w:themeColor="text1"/>
                <w:position w:val="-6"/>
              </w:rPr>
              <w:object w:dxaOrig="880" w:dyaOrig="260">
                <v:shape id="_x0000_i1259" type="#_x0000_t75" style="width:43.45pt;height:13.6pt" o:ole="">
                  <v:imagedata r:id="rId474" o:title=""/>
                </v:shape>
                <o:OLEObject Type="Embed" ProgID="Equation.DSMT4" ShapeID="_x0000_i1259" DrawAspect="Content" ObjectID="_1528007558" r:id="rId475"/>
              </w:object>
            </w:r>
            <w:r>
              <w:rPr>
                <w:color w:val="000000" w:themeColor="text1"/>
              </w:rPr>
              <w:t xml:space="preserve"> </w: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Solves for </w:t>
            </w:r>
            <w:r w:rsidRPr="00F16733">
              <w:rPr>
                <w:color w:val="000000" w:themeColor="text1"/>
                <w:position w:val="-6"/>
              </w:rPr>
              <w:object w:dxaOrig="139" w:dyaOrig="240">
                <v:shape id="_x0000_i1260" type="#_x0000_t75" style="width:7.45pt;height:12.25pt" o:ole="">
                  <v:imagedata r:id="rId476" o:title=""/>
                </v:shape>
                <o:OLEObject Type="Embed" ProgID="Equation.DSMT4" ShapeID="_x0000_i1260" DrawAspect="Content" ObjectID="_1528007559" r:id="rId477"/>
              </w:object>
            </w:r>
            <w:r>
              <w:rPr>
                <w:color w:val="000000" w:themeColor="text1"/>
              </w:rPr>
              <w:t xml:space="preserve">  </w:t>
            </w:r>
          </w:p>
          <w:p w:rsidR="00853808" w:rsidRPr="00F16733"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Determines correct month and year</w:t>
            </w:r>
          </w:p>
        </w:tc>
        <w:tc>
          <w:tcPr>
            <w:tcW w:w="851" w:type="dxa"/>
          </w:tcPr>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tabs>
          <w:tab w:val="clear" w:pos="993"/>
          <w:tab w:val="left" w:pos="992"/>
          <w:tab w:val="left" w:pos="1134"/>
        </w:tabs>
        <w:rPr>
          <w:b/>
          <w:color w:val="000000" w:themeColor="text1"/>
        </w:rPr>
      </w:pPr>
      <w:r w:rsidRPr="0031555B">
        <w:rPr>
          <w:b/>
          <w:color w:val="000000" w:themeColor="text1"/>
        </w:rPr>
        <w:t xml:space="preserve">Question </w:t>
      </w:r>
      <w:r>
        <w:rPr>
          <w:b/>
          <w:color w:val="000000" w:themeColor="text1"/>
        </w:rPr>
        <w:t>4(a)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240"/>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1529"/>
        </w:trPr>
        <w:tc>
          <w:tcPr>
            <w:tcW w:w="8508" w:type="dxa"/>
            <w:gridSpan w:val="2"/>
          </w:tcPr>
          <w:p w:rsidR="00853808" w:rsidRDefault="00853808" w:rsidP="00163F56">
            <w:pPr>
              <w:tabs>
                <w:tab w:val="clear" w:pos="993"/>
                <w:tab w:val="left" w:pos="992"/>
                <w:tab w:val="left" w:pos="1134"/>
              </w:tabs>
              <w:rPr>
                <w:color w:val="000000" w:themeColor="text1"/>
              </w:rPr>
            </w:pPr>
            <w:r w:rsidRPr="001D1835">
              <w:rPr>
                <w:color w:val="000000" w:themeColor="text1"/>
                <w:position w:val="-254"/>
              </w:rPr>
              <w:object w:dxaOrig="4560" w:dyaOrig="5179">
                <v:shape id="_x0000_i1261" type="#_x0000_t75" style="width:228.25pt;height:259.45pt" o:ole="">
                  <v:imagedata r:id="rId478" o:title=""/>
                </v:shape>
                <o:OLEObject Type="Embed" ProgID="Equation.DSMT4" ShapeID="_x0000_i1261" DrawAspect="Content" ObjectID="_1528007560" r:id="rId479"/>
              </w:object>
            </w:r>
          </w:p>
          <w:p w:rsidR="00853808" w:rsidRPr="0031555B" w:rsidRDefault="00853808" w:rsidP="00163F56">
            <w:pPr>
              <w:tabs>
                <w:tab w:val="clear" w:pos="993"/>
                <w:tab w:val="left" w:pos="992"/>
                <w:tab w:val="left" w:pos="1134"/>
              </w:tabs>
              <w:rPr>
                <w:color w:val="000000" w:themeColor="text1"/>
              </w:rPr>
            </w:pP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401"/>
        </w:trPr>
        <w:tc>
          <w:tcPr>
            <w:tcW w:w="7657" w:type="dxa"/>
          </w:tcPr>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Chooses quotient rule</w: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Simplifies </w:t>
            </w:r>
            <w:r w:rsidRPr="001D1835">
              <w:rPr>
                <w:color w:val="000000" w:themeColor="text1"/>
                <w:position w:val="-22"/>
              </w:rPr>
              <w:object w:dxaOrig="340" w:dyaOrig="580">
                <v:shape id="_x0000_i1262" type="#_x0000_t75" style="width:16.3pt;height:28.55pt" o:ole="">
                  <v:imagedata r:id="rId480" o:title=""/>
                </v:shape>
                <o:OLEObject Type="Embed" ProgID="Equation.DSMT4" ShapeID="_x0000_i1262" DrawAspect="Content" ObjectID="_1528007561" r:id="rId481"/>
              </w:object>
            </w:r>
            <w:r>
              <w:rPr>
                <w:color w:val="000000" w:themeColor="text1"/>
              </w:rPr>
              <w:t xml:space="preserve"> </w: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Substitutes for </w:t>
            </w:r>
            <w:r w:rsidRPr="00556D53">
              <w:rPr>
                <w:color w:val="000000" w:themeColor="text1"/>
                <w:position w:val="-10"/>
              </w:rPr>
              <w:object w:dxaOrig="200" w:dyaOrig="240">
                <v:shape id="_x0000_i1263" type="#_x0000_t75" style="width:10.2pt;height:12.25pt" o:ole="">
                  <v:imagedata r:id="rId482" o:title=""/>
                </v:shape>
                <o:OLEObject Type="Embed" ProgID="Equation.DSMT4" ShapeID="_x0000_i1263" DrawAspect="Content" ObjectID="_1528007562" r:id="rId483"/>
              </w:object>
            </w:r>
            <w:r>
              <w:rPr>
                <w:color w:val="000000" w:themeColor="text1"/>
              </w:rPr>
              <w:t xml:space="preserve"> in </w:t>
            </w:r>
            <w:r w:rsidRPr="00556D53">
              <w:rPr>
                <w:color w:val="000000" w:themeColor="text1"/>
                <w:position w:val="-10"/>
              </w:rPr>
              <w:object w:dxaOrig="800" w:dyaOrig="340">
                <v:shape id="_x0000_i1264" type="#_x0000_t75" style="width:40.75pt;height:16.3pt" o:ole="">
                  <v:imagedata r:id="rId484" o:title=""/>
                </v:shape>
                <o:OLEObject Type="Embed" ProgID="Equation.DSMT4" ShapeID="_x0000_i1264" DrawAspect="Content" ObjectID="_1528007563" r:id="rId485"/>
              </w:object>
            </w:r>
          </w:p>
          <w:p w:rsidR="00853808" w:rsidRPr="00F16733"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Concludes that </w:t>
            </w:r>
            <w:r w:rsidRPr="00556D53">
              <w:rPr>
                <w:color w:val="000000" w:themeColor="text1"/>
                <w:position w:val="-24"/>
              </w:rPr>
              <w:object w:dxaOrig="2840" w:dyaOrig="600">
                <v:shape id="_x0000_i1265" type="#_x0000_t75" style="width:142.65pt;height:29.9pt" o:ole="">
                  <v:imagedata r:id="rId486" o:title=""/>
                </v:shape>
                <o:OLEObject Type="Embed" ProgID="Equation.DSMT4" ShapeID="_x0000_i1265" DrawAspect="Content" ObjectID="_1528007564" r:id="rId487"/>
              </w:object>
            </w:r>
          </w:p>
        </w:tc>
        <w:tc>
          <w:tcPr>
            <w:tcW w:w="851" w:type="dxa"/>
          </w:tcPr>
          <w:p w:rsidR="00853808" w:rsidRDefault="00853808" w:rsidP="00163F56">
            <w:pPr>
              <w:tabs>
                <w:tab w:val="clear" w:pos="993"/>
                <w:tab w:val="left" w:pos="992"/>
                <w:tab w:val="left" w:pos="1134"/>
              </w:tabs>
              <w:spacing w:line="360" w:lineRule="auto"/>
              <w:jc w:val="center"/>
              <w:rPr>
                <w:color w:val="000000" w:themeColor="text1"/>
              </w:rPr>
            </w:pPr>
            <w:r>
              <w:rPr>
                <w:color w:val="000000" w:themeColor="text1"/>
              </w:rPr>
              <w:t>1</w:t>
            </w:r>
          </w:p>
          <w:p w:rsidR="00853808" w:rsidRDefault="00853808" w:rsidP="00163F56">
            <w:pPr>
              <w:tabs>
                <w:tab w:val="clear" w:pos="993"/>
                <w:tab w:val="left" w:pos="992"/>
                <w:tab w:val="left" w:pos="1134"/>
              </w:tabs>
              <w:spacing w:line="360" w:lineRule="auto"/>
              <w:jc w:val="center"/>
              <w:rPr>
                <w:color w:val="000000" w:themeColor="text1"/>
              </w:rPr>
            </w:pPr>
            <w:r>
              <w:rPr>
                <w:color w:val="000000" w:themeColor="text1"/>
              </w:rPr>
              <w:t>1</w:t>
            </w:r>
          </w:p>
          <w:p w:rsidR="00853808" w:rsidRDefault="00853808" w:rsidP="00163F56">
            <w:pPr>
              <w:tabs>
                <w:tab w:val="clear" w:pos="993"/>
                <w:tab w:val="left" w:pos="992"/>
                <w:tab w:val="left" w:pos="1134"/>
              </w:tabs>
              <w:spacing w:line="480" w:lineRule="auto"/>
              <w:jc w:val="center"/>
              <w:rPr>
                <w:color w:val="000000" w:themeColor="text1"/>
              </w:rPr>
            </w:pPr>
            <w:r>
              <w:rPr>
                <w:color w:val="000000" w:themeColor="text1"/>
              </w:rPr>
              <w:t>1</w:t>
            </w:r>
          </w:p>
          <w:p w:rsidR="00853808" w:rsidRPr="0031555B" w:rsidRDefault="00853808" w:rsidP="00163F56">
            <w:pPr>
              <w:tabs>
                <w:tab w:val="clear" w:pos="993"/>
                <w:tab w:val="left" w:pos="992"/>
                <w:tab w:val="left" w:pos="1134"/>
              </w:tabs>
              <w:spacing w:line="480" w:lineRule="auto"/>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rPr>
          <w:b/>
          <w:color w:val="000000" w:themeColor="text1"/>
        </w:rPr>
      </w:pPr>
      <w:r>
        <w:rPr>
          <w:b/>
          <w:color w:val="000000" w:themeColor="text1"/>
        </w:rPr>
        <w:br w:type="page"/>
      </w:r>
    </w:p>
    <w:p w:rsidR="00853808" w:rsidRDefault="00853808" w:rsidP="00853808">
      <w:pPr>
        <w:tabs>
          <w:tab w:val="clear" w:pos="993"/>
          <w:tab w:val="left" w:pos="992"/>
          <w:tab w:val="left" w:pos="1134"/>
        </w:tabs>
        <w:rPr>
          <w:b/>
          <w:color w:val="000000" w:themeColor="text1"/>
        </w:rPr>
      </w:pPr>
      <w:r w:rsidRPr="0031555B">
        <w:rPr>
          <w:b/>
          <w:color w:val="000000" w:themeColor="text1"/>
        </w:rPr>
        <w:lastRenderedPageBreak/>
        <w:t xml:space="preserve">Question </w:t>
      </w:r>
      <w:r>
        <w:rPr>
          <w:b/>
          <w:color w:val="000000" w:themeColor="text1"/>
        </w:rPr>
        <w:t>4(b)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240"/>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1529"/>
        </w:trPr>
        <w:tc>
          <w:tcPr>
            <w:tcW w:w="8508" w:type="dxa"/>
            <w:gridSpan w:val="2"/>
          </w:tcPr>
          <w:p w:rsidR="00853808" w:rsidRPr="0031555B" w:rsidRDefault="00853808" w:rsidP="00163F56">
            <w:pPr>
              <w:tabs>
                <w:tab w:val="clear" w:pos="993"/>
                <w:tab w:val="left" w:pos="992"/>
                <w:tab w:val="left" w:pos="1134"/>
              </w:tabs>
              <w:rPr>
                <w:color w:val="000000" w:themeColor="text1"/>
              </w:rPr>
            </w:pPr>
            <w:r w:rsidRPr="003A5007">
              <w:rPr>
                <w:color w:val="000000" w:themeColor="text1"/>
                <w:position w:val="-196"/>
              </w:rPr>
              <w:object w:dxaOrig="4120" w:dyaOrig="4040">
                <v:shape id="_x0000_i1266" type="#_x0000_t75" style="width:205.8pt;height:202.4pt" o:ole="">
                  <v:imagedata r:id="rId488" o:title=""/>
                </v:shape>
                <o:OLEObject Type="Embed" ProgID="Equation.DSMT4" ShapeID="_x0000_i1266" DrawAspect="Content" ObjectID="_1528007565" r:id="rId489"/>
              </w:object>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401"/>
        </w:trPr>
        <w:tc>
          <w:tcPr>
            <w:tcW w:w="7657" w:type="dxa"/>
          </w:tcPr>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Correct denominators</w: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Determines </w:t>
            </w:r>
            <w:r w:rsidRPr="003A5007">
              <w:rPr>
                <w:color w:val="000000" w:themeColor="text1"/>
                <w:position w:val="-4"/>
              </w:rPr>
              <w:object w:dxaOrig="220" w:dyaOrig="240">
                <v:shape id="_x0000_i1267" type="#_x0000_t75" style="width:10.2pt;height:12.25pt" o:ole="">
                  <v:imagedata r:id="rId490" o:title=""/>
                </v:shape>
                <o:OLEObject Type="Embed" ProgID="Equation.DSMT4" ShapeID="_x0000_i1267" DrawAspect="Content" ObjectID="_1528007566" r:id="rId491"/>
              </w:object>
            </w:r>
            <w:r>
              <w:rPr>
                <w:color w:val="000000" w:themeColor="text1"/>
              </w:rPr>
              <w:t xml:space="preserve"> </w: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Determines </w:t>
            </w:r>
            <w:r w:rsidRPr="003A5007">
              <w:rPr>
                <w:color w:val="000000" w:themeColor="text1"/>
                <w:position w:val="-4"/>
              </w:rPr>
              <w:object w:dxaOrig="220" w:dyaOrig="240">
                <v:shape id="_x0000_i1268" type="#_x0000_t75" style="width:10.2pt;height:12.25pt" o:ole="">
                  <v:imagedata r:id="rId492" o:title=""/>
                </v:shape>
                <o:OLEObject Type="Embed" ProgID="Equation.DSMT4" ShapeID="_x0000_i1268" DrawAspect="Content" ObjectID="_1528007567" r:id="rId493"/>
              </w:object>
            </w:r>
            <w:r>
              <w:rPr>
                <w:color w:val="000000" w:themeColor="text1"/>
              </w:rPr>
              <w:t xml:space="preserve"> </w:t>
            </w:r>
          </w:p>
          <w:p w:rsidR="00853808" w:rsidRPr="00F16733"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Correctly writes fraction as sum of two fractions</w:t>
            </w:r>
          </w:p>
        </w:tc>
        <w:tc>
          <w:tcPr>
            <w:tcW w:w="851" w:type="dxa"/>
          </w:tcPr>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rPr>
          <w:b/>
          <w:color w:val="000000" w:themeColor="text1"/>
        </w:rPr>
      </w:pPr>
      <w:r>
        <w:rPr>
          <w:b/>
          <w:color w:val="000000" w:themeColor="text1"/>
        </w:rPr>
        <w:br w:type="page"/>
      </w:r>
    </w:p>
    <w:p w:rsidR="00853808" w:rsidRDefault="00853808" w:rsidP="00853808">
      <w:pPr>
        <w:tabs>
          <w:tab w:val="clear" w:pos="993"/>
          <w:tab w:val="left" w:pos="992"/>
          <w:tab w:val="left" w:pos="1134"/>
        </w:tabs>
        <w:rPr>
          <w:b/>
          <w:color w:val="000000" w:themeColor="text1"/>
        </w:rPr>
      </w:pPr>
      <w:r w:rsidRPr="0031555B">
        <w:rPr>
          <w:b/>
          <w:color w:val="000000" w:themeColor="text1"/>
        </w:rPr>
        <w:lastRenderedPageBreak/>
        <w:t xml:space="preserve">Question </w:t>
      </w:r>
      <w:r>
        <w:rPr>
          <w:b/>
          <w:color w:val="000000" w:themeColor="text1"/>
        </w:rPr>
        <w:t>4(c)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31555B" w:rsidTr="00163F56">
        <w:trPr>
          <w:trHeight w:val="240"/>
        </w:trPr>
        <w:tc>
          <w:tcPr>
            <w:tcW w:w="8508" w:type="dxa"/>
            <w:gridSpan w:val="2"/>
            <w:vAlign w:val="center"/>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Solution</w:t>
            </w:r>
          </w:p>
        </w:tc>
      </w:tr>
      <w:tr w:rsidR="00853808" w:rsidRPr="0031555B" w:rsidTr="00163F56">
        <w:trPr>
          <w:trHeight w:val="1529"/>
        </w:trPr>
        <w:tc>
          <w:tcPr>
            <w:tcW w:w="8508" w:type="dxa"/>
            <w:gridSpan w:val="2"/>
          </w:tcPr>
          <w:p w:rsidR="00853808" w:rsidRPr="0031555B" w:rsidRDefault="00853808" w:rsidP="00163F56">
            <w:pPr>
              <w:tabs>
                <w:tab w:val="clear" w:pos="993"/>
                <w:tab w:val="left" w:pos="992"/>
                <w:tab w:val="left" w:pos="1134"/>
              </w:tabs>
              <w:rPr>
                <w:color w:val="000000" w:themeColor="text1"/>
              </w:rPr>
            </w:pPr>
            <w:r w:rsidRPr="003A5007">
              <w:rPr>
                <w:color w:val="000000" w:themeColor="text1"/>
                <w:position w:val="-54"/>
              </w:rPr>
              <w:object w:dxaOrig="6220" w:dyaOrig="6820">
                <v:shape id="_x0000_i1269" type="#_x0000_t75" style="width:310.4pt;height:341pt" o:ole="">
                  <v:imagedata r:id="rId494" o:title=""/>
                </v:shape>
                <o:OLEObject Type="Embed" ProgID="Equation.DSMT4" ShapeID="_x0000_i1269" DrawAspect="Content" ObjectID="_1528007568" r:id="rId495"/>
              </w:object>
            </w:r>
          </w:p>
        </w:tc>
      </w:tr>
      <w:tr w:rsidR="00853808" w:rsidRPr="0031555B" w:rsidTr="00163F56">
        <w:tc>
          <w:tcPr>
            <w:tcW w:w="7657" w:type="dxa"/>
          </w:tcPr>
          <w:p w:rsidR="00853808" w:rsidRPr="0031555B" w:rsidRDefault="00853808" w:rsidP="00163F56">
            <w:pPr>
              <w:tabs>
                <w:tab w:val="clear" w:pos="993"/>
                <w:tab w:val="left" w:pos="992"/>
                <w:tab w:val="left" w:pos="1134"/>
              </w:tabs>
              <w:jc w:val="center"/>
              <w:rPr>
                <w:color w:val="000000" w:themeColor="text1"/>
              </w:rPr>
            </w:pPr>
            <w:r>
              <w:rPr>
                <w:color w:val="000000" w:themeColor="text1"/>
              </w:rPr>
              <w:t>Mathematical behaviours</w:t>
            </w:r>
          </w:p>
        </w:tc>
        <w:tc>
          <w:tcPr>
            <w:tcW w:w="851" w:type="dxa"/>
          </w:tcPr>
          <w:p w:rsidR="00853808" w:rsidRPr="0031555B" w:rsidRDefault="00853808" w:rsidP="00163F56">
            <w:pPr>
              <w:tabs>
                <w:tab w:val="clear" w:pos="993"/>
                <w:tab w:val="left" w:pos="992"/>
                <w:tab w:val="left" w:pos="1134"/>
              </w:tabs>
              <w:jc w:val="center"/>
              <w:rPr>
                <w:color w:val="000000" w:themeColor="text1"/>
              </w:rPr>
            </w:pPr>
            <w:r w:rsidRPr="0031555B">
              <w:rPr>
                <w:color w:val="000000" w:themeColor="text1"/>
              </w:rPr>
              <w:t>Marks</w:t>
            </w:r>
          </w:p>
        </w:tc>
      </w:tr>
      <w:tr w:rsidR="00853808" w:rsidRPr="0031555B" w:rsidTr="00163F56">
        <w:trPr>
          <w:trHeight w:val="401"/>
        </w:trPr>
        <w:tc>
          <w:tcPr>
            <w:tcW w:w="7657" w:type="dxa"/>
          </w:tcPr>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Separates variables</w: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Uses partial fractions</w: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Correct antiderivatives</w:t>
            </w:r>
          </w:p>
          <w:p w:rsidR="00853808"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Uses relationship between </w:t>
            </w:r>
            <w:r w:rsidRPr="00FB36A9">
              <w:rPr>
                <w:color w:val="000000" w:themeColor="text1"/>
                <w:position w:val="-6"/>
              </w:rPr>
              <w:object w:dxaOrig="880" w:dyaOrig="260">
                <v:shape id="_x0000_i1270" type="#_x0000_t75" style="width:43.45pt;height:13.6pt" o:ole="">
                  <v:imagedata r:id="rId496" o:title=""/>
                </v:shape>
                <o:OLEObject Type="Embed" ProgID="Equation.DSMT4" ShapeID="_x0000_i1270" DrawAspect="Content" ObjectID="_1528007569" r:id="rId497"/>
              </w:object>
            </w:r>
            <w:r>
              <w:rPr>
                <w:color w:val="000000" w:themeColor="text1"/>
              </w:rPr>
              <w:t xml:space="preserve"> </w:t>
            </w:r>
          </w:p>
          <w:p w:rsidR="00853808" w:rsidRPr="00F16733" w:rsidRDefault="00853808" w:rsidP="00A60B6C">
            <w:pPr>
              <w:numPr>
                <w:ilvl w:val="0"/>
                <w:numId w:val="2"/>
              </w:numPr>
              <w:tabs>
                <w:tab w:val="clear" w:pos="993"/>
                <w:tab w:val="left" w:pos="992"/>
                <w:tab w:val="left" w:pos="1134"/>
              </w:tabs>
              <w:ind w:left="318" w:hanging="284"/>
              <w:rPr>
                <w:color w:val="000000" w:themeColor="text1"/>
              </w:rPr>
            </w:pPr>
            <w:r>
              <w:rPr>
                <w:color w:val="000000" w:themeColor="text1"/>
              </w:rPr>
              <w:t xml:space="preserve">Rearranges to obtain </w:t>
            </w:r>
            <w:r w:rsidRPr="00FB36A9">
              <w:rPr>
                <w:color w:val="000000" w:themeColor="text1"/>
                <w:position w:val="-10"/>
              </w:rPr>
              <w:object w:dxaOrig="200" w:dyaOrig="240">
                <v:shape id="_x0000_i1271" type="#_x0000_t75" style="width:10.2pt;height:12.25pt" o:ole="">
                  <v:imagedata r:id="rId498" o:title=""/>
                </v:shape>
                <o:OLEObject Type="Embed" ProgID="Equation.DSMT4" ShapeID="_x0000_i1271" DrawAspect="Content" ObjectID="_1528007570" r:id="rId499"/>
              </w:object>
            </w:r>
            <w:r>
              <w:rPr>
                <w:color w:val="000000" w:themeColor="text1"/>
              </w:rPr>
              <w:t xml:space="preserve"> as a function of </w:t>
            </w:r>
            <w:r w:rsidRPr="00FB36A9">
              <w:rPr>
                <w:color w:val="000000" w:themeColor="text1"/>
                <w:position w:val="-6"/>
              </w:rPr>
              <w:object w:dxaOrig="139" w:dyaOrig="240">
                <v:shape id="_x0000_i1272" type="#_x0000_t75" style="width:7.45pt;height:12.25pt" o:ole="">
                  <v:imagedata r:id="rId500" o:title=""/>
                </v:shape>
                <o:OLEObject Type="Embed" ProgID="Equation.DSMT4" ShapeID="_x0000_i1272" DrawAspect="Content" ObjectID="_1528007571" r:id="rId501"/>
              </w:object>
            </w:r>
            <w:r>
              <w:rPr>
                <w:color w:val="000000" w:themeColor="text1"/>
              </w:rPr>
              <w:t xml:space="preserve"> </w:t>
            </w:r>
          </w:p>
        </w:tc>
        <w:tc>
          <w:tcPr>
            <w:tcW w:w="851" w:type="dxa"/>
          </w:tcPr>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Default="00853808" w:rsidP="00163F56">
            <w:pPr>
              <w:tabs>
                <w:tab w:val="clear" w:pos="993"/>
                <w:tab w:val="left" w:pos="992"/>
                <w:tab w:val="left" w:pos="1134"/>
              </w:tabs>
              <w:jc w:val="center"/>
              <w:rPr>
                <w:color w:val="000000" w:themeColor="text1"/>
              </w:rPr>
            </w:pPr>
            <w:r>
              <w:rPr>
                <w:color w:val="000000" w:themeColor="text1"/>
              </w:rPr>
              <w:t>1</w:t>
            </w:r>
          </w:p>
          <w:p w:rsidR="00853808" w:rsidRPr="0031555B" w:rsidRDefault="00853808" w:rsidP="00163F56">
            <w:pPr>
              <w:tabs>
                <w:tab w:val="clear" w:pos="993"/>
                <w:tab w:val="left" w:pos="992"/>
                <w:tab w:val="left" w:pos="1134"/>
              </w:tabs>
              <w:jc w:val="center"/>
              <w:rPr>
                <w:color w:val="000000" w:themeColor="text1"/>
              </w:rPr>
            </w:pPr>
            <w:r>
              <w:rPr>
                <w:color w:val="000000" w:themeColor="text1"/>
              </w:rPr>
              <w:t>1</w:t>
            </w:r>
          </w:p>
        </w:tc>
      </w:tr>
    </w:tbl>
    <w:p w:rsidR="00853808" w:rsidRPr="0031555B" w:rsidRDefault="00853808" w:rsidP="00853808">
      <w:pPr>
        <w:tabs>
          <w:tab w:val="clear" w:pos="993"/>
          <w:tab w:val="left" w:pos="992"/>
          <w:tab w:val="left" w:pos="1134"/>
        </w:tabs>
        <w:rPr>
          <w:b/>
          <w:color w:val="000000" w:themeColor="text1"/>
        </w:rPr>
      </w:pPr>
    </w:p>
    <w:p w:rsidR="00853808" w:rsidRDefault="00853808" w:rsidP="00853808">
      <w:pPr>
        <w:rPr>
          <w:b/>
          <w:color w:val="000000" w:themeColor="text1"/>
        </w:rPr>
      </w:pPr>
    </w:p>
    <w:p w:rsidR="00853808" w:rsidRDefault="00853808">
      <w:pPr>
        <w:tabs>
          <w:tab w:val="clear" w:pos="567"/>
          <w:tab w:val="clear" w:pos="993"/>
          <w:tab w:val="clear" w:pos="8505"/>
        </w:tabs>
        <w:spacing w:after="200"/>
        <w:rPr>
          <w:szCs w:val="22"/>
        </w:rPr>
      </w:pPr>
      <w:r>
        <w:rPr>
          <w:szCs w:val="22"/>
        </w:rPr>
        <w:br w:type="page"/>
      </w:r>
    </w:p>
    <w:p w:rsidR="00853808" w:rsidRDefault="00853808" w:rsidP="00853808">
      <w:pPr>
        <w:tabs>
          <w:tab w:val="left" w:pos="1134"/>
          <w:tab w:val="left" w:pos="1701"/>
          <w:tab w:val="left" w:pos="2268"/>
          <w:tab w:val="left" w:pos="2835"/>
          <w:tab w:val="left" w:pos="3402"/>
          <w:tab w:val="right" w:pos="8222"/>
          <w:tab w:val="left" w:pos="8364"/>
          <w:tab w:val="left" w:pos="9072"/>
        </w:tabs>
        <w:jc w:val="center"/>
        <w:rPr>
          <w:b/>
          <w:sz w:val="28"/>
          <w:szCs w:val="28"/>
        </w:rPr>
      </w:pPr>
    </w:p>
    <w:p w:rsidR="00853808" w:rsidRDefault="00853808" w:rsidP="00853808">
      <w:pPr>
        <w:tabs>
          <w:tab w:val="left" w:pos="1134"/>
          <w:tab w:val="left" w:pos="1701"/>
          <w:tab w:val="left" w:pos="2268"/>
          <w:tab w:val="left" w:pos="2835"/>
          <w:tab w:val="left" w:pos="3402"/>
          <w:tab w:val="right" w:pos="8222"/>
          <w:tab w:val="left" w:pos="8364"/>
          <w:tab w:val="left" w:pos="9072"/>
        </w:tabs>
        <w:jc w:val="center"/>
        <w:rPr>
          <w:b/>
          <w:sz w:val="28"/>
          <w:szCs w:val="28"/>
        </w:rPr>
      </w:pPr>
      <w:r w:rsidRPr="00951806">
        <w:rPr>
          <w:b/>
          <w:sz w:val="28"/>
          <w:szCs w:val="28"/>
        </w:rPr>
        <w:t>TASK 15: INVESTIGATIVE QUESTIONS</w:t>
      </w:r>
    </w:p>
    <w:p w:rsidR="00853808" w:rsidRPr="00951806" w:rsidRDefault="00853808" w:rsidP="00853808">
      <w:pPr>
        <w:tabs>
          <w:tab w:val="left" w:pos="1134"/>
          <w:tab w:val="left" w:pos="1701"/>
          <w:tab w:val="left" w:pos="2268"/>
          <w:tab w:val="left" w:pos="2835"/>
          <w:tab w:val="left" w:pos="3402"/>
          <w:tab w:val="right" w:pos="8222"/>
          <w:tab w:val="left" w:pos="8364"/>
          <w:tab w:val="left" w:pos="9072"/>
        </w:tabs>
        <w:jc w:val="center"/>
        <w:rPr>
          <w:b/>
          <w:sz w:val="28"/>
          <w:szCs w:val="28"/>
        </w:rPr>
      </w:pPr>
    </w:p>
    <w:p w:rsidR="00853808" w:rsidRDefault="00853808" w:rsidP="00853808">
      <w:pPr>
        <w:tabs>
          <w:tab w:val="left" w:pos="1134"/>
          <w:tab w:val="left" w:pos="1701"/>
          <w:tab w:val="left" w:pos="2268"/>
          <w:tab w:val="left" w:pos="2835"/>
          <w:tab w:val="left" w:pos="3402"/>
          <w:tab w:val="right" w:pos="8222"/>
          <w:tab w:val="left" w:pos="8364"/>
          <w:tab w:val="left" w:pos="9072"/>
        </w:tabs>
        <w:jc w:val="center"/>
        <w:rPr>
          <w:b/>
          <w:sz w:val="28"/>
          <w:szCs w:val="28"/>
        </w:rPr>
      </w:pPr>
      <w:r w:rsidRPr="00951806">
        <w:rPr>
          <w:b/>
          <w:sz w:val="28"/>
          <w:szCs w:val="28"/>
        </w:rPr>
        <w:t>Unit 4</w:t>
      </w:r>
    </w:p>
    <w:p w:rsidR="00853808" w:rsidRPr="00951806" w:rsidRDefault="00853808" w:rsidP="00853808">
      <w:pPr>
        <w:tabs>
          <w:tab w:val="left" w:pos="1134"/>
          <w:tab w:val="left" w:pos="1701"/>
          <w:tab w:val="left" w:pos="2268"/>
          <w:tab w:val="left" w:pos="2835"/>
          <w:tab w:val="left" w:pos="3402"/>
          <w:tab w:val="right" w:pos="8222"/>
          <w:tab w:val="left" w:pos="8364"/>
          <w:tab w:val="left" w:pos="9072"/>
        </w:tabs>
        <w:jc w:val="center"/>
        <w:rPr>
          <w:b/>
          <w:sz w:val="28"/>
          <w:szCs w:val="28"/>
        </w:rPr>
      </w:pPr>
    </w:p>
    <w:p w:rsidR="00853808" w:rsidRDefault="00853808" w:rsidP="00853808">
      <w:pPr>
        <w:tabs>
          <w:tab w:val="right" w:pos="8222"/>
          <w:tab w:val="left" w:pos="8364"/>
          <w:tab w:val="right" w:pos="9639"/>
        </w:tabs>
        <w:jc w:val="center"/>
        <w:rPr>
          <w:b/>
          <w:sz w:val="28"/>
          <w:szCs w:val="28"/>
        </w:rPr>
      </w:pPr>
      <w:r w:rsidRPr="00951806">
        <w:rPr>
          <w:b/>
          <w:sz w:val="28"/>
          <w:szCs w:val="28"/>
        </w:rPr>
        <w:t>Topic 4.2: Rates of change and differential equations</w:t>
      </w:r>
    </w:p>
    <w:p w:rsidR="00853808" w:rsidRPr="00951806" w:rsidRDefault="00853808" w:rsidP="00853808">
      <w:pPr>
        <w:tabs>
          <w:tab w:val="right" w:pos="8222"/>
          <w:tab w:val="left" w:pos="8364"/>
          <w:tab w:val="right" w:pos="9639"/>
        </w:tabs>
        <w:jc w:val="center"/>
        <w:rPr>
          <w:b/>
          <w:sz w:val="28"/>
          <w:szCs w:val="28"/>
        </w:rPr>
      </w:pPr>
    </w:p>
    <w:p w:rsidR="00853808" w:rsidRPr="00951806" w:rsidRDefault="00853808" w:rsidP="00853808">
      <w:pPr>
        <w:tabs>
          <w:tab w:val="right" w:pos="8222"/>
          <w:tab w:val="left" w:pos="8364"/>
          <w:tab w:val="right" w:pos="9639"/>
        </w:tabs>
        <w:jc w:val="center"/>
        <w:rPr>
          <w:b/>
          <w:sz w:val="28"/>
          <w:szCs w:val="28"/>
        </w:rPr>
      </w:pPr>
    </w:p>
    <w:p w:rsidR="00853808" w:rsidRPr="00951806" w:rsidRDefault="00853808" w:rsidP="00853808">
      <w:pPr>
        <w:tabs>
          <w:tab w:val="right" w:pos="8222"/>
          <w:tab w:val="left" w:pos="8364"/>
          <w:tab w:val="right" w:pos="9639"/>
        </w:tabs>
        <w:jc w:val="center"/>
        <w:rPr>
          <w:b/>
          <w:sz w:val="28"/>
          <w:szCs w:val="28"/>
        </w:rPr>
      </w:pPr>
    </w:p>
    <w:p w:rsidR="00853808" w:rsidRDefault="00853808" w:rsidP="00853808">
      <w:pPr>
        <w:tabs>
          <w:tab w:val="right" w:pos="8222"/>
        </w:tabs>
        <w:rPr>
          <w:b/>
          <w:szCs w:val="22"/>
        </w:rPr>
      </w:pPr>
      <w:r w:rsidRPr="00951806">
        <w:rPr>
          <w:b/>
          <w:szCs w:val="22"/>
        </w:rPr>
        <w:t>Course-related information</w:t>
      </w:r>
    </w:p>
    <w:p w:rsidR="00853808" w:rsidRPr="00951806" w:rsidRDefault="00853808" w:rsidP="00853808">
      <w:pPr>
        <w:tabs>
          <w:tab w:val="right" w:pos="8222"/>
        </w:tabs>
        <w:rPr>
          <w:b/>
          <w:szCs w:val="22"/>
        </w:rPr>
      </w:pPr>
    </w:p>
    <w:p w:rsidR="00853808" w:rsidRPr="00235B7F" w:rsidRDefault="00853808" w:rsidP="00853808">
      <w:pPr>
        <w:tabs>
          <w:tab w:val="clear" w:pos="993"/>
          <w:tab w:val="left" w:pos="992"/>
          <w:tab w:val="left" w:pos="1134"/>
        </w:tabs>
        <w:rPr>
          <w:szCs w:val="22"/>
        </w:rPr>
      </w:pPr>
      <w:r w:rsidRPr="00235B7F">
        <w:rPr>
          <w:szCs w:val="22"/>
        </w:rPr>
        <w:t>The concepts and skills included in this investigation relate to the following dot points within the WA Mathematics Specialist syllabus.</w:t>
      </w:r>
    </w:p>
    <w:p w:rsidR="00853808" w:rsidRPr="00951806" w:rsidRDefault="00853808" w:rsidP="00853808">
      <w:pPr>
        <w:spacing w:before="120"/>
        <w:rPr>
          <w:szCs w:val="22"/>
        </w:rPr>
      </w:pPr>
    </w:p>
    <w:p w:rsidR="00853808" w:rsidRPr="005E0941" w:rsidRDefault="00853808" w:rsidP="00853808">
      <w:pPr>
        <w:autoSpaceDE w:val="0"/>
        <w:autoSpaceDN w:val="0"/>
        <w:adjustRightInd w:val="0"/>
        <w:spacing w:before="120"/>
        <w:ind w:left="567" w:hanging="567"/>
        <w:rPr>
          <w:color w:val="000000" w:themeColor="text1"/>
          <w:lang w:eastAsia="en-AU"/>
        </w:rPr>
      </w:pPr>
      <w:r>
        <w:rPr>
          <w:color w:val="000000" w:themeColor="text1"/>
          <w:lang w:eastAsia="en-AU"/>
        </w:rPr>
        <w:t>4.2.1</w:t>
      </w:r>
      <w:r>
        <w:rPr>
          <w:color w:val="000000" w:themeColor="text1"/>
          <w:lang w:eastAsia="en-AU"/>
        </w:rPr>
        <w:tab/>
      </w:r>
      <w:r w:rsidRPr="005E0941">
        <w:rPr>
          <w:color w:val="000000" w:themeColor="text1"/>
          <w:lang w:eastAsia="en-AU"/>
        </w:rPr>
        <w:t xml:space="preserve">use implicit differentiation to determine the gradient of curves whose equations are given in implicit form </w:t>
      </w:r>
    </w:p>
    <w:p w:rsidR="00853808" w:rsidRPr="005E0941" w:rsidRDefault="00853808" w:rsidP="00853808">
      <w:pPr>
        <w:autoSpaceDE w:val="0"/>
        <w:autoSpaceDN w:val="0"/>
        <w:adjustRightInd w:val="0"/>
        <w:spacing w:before="120"/>
        <w:ind w:left="567" w:hanging="567"/>
        <w:rPr>
          <w:color w:val="000000"/>
        </w:rPr>
      </w:pPr>
      <w:r>
        <w:rPr>
          <w:color w:val="000000" w:themeColor="text1"/>
          <w:lang w:eastAsia="en-AU"/>
        </w:rPr>
        <w:t>4.2.2</w:t>
      </w:r>
      <w:r>
        <w:rPr>
          <w:color w:val="000000" w:themeColor="text1"/>
          <w:lang w:eastAsia="en-AU"/>
        </w:rPr>
        <w:tab/>
      </w:r>
      <w:r w:rsidRPr="005E0941">
        <w:rPr>
          <w:color w:val="000000" w:themeColor="text1"/>
          <w:lang w:eastAsia="en-AU"/>
        </w:rPr>
        <w:t xml:space="preserve">examine </w:t>
      </w:r>
      <w:r w:rsidRPr="005E0941">
        <w:rPr>
          <w:color w:val="000000"/>
        </w:rPr>
        <w:t xml:space="preserve">related rates as instances of the chain rule: </w:t>
      </w:r>
      <w:r w:rsidRPr="00951806">
        <w:rPr>
          <w:position w:val="-22"/>
        </w:rPr>
        <w:object w:dxaOrig="1280" w:dyaOrig="580">
          <v:shape id="_x0000_i1273" type="#_x0000_t75" style="width:63.15pt;height:29.9pt" o:ole="">
            <v:imagedata r:id="rId502" o:title=""/>
          </v:shape>
          <o:OLEObject Type="Embed" ProgID="Equation.DSMT4" ShapeID="_x0000_i1273" DrawAspect="Content" ObjectID="_1528007572" r:id="rId503"/>
        </w:object>
      </w:r>
    </w:p>
    <w:p w:rsidR="00853808" w:rsidRPr="005E0941" w:rsidRDefault="00853808" w:rsidP="00853808">
      <w:pPr>
        <w:autoSpaceDE w:val="0"/>
        <w:autoSpaceDN w:val="0"/>
        <w:adjustRightInd w:val="0"/>
        <w:spacing w:before="120"/>
        <w:ind w:left="567" w:hanging="567"/>
        <w:rPr>
          <w:color w:val="000000"/>
        </w:rPr>
      </w:pPr>
      <w:r>
        <w:rPr>
          <w:color w:val="000000"/>
        </w:rPr>
        <w:t>4.2.3</w:t>
      </w:r>
      <w:r>
        <w:rPr>
          <w:color w:val="000000"/>
        </w:rPr>
        <w:tab/>
      </w:r>
      <w:r w:rsidRPr="005E0941">
        <w:rPr>
          <w:color w:val="000000"/>
        </w:rPr>
        <w:t xml:space="preserve">apply the incremental formula </w:t>
      </w:r>
      <w:r w:rsidRPr="00951806">
        <w:rPr>
          <w:position w:val="-22"/>
        </w:rPr>
        <w:object w:dxaOrig="980" w:dyaOrig="580">
          <v:shape id="_x0000_i1274" type="#_x0000_t75" style="width:49.6pt;height:29.9pt" o:ole="">
            <v:imagedata r:id="rId504" o:title=""/>
          </v:shape>
          <o:OLEObject Type="Embed" ProgID="Equation.DSMT4" ShapeID="_x0000_i1274" DrawAspect="Content" ObjectID="_1528007573" r:id="rId505"/>
        </w:object>
      </w:r>
      <w:r w:rsidRPr="005E0941">
        <w:rPr>
          <w:color w:val="000000"/>
        </w:rPr>
        <w:t>to differential equations</w:t>
      </w:r>
    </w:p>
    <w:p w:rsidR="00853808" w:rsidRPr="005E0941" w:rsidRDefault="00853808" w:rsidP="00853808">
      <w:pPr>
        <w:autoSpaceDE w:val="0"/>
        <w:autoSpaceDN w:val="0"/>
        <w:adjustRightInd w:val="0"/>
        <w:spacing w:before="120"/>
        <w:ind w:left="567" w:hanging="567"/>
        <w:rPr>
          <w:color w:val="000000"/>
        </w:rPr>
      </w:pPr>
      <w:r>
        <w:rPr>
          <w:color w:val="000000"/>
        </w:rPr>
        <w:t>4.2.7</w:t>
      </w:r>
      <w:r>
        <w:rPr>
          <w:color w:val="000000"/>
        </w:rPr>
        <w:tab/>
        <w:t xml:space="preserve">consider and solve problems involving motion in a straight line with both constant and non-constant acceleration, including simple harmonic motion and the use of expressions, </w:t>
      </w:r>
      <w:r w:rsidRPr="005E0941">
        <w:rPr>
          <w:color w:val="000000"/>
          <w:position w:val="-26"/>
        </w:rPr>
        <w:object w:dxaOrig="2320" w:dyaOrig="639">
          <v:shape id="_x0000_i1275" type="#_x0000_t75" style="width:115.45pt;height:31.25pt" o:ole="">
            <v:imagedata r:id="rId506" o:title=""/>
          </v:shape>
          <o:OLEObject Type="Embed" ProgID="Equation.DSMT4" ShapeID="_x0000_i1275" DrawAspect="Content" ObjectID="_1528007574" r:id="rId507"/>
        </w:object>
      </w:r>
      <w:r>
        <w:rPr>
          <w:color w:val="000000"/>
        </w:rPr>
        <w:t xml:space="preserve"> for acceleration.</w:t>
      </w:r>
    </w:p>
    <w:p w:rsidR="00853808" w:rsidRPr="00951806" w:rsidRDefault="00853808" w:rsidP="00853808">
      <w:pPr>
        <w:tabs>
          <w:tab w:val="left" w:pos="1134"/>
          <w:tab w:val="left" w:pos="1701"/>
          <w:tab w:val="left" w:pos="2268"/>
        </w:tabs>
      </w:pPr>
    </w:p>
    <w:p w:rsidR="00853808" w:rsidRDefault="00853808" w:rsidP="00853808">
      <w:pPr>
        <w:tabs>
          <w:tab w:val="right" w:pos="8222"/>
        </w:tabs>
      </w:pPr>
    </w:p>
    <w:p w:rsidR="00853808" w:rsidRDefault="00853808" w:rsidP="00853808">
      <w:pPr>
        <w:tabs>
          <w:tab w:val="right" w:pos="8222"/>
        </w:tabs>
        <w:rPr>
          <w:b/>
          <w:szCs w:val="22"/>
        </w:rPr>
      </w:pPr>
      <w:r w:rsidRPr="00951806">
        <w:rPr>
          <w:b/>
          <w:szCs w:val="22"/>
        </w:rPr>
        <w:t>Background information</w:t>
      </w:r>
    </w:p>
    <w:p w:rsidR="00853808" w:rsidRPr="005E0941" w:rsidRDefault="00853808" w:rsidP="00853808">
      <w:pPr>
        <w:tabs>
          <w:tab w:val="right" w:pos="8222"/>
        </w:tabs>
        <w:rPr>
          <w:b/>
          <w:szCs w:val="22"/>
        </w:rPr>
      </w:pPr>
      <w:r>
        <w:rPr>
          <w:b/>
          <w:szCs w:val="22"/>
        </w:rPr>
        <w:t xml:space="preserve"> </w:t>
      </w:r>
    </w:p>
    <w:p w:rsidR="00853808" w:rsidRPr="00951806" w:rsidRDefault="00853808" w:rsidP="00853808">
      <w:pPr>
        <w:rPr>
          <w:szCs w:val="22"/>
        </w:rPr>
      </w:pPr>
      <w:r w:rsidRPr="00951806">
        <w:rPr>
          <w:szCs w:val="22"/>
        </w:rPr>
        <w:t>Each of the questions provided are stand-alone and may be incorporated into different tasks. It is not intended that they form part of the same task.</w:t>
      </w:r>
    </w:p>
    <w:p w:rsidR="00853808" w:rsidRDefault="00853808" w:rsidP="00853808">
      <w:pPr>
        <w:rPr>
          <w:szCs w:val="22"/>
        </w:rPr>
      </w:pPr>
    </w:p>
    <w:p w:rsidR="00853808" w:rsidRPr="00951806" w:rsidRDefault="00853808" w:rsidP="00853808">
      <w:pPr>
        <w:rPr>
          <w:szCs w:val="22"/>
        </w:rPr>
      </w:pPr>
    </w:p>
    <w:p w:rsidR="00853808" w:rsidRPr="00951806" w:rsidRDefault="00853808" w:rsidP="00853808">
      <w:pPr>
        <w:tabs>
          <w:tab w:val="left" w:pos="1134"/>
          <w:tab w:val="left" w:pos="1701"/>
          <w:tab w:val="right" w:pos="8222"/>
        </w:tabs>
        <w:rPr>
          <w:b/>
        </w:rPr>
      </w:pPr>
      <w:r w:rsidRPr="00951806">
        <w:rPr>
          <w:b/>
        </w:rPr>
        <w:t>Task conditions</w:t>
      </w:r>
    </w:p>
    <w:p w:rsidR="00853808" w:rsidRPr="00951806" w:rsidRDefault="00853808" w:rsidP="00853808">
      <w:pPr>
        <w:tabs>
          <w:tab w:val="left" w:pos="1134"/>
          <w:tab w:val="left" w:pos="1701"/>
          <w:tab w:val="right" w:pos="8222"/>
        </w:tabs>
        <w:rPr>
          <w:b/>
        </w:rPr>
      </w:pPr>
    </w:p>
    <w:p w:rsidR="00853808" w:rsidRPr="00951806" w:rsidRDefault="00853808" w:rsidP="00853808">
      <w:pPr>
        <w:tabs>
          <w:tab w:val="left" w:pos="1134"/>
          <w:tab w:val="left" w:pos="1701"/>
          <w:tab w:val="right" w:pos="8222"/>
        </w:tabs>
        <w:rPr>
          <w:szCs w:val="22"/>
        </w:rPr>
      </w:pPr>
      <w:r>
        <w:rPr>
          <w:szCs w:val="22"/>
        </w:rPr>
        <w:t>These questions are independent of each other and are written so that they may be incorporated into a test or examination. Students access to a CAS calculator is assumed. The time required to complete each question is left to the discretion of the teacher but the intention is that each question may be completed within 15 minutes.</w:t>
      </w:r>
    </w:p>
    <w:p w:rsidR="00853808" w:rsidRPr="0085494A" w:rsidRDefault="00853808" w:rsidP="00853808">
      <w:pPr>
        <w:rPr>
          <w:b/>
          <w:szCs w:val="22"/>
        </w:rPr>
      </w:pPr>
      <w:r w:rsidRPr="00951806">
        <w:br w:type="page"/>
      </w:r>
      <w:r w:rsidRPr="0085494A">
        <w:rPr>
          <w:b/>
          <w:szCs w:val="22"/>
        </w:rPr>
        <w:lastRenderedPageBreak/>
        <w:t>Investigative questions for Topic 4.2</w:t>
      </w:r>
    </w:p>
    <w:p w:rsidR="00853808" w:rsidRPr="0085494A" w:rsidRDefault="00853808" w:rsidP="00853808">
      <w:pPr>
        <w:tabs>
          <w:tab w:val="right" w:pos="8222"/>
          <w:tab w:val="left" w:pos="8364"/>
          <w:tab w:val="right" w:pos="9639"/>
        </w:tabs>
        <w:rPr>
          <w:b/>
          <w:szCs w:val="22"/>
        </w:rPr>
      </w:pPr>
      <w:r w:rsidRPr="00951806">
        <w:rPr>
          <w:b/>
        </w:rPr>
        <w:t xml:space="preserve"> </w:t>
      </w:r>
    </w:p>
    <w:p w:rsidR="00853808" w:rsidRPr="00951806" w:rsidRDefault="00853808" w:rsidP="00853808">
      <w:pPr>
        <w:tabs>
          <w:tab w:val="left" w:pos="1134"/>
        </w:tabs>
        <w:rPr>
          <w:b/>
          <w:szCs w:val="22"/>
        </w:rPr>
      </w:pPr>
      <w:r w:rsidRPr="00951806">
        <w:rPr>
          <w:b/>
          <w:szCs w:val="22"/>
        </w:rPr>
        <w:t xml:space="preserve">Question 1   </w:t>
      </w:r>
      <w:r w:rsidRPr="00951806">
        <w:rPr>
          <w:b/>
          <w:szCs w:val="22"/>
        </w:rPr>
        <w:tab/>
        <w:t>(</w:t>
      </w:r>
      <w:r>
        <w:rPr>
          <w:b/>
          <w:szCs w:val="22"/>
        </w:rPr>
        <w:t>12</w:t>
      </w:r>
      <w:r w:rsidRPr="00951806">
        <w:rPr>
          <w:b/>
          <w:szCs w:val="22"/>
        </w:rPr>
        <w:t xml:space="preserve"> marks)</w:t>
      </w:r>
      <w:r w:rsidRPr="00951806">
        <w:rPr>
          <w:b/>
          <w:szCs w:val="22"/>
        </w:rPr>
        <w:tab/>
        <w:t xml:space="preserve">  </w:t>
      </w:r>
    </w:p>
    <w:p w:rsidR="00853808" w:rsidRDefault="00853808" w:rsidP="00853808">
      <w:pPr>
        <w:rPr>
          <w:szCs w:val="22"/>
        </w:rPr>
      </w:pPr>
    </w:p>
    <w:p w:rsidR="00853808" w:rsidRDefault="00853808" w:rsidP="00853808">
      <w:pPr>
        <w:rPr>
          <w:szCs w:val="22"/>
        </w:rPr>
      </w:pPr>
      <w:r>
        <w:rPr>
          <w:szCs w:val="22"/>
        </w:rPr>
        <w:t xml:space="preserve">Given </w:t>
      </w:r>
      <w:r w:rsidRPr="00250F7E">
        <w:rPr>
          <w:position w:val="-12"/>
          <w:szCs w:val="22"/>
        </w:rPr>
        <w:object w:dxaOrig="1100" w:dyaOrig="360">
          <v:shape id="_x0000_i1276" type="#_x0000_t75" style="width:55.7pt;height:18.35pt" o:ole="">
            <v:imagedata r:id="rId508" o:title=""/>
          </v:shape>
          <o:OLEObject Type="Embed" ProgID="Equation.DSMT4" ShapeID="_x0000_i1276" DrawAspect="Content" ObjectID="_1528007575" r:id="rId509"/>
        </w:object>
      </w:r>
      <w:r>
        <w:rPr>
          <w:szCs w:val="22"/>
        </w:rPr>
        <w:t xml:space="preserve">, the notation </w:t>
      </w:r>
      <w:r w:rsidRPr="00250F7E">
        <w:rPr>
          <w:position w:val="-10"/>
          <w:szCs w:val="22"/>
        </w:rPr>
        <w:object w:dxaOrig="260" w:dyaOrig="320">
          <v:shape id="_x0000_i1277" type="#_x0000_t75" style="width:13.6pt;height:16.3pt" o:ole="">
            <v:imagedata r:id="rId510" o:title=""/>
          </v:shape>
          <o:OLEObject Type="Embed" ProgID="Equation.DSMT4" ShapeID="_x0000_i1277" DrawAspect="Content" ObjectID="_1528007576" r:id="rId511"/>
        </w:object>
      </w:r>
      <w:r>
        <w:rPr>
          <w:szCs w:val="22"/>
        </w:rPr>
        <w:t xml:space="preserve"> represents the </w:t>
      </w:r>
      <w:r>
        <w:rPr>
          <w:b/>
          <w:szCs w:val="22"/>
        </w:rPr>
        <w:t xml:space="preserve">partial derivative </w:t>
      </w:r>
      <w:r>
        <w:rPr>
          <w:szCs w:val="22"/>
        </w:rPr>
        <w:t xml:space="preserve">of </w:t>
      </w:r>
      <w:r w:rsidRPr="00250F7E">
        <w:rPr>
          <w:position w:val="-4"/>
          <w:szCs w:val="22"/>
        </w:rPr>
        <w:object w:dxaOrig="240" w:dyaOrig="240">
          <v:shape id="_x0000_i1278" type="#_x0000_t75" style="width:12.25pt;height:12.25pt" o:ole="">
            <v:imagedata r:id="rId512" o:title=""/>
          </v:shape>
          <o:OLEObject Type="Embed" ProgID="Equation.DSMT4" ShapeID="_x0000_i1278" DrawAspect="Content" ObjectID="_1528007577" r:id="rId513"/>
        </w:object>
      </w:r>
      <w:r>
        <w:rPr>
          <w:szCs w:val="22"/>
        </w:rPr>
        <w:t xml:space="preserve"> with respect to </w:t>
      </w:r>
      <w:r w:rsidRPr="00250F7E">
        <w:rPr>
          <w:position w:val="-6"/>
          <w:szCs w:val="22"/>
        </w:rPr>
        <w:object w:dxaOrig="180" w:dyaOrig="200">
          <v:shape id="_x0000_i1279" type="#_x0000_t75" style="width:8.85pt;height:10.2pt" o:ole="">
            <v:imagedata r:id="rId514" o:title=""/>
          </v:shape>
          <o:OLEObject Type="Embed" ProgID="Equation.DSMT4" ShapeID="_x0000_i1279" DrawAspect="Content" ObjectID="_1528007578" r:id="rId515"/>
        </w:object>
      </w:r>
      <w:r>
        <w:rPr>
          <w:szCs w:val="22"/>
        </w:rPr>
        <w:t xml:space="preserve"> and </w:t>
      </w:r>
      <w:r w:rsidRPr="00250F7E">
        <w:rPr>
          <w:position w:val="-14"/>
          <w:szCs w:val="22"/>
        </w:rPr>
        <w:object w:dxaOrig="279" w:dyaOrig="360">
          <v:shape id="_x0000_i1280" type="#_x0000_t75" style="width:13.6pt;height:18.35pt" o:ole="">
            <v:imagedata r:id="rId516" o:title=""/>
          </v:shape>
          <o:OLEObject Type="Embed" ProgID="Equation.DSMT4" ShapeID="_x0000_i1280" DrawAspect="Content" ObjectID="_1528007579" r:id="rId517"/>
        </w:object>
      </w:r>
      <w:r>
        <w:rPr>
          <w:szCs w:val="22"/>
        </w:rPr>
        <w:t xml:space="preserve"> represents the </w:t>
      </w:r>
      <w:r>
        <w:rPr>
          <w:b/>
          <w:szCs w:val="22"/>
        </w:rPr>
        <w:t xml:space="preserve">partial derivative </w:t>
      </w:r>
      <w:r>
        <w:rPr>
          <w:szCs w:val="22"/>
        </w:rPr>
        <w:t xml:space="preserve">of </w:t>
      </w:r>
      <w:r w:rsidRPr="00250F7E">
        <w:rPr>
          <w:position w:val="-4"/>
          <w:szCs w:val="22"/>
        </w:rPr>
        <w:object w:dxaOrig="240" w:dyaOrig="240">
          <v:shape id="_x0000_i1281" type="#_x0000_t75" style="width:12.25pt;height:12.25pt" o:ole="">
            <v:imagedata r:id="rId512" o:title=""/>
          </v:shape>
          <o:OLEObject Type="Embed" ProgID="Equation.DSMT4" ShapeID="_x0000_i1281" DrawAspect="Content" ObjectID="_1528007580" r:id="rId518"/>
        </w:object>
      </w:r>
      <w:r>
        <w:rPr>
          <w:szCs w:val="22"/>
        </w:rPr>
        <w:t xml:space="preserve"> with respect to </w:t>
      </w:r>
      <w:r w:rsidRPr="00250F7E">
        <w:rPr>
          <w:position w:val="-10"/>
          <w:szCs w:val="22"/>
        </w:rPr>
        <w:object w:dxaOrig="200" w:dyaOrig="240">
          <v:shape id="_x0000_i1282" type="#_x0000_t75" style="width:10.2pt;height:12.25pt" o:ole="">
            <v:imagedata r:id="rId519" o:title=""/>
          </v:shape>
          <o:OLEObject Type="Embed" ProgID="Equation.DSMT4" ShapeID="_x0000_i1282" DrawAspect="Content" ObjectID="_1528007581" r:id="rId520"/>
        </w:object>
      </w:r>
      <w:r>
        <w:rPr>
          <w:szCs w:val="22"/>
        </w:rPr>
        <w:t>.</w:t>
      </w:r>
    </w:p>
    <w:p w:rsidR="00853808" w:rsidRDefault="00853808" w:rsidP="00853808">
      <w:pPr>
        <w:rPr>
          <w:szCs w:val="22"/>
        </w:rPr>
      </w:pPr>
    </w:p>
    <w:p w:rsidR="00853808" w:rsidRDefault="00853808" w:rsidP="00853808">
      <w:pPr>
        <w:rPr>
          <w:szCs w:val="22"/>
        </w:rPr>
      </w:pPr>
      <w:r>
        <w:rPr>
          <w:szCs w:val="22"/>
        </w:rPr>
        <w:t xml:space="preserve">To determine </w:t>
      </w:r>
      <w:r w:rsidRPr="00250F7E">
        <w:rPr>
          <w:position w:val="-10"/>
          <w:szCs w:val="22"/>
        </w:rPr>
        <w:object w:dxaOrig="260" w:dyaOrig="320">
          <v:shape id="_x0000_i1283" type="#_x0000_t75" style="width:13.6pt;height:16.3pt" o:ole="">
            <v:imagedata r:id="rId510" o:title=""/>
          </v:shape>
          <o:OLEObject Type="Embed" ProgID="Equation.DSMT4" ShapeID="_x0000_i1283" DrawAspect="Content" ObjectID="_1528007582" r:id="rId521"/>
        </w:object>
      </w:r>
      <w:r>
        <w:rPr>
          <w:szCs w:val="22"/>
        </w:rPr>
        <w:t xml:space="preserve">, the function </w:t>
      </w:r>
      <w:r w:rsidRPr="00250F7E">
        <w:rPr>
          <w:position w:val="-12"/>
          <w:szCs w:val="22"/>
        </w:rPr>
        <w:object w:dxaOrig="760" w:dyaOrig="360">
          <v:shape id="_x0000_i1284" type="#_x0000_t75" style="width:37.35pt;height:18.35pt" o:ole="">
            <v:imagedata r:id="rId522" o:title=""/>
          </v:shape>
          <o:OLEObject Type="Embed" ProgID="Equation.DSMT4" ShapeID="_x0000_i1284" DrawAspect="Content" ObjectID="_1528007583" r:id="rId523"/>
        </w:object>
      </w:r>
      <w:r>
        <w:rPr>
          <w:szCs w:val="22"/>
        </w:rPr>
        <w:t xml:space="preserve"> is differentiated with respect to </w:t>
      </w:r>
      <w:r w:rsidRPr="00250F7E">
        <w:rPr>
          <w:position w:val="-6"/>
          <w:szCs w:val="22"/>
        </w:rPr>
        <w:object w:dxaOrig="180" w:dyaOrig="200">
          <v:shape id="_x0000_i1285" type="#_x0000_t75" style="width:8.85pt;height:10.2pt" o:ole="">
            <v:imagedata r:id="rId524" o:title=""/>
          </v:shape>
          <o:OLEObject Type="Embed" ProgID="Equation.DSMT4" ShapeID="_x0000_i1285" DrawAspect="Content" ObjectID="_1528007584" r:id="rId525"/>
        </w:object>
      </w:r>
      <w:r>
        <w:rPr>
          <w:szCs w:val="22"/>
        </w:rPr>
        <w:t xml:space="preserve"> when </w:t>
      </w:r>
      <w:r w:rsidRPr="00250F7E">
        <w:rPr>
          <w:position w:val="-10"/>
          <w:szCs w:val="22"/>
        </w:rPr>
        <w:object w:dxaOrig="200" w:dyaOrig="240">
          <v:shape id="_x0000_i1286" type="#_x0000_t75" style="width:10.2pt;height:12.25pt" o:ole="">
            <v:imagedata r:id="rId526" o:title=""/>
          </v:shape>
          <o:OLEObject Type="Embed" ProgID="Equation.DSMT4" ShapeID="_x0000_i1286" DrawAspect="Content" ObjectID="_1528007585" r:id="rId527"/>
        </w:object>
      </w:r>
      <w:r>
        <w:rPr>
          <w:szCs w:val="22"/>
        </w:rPr>
        <w:t xml:space="preserve"> is held constant.</w:t>
      </w:r>
    </w:p>
    <w:p w:rsidR="00853808" w:rsidRDefault="00853808" w:rsidP="00853808">
      <w:pPr>
        <w:rPr>
          <w:szCs w:val="22"/>
        </w:rPr>
      </w:pPr>
      <w:r>
        <w:rPr>
          <w:szCs w:val="22"/>
        </w:rPr>
        <w:t xml:space="preserve">To determine </w:t>
      </w:r>
      <w:r w:rsidRPr="00250F7E">
        <w:rPr>
          <w:position w:val="-14"/>
          <w:szCs w:val="22"/>
        </w:rPr>
        <w:object w:dxaOrig="279" w:dyaOrig="360">
          <v:shape id="_x0000_i1287" type="#_x0000_t75" style="width:13.6pt;height:18.35pt" o:ole="">
            <v:imagedata r:id="rId516" o:title=""/>
          </v:shape>
          <o:OLEObject Type="Embed" ProgID="Equation.DSMT4" ShapeID="_x0000_i1287" DrawAspect="Content" ObjectID="_1528007586" r:id="rId528"/>
        </w:object>
      </w:r>
      <w:r>
        <w:rPr>
          <w:szCs w:val="22"/>
        </w:rPr>
        <w:t xml:space="preserve">, the function </w:t>
      </w:r>
      <w:r w:rsidRPr="00250F7E">
        <w:rPr>
          <w:position w:val="-12"/>
          <w:szCs w:val="22"/>
        </w:rPr>
        <w:object w:dxaOrig="760" w:dyaOrig="360">
          <v:shape id="_x0000_i1288" type="#_x0000_t75" style="width:37.35pt;height:18.35pt" o:ole="">
            <v:imagedata r:id="rId522" o:title=""/>
          </v:shape>
          <o:OLEObject Type="Embed" ProgID="Equation.DSMT4" ShapeID="_x0000_i1288" DrawAspect="Content" ObjectID="_1528007587" r:id="rId529"/>
        </w:object>
      </w:r>
      <w:r>
        <w:rPr>
          <w:szCs w:val="22"/>
        </w:rPr>
        <w:t xml:space="preserve"> is differentiated with respect to </w:t>
      </w:r>
      <w:r w:rsidRPr="00250F7E">
        <w:rPr>
          <w:position w:val="-10"/>
          <w:szCs w:val="22"/>
        </w:rPr>
        <w:object w:dxaOrig="200" w:dyaOrig="240">
          <v:shape id="_x0000_i1289" type="#_x0000_t75" style="width:10.2pt;height:12.25pt" o:ole="">
            <v:imagedata r:id="rId519" o:title=""/>
          </v:shape>
          <o:OLEObject Type="Embed" ProgID="Equation.DSMT4" ShapeID="_x0000_i1289" DrawAspect="Content" ObjectID="_1528007588" r:id="rId530"/>
        </w:object>
      </w:r>
      <w:r>
        <w:rPr>
          <w:szCs w:val="22"/>
        </w:rPr>
        <w:t xml:space="preserve"> when </w:t>
      </w:r>
      <w:r w:rsidRPr="00250F7E">
        <w:rPr>
          <w:position w:val="-6"/>
          <w:szCs w:val="22"/>
        </w:rPr>
        <w:object w:dxaOrig="180" w:dyaOrig="200">
          <v:shape id="_x0000_i1290" type="#_x0000_t75" style="width:8.85pt;height:10.2pt" o:ole="">
            <v:imagedata r:id="rId524" o:title=""/>
          </v:shape>
          <o:OLEObject Type="Embed" ProgID="Equation.DSMT4" ShapeID="_x0000_i1290" DrawAspect="Content" ObjectID="_1528007589" r:id="rId531"/>
        </w:object>
      </w:r>
      <w:r>
        <w:rPr>
          <w:szCs w:val="22"/>
        </w:rPr>
        <w:t xml:space="preserve"> is held constant.</w:t>
      </w:r>
    </w:p>
    <w:p w:rsidR="00853808" w:rsidRPr="00250F7E" w:rsidRDefault="00853808" w:rsidP="00853808">
      <w:pPr>
        <w:rPr>
          <w:szCs w:val="22"/>
        </w:rPr>
      </w:pPr>
    </w:p>
    <w:p w:rsidR="00853808" w:rsidRDefault="00853808" w:rsidP="00853808">
      <w:pPr>
        <w:ind w:left="567" w:hanging="567"/>
        <w:rPr>
          <w:szCs w:val="22"/>
        </w:rPr>
      </w:pPr>
      <w:r>
        <w:rPr>
          <w:szCs w:val="22"/>
        </w:rPr>
        <w:t>For example,</w:t>
      </w:r>
    </w:p>
    <w:p w:rsidR="00853808" w:rsidRDefault="00853808" w:rsidP="00853808">
      <w:pPr>
        <w:ind w:left="567" w:hanging="567"/>
        <w:rPr>
          <w:szCs w:val="22"/>
        </w:rPr>
      </w:pPr>
      <w:r>
        <w:rPr>
          <w:szCs w:val="22"/>
        </w:rPr>
        <w:tab/>
        <w:t xml:space="preserve"> </w:t>
      </w:r>
      <w:r w:rsidRPr="00250F7E">
        <w:rPr>
          <w:position w:val="-32"/>
          <w:szCs w:val="22"/>
        </w:rPr>
        <w:object w:dxaOrig="4680" w:dyaOrig="760">
          <v:shape id="_x0000_i1291" type="#_x0000_t75" style="width:234.35pt;height:37.35pt" o:ole="">
            <v:imagedata r:id="rId532" o:title=""/>
          </v:shape>
          <o:OLEObject Type="Embed" ProgID="Equation.DSMT4" ShapeID="_x0000_i1291" DrawAspect="Content" ObjectID="_1528007590" r:id="rId533"/>
        </w:object>
      </w:r>
      <w:r>
        <w:rPr>
          <w:szCs w:val="22"/>
        </w:rPr>
        <w:t xml:space="preserve"> </w:t>
      </w:r>
    </w:p>
    <w:p w:rsidR="00853808" w:rsidRDefault="00853808" w:rsidP="00853808">
      <w:pPr>
        <w:ind w:left="567" w:hanging="567"/>
        <w:rPr>
          <w:szCs w:val="22"/>
        </w:rPr>
      </w:pPr>
    </w:p>
    <w:p w:rsidR="00853808" w:rsidRDefault="00853808" w:rsidP="00853808">
      <w:pPr>
        <w:ind w:left="567" w:hanging="567"/>
        <w:rPr>
          <w:szCs w:val="22"/>
        </w:rPr>
      </w:pPr>
      <w:r>
        <w:rPr>
          <w:szCs w:val="22"/>
        </w:rPr>
        <w:t>(a)</w:t>
      </w:r>
      <w:r>
        <w:rPr>
          <w:szCs w:val="22"/>
        </w:rPr>
        <w:tab/>
        <w:t xml:space="preserve">Determine </w:t>
      </w:r>
      <w:r w:rsidRPr="00845FC2">
        <w:rPr>
          <w:position w:val="-22"/>
          <w:szCs w:val="22"/>
        </w:rPr>
        <w:object w:dxaOrig="340" w:dyaOrig="580">
          <v:shape id="_x0000_i1292" type="#_x0000_t75" style="width:16.3pt;height:28.55pt" o:ole="">
            <v:imagedata r:id="rId534" o:title=""/>
          </v:shape>
          <o:OLEObject Type="Embed" ProgID="Equation.DSMT4" ShapeID="_x0000_i1292" DrawAspect="Content" ObjectID="_1528007591" r:id="rId535"/>
        </w:object>
      </w:r>
      <w:r>
        <w:rPr>
          <w:szCs w:val="22"/>
        </w:rPr>
        <w:t xml:space="preserve"> for </w:t>
      </w:r>
      <w:r w:rsidRPr="00845FC2">
        <w:rPr>
          <w:position w:val="-12"/>
          <w:szCs w:val="22"/>
        </w:rPr>
        <w:object w:dxaOrig="2480" w:dyaOrig="360">
          <v:shape id="_x0000_i1293" type="#_x0000_t75" style="width:124.3pt;height:18.35pt" o:ole="">
            <v:imagedata r:id="rId536" o:title=""/>
          </v:shape>
          <o:OLEObject Type="Embed" ProgID="Equation.DSMT4" ShapeID="_x0000_i1293" DrawAspect="Content" ObjectID="_1528007592" r:id="rId537"/>
        </w:object>
      </w:r>
      <w:r>
        <w:rPr>
          <w:szCs w:val="22"/>
        </w:rPr>
        <w:t>.</w:t>
      </w:r>
      <w:r>
        <w:rPr>
          <w:szCs w:val="22"/>
        </w:rPr>
        <w:tab/>
        <w:t>(4)</w:t>
      </w:r>
    </w:p>
    <w:p w:rsidR="00853808" w:rsidRDefault="00853808" w:rsidP="00853808">
      <w:pPr>
        <w:ind w:left="567" w:hanging="567"/>
        <w:rPr>
          <w:szCs w:val="22"/>
        </w:rPr>
      </w:pPr>
    </w:p>
    <w:p w:rsidR="00853808" w:rsidRDefault="00853808" w:rsidP="00853808">
      <w:pPr>
        <w:ind w:left="567" w:hanging="567"/>
        <w:rPr>
          <w:szCs w:val="22"/>
        </w:rPr>
      </w:pPr>
      <w:r>
        <w:rPr>
          <w:szCs w:val="22"/>
        </w:rPr>
        <w:t>(b)</w:t>
      </w:r>
      <w:r>
        <w:rPr>
          <w:szCs w:val="22"/>
        </w:rPr>
        <w:tab/>
        <w:t xml:space="preserve">Given </w:t>
      </w:r>
      <w:r w:rsidRPr="00845FC2">
        <w:rPr>
          <w:position w:val="-12"/>
          <w:szCs w:val="22"/>
        </w:rPr>
        <w:object w:dxaOrig="3379" w:dyaOrig="360">
          <v:shape id="_x0000_i1294" type="#_x0000_t75" style="width:168.45pt;height:18.35pt" o:ole="">
            <v:imagedata r:id="rId538" o:title=""/>
          </v:shape>
          <o:OLEObject Type="Embed" ProgID="Equation.DSMT4" ShapeID="_x0000_i1294" DrawAspect="Content" ObjectID="_1528007593" r:id="rId539"/>
        </w:object>
      </w:r>
      <w:r>
        <w:rPr>
          <w:szCs w:val="22"/>
        </w:rPr>
        <w:t>, determine</w:t>
      </w:r>
    </w:p>
    <w:p w:rsidR="00853808" w:rsidRDefault="00853808" w:rsidP="00853808">
      <w:pPr>
        <w:ind w:left="1134" w:hanging="567"/>
        <w:rPr>
          <w:szCs w:val="22"/>
        </w:rPr>
      </w:pPr>
      <w:r>
        <w:rPr>
          <w:szCs w:val="22"/>
        </w:rPr>
        <w:t>(i)</w:t>
      </w:r>
      <w:r>
        <w:rPr>
          <w:szCs w:val="22"/>
        </w:rPr>
        <w:tab/>
      </w:r>
      <w:r w:rsidRPr="00232401">
        <w:rPr>
          <w:position w:val="-10"/>
          <w:szCs w:val="22"/>
        </w:rPr>
        <w:object w:dxaOrig="260" w:dyaOrig="320">
          <v:shape id="_x0000_i1295" type="#_x0000_t75" style="width:13.6pt;height:16.3pt" o:ole="">
            <v:imagedata r:id="rId540" o:title=""/>
          </v:shape>
          <o:OLEObject Type="Embed" ProgID="Equation.DSMT4" ShapeID="_x0000_i1295" DrawAspect="Content" ObjectID="_1528007594" r:id="rId541"/>
        </w:object>
      </w:r>
      <w:r>
        <w:rPr>
          <w:szCs w:val="22"/>
        </w:rPr>
        <w:t xml:space="preserve"> </w:t>
      </w:r>
      <w:r>
        <w:rPr>
          <w:szCs w:val="22"/>
        </w:rPr>
        <w:tab/>
        <w:t>(1)</w:t>
      </w:r>
    </w:p>
    <w:p w:rsidR="00853808" w:rsidRDefault="00853808" w:rsidP="00853808">
      <w:pPr>
        <w:ind w:left="1134" w:hanging="567"/>
        <w:rPr>
          <w:szCs w:val="22"/>
        </w:rPr>
      </w:pPr>
    </w:p>
    <w:p w:rsidR="00853808" w:rsidRDefault="00853808" w:rsidP="00853808">
      <w:pPr>
        <w:ind w:left="1134" w:hanging="567"/>
        <w:rPr>
          <w:szCs w:val="22"/>
        </w:rPr>
      </w:pPr>
      <w:r>
        <w:rPr>
          <w:szCs w:val="22"/>
        </w:rPr>
        <w:t>(ii)</w:t>
      </w:r>
      <w:r>
        <w:rPr>
          <w:szCs w:val="22"/>
        </w:rPr>
        <w:tab/>
      </w:r>
      <w:r w:rsidRPr="00232401">
        <w:rPr>
          <w:position w:val="-14"/>
          <w:szCs w:val="22"/>
        </w:rPr>
        <w:object w:dxaOrig="279" w:dyaOrig="360">
          <v:shape id="_x0000_i1296" type="#_x0000_t75" style="width:13.6pt;height:18.35pt" o:ole="">
            <v:imagedata r:id="rId542" o:title=""/>
          </v:shape>
          <o:OLEObject Type="Embed" ProgID="Equation.DSMT4" ShapeID="_x0000_i1296" DrawAspect="Content" ObjectID="_1528007595" r:id="rId543"/>
        </w:object>
      </w:r>
      <w:r>
        <w:rPr>
          <w:szCs w:val="22"/>
        </w:rPr>
        <w:t xml:space="preserve"> </w:t>
      </w:r>
      <w:r>
        <w:rPr>
          <w:szCs w:val="22"/>
        </w:rPr>
        <w:tab/>
        <w:t>(1)</w:t>
      </w:r>
    </w:p>
    <w:p w:rsidR="00853808" w:rsidRDefault="00853808" w:rsidP="00853808">
      <w:pPr>
        <w:ind w:left="1134" w:hanging="567"/>
        <w:rPr>
          <w:szCs w:val="22"/>
        </w:rPr>
      </w:pPr>
    </w:p>
    <w:p w:rsidR="00853808" w:rsidRDefault="00853808" w:rsidP="00853808">
      <w:pPr>
        <w:ind w:left="1134" w:hanging="567"/>
        <w:rPr>
          <w:szCs w:val="22"/>
        </w:rPr>
      </w:pPr>
      <w:r>
        <w:rPr>
          <w:szCs w:val="22"/>
        </w:rPr>
        <w:t>(iii)</w:t>
      </w:r>
      <w:r>
        <w:rPr>
          <w:szCs w:val="22"/>
        </w:rPr>
        <w:tab/>
      </w:r>
      <w:r w:rsidRPr="00232401">
        <w:rPr>
          <w:position w:val="-30"/>
          <w:szCs w:val="22"/>
        </w:rPr>
        <w:object w:dxaOrig="340" w:dyaOrig="660">
          <v:shape id="_x0000_i1297" type="#_x0000_t75" style="width:16.3pt;height:33.3pt" o:ole="">
            <v:imagedata r:id="rId544" o:title=""/>
          </v:shape>
          <o:OLEObject Type="Embed" ProgID="Equation.DSMT4" ShapeID="_x0000_i1297" DrawAspect="Content" ObjectID="_1528007596" r:id="rId545"/>
        </w:object>
      </w:r>
      <w:r>
        <w:rPr>
          <w:szCs w:val="22"/>
        </w:rPr>
        <w:t xml:space="preserve"> </w:t>
      </w:r>
      <w:r>
        <w:rPr>
          <w:szCs w:val="22"/>
        </w:rPr>
        <w:tab/>
        <w:t>(1)</w:t>
      </w:r>
    </w:p>
    <w:p w:rsidR="00853808" w:rsidRDefault="00853808" w:rsidP="00853808">
      <w:pPr>
        <w:ind w:left="567" w:hanging="567"/>
        <w:rPr>
          <w:szCs w:val="22"/>
        </w:rPr>
      </w:pPr>
    </w:p>
    <w:p w:rsidR="00853808" w:rsidRDefault="00853808" w:rsidP="00853808">
      <w:pPr>
        <w:ind w:left="567" w:hanging="567"/>
        <w:rPr>
          <w:szCs w:val="22"/>
        </w:rPr>
      </w:pPr>
      <w:r>
        <w:rPr>
          <w:szCs w:val="22"/>
        </w:rPr>
        <w:t>(c)</w:t>
      </w:r>
      <w:r>
        <w:rPr>
          <w:szCs w:val="22"/>
        </w:rPr>
        <w:tab/>
        <w:t xml:space="preserve">Compare </w:t>
      </w:r>
      <w:r w:rsidRPr="00232401">
        <w:rPr>
          <w:position w:val="-30"/>
          <w:szCs w:val="22"/>
        </w:rPr>
        <w:object w:dxaOrig="340" w:dyaOrig="660">
          <v:shape id="_x0000_i1298" type="#_x0000_t75" style="width:16.3pt;height:33.3pt" o:ole="">
            <v:imagedata r:id="rId544" o:title=""/>
          </v:shape>
          <o:OLEObject Type="Embed" ProgID="Equation.DSMT4" ShapeID="_x0000_i1298" DrawAspect="Content" ObjectID="_1528007597" r:id="rId546"/>
        </w:object>
      </w:r>
      <w:r>
        <w:rPr>
          <w:szCs w:val="22"/>
        </w:rPr>
        <w:t xml:space="preserve"> in (b) and </w:t>
      </w:r>
      <w:r w:rsidRPr="00845FC2">
        <w:rPr>
          <w:position w:val="-22"/>
          <w:szCs w:val="22"/>
        </w:rPr>
        <w:object w:dxaOrig="340" w:dyaOrig="580">
          <v:shape id="_x0000_i1299" type="#_x0000_t75" style="width:16.3pt;height:28.55pt" o:ole="">
            <v:imagedata r:id="rId534" o:title=""/>
          </v:shape>
          <o:OLEObject Type="Embed" ProgID="Equation.DSMT4" ShapeID="_x0000_i1299" DrawAspect="Content" ObjectID="_1528007598" r:id="rId547"/>
        </w:object>
      </w:r>
      <w:r>
        <w:rPr>
          <w:szCs w:val="22"/>
        </w:rPr>
        <w:t>in (a). What do you notice?</w:t>
      </w:r>
      <w:r>
        <w:rPr>
          <w:szCs w:val="22"/>
        </w:rPr>
        <w:tab/>
        <w:t>(1)</w:t>
      </w:r>
    </w:p>
    <w:p w:rsidR="00853808" w:rsidRDefault="00853808" w:rsidP="00853808">
      <w:pPr>
        <w:ind w:left="567" w:hanging="567"/>
        <w:rPr>
          <w:szCs w:val="22"/>
        </w:rPr>
      </w:pPr>
      <w:r>
        <w:rPr>
          <w:szCs w:val="22"/>
        </w:rPr>
        <w:t>(d)</w:t>
      </w:r>
      <w:r>
        <w:rPr>
          <w:szCs w:val="22"/>
        </w:rPr>
        <w:tab/>
        <w:t xml:space="preserve">Hence, use partial derivatives to determine </w:t>
      </w:r>
      <w:r w:rsidRPr="00232401">
        <w:rPr>
          <w:position w:val="-22"/>
          <w:szCs w:val="22"/>
        </w:rPr>
        <w:object w:dxaOrig="340" w:dyaOrig="580">
          <v:shape id="_x0000_i1300" type="#_x0000_t75" style="width:16.3pt;height:28.55pt" o:ole="">
            <v:imagedata r:id="rId548" o:title=""/>
          </v:shape>
          <o:OLEObject Type="Embed" ProgID="Equation.DSMT4" ShapeID="_x0000_i1300" DrawAspect="Content" ObjectID="_1528007599" r:id="rId549"/>
        </w:object>
      </w:r>
      <w:r>
        <w:rPr>
          <w:szCs w:val="22"/>
        </w:rPr>
        <w:t xml:space="preserve"> for </w:t>
      </w:r>
    </w:p>
    <w:p w:rsidR="00853808" w:rsidRDefault="00853808" w:rsidP="00853808">
      <w:pPr>
        <w:ind w:left="567" w:hanging="567"/>
        <w:jc w:val="center"/>
        <w:rPr>
          <w:szCs w:val="22"/>
        </w:rPr>
      </w:pPr>
      <w:r w:rsidRPr="00232401">
        <w:rPr>
          <w:position w:val="-12"/>
          <w:szCs w:val="22"/>
        </w:rPr>
        <w:object w:dxaOrig="2740" w:dyaOrig="380">
          <v:shape id="_x0000_i1301" type="#_x0000_t75" style="width:137.2pt;height:19.7pt" o:ole="">
            <v:imagedata r:id="rId550" o:title=""/>
          </v:shape>
          <o:OLEObject Type="Embed" ProgID="Equation.DSMT4" ShapeID="_x0000_i1301" DrawAspect="Content" ObjectID="_1528007600" r:id="rId551"/>
        </w:object>
      </w:r>
    </w:p>
    <w:p w:rsidR="00853808" w:rsidRDefault="00853808" w:rsidP="00853808">
      <w:pPr>
        <w:ind w:left="567" w:hanging="567"/>
        <w:rPr>
          <w:szCs w:val="22"/>
        </w:rPr>
      </w:pPr>
      <w:r>
        <w:rPr>
          <w:szCs w:val="22"/>
        </w:rPr>
        <w:tab/>
        <w:t>Do not simplify.</w:t>
      </w:r>
      <w:r>
        <w:rPr>
          <w:szCs w:val="22"/>
        </w:rPr>
        <w:tab/>
        <w:t>(4)</w:t>
      </w:r>
    </w:p>
    <w:p w:rsidR="00853808" w:rsidRDefault="00853808" w:rsidP="00853808">
      <w:pPr>
        <w:spacing w:after="120"/>
        <w:rPr>
          <w:szCs w:val="22"/>
        </w:rPr>
      </w:pPr>
    </w:p>
    <w:p w:rsidR="00853808" w:rsidRDefault="00853808" w:rsidP="00853808">
      <w:pPr>
        <w:spacing w:after="200"/>
        <w:rPr>
          <w:szCs w:val="22"/>
        </w:rPr>
      </w:pPr>
      <w:r>
        <w:rPr>
          <w:szCs w:val="22"/>
        </w:rPr>
        <w:br w:type="page"/>
      </w:r>
    </w:p>
    <w:p w:rsidR="00853808" w:rsidRPr="00951806" w:rsidRDefault="00853808" w:rsidP="00853808">
      <w:pPr>
        <w:tabs>
          <w:tab w:val="left" w:pos="1134"/>
        </w:tabs>
        <w:rPr>
          <w:b/>
          <w:szCs w:val="22"/>
        </w:rPr>
      </w:pPr>
      <w:r>
        <w:rPr>
          <w:b/>
          <w:szCs w:val="22"/>
        </w:rPr>
        <w:lastRenderedPageBreak/>
        <w:t>Question 2</w:t>
      </w:r>
      <w:r w:rsidRPr="00951806">
        <w:rPr>
          <w:b/>
          <w:szCs w:val="22"/>
        </w:rPr>
        <w:t xml:space="preserve">   </w:t>
      </w:r>
      <w:r w:rsidRPr="00951806">
        <w:rPr>
          <w:b/>
          <w:szCs w:val="22"/>
        </w:rPr>
        <w:tab/>
        <w:t>(</w:t>
      </w:r>
      <w:r>
        <w:rPr>
          <w:b/>
          <w:szCs w:val="22"/>
        </w:rPr>
        <w:t>13</w:t>
      </w:r>
      <w:r w:rsidRPr="00951806">
        <w:rPr>
          <w:b/>
          <w:szCs w:val="22"/>
        </w:rPr>
        <w:t xml:space="preserve"> marks)</w:t>
      </w:r>
      <w:r w:rsidRPr="00951806">
        <w:rPr>
          <w:b/>
          <w:szCs w:val="22"/>
        </w:rPr>
        <w:tab/>
        <w:t xml:space="preserve">  </w:t>
      </w:r>
    </w:p>
    <w:p w:rsidR="00853808" w:rsidRDefault="00853808" w:rsidP="00853808">
      <w:pPr>
        <w:rPr>
          <w:szCs w:val="22"/>
        </w:rPr>
      </w:pPr>
    </w:p>
    <w:p w:rsidR="00853808" w:rsidRDefault="00853808" w:rsidP="00853808">
      <w:pPr>
        <w:rPr>
          <w:szCs w:val="22"/>
        </w:rPr>
      </w:pPr>
      <w:r>
        <w:rPr>
          <w:szCs w:val="22"/>
        </w:rPr>
        <w:t>(a)</w:t>
      </w:r>
      <w:r>
        <w:rPr>
          <w:szCs w:val="22"/>
        </w:rPr>
        <w:tab/>
        <w:t xml:space="preserve">The graph of </w:t>
      </w:r>
      <w:r w:rsidRPr="00F83C64">
        <w:rPr>
          <w:position w:val="-10"/>
          <w:szCs w:val="22"/>
        </w:rPr>
        <w:object w:dxaOrig="1260" w:dyaOrig="340">
          <v:shape id="_x0000_i1302" type="#_x0000_t75" style="width:63.15pt;height:16.3pt" o:ole="">
            <v:imagedata r:id="rId552" o:title=""/>
          </v:shape>
          <o:OLEObject Type="Embed" ProgID="Equation.DSMT4" ShapeID="_x0000_i1302" DrawAspect="Content" ObjectID="_1528007601" r:id="rId553"/>
        </w:object>
      </w:r>
      <w:r>
        <w:rPr>
          <w:szCs w:val="22"/>
        </w:rPr>
        <w:t xml:space="preserve"> is shown below.</w:t>
      </w:r>
    </w:p>
    <w:p w:rsidR="00853808" w:rsidRDefault="00853808" w:rsidP="00853808">
      <w:pPr>
        <w:rPr>
          <w:szCs w:val="22"/>
        </w:rPr>
      </w:pPr>
    </w:p>
    <w:p w:rsidR="00853808" w:rsidRDefault="00853808" w:rsidP="00853808">
      <w:pPr>
        <w:jc w:val="center"/>
        <w:rPr>
          <w:szCs w:val="22"/>
        </w:rPr>
      </w:pPr>
      <w:r w:rsidRPr="00053C91">
        <w:rPr>
          <w:noProof/>
          <w:szCs w:val="22"/>
          <w:lang w:eastAsia="en-AU"/>
        </w:rPr>
        <w:drawing>
          <wp:inline distT="0" distB="0" distL="0" distR="0" wp14:anchorId="7402A58F" wp14:editId="24964A19">
            <wp:extent cx="3445200" cy="29916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4"/>
                    <a:stretch>
                      <a:fillRect/>
                    </a:stretch>
                  </pic:blipFill>
                  <pic:spPr>
                    <a:xfrm>
                      <a:off x="0" y="0"/>
                      <a:ext cx="3445200" cy="2991600"/>
                    </a:xfrm>
                    <a:prstGeom prst="rect">
                      <a:avLst/>
                    </a:prstGeom>
                  </pic:spPr>
                </pic:pic>
              </a:graphicData>
            </a:graphic>
          </wp:inline>
        </w:drawing>
      </w:r>
    </w:p>
    <w:p w:rsidR="00853808" w:rsidRDefault="00853808" w:rsidP="00853808">
      <w:pPr>
        <w:ind w:left="567" w:hanging="567"/>
        <w:rPr>
          <w:szCs w:val="22"/>
        </w:rPr>
      </w:pPr>
      <w:r>
        <w:rPr>
          <w:szCs w:val="22"/>
        </w:rPr>
        <w:tab/>
      </w:r>
    </w:p>
    <w:p w:rsidR="00853808" w:rsidRDefault="00853808" w:rsidP="00853808">
      <w:pPr>
        <w:ind w:left="567" w:hanging="567"/>
        <w:rPr>
          <w:szCs w:val="22"/>
        </w:rPr>
      </w:pPr>
      <w:r>
        <w:rPr>
          <w:szCs w:val="22"/>
        </w:rPr>
        <w:tab/>
        <w:t xml:space="preserve">Determine the point of intersection of the lines tangential to this curve at </w:t>
      </w:r>
      <w:r w:rsidRPr="00337554">
        <w:rPr>
          <w:position w:val="-6"/>
          <w:szCs w:val="22"/>
        </w:rPr>
        <w:object w:dxaOrig="480" w:dyaOrig="260">
          <v:shape id="_x0000_i1303" type="#_x0000_t75" style="width:23.75pt;height:13.6pt" o:ole="">
            <v:imagedata r:id="rId555" o:title=""/>
          </v:shape>
          <o:OLEObject Type="Embed" ProgID="Equation.DSMT4" ShapeID="_x0000_i1303" DrawAspect="Content" ObjectID="_1528007602" r:id="rId556"/>
        </w:object>
      </w:r>
      <w:r>
        <w:rPr>
          <w:szCs w:val="22"/>
        </w:rPr>
        <w:t>.</w:t>
      </w:r>
    </w:p>
    <w:p w:rsidR="00853808" w:rsidRDefault="00853808" w:rsidP="00853808">
      <w:pPr>
        <w:ind w:left="567" w:hanging="567"/>
        <w:rPr>
          <w:szCs w:val="22"/>
        </w:rPr>
      </w:pPr>
      <w:r>
        <w:rPr>
          <w:szCs w:val="22"/>
        </w:rPr>
        <w:tab/>
      </w:r>
      <w:r>
        <w:rPr>
          <w:szCs w:val="22"/>
        </w:rPr>
        <w:tab/>
        <w:t>(6)</w:t>
      </w:r>
    </w:p>
    <w:p w:rsidR="00853808" w:rsidRDefault="00853808" w:rsidP="00853808">
      <w:pPr>
        <w:ind w:left="567" w:hanging="567"/>
        <w:rPr>
          <w:szCs w:val="22"/>
        </w:rPr>
      </w:pPr>
    </w:p>
    <w:p w:rsidR="00853808" w:rsidRDefault="00853808" w:rsidP="00853808">
      <w:pPr>
        <w:ind w:left="567" w:hanging="567"/>
        <w:rPr>
          <w:szCs w:val="22"/>
        </w:rPr>
      </w:pPr>
      <w:r>
        <w:rPr>
          <w:szCs w:val="22"/>
        </w:rPr>
        <w:t>(b)</w:t>
      </w:r>
      <w:r>
        <w:rPr>
          <w:szCs w:val="22"/>
        </w:rPr>
        <w:tab/>
        <w:t xml:space="preserve">Given </w:t>
      </w:r>
      <w:r w:rsidRPr="00337554">
        <w:rPr>
          <w:position w:val="-14"/>
          <w:szCs w:val="22"/>
        </w:rPr>
        <w:object w:dxaOrig="1420" w:dyaOrig="440">
          <v:shape id="_x0000_i1304" type="#_x0000_t75" style="width:70.65pt;height:22.4pt" o:ole="">
            <v:imagedata r:id="rId557" o:title=""/>
          </v:shape>
          <o:OLEObject Type="Embed" ProgID="Equation.DSMT4" ShapeID="_x0000_i1304" DrawAspect="Content" ObjectID="_1528007603" r:id="rId558"/>
        </w:object>
      </w:r>
      <w:r>
        <w:rPr>
          <w:szCs w:val="22"/>
        </w:rPr>
        <w:t xml:space="preserve">, where </w:t>
      </w:r>
      <w:r w:rsidRPr="00337554">
        <w:rPr>
          <w:position w:val="-10"/>
          <w:szCs w:val="22"/>
        </w:rPr>
        <w:object w:dxaOrig="240" w:dyaOrig="300">
          <v:shape id="_x0000_i1305" type="#_x0000_t75" style="width:12.25pt;height:14.95pt" o:ole="">
            <v:imagedata r:id="rId559" o:title=""/>
          </v:shape>
          <o:OLEObject Type="Embed" ProgID="Equation.DSMT4" ShapeID="_x0000_i1305" DrawAspect="Content" ObjectID="_1528007604" r:id="rId560"/>
        </w:object>
      </w:r>
      <w:r>
        <w:rPr>
          <w:szCs w:val="22"/>
        </w:rPr>
        <w:t>is a differentiable function,</w:t>
      </w:r>
      <w:r w:rsidRPr="00337554">
        <w:rPr>
          <w:position w:val="-22"/>
          <w:szCs w:val="22"/>
        </w:rPr>
        <w:object w:dxaOrig="2280" w:dyaOrig="580">
          <v:shape id="_x0000_i1306" type="#_x0000_t75" style="width:114.1pt;height:28.55pt" o:ole="">
            <v:imagedata r:id="rId561" o:title=""/>
          </v:shape>
          <o:OLEObject Type="Embed" ProgID="Equation.DSMT4" ShapeID="_x0000_i1306" DrawAspect="Content" ObjectID="_1528007605" r:id="rId562"/>
        </w:object>
      </w:r>
      <w:r>
        <w:rPr>
          <w:szCs w:val="22"/>
        </w:rPr>
        <w:t>determine:</w:t>
      </w:r>
    </w:p>
    <w:p w:rsidR="00853808" w:rsidRDefault="00853808" w:rsidP="00853808">
      <w:pPr>
        <w:ind w:left="567" w:hanging="567"/>
        <w:rPr>
          <w:szCs w:val="22"/>
        </w:rPr>
      </w:pPr>
    </w:p>
    <w:p w:rsidR="00853808" w:rsidRDefault="00853808" w:rsidP="00853808">
      <w:pPr>
        <w:ind w:left="1134" w:hanging="567"/>
        <w:rPr>
          <w:szCs w:val="22"/>
        </w:rPr>
      </w:pPr>
      <w:r>
        <w:rPr>
          <w:szCs w:val="22"/>
        </w:rPr>
        <w:t>(i)</w:t>
      </w:r>
      <w:r>
        <w:rPr>
          <w:szCs w:val="22"/>
        </w:rPr>
        <w:tab/>
        <w:t xml:space="preserve">whether </w:t>
      </w:r>
      <w:r w:rsidRPr="00567549">
        <w:rPr>
          <w:position w:val="-6"/>
          <w:szCs w:val="22"/>
        </w:rPr>
        <w:object w:dxaOrig="180" w:dyaOrig="260">
          <v:shape id="_x0000_i1307" type="#_x0000_t75" style="width:8.85pt;height:13.6pt" o:ole="">
            <v:imagedata r:id="rId563" o:title=""/>
          </v:shape>
          <o:OLEObject Type="Embed" ProgID="Equation.DSMT4" ShapeID="_x0000_i1307" DrawAspect="Content" ObjectID="_1528007606" r:id="rId564"/>
        </w:object>
      </w:r>
      <w:r>
        <w:rPr>
          <w:szCs w:val="22"/>
        </w:rPr>
        <w:t xml:space="preserve"> is increasing or decreasing at </w:t>
      </w:r>
      <w:r w:rsidRPr="00337554">
        <w:rPr>
          <w:position w:val="-6"/>
          <w:szCs w:val="22"/>
        </w:rPr>
        <w:object w:dxaOrig="480" w:dyaOrig="260">
          <v:shape id="_x0000_i1308" type="#_x0000_t75" style="width:23.75pt;height:13.6pt" o:ole="">
            <v:imagedata r:id="rId565" o:title=""/>
          </v:shape>
          <o:OLEObject Type="Embed" ProgID="Equation.DSMT4" ShapeID="_x0000_i1308" DrawAspect="Content" ObjectID="_1528007607" r:id="rId566"/>
        </w:object>
      </w:r>
      <w:r>
        <w:rPr>
          <w:szCs w:val="22"/>
        </w:rPr>
        <w:t>,</w:t>
      </w:r>
      <w:r>
        <w:rPr>
          <w:szCs w:val="22"/>
        </w:rPr>
        <w:tab/>
        <w:t>(4)</w:t>
      </w:r>
    </w:p>
    <w:p w:rsidR="00853808" w:rsidRDefault="00853808" w:rsidP="00853808">
      <w:pPr>
        <w:ind w:left="1134" w:hanging="567"/>
        <w:rPr>
          <w:szCs w:val="22"/>
        </w:rPr>
      </w:pPr>
    </w:p>
    <w:p w:rsidR="00853808" w:rsidRDefault="00853808" w:rsidP="00853808">
      <w:pPr>
        <w:ind w:left="1134" w:hanging="567"/>
        <w:rPr>
          <w:szCs w:val="22"/>
        </w:rPr>
      </w:pPr>
      <w:r>
        <w:rPr>
          <w:szCs w:val="22"/>
        </w:rPr>
        <w:t>(ii)</w:t>
      </w:r>
      <w:r>
        <w:rPr>
          <w:szCs w:val="22"/>
        </w:rPr>
        <w:tab/>
        <w:t xml:space="preserve">an approximation for </w:t>
      </w:r>
      <w:r w:rsidRPr="00337554">
        <w:rPr>
          <w:position w:val="-12"/>
          <w:szCs w:val="22"/>
        </w:rPr>
        <w:object w:dxaOrig="840" w:dyaOrig="360">
          <v:shape id="_x0000_i1309" type="#_x0000_t75" style="width:42.1pt;height:18.35pt" o:ole="">
            <v:imagedata r:id="rId567" o:title=""/>
          </v:shape>
          <o:OLEObject Type="Embed" ProgID="Equation.DSMT4" ShapeID="_x0000_i1309" DrawAspect="Content" ObjectID="_1528007608" r:id="rId568"/>
        </w:object>
      </w:r>
      <w:r>
        <w:rPr>
          <w:szCs w:val="22"/>
        </w:rPr>
        <w:t>.</w:t>
      </w:r>
      <w:r>
        <w:rPr>
          <w:szCs w:val="22"/>
        </w:rPr>
        <w:tab/>
        <w:t>(3)</w:t>
      </w:r>
    </w:p>
    <w:p w:rsidR="00853808" w:rsidRDefault="00853808" w:rsidP="00853808">
      <w:pPr>
        <w:spacing w:after="120"/>
        <w:rPr>
          <w:szCs w:val="22"/>
        </w:rPr>
      </w:pPr>
    </w:p>
    <w:p w:rsidR="00853808" w:rsidRDefault="00853808" w:rsidP="00853808">
      <w:pPr>
        <w:spacing w:after="200"/>
        <w:rPr>
          <w:szCs w:val="22"/>
        </w:rPr>
      </w:pPr>
      <w:r>
        <w:rPr>
          <w:szCs w:val="22"/>
        </w:rPr>
        <w:br w:type="page"/>
      </w:r>
    </w:p>
    <w:p w:rsidR="00853808" w:rsidRPr="00951806" w:rsidRDefault="00853808" w:rsidP="00853808">
      <w:pPr>
        <w:tabs>
          <w:tab w:val="left" w:pos="1134"/>
        </w:tabs>
        <w:rPr>
          <w:b/>
          <w:szCs w:val="22"/>
        </w:rPr>
      </w:pPr>
      <w:r>
        <w:rPr>
          <w:b/>
          <w:szCs w:val="22"/>
        </w:rPr>
        <w:lastRenderedPageBreak/>
        <w:t>Question 3</w:t>
      </w:r>
      <w:r w:rsidRPr="00951806">
        <w:rPr>
          <w:b/>
          <w:szCs w:val="22"/>
        </w:rPr>
        <w:t xml:space="preserve">   </w:t>
      </w:r>
      <w:r w:rsidRPr="00951806">
        <w:rPr>
          <w:b/>
          <w:szCs w:val="22"/>
        </w:rPr>
        <w:tab/>
        <w:t>(</w:t>
      </w:r>
      <w:r>
        <w:rPr>
          <w:b/>
          <w:szCs w:val="22"/>
        </w:rPr>
        <w:t>12</w:t>
      </w:r>
      <w:r w:rsidRPr="00951806">
        <w:rPr>
          <w:b/>
          <w:szCs w:val="22"/>
        </w:rPr>
        <w:t xml:space="preserve"> marks)</w:t>
      </w:r>
      <w:r w:rsidRPr="00951806">
        <w:rPr>
          <w:b/>
          <w:szCs w:val="22"/>
        </w:rPr>
        <w:tab/>
        <w:t xml:space="preserve">  </w:t>
      </w:r>
    </w:p>
    <w:p w:rsidR="00853808" w:rsidRDefault="00853808" w:rsidP="00853808">
      <w:pPr>
        <w:rPr>
          <w:szCs w:val="22"/>
        </w:rPr>
      </w:pPr>
    </w:p>
    <w:p w:rsidR="00853808" w:rsidRDefault="00853808" w:rsidP="00853808">
      <w:pPr>
        <w:rPr>
          <w:szCs w:val="22"/>
        </w:rPr>
      </w:pPr>
      <w:r>
        <w:rPr>
          <w:szCs w:val="22"/>
        </w:rPr>
        <w:t xml:space="preserve">The graph below shows the velocity, </w:t>
      </w:r>
      <w:r w:rsidRPr="00366E3A">
        <w:rPr>
          <w:position w:val="-12"/>
          <w:szCs w:val="22"/>
        </w:rPr>
        <w:object w:dxaOrig="440" w:dyaOrig="360">
          <v:shape id="_x0000_i1310" type="#_x0000_t75" style="width:22.4pt;height:18.35pt" o:ole="">
            <v:imagedata r:id="rId569" o:title=""/>
          </v:shape>
          <o:OLEObject Type="Embed" ProgID="Equation.DSMT4" ShapeID="_x0000_i1310" DrawAspect="Content" ObjectID="_1528007609" r:id="rId570"/>
        </w:object>
      </w:r>
      <w:r>
        <w:rPr>
          <w:szCs w:val="22"/>
        </w:rPr>
        <w:t xml:space="preserve">, of a particle moving along the </w:t>
      </w:r>
      <w:r w:rsidRPr="00366E3A">
        <w:rPr>
          <w:position w:val="-6"/>
          <w:szCs w:val="22"/>
        </w:rPr>
        <w:object w:dxaOrig="780" w:dyaOrig="260">
          <v:shape id="_x0000_i1311" type="#_x0000_t75" style="width:38.7pt;height:13.6pt" o:ole="">
            <v:imagedata r:id="rId571" o:title=""/>
          </v:shape>
          <o:OLEObject Type="Embed" ProgID="Equation.DSMT4" ShapeID="_x0000_i1311" DrawAspect="Content" ObjectID="_1528007610" r:id="rId572"/>
        </w:object>
      </w:r>
      <w:r>
        <w:rPr>
          <w:szCs w:val="22"/>
        </w:rPr>
        <w:t xml:space="preserve"> for </w:t>
      </w:r>
      <w:r w:rsidRPr="00366E3A">
        <w:rPr>
          <w:position w:val="-6"/>
          <w:szCs w:val="22"/>
        </w:rPr>
        <w:object w:dxaOrig="880" w:dyaOrig="260">
          <v:shape id="_x0000_i1312" type="#_x0000_t75" style="width:43.45pt;height:13.6pt" o:ole="">
            <v:imagedata r:id="rId573" o:title=""/>
          </v:shape>
          <o:OLEObject Type="Embed" ProgID="Equation.DSMT4" ShapeID="_x0000_i1312" DrawAspect="Content" ObjectID="_1528007611" r:id="rId574"/>
        </w:object>
      </w:r>
      <w:r>
        <w:rPr>
          <w:szCs w:val="22"/>
        </w:rPr>
        <w:t>. The graph consists of two line segments and a semi-circle.</w:t>
      </w:r>
    </w:p>
    <w:p w:rsidR="00853808" w:rsidRDefault="00853808" w:rsidP="00853808">
      <w:pPr>
        <w:rPr>
          <w:szCs w:val="22"/>
        </w:rPr>
      </w:pPr>
    </w:p>
    <w:p w:rsidR="00853808" w:rsidRDefault="00853808" w:rsidP="00853808">
      <w:pPr>
        <w:ind w:left="567" w:hanging="567"/>
        <w:rPr>
          <w:szCs w:val="22"/>
        </w:rPr>
      </w:pPr>
    </w:p>
    <w:p w:rsidR="00853808" w:rsidRDefault="00853808" w:rsidP="00853808">
      <w:pPr>
        <w:ind w:left="567" w:hanging="567"/>
        <w:jc w:val="center"/>
        <w:rPr>
          <w:szCs w:val="22"/>
        </w:rPr>
      </w:pPr>
      <w:r w:rsidRPr="00A4478D">
        <w:rPr>
          <w:noProof/>
          <w:szCs w:val="22"/>
          <w:lang w:eastAsia="en-AU"/>
        </w:rPr>
        <w:drawing>
          <wp:inline distT="0" distB="0" distL="0" distR="0" wp14:anchorId="34A57155" wp14:editId="49F991F6">
            <wp:extent cx="4201200" cy="34056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5"/>
                    <a:stretch>
                      <a:fillRect/>
                    </a:stretch>
                  </pic:blipFill>
                  <pic:spPr>
                    <a:xfrm>
                      <a:off x="0" y="0"/>
                      <a:ext cx="4201200" cy="3405600"/>
                    </a:xfrm>
                    <a:prstGeom prst="rect">
                      <a:avLst/>
                    </a:prstGeom>
                  </pic:spPr>
                </pic:pic>
              </a:graphicData>
            </a:graphic>
          </wp:inline>
        </w:drawing>
      </w:r>
    </w:p>
    <w:p w:rsidR="00853808" w:rsidRDefault="00853808" w:rsidP="00853808">
      <w:pPr>
        <w:ind w:left="567" w:hanging="567"/>
        <w:rPr>
          <w:szCs w:val="22"/>
        </w:rPr>
      </w:pPr>
    </w:p>
    <w:p w:rsidR="00853808" w:rsidRDefault="00853808" w:rsidP="00853808">
      <w:pPr>
        <w:ind w:left="567" w:hanging="567"/>
        <w:rPr>
          <w:szCs w:val="22"/>
        </w:rPr>
      </w:pPr>
      <w:r>
        <w:rPr>
          <w:szCs w:val="22"/>
        </w:rPr>
        <w:t>(a)</w:t>
      </w:r>
      <w:r>
        <w:rPr>
          <w:szCs w:val="22"/>
        </w:rPr>
        <w:tab/>
        <w:t xml:space="preserve">At what time </w:t>
      </w:r>
      <w:r w:rsidRPr="0051604C">
        <w:rPr>
          <w:position w:val="-10"/>
          <w:szCs w:val="22"/>
        </w:rPr>
        <w:object w:dxaOrig="1100" w:dyaOrig="300">
          <v:shape id="_x0000_i1313" type="#_x0000_t75" style="width:55.7pt;height:14.95pt" o:ole="">
            <v:imagedata r:id="rId576" o:title=""/>
          </v:shape>
          <o:OLEObject Type="Embed" ProgID="Equation.DSMT4" ShapeID="_x0000_i1313" DrawAspect="Content" ObjectID="_1528007612" r:id="rId577"/>
        </w:object>
      </w:r>
      <w:r>
        <w:rPr>
          <w:szCs w:val="22"/>
        </w:rPr>
        <w:t xml:space="preserve"> is the speed of the particle the greatest?</w:t>
      </w:r>
      <w:r>
        <w:rPr>
          <w:szCs w:val="22"/>
        </w:rPr>
        <w:tab/>
        <w:t>(1)</w:t>
      </w:r>
    </w:p>
    <w:p w:rsidR="00853808" w:rsidRDefault="00853808" w:rsidP="00853808">
      <w:pPr>
        <w:ind w:left="567" w:hanging="567"/>
        <w:rPr>
          <w:szCs w:val="22"/>
        </w:rPr>
      </w:pPr>
    </w:p>
    <w:p w:rsidR="00853808" w:rsidRDefault="00853808" w:rsidP="00853808">
      <w:pPr>
        <w:ind w:left="567" w:hanging="567"/>
        <w:rPr>
          <w:szCs w:val="22"/>
        </w:rPr>
      </w:pPr>
      <w:r>
        <w:rPr>
          <w:szCs w:val="22"/>
        </w:rPr>
        <w:t>(b)</w:t>
      </w:r>
      <w:r>
        <w:rPr>
          <w:szCs w:val="22"/>
        </w:rPr>
        <w:tab/>
        <w:t xml:space="preserve">At which of the times, </w:t>
      </w:r>
      <w:r w:rsidRPr="0051604C">
        <w:rPr>
          <w:position w:val="-10"/>
          <w:szCs w:val="22"/>
        </w:rPr>
        <w:object w:dxaOrig="2000" w:dyaOrig="300">
          <v:shape id="_x0000_i1314" type="#_x0000_t75" style="width:100.55pt;height:14.95pt" o:ole="">
            <v:imagedata r:id="rId578" o:title=""/>
          </v:shape>
          <o:OLEObject Type="Embed" ProgID="Equation.DSMT4" ShapeID="_x0000_i1314" DrawAspect="Content" ObjectID="_1528007613" r:id="rId579"/>
        </w:object>
      </w:r>
      <w:r>
        <w:rPr>
          <w:szCs w:val="22"/>
        </w:rPr>
        <w:t xml:space="preserve"> is the acceleration of the particle the greatest? Justify your answer.</w:t>
      </w:r>
      <w:r>
        <w:rPr>
          <w:szCs w:val="22"/>
        </w:rPr>
        <w:tab/>
        <w:t>(2)</w:t>
      </w:r>
    </w:p>
    <w:p w:rsidR="00853808" w:rsidRDefault="00853808" w:rsidP="00853808">
      <w:pPr>
        <w:ind w:left="567" w:hanging="567"/>
        <w:rPr>
          <w:szCs w:val="22"/>
        </w:rPr>
      </w:pPr>
    </w:p>
    <w:p w:rsidR="00853808" w:rsidRDefault="00853808" w:rsidP="00853808">
      <w:pPr>
        <w:ind w:left="567" w:hanging="567"/>
        <w:rPr>
          <w:szCs w:val="22"/>
        </w:rPr>
      </w:pPr>
      <w:r>
        <w:rPr>
          <w:szCs w:val="22"/>
        </w:rPr>
        <w:t>(c)</w:t>
      </w:r>
      <w:r>
        <w:rPr>
          <w:szCs w:val="22"/>
        </w:rPr>
        <w:tab/>
        <w:t>Over what time intervals is the particle moving to the right? Justify your answer.</w:t>
      </w:r>
    </w:p>
    <w:p w:rsidR="00853808" w:rsidRDefault="00853808" w:rsidP="00853808">
      <w:pPr>
        <w:ind w:left="567" w:hanging="567"/>
        <w:rPr>
          <w:szCs w:val="22"/>
        </w:rPr>
      </w:pPr>
      <w:r>
        <w:rPr>
          <w:szCs w:val="22"/>
        </w:rPr>
        <w:tab/>
      </w:r>
      <w:r>
        <w:rPr>
          <w:szCs w:val="22"/>
        </w:rPr>
        <w:tab/>
        <w:t>(2)</w:t>
      </w:r>
    </w:p>
    <w:p w:rsidR="00853808" w:rsidRDefault="00853808" w:rsidP="00853808">
      <w:pPr>
        <w:ind w:left="567" w:hanging="567"/>
        <w:rPr>
          <w:szCs w:val="22"/>
        </w:rPr>
      </w:pPr>
    </w:p>
    <w:p w:rsidR="00853808" w:rsidRDefault="00853808" w:rsidP="00853808">
      <w:pPr>
        <w:ind w:left="567" w:hanging="567"/>
        <w:rPr>
          <w:szCs w:val="22"/>
        </w:rPr>
      </w:pPr>
      <w:r>
        <w:rPr>
          <w:szCs w:val="22"/>
        </w:rPr>
        <w:t>(d)</w:t>
      </w:r>
      <w:r>
        <w:rPr>
          <w:szCs w:val="22"/>
        </w:rPr>
        <w:tab/>
        <w:t>Over what time intervals is the speed of the particle increasing? Justify your answer.</w:t>
      </w:r>
      <w:r>
        <w:rPr>
          <w:szCs w:val="22"/>
        </w:rPr>
        <w:tab/>
        <w:t>(2)</w:t>
      </w:r>
    </w:p>
    <w:p w:rsidR="00853808" w:rsidRDefault="00853808" w:rsidP="00853808">
      <w:pPr>
        <w:ind w:left="567" w:hanging="567"/>
        <w:rPr>
          <w:szCs w:val="22"/>
        </w:rPr>
      </w:pPr>
    </w:p>
    <w:p w:rsidR="00853808" w:rsidRDefault="00853808" w:rsidP="00853808">
      <w:pPr>
        <w:ind w:left="567" w:hanging="567"/>
        <w:rPr>
          <w:szCs w:val="22"/>
        </w:rPr>
      </w:pPr>
      <w:r>
        <w:rPr>
          <w:szCs w:val="22"/>
        </w:rPr>
        <w:t>(e)</w:t>
      </w:r>
      <w:r>
        <w:rPr>
          <w:szCs w:val="22"/>
        </w:rPr>
        <w:tab/>
        <w:t xml:space="preserve">Determine the total distance travelled by the particle over the time interval </w:t>
      </w:r>
      <w:r w:rsidRPr="00A4478D">
        <w:rPr>
          <w:position w:val="-6"/>
          <w:szCs w:val="22"/>
        </w:rPr>
        <w:object w:dxaOrig="900" w:dyaOrig="260">
          <v:shape id="_x0000_i1315" type="#_x0000_t75" style="width:44.85pt;height:13.6pt" o:ole="">
            <v:imagedata r:id="rId580" o:title=""/>
          </v:shape>
          <o:OLEObject Type="Embed" ProgID="Equation.DSMT4" ShapeID="_x0000_i1315" DrawAspect="Content" ObjectID="_1528007614" r:id="rId581"/>
        </w:object>
      </w:r>
      <w:r>
        <w:rPr>
          <w:szCs w:val="22"/>
        </w:rPr>
        <w:t xml:space="preserve"> </w:t>
      </w:r>
      <w:r>
        <w:rPr>
          <w:szCs w:val="22"/>
        </w:rPr>
        <w:tab/>
        <w:t>(2)</w:t>
      </w:r>
    </w:p>
    <w:p w:rsidR="00853808" w:rsidRDefault="00853808" w:rsidP="00853808">
      <w:pPr>
        <w:ind w:left="567" w:hanging="567"/>
        <w:rPr>
          <w:szCs w:val="22"/>
        </w:rPr>
      </w:pPr>
    </w:p>
    <w:p w:rsidR="00853808" w:rsidRDefault="00853808" w:rsidP="00853808">
      <w:pPr>
        <w:ind w:left="567" w:hanging="567"/>
        <w:rPr>
          <w:szCs w:val="22"/>
        </w:rPr>
      </w:pPr>
      <w:r>
        <w:rPr>
          <w:szCs w:val="22"/>
        </w:rPr>
        <w:t>(f)</w:t>
      </w:r>
      <w:r>
        <w:rPr>
          <w:szCs w:val="22"/>
        </w:rPr>
        <w:tab/>
        <w:t xml:space="preserve">At </w:t>
      </w:r>
      <w:r w:rsidRPr="00A4478D">
        <w:rPr>
          <w:position w:val="-6"/>
          <w:szCs w:val="22"/>
        </w:rPr>
        <w:object w:dxaOrig="560" w:dyaOrig="260">
          <v:shape id="_x0000_i1316" type="#_x0000_t75" style="width:28.55pt;height:13.6pt" o:ole="">
            <v:imagedata r:id="rId582" o:title=""/>
          </v:shape>
          <o:OLEObject Type="Embed" ProgID="Equation.DSMT4" ShapeID="_x0000_i1316" DrawAspect="Content" ObjectID="_1528007615" r:id="rId583"/>
        </w:object>
      </w:r>
      <w:r>
        <w:rPr>
          <w:szCs w:val="22"/>
        </w:rPr>
        <w:t>, is the particle to the left or to the right of its starting point? Justify your answer.</w:t>
      </w:r>
      <w:r>
        <w:rPr>
          <w:szCs w:val="22"/>
        </w:rPr>
        <w:tab/>
        <w:t>(3)</w:t>
      </w:r>
    </w:p>
    <w:p w:rsidR="00853808" w:rsidRDefault="00853808" w:rsidP="00853808">
      <w:pPr>
        <w:spacing w:after="120"/>
        <w:rPr>
          <w:szCs w:val="22"/>
        </w:rPr>
      </w:pPr>
    </w:p>
    <w:p w:rsidR="00853808" w:rsidRDefault="00853808" w:rsidP="00853808">
      <w:pPr>
        <w:spacing w:after="120"/>
        <w:rPr>
          <w:szCs w:val="22"/>
        </w:rPr>
      </w:pPr>
      <w:r>
        <w:rPr>
          <w:szCs w:val="22"/>
        </w:rPr>
        <w:br w:type="page"/>
      </w:r>
    </w:p>
    <w:p w:rsidR="00853808" w:rsidRPr="00D132BD" w:rsidRDefault="00853808" w:rsidP="00853808">
      <w:pPr>
        <w:rPr>
          <w:b/>
          <w:szCs w:val="22"/>
        </w:rPr>
      </w:pPr>
      <w:r w:rsidRPr="00D132BD">
        <w:rPr>
          <w:b/>
          <w:szCs w:val="22"/>
        </w:rPr>
        <w:lastRenderedPageBreak/>
        <w:t>Investigative questions</w:t>
      </w:r>
      <w:r>
        <w:rPr>
          <w:b/>
          <w:szCs w:val="22"/>
        </w:rPr>
        <w:t xml:space="preserve"> for Topic 4.2</w:t>
      </w:r>
    </w:p>
    <w:p w:rsidR="00853808" w:rsidRPr="00D132BD" w:rsidRDefault="00853808" w:rsidP="00853808">
      <w:pPr>
        <w:tabs>
          <w:tab w:val="right" w:pos="9639"/>
        </w:tabs>
        <w:rPr>
          <w:b/>
          <w:szCs w:val="22"/>
        </w:rPr>
      </w:pPr>
      <w:r w:rsidRPr="00D132BD">
        <w:rPr>
          <w:b/>
          <w:szCs w:val="22"/>
        </w:rPr>
        <w:t>Solutions and marking key</w:t>
      </w:r>
    </w:p>
    <w:p w:rsidR="00853808" w:rsidRDefault="00853808" w:rsidP="00853808">
      <w:pPr>
        <w:rPr>
          <w:b/>
          <w:szCs w:val="22"/>
        </w:rPr>
      </w:pPr>
    </w:p>
    <w:p w:rsidR="00853808" w:rsidRDefault="00853808" w:rsidP="00853808">
      <w:pPr>
        <w:tabs>
          <w:tab w:val="clear" w:pos="993"/>
          <w:tab w:val="left" w:pos="992"/>
          <w:tab w:val="left" w:pos="1134"/>
        </w:tabs>
        <w:rPr>
          <w:b/>
        </w:rPr>
      </w:pPr>
      <w:r>
        <w:rPr>
          <w:b/>
        </w:rPr>
        <w:t>Question 1(a)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D3624E" w:rsidTr="00163F56">
        <w:trPr>
          <w:trHeight w:val="180"/>
        </w:trPr>
        <w:tc>
          <w:tcPr>
            <w:tcW w:w="8508" w:type="dxa"/>
            <w:gridSpan w:val="2"/>
            <w:vAlign w:val="center"/>
          </w:tcPr>
          <w:p w:rsidR="00853808" w:rsidRPr="00D3624E" w:rsidRDefault="00853808" w:rsidP="00163F56">
            <w:pPr>
              <w:tabs>
                <w:tab w:val="clear" w:pos="993"/>
                <w:tab w:val="left" w:pos="992"/>
                <w:tab w:val="left" w:pos="1134"/>
              </w:tabs>
              <w:jc w:val="center"/>
            </w:pPr>
            <w:r w:rsidRPr="00D3624E">
              <w:rPr>
                <w:szCs w:val="22"/>
              </w:rPr>
              <w:t>Solution</w:t>
            </w:r>
          </w:p>
        </w:tc>
      </w:tr>
      <w:tr w:rsidR="00853808" w:rsidRPr="00D3624E" w:rsidTr="00163F56">
        <w:trPr>
          <w:trHeight w:val="1954"/>
        </w:trPr>
        <w:tc>
          <w:tcPr>
            <w:tcW w:w="8508" w:type="dxa"/>
            <w:gridSpan w:val="2"/>
          </w:tcPr>
          <w:p w:rsidR="00853808" w:rsidRPr="00D3624E" w:rsidRDefault="00853808" w:rsidP="00163F56">
            <w:pPr>
              <w:tabs>
                <w:tab w:val="clear" w:pos="993"/>
                <w:tab w:val="left" w:pos="992"/>
                <w:tab w:val="left" w:pos="1134"/>
              </w:tabs>
            </w:pPr>
            <w:r w:rsidRPr="00D3624E">
              <w:rPr>
                <w:szCs w:val="22"/>
              </w:rPr>
              <w:t xml:space="preserve"> </w:t>
            </w:r>
            <w:r w:rsidRPr="00D3624E">
              <w:rPr>
                <w:position w:val="-112"/>
                <w:szCs w:val="22"/>
              </w:rPr>
              <w:object w:dxaOrig="6619" w:dyaOrig="2360">
                <v:shape id="_x0000_i1317" type="#_x0000_t75" style="width:331.45pt;height:118.2pt" o:ole="">
                  <v:imagedata r:id="rId584" o:title=""/>
                </v:shape>
                <o:OLEObject Type="Embed" ProgID="Equation.DSMT4" ShapeID="_x0000_i1317" DrawAspect="Content" ObjectID="_1528007616" r:id="rId585"/>
              </w:object>
            </w:r>
          </w:p>
        </w:tc>
      </w:tr>
      <w:tr w:rsidR="00853808" w:rsidRPr="00D3624E" w:rsidTr="00163F56">
        <w:tc>
          <w:tcPr>
            <w:tcW w:w="7657" w:type="dxa"/>
          </w:tcPr>
          <w:p w:rsidR="00853808" w:rsidRPr="00D3624E" w:rsidRDefault="00853808" w:rsidP="00163F56">
            <w:pPr>
              <w:tabs>
                <w:tab w:val="clear" w:pos="993"/>
                <w:tab w:val="left" w:pos="992"/>
                <w:tab w:val="left" w:pos="1134"/>
              </w:tabs>
              <w:jc w:val="center"/>
            </w:pPr>
            <w:r w:rsidRPr="00D3624E">
              <w:rPr>
                <w:szCs w:val="22"/>
              </w:rPr>
              <w:t>Mathematical behaviours</w:t>
            </w:r>
          </w:p>
        </w:tc>
        <w:tc>
          <w:tcPr>
            <w:tcW w:w="851" w:type="dxa"/>
          </w:tcPr>
          <w:p w:rsidR="00853808" w:rsidRPr="00D3624E" w:rsidRDefault="00853808" w:rsidP="00163F56">
            <w:pPr>
              <w:tabs>
                <w:tab w:val="clear" w:pos="993"/>
                <w:tab w:val="left" w:pos="992"/>
                <w:tab w:val="left" w:pos="1134"/>
              </w:tabs>
              <w:jc w:val="center"/>
            </w:pPr>
            <w:r w:rsidRPr="00D3624E">
              <w:rPr>
                <w:szCs w:val="22"/>
              </w:rPr>
              <w:t>Marks</w:t>
            </w:r>
          </w:p>
        </w:tc>
      </w:tr>
      <w:tr w:rsidR="00853808" w:rsidRPr="00D3624E" w:rsidTr="00163F56">
        <w:tc>
          <w:tcPr>
            <w:tcW w:w="7657" w:type="dxa"/>
          </w:tcPr>
          <w:p w:rsidR="00853808" w:rsidRPr="00D3624E" w:rsidRDefault="00853808" w:rsidP="00A60B6C">
            <w:pPr>
              <w:numPr>
                <w:ilvl w:val="0"/>
                <w:numId w:val="2"/>
              </w:numPr>
              <w:tabs>
                <w:tab w:val="clear" w:pos="993"/>
                <w:tab w:val="left" w:pos="992"/>
                <w:tab w:val="left" w:pos="1134"/>
              </w:tabs>
              <w:ind w:left="318" w:hanging="284"/>
            </w:pPr>
            <w:r w:rsidRPr="00D3624E">
              <w:rPr>
                <w:szCs w:val="22"/>
              </w:rPr>
              <w:t>Uses implicit differentiation</w:t>
            </w:r>
          </w:p>
          <w:p w:rsidR="00853808" w:rsidRPr="00D3624E" w:rsidRDefault="00853808" w:rsidP="00A60B6C">
            <w:pPr>
              <w:numPr>
                <w:ilvl w:val="0"/>
                <w:numId w:val="2"/>
              </w:numPr>
              <w:tabs>
                <w:tab w:val="clear" w:pos="993"/>
                <w:tab w:val="left" w:pos="992"/>
                <w:tab w:val="left" w:pos="1134"/>
              </w:tabs>
              <w:ind w:left="318" w:hanging="284"/>
            </w:pPr>
            <w:r w:rsidRPr="00D3624E">
              <w:rPr>
                <w:szCs w:val="22"/>
              </w:rPr>
              <w:t>Differentiates left side of equation correctly</w:t>
            </w:r>
          </w:p>
          <w:p w:rsidR="00853808" w:rsidRPr="00D3624E" w:rsidRDefault="00853808" w:rsidP="00A60B6C">
            <w:pPr>
              <w:numPr>
                <w:ilvl w:val="0"/>
                <w:numId w:val="2"/>
              </w:numPr>
              <w:tabs>
                <w:tab w:val="clear" w:pos="993"/>
                <w:tab w:val="left" w:pos="992"/>
                <w:tab w:val="left" w:pos="1134"/>
              </w:tabs>
              <w:ind w:left="318" w:hanging="284"/>
            </w:pPr>
            <w:r w:rsidRPr="00D3624E">
              <w:rPr>
                <w:szCs w:val="22"/>
              </w:rPr>
              <w:t>Differentiates right side of equation correctly</w:t>
            </w:r>
          </w:p>
          <w:p w:rsidR="00853808" w:rsidRPr="00D3624E" w:rsidRDefault="00853808" w:rsidP="00A60B6C">
            <w:pPr>
              <w:numPr>
                <w:ilvl w:val="0"/>
                <w:numId w:val="2"/>
              </w:numPr>
              <w:tabs>
                <w:tab w:val="clear" w:pos="993"/>
                <w:tab w:val="left" w:pos="992"/>
                <w:tab w:val="left" w:pos="1134"/>
              </w:tabs>
              <w:ind w:left="318" w:hanging="284"/>
            </w:pPr>
            <w:r w:rsidRPr="00D3624E">
              <w:rPr>
                <w:szCs w:val="22"/>
              </w:rPr>
              <w:t xml:space="preserve">Determines </w:t>
            </w:r>
            <w:r w:rsidRPr="00D3624E">
              <w:rPr>
                <w:position w:val="-22"/>
                <w:szCs w:val="22"/>
              </w:rPr>
              <w:object w:dxaOrig="340" w:dyaOrig="580">
                <v:shape id="_x0000_i1318" type="#_x0000_t75" style="width:16.3pt;height:28.55pt" o:ole="">
                  <v:imagedata r:id="rId586" o:title=""/>
                </v:shape>
                <o:OLEObject Type="Embed" ProgID="Equation.DSMT4" ShapeID="_x0000_i1318" DrawAspect="Content" ObjectID="_1528007617" r:id="rId587"/>
              </w:object>
            </w:r>
            <w:r w:rsidRPr="00D3624E">
              <w:rPr>
                <w:szCs w:val="22"/>
              </w:rPr>
              <w:t xml:space="preserve"> </w:t>
            </w:r>
          </w:p>
        </w:tc>
        <w:tc>
          <w:tcPr>
            <w:tcW w:w="851" w:type="dxa"/>
          </w:tcPr>
          <w:p w:rsidR="00853808" w:rsidRPr="00D3624E" w:rsidRDefault="00853808" w:rsidP="00163F56">
            <w:pPr>
              <w:tabs>
                <w:tab w:val="clear" w:pos="993"/>
                <w:tab w:val="left" w:pos="992"/>
                <w:tab w:val="left" w:pos="1134"/>
              </w:tabs>
              <w:jc w:val="center"/>
            </w:pPr>
            <w:r w:rsidRPr="00D3624E">
              <w:rPr>
                <w:szCs w:val="22"/>
              </w:rPr>
              <w:t>1</w:t>
            </w:r>
          </w:p>
          <w:p w:rsidR="00853808" w:rsidRPr="00D3624E" w:rsidRDefault="00853808" w:rsidP="00163F56">
            <w:pPr>
              <w:tabs>
                <w:tab w:val="clear" w:pos="993"/>
                <w:tab w:val="left" w:pos="992"/>
                <w:tab w:val="left" w:pos="1134"/>
              </w:tabs>
              <w:jc w:val="center"/>
            </w:pPr>
            <w:r w:rsidRPr="00D3624E">
              <w:rPr>
                <w:szCs w:val="22"/>
              </w:rPr>
              <w:t>1</w:t>
            </w:r>
          </w:p>
          <w:p w:rsidR="00853808" w:rsidRPr="00D3624E" w:rsidRDefault="00853808" w:rsidP="00163F56">
            <w:pPr>
              <w:tabs>
                <w:tab w:val="clear" w:pos="993"/>
                <w:tab w:val="left" w:pos="992"/>
                <w:tab w:val="left" w:pos="1134"/>
              </w:tabs>
              <w:spacing w:line="360" w:lineRule="auto"/>
              <w:jc w:val="center"/>
            </w:pPr>
            <w:r w:rsidRPr="00D3624E">
              <w:rPr>
                <w:szCs w:val="22"/>
              </w:rPr>
              <w:t>1</w:t>
            </w:r>
          </w:p>
          <w:p w:rsidR="00853808" w:rsidRPr="00D3624E" w:rsidRDefault="00853808" w:rsidP="00163F56">
            <w:pPr>
              <w:tabs>
                <w:tab w:val="clear" w:pos="993"/>
                <w:tab w:val="left" w:pos="992"/>
                <w:tab w:val="left" w:pos="1134"/>
              </w:tabs>
              <w:spacing w:line="360" w:lineRule="auto"/>
              <w:jc w:val="center"/>
            </w:pPr>
            <w:r w:rsidRPr="00D3624E">
              <w:rPr>
                <w:szCs w:val="22"/>
              </w:rP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r>
        <w:rPr>
          <w:b/>
        </w:rPr>
        <w:t>Question 1(b)(i)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D3624E" w:rsidTr="00163F56">
        <w:trPr>
          <w:trHeight w:val="180"/>
        </w:trPr>
        <w:tc>
          <w:tcPr>
            <w:tcW w:w="8508" w:type="dxa"/>
            <w:gridSpan w:val="2"/>
            <w:vAlign w:val="center"/>
          </w:tcPr>
          <w:p w:rsidR="00853808" w:rsidRPr="00D3624E" w:rsidRDefault="00853808" w:rsidP="00163F56">
            <w:pPr>
              <w:tabs>
                <w:tab w:val="clear" w:pos="993"/>
                <w:tab w:val="left" w:pos="992"/>
                <w:tab w:val="left" w:pos="1134"/>
              </w:tabs>
              <w:jc w:val="center"/>
            </w:pPr>
            <w:r w:rsidRPr="00D3624E">
              <w:rPr>
                <w:szCs w:val="22"/>
              </w:rPr>
              <w:t>Solution</w:t>
            </w:r>
          </w:p>
        </w:tc>
      </w:tr>
      <w:tr w:rsidR="00853808" w:rsidRPr="00D3624E" w:rsidTr="00163F56">
        <w:trPr>
          <w:trHeight w:val="1074"/>
        </w:trPr>
        <w:tc>
          <w:tcPr>
            <w:tcW w:w="8508" w:type="dxa"/>
            <w:gridSpan w:val="2"/>
          </w:tcPr>
          <w:p w:rsidR="00853808" w:rsidRPr="00D3624E" w:rsidRDefault="00853808" w:rsidP="00163F56">
            <w:pPr>
              <w:tabs>
                <w:tab w:val="clear" w:pos="993"/>
                <w:tab w:val="left" w:pos="992"/>
                <w:tab w:val="left" w:pos="1134"/>
              </w:tabs>
            </w:pPr>
            <w:r w:rsidRPr="00D3624E">
              <w:rPr>
                <w:szCs w:val="22"/>
              </w:rPr>
              <w:t xml:space="preserve"> </w:t>
            </w:r>
            <w:r w:rsidRPr="00D3624E">
              <w:rPr>
                <w:position w:val="-32"/>
                <w:szCs w:val="22"/>
              </w:rPr>
              <w:object w:dxaOrig="6200" w:dyaOrig="760">
                <v:shape id="_x0000_i1319" type="#_x0000_t75" style="width:310.4pt;height:37.35pt" o:ole="">
                  <v:imagedata r:id="rId588" o:title=""/>
                </v:shape>
                <o:OLEObject Type="Embed" ProgID="Equation.DSMT4" ShapeID="_x0000_i1319" DrawAspect="Content" ObjectID="_1528007618" r:id="rId589"/>
              </w:object>
            </w:r>
          </w:p>
        </w:tc>
      </w:tr>
      <w:tr w:rsidR="00853808" w:rsidRPr="00D3624E" w:rsidTr="00163F56">
        <w:tc>
          <w:tcPr>
            <w:tcW w:w="7657" w:type="dxa"/>
          </w:tcPr>
          <w:p w:rsidR="00853808" w:rsidRPr="00D3624E" w:rsidRDefault="00853808" w:rsidP="00163F56">
            <w:pPr>
              <w:tabs>
                <w:tab w:val="clear" w:pos="993"/>
                <w:tab w:val="left" w:pos="992"/>
                <w:tab w:val="left" w:pos="1134"/>
              </w:tabs>
              <w:jc w:val="center"/>
            </w:pPr>
            <w:r w:rsidRPr="00D3624E">
              <w:rPr>
                <w:szCs w:val="22"/>
              </w:rPr>
              <w:t>Mathematical behaviours</w:t>
            </w:r>
          </w:p>
        </w:tc>
        <w:tc>
          <w:tcPr>
            <w:tcW w:w="851" w:type="dxa"/>
          </w:tcPr>
          <w:p w:rsidR="00853808" w:rsidRPr="00D3624E" w:rsidRDefault="00853808" w:rsidP="00163F56">
            <w:pPr>
              <w:tabs>
                <w:tab w:val="clear" w:pos="993"/>
                <w:tab w:val="left" w:pos="992"/>
                <w:tab w:val="left" w:pos="1134"/>
              </w:tabs>
              <w:jc w:val="center"/>
            </w:pPr>
            <w:r w:rsidRPr="00D3624E">
              <w:rPr>
                <w:szCs w:val="22"/>
              </w:rPr>
              <w:t>Marks</w:t>
            </w:r>
          </w:p>
        </w:tc>
      </w:tr>
      <w:tr w:rsidR="00853808" w:rsidRPr="00D3624E" w:rsidTr="00163F56">
        <w:tc>
          <w:tcPr>
            <w:tcW w:w="7657" w:type="dxa"/>
          </w:tcPr>
          <w:p w:rsidR="00853808" w:rsidRPr="00D3624E" w:rsidRDefault="00853808" w:rsidP="00A60B6C">
            <w:pPr>
              <w:numPr>
                <w:ilvl w:val="0"/>
                <w:numId w:val="2"/>
              </w:numPr>
              <w:tabs>
                <w:tab w:val="clear" w:pos="993"/>
                <w:tab w:val="left" w:pos="992"/>
                <w:tab w:val="left" w:pos="1134"/>
              </w:tabs>
              <w:ind w:left="318" w:hanging="284"/>
            </w:pPr>
            <w:r w:rsidRPr="00D3624E">
              <w:rPr>
                <w:szCs w:val="22"/>
              </w:rPr>
              <w:t xml:space="preserve">Determines correct partial derivative with respect to </w:t>
            </w:r>
            <w:r w:rsidRPr="00D3624E">
              <w:rPr>
                <w:position w:val="-6"/>
                <w:szCs w:val="22"/>
              </w:rPr>
              <w:object w:dxaOrig="180" w:dyaOrig="200">
                <v:shape id="_x0000_i1320" type="#_x0000_t75" style="width:8.85pt;height:10.2pt" o:ole="">
                  <v:imagedata r:id="rId590" o:title=""/>
                </v:shape>
                <o:OLEObject Type="Embed" ProgID="Equation.DSMT4" ShapeID="_x0000_i1320" DrawAspect="Content" ObjectID="_1528007619" r:id="rId591"/>
              </w:object>
            </w:r>
            <w:r w:rsidRPr="00D3624E">
              <w:rPr>
                <w:szCs w:val="22"/>
              </w:rPr>
              <w:t xml:space="preserve"> </w:t>
            </w:r>
          </w:p>
        </w:tc>
        <w:tc>
          <w:tcPr>
            <w:tcW w:w="851" w:type="dxa"/>
          </w:tcPr>
          <w:p w:rsidR="00853808" w:rsidRPr="00D3624E" w:rsidRDefault="00853808" w:rsidP="00163F56">
            <w:pPr>
              <w:tabs>
                <w:tab w:val="clear" w:pos="993"/>
                <w:tab w:val="left" w:pos="992"/>
                <w:tab w:val="left" w:pos="1134"/>
              </w:tabs>
              <w:spacing w:line="360" w:lineRule="auto"/>
              <w:jc w:val="center"/>
            </w:pPr>
            <w:r w:rsidRPr="00D3624E">
              <w:rPr>
                <w:szCs w:val="22"/>
              </w:rP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r>
        <w:rPr>
          <w:b/>
        </w:rPr>
        <w:t>Question 1(b)(ii)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D3624E" w:rsidTr="00163F56">
        <w:trPr>
          <w:trHeight w:val="180"/>
        </w:trPr>
        <w:tc>
          <w:tcPr>
            <w:tcW w:w="8508" w:type="dxa"/>
            <w:gridSpan w:val="2"/>
            <w:vAlign w:val="center"/>
          </w:tcPr>
          <w:p w:rsidR="00853808" w:rsidRPr="00D3624E" w:rsidRDefault="00853808" w:rsidP="00163F56">
            <w:pPr>
              <w:tabs>
                <w:tab w:val="clear" w:pos="993"/>
                <w:tab w:val="left" w:pos="992"/>
                <w:tab w:val="left" w:pos="1134"/>
              </w:tabs>
              <w:jc w:val="center"/>
            </w:pPr>
            <w:r w:rsidRPr="00D3624E">
              <w:rPr>
                <w:szCs w:val="22"/>
              </w:rPr>
              <w:t>Solution</w:t>
            </w:r>
          </w:p>
        </w:tc>
      </w:tr>
      <w:tr w:rsidR="00853808" w:rsidRPr="00D3624E" w:rsidTr="00163F56">
        <w:trPr>
          <w:trHeight w:val="843"/>
        </w:trPr>
        <w:tc>
          <w:tcPr>
            <w:tcW w:w="8508" w:type="dxa"/>
            <w:gridSpan w:val="2"/>
          </w:tcPr>
          <w:p w:rsidR="00853808" w:rsidRPr="00D3624E" w:rsidRDefault="00853808" w:rsidP="00163F56">
            <w:pPr>
              <w:tabs>
                <w:tab w:val="clear" w:pos="993"/>
                <w:tab w:val="left" w:pos="992"/>
                <w:tab w:val="left" w:pos="1134"/>
              </w:tabs>
            </w:pPr>
            <w:r w:rsidRPr="00D3624E">
              <w:rPr>
                <w:szCs w:val="22"/>
              </w:rPr>
              <w:t xml:space="preserve"> </w:t>
            </w:r>
            <w:r w:rsidRPr="00D3624E">
              <w:rPr>
                <w:position w:val="-32"/>
                <w:szCs w:val="22"/>
              </w:rPr>
              <w:object w:dxaOrig="6200" w:dyaOrig="760">
                <v:shape id="_x0000_i1321" type="#_x0000_t75" style="width:310.4pt;height:37.35pt" o:ole="">
                  <v:imagedata r:id="rId592" o:title=""/>
                </v:shape>
                <o:OLEObject Type="Embed" ProgID="Equation.DSMT4" ShapeID="_x0000_i1321" DrawAspect="Content" ObjectID="_1528007620" r:id="rId593"/>
              </w:object>
            </w:r>
          </w:p>
        </w:tc>
      </w:tr>
      <w:tr w:rsidR="00853808" w:rsidRPr="00D3624E" w:rsidTr="00163F56">
        <w:tc>
          <w:tcPr>
            <w:tcW w:w="7657" w:type="dxa"/>
          </w:tcPr>
          <w:p w:rsidR="00853808" w:rsidRPr="00D3624E" w:rsidRDefault="00853808" w:rsidP="00163F56">
            <w:pPr>
              <w:tabs>
                <w:tab w:val="clear" w:pos="993"/>
                <w:tab w:val="left" w:pos="992"/>
                <w:tab w:val="left" w:pos="1134"/>
              </w:tabs>
              <w:jc w:val="center"/>
            </w:pPr>
            <w:r w:rsidRPr="00D3624E">
              <w:rPr>
                <w:szCs w:val="22"/>
              </w:rPr>
              <w:t>Mathematical behaviours</w:t>
            </w:r>
          </w:p>
        </w:tc>
        <w:tc>
          <w:tcPr>
            <w:tcW w:w="851" w:type="dxa"/>
          </w:tcPr>
          <w:p w:rsidR="00853808" w:rsidRPr="00D3624E" w:rsidRDefault="00853808" w:rsidP="00163F56">
            <w:pPr>
              <w:tabs>
                <w:tab w:val="clear" w:pos="993"/>
                <w:tab w:val="left" w:pos="992"/>
                <w:tab w:val="left" w:pos="1134"/>
              </w:tabs>
              <w:jc w:val="center"/>
            </w:pPr>
            <w:r w:rsidRPr="00D3624E">
              <w:rPr>
                <w:szCs w:val="22"/>
              </w:rPr>
              <w:t>Marks</w:t>
            </w:r>
          </w:p>
        </w:tc>
      </w:tr>
      <w:tr w:rsidR="00853808" w:rsidRPr="00D3624E" w:rsidTr="00163F56">
        <w:tc>
          <w:tcPr>
            <w:tcW w:w="7657" w:type="dxa"/>
          </w:tcPr>
          <w:p w:rsidR="00853808" w:rsidRPr="00D3624E" w:rsidRDefault="00853808" w:rsidP="00A60B6C">
            <w:pPr>
              <w:numPr>
                <w:ilvl w:val="0"/>
                <w:numId w:val="2"/>
              </w:numPr>
              <w:tabs>
                <w:tab w:val="clear" w:pos="993"/>
                <w:tab w:val="left" w:pos="992"/>
                <w:tab w:val="left" w:pos="1134"/>
              </w:tabs>
              <w:ind w:left="318" w:hanging="284"/>
            </w:pPr>
            <w:r w:rsidRPr="00D3624E">
              <w:rPr>
                <w:szCs w:val="22"/>
              </w:rPr>
              <w:t xml:space="preserve">Determines correct partial derivative with respect to </w:t>
            </w:r>
            <w:r w:rsidRPr="00D3624E">
              <w:rPr>
                <w:position w:val="-10"/>
                <w:szCs w:val="22"/>
              </w:rPr>
              <w:object w:dxaOrig="200" w:dyaOrig="240">
                <v:shape id="_x0000_i1322" type="#_x0000_t75" style="width:10.2pt;height:12.25pt" o:ole="">
                  <v:imagedata r:id="rId594" o:title=""/>
                </v:shape>
                <o:OLEObject Type="Embed" ProgID="Equation.DSMT4" ShapeID="_x0000_i1322" DrawAspect="Content" ObjectID="_1528007621" r:id="rId595"/>
              </w:object>
            </w:r>
          </w:p>
        </w:tc>
        <w:tc>
          <w:tcPr>
            <w:tcW w:w="851" w:type="dxa"/>
          </w:tcPr>
          <w:p w:rsidR="00853808" w:rsidRPr="00D3624E" w:rsidRDefault="00853808" w:rsidP="00163F56">
            <w:pPr>
              <w:tabs>
                <w:tab w:val="clear" w:pos="993"/>
                <w:tab w:val="left" w:pos="992"/>
                <w:tab w:val="left" w:pos="1134"/>
              </w:tabs>
              <w:spacing w:line="360" w:lineRule="auto"/>
              <w:jc w:val="center"/>
            </w:pPr>
            <w:r w:rsidRPr="00D3624E">
              <w:rPr>
                <w:szCs w:val="22"/>
              </w:rP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r>
        <w:rPr>
          <w:b/>
        </w:rPr>
        <w:t>Question 1(b)(iii)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D3624E" w:rsidTr="00163F56">
        <w:trPr>
          <w:trHeight w:val="180"/>
        </w:trPr>
        <w:tc>
          <w:tcPr>
            <w:tcW w:w="8508" w:type="dxa"/>
            <w:gridSpan w:val="2"/>
            <w:vAlign w:val="center"/>
          </w:tcPr>
          <w:p w:rsidR="00853808" w:rsidRPr="00D3624E" w:rsidRDefault="00853808" w:rsidP="00163F56">
            <w:pPr>
              <w:tabs>
                <w:tab w:val="clear" w:pos="993"/>
                <w:tab w:val="left" w:pos="992"/>
                <w:tab w:val="left" w:pos="1134"/>
              </w:tabs>
              <w:jc w:val="center"/>
            </w:pPr>
            <w:r w:rsidRPr="00D3624E">
              <w:t>Solution</w:t>
            </w:r>
          </w:p>
        </w:tc>
      </w:tr>
      <w:tr w:rsidR="00853808" w:rsidRPr="00D3624E" w:rsidTr="00163F56">
        <w:trPr>
          <w:trHeight w:val="849"/>
        </w:trPr>
        <w:tc>
          <w:tcPr>
            <w:tcW w:w="8508" w:type="dxa"/>
            <w:gridSpan w:val="2"/>
          </w:tcPr>
          <w:p w:rsidR="00853808" w:rsidRPr="00D3624E" w:rsidRDefault="00853808" w:rsidP="00163F56">
            <w:pPr>
              <w:tabs>
                <w:tab w:val="clear" w:pos="993"/>
                <w:tab w:val="left" w:pos="992"/>
                <w:tab w:val="left" w:pos="1134"/>
              </w:tabs>
              <w:jc w:val="center"/>
            </w:pPr>
            <w:r w:rsidRPr="00D3624E">
              <w:rPr>
                <w:position w:val="-30"/>
              </w:rPr>
              <w:object w:dxaOrig="3019" w:dyaOrig="720">
                <v:shape id="_x0000_i1323" type="#_x0000_t75" style="width:151.45pt;height:36pt" o:ole="">
                  <v:imagedata r:id="rId596" o:title=""/>
                </v:shape>
                <o:OLEObject Type="Embed" ProgID="Equation.DSMT4" ShapeID="_x0000_i1323" DrawAspect="Content" ObjectID="_1528007622" r:id="rId597"/>
              </w:object>
            </w:r>
          </w:p>
        </w:tc>
      </w:tr>
      <w:tr w:rsidR="00853808" w:rsidRPr="00D3624E" w:rsidTr="00163F56">
        <w:tc>
          <w:tcPr>
            <w:tcW w:w="7657" w:type="dxa"/>
          </w:tcPr>
          <w:p w:rsidR="00853808" w:rsidRPr="00D3624E" w:rsidRDefault="00853808" w:rsidP="00163F56">
            <w:pPr>
              <w:tabs>
                <w:tab w:val="clear" w:pos="993"/>
                <w:tab w:val="left" w:pos="992"/>
                <w:tab w:val="left" w:pos="1134"/>
              </w:tabs>
              <w:jc w:val="center"/>
            </w:pPr>
            <w:r w:rsidRPr="00D3624E">
              <w:t>Mathematical behaviours</w:t>
            </w:r>
          </w:p>
        </w:tc>
        <w:tc>
          <w:tcPr>
            <w:tcW w:w="851" w:type="dxa"/>
          </w:tcPr>
          <w:p w:rsidR="00853808" w:rsidRPr="00D3624E" w:rsidRDefault="00853808" w:rsidP="00163F56">
            <w:pPr>
              <w:tabs>
                <w:tab w:val="clear" w:pos="993"/>
                <w:tab w:val="left" w:pos="992"/>
                <w:tab w:val="left" w:pos="1134"/>
              </w:tabs>
              <w:jc w:val="center"/>
            </w:pPr>
            <w:r w:rsidRPr="00D3624E">
              <w:t>Marks</w:t>
            </w:r>
          </w:p>
        </w:tc>
      </w:tr>
      <w:tr w:rsidR="00853808" w:rsidRPr="00D3624E" w:rsidTr="00163F56">
        <w:tc>
          <w:tcPr>
            <w:tcW w:w="7657" w:type="dxa"/>
          </w:tcPr>
          <w:p w:rsidR="00853808" w:rsidRPr="00D3624E" w:rsidRDefault="00853808" w:rsidP="00A60B6C">
            <w:pPr>
              <w:numPr>
                <w:ilvl w:val="0"/>
                <w:numId w:val="2"/>
              </w:numPr>
              <w:tabs>
                <w:tab w:val="clear" w:pos="993"/>
                <w:tab w:val="left" w:pos="992"/>
                <w:tab w:val="left" w:pos="1134"/>
              </w:tabs>
              <w:ind w:left="318" w:hanging="284"/>
            </w:pPr>
            <w:r w:rsidRPr="00D3624E">
              <w:t xml:space="preserve">Determines </w:t>
            </w:r>
            <w:r w:rsidRPr="00D3624E">
              <w:rPr>
                <w:position w:val="-30"/>
              </w:rPr>
              <w:object w:dxaOrig="340" w:dyaOrig="660">
                <v:shape id="_x0000_i1324" type="#_x0000_t75" style="width:16.3pt;height:33.3pt" o:ole="">
                  <v:imagedata r:id="rId598" o:title=""/>
                </v:shape>
                <o:OLEObject Type="Embed" ProgID="Equation.DSMT4" ShapeID="_x0000_i1324" DrawAspect="Content" ObjectID="_1528007623" r:id="rId599"/>
              </w:object>
            </w:r>
            <w:r w:rsidRPr="00D3624E">
              <w:t xml:space="preserve"> </w:t>
            </w:r>
          </w:p>
        </w:tc>
        <w:tc>
          <w:tcPr>
            <w:tcW w:w="851" w:type="dxa"/>
          </w:tcPr>
          <w:p w:rsidR="00853808" w:rsidRPr="00D3624E" w:rsidRDefault="00853808" w:rsidP="00163F56">
            <w:pPr>
              <w:tabs>
                <w:tab w:val="clear" w:pos="993"/>
                <w:tab w:val="left" w:pos="992"/>
                <w:tab w:val="left" w:pos="1134"/>
              </w:tabs>
              <w:spacing w:line="360" w:lineRule="auto"/>
              <w:jc w:val="center"/>
            </w:pPr>
            <w:r w:rsidRPr="00D3624E">
              <w:t>1</w:t>
            </w:r>
          </w:p>
        </w:tc>
      </w:tr>
    </w:tbl>
    <w:p w:rsidR="00853808" w:rsidRDefault="00853808" w:rsidP="00853808">
      <w:pPr>
        <w:tabs>
          <w:tab w:val="clear" w:pos="993"/>
          <w:tab w:val="left" w:pos="992"/>
          <w:tab w:val="left" w:pos="1134"/>
        </w:tabs>
        <w:rPr>
          <w:b/>
        </w:rPr>
      </w:pPr>
    </w:p>
    <w:p w:rsidR="00853808" w:rsidRDefault="00853808" w:rsidP="00853808">
      <w:pPr>
        <w:spacing w:after="200"/>
        <w:rPr>
          <w:b/>
        </w:rPr>
      </w:pPr>
      <w:r>
        <w:rPr>
          <w:b/>
        </w:rPr>
        <w:br w:type="page"/>
      </w:r>
    </w:p>
    <w:p w:rsidR="00853808" w:rsidRDefault="00853808" w:rsidP="00853808">
      <w:pPr>
        <w:tabs>
          <w:tab w:val="clear" w:pos="993"/>
          <w:tab w:val="left" w:pos="992"/>
          <w:tab w:val="left" w:pos="1134"/>
        </w:tabs>
        <w:rPr>
          <w:b/>
        </w:rPr>
      </w:pPr>
      <w:r>
        <w:rPr>
          <w:b/>
        </w:rPr>
        <w:lastRenderedPageBreak/>
        <w:t>Question 1(c)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163F56">
        <w:trPr>
          <w:trHeight w:val="180"/>
        </w:trPr>
        <w:tc>
          <w:tcPr>
            <w:tcW w:w="8508" w:type="dxa"/>
            <w:gridSpan w:val="2"/>
            <w:vAlign w:val="center"/>
          </w:tcPr>
          <w:p w:rsidR="00853808" w:rsidRPr="00821E1B" w:rsidRDefault="00853808" w:rsidP="00163F56">
            <w:pPr>
              <w:tabs>
                <w:tab w:val="clear" w:pos="993"/>
                <w:tab w:val="left" w:pos="992"/>
                <w:tab w:val="left" w:pos="1134"/>
              </w:tabs>
              <w:jc w:val="center"/>
            </w:pPr>
            <w:r w:rsidRPr="00821E1B">
              <w:t>Solution</w:t>
            </w:r>
          </w:p>
        </w:tc>
      </w:tr>
      <w:tr w:rsidR="00853808" w:rsidRPr="00821E1B" w:rsidTr="00163F56">
        <w:trPr>
          <w:trHeight w:val="705"/>
        </w:trPr>
        <w:tc>
          <w:tcPr>
            <w:tcW w:w="8508" w:type="dxa"/>
            <w:gridSpan w:val="2"/>
          </w:tcPr>
          <w:p w:rsidR="00853808" w:rsidRPr="00821E1B" w:rsidRDefault="00853808" w:rsidP="00163F56">
            <w:pPr>
              <w:tabs>
                <w:tab w:val="clear" w:pos="993"/>
                <w:tab w:val="left" w:pos="992"/>
                <w:tab w:val="left" w:pos="1134"/>
              </w:tabs>
            </w:pPr>
            <w:r w:rsidRPr="00821E1B">
              <w:t xml:space="preserve"> </w:t>
            </w:r>
            <w:r w:rsidRPr="00821E1B">
              <w:rPr>
                <w:position w:val="-30"/>
              </w:rPr>
              <w:object w:dxaOrig="2799" w:dyaOrig="660">
                <v:shape id="_x0000_i1325" type="#_x0000_t75" style="width:139.25pt;height:33.3pt" o:ole="">
                  <v:imagedata r:id="rId600" o:title=""/>
                </v:shape>
                <o:OLEObject Type="Embed" ProgID="Equation.DSMT4" ShapeID="_x0000_i1325" DrawAspect="Content" ObjectID="_1528007624" r:id="rId601"/>
              </w:object>
            </w:r>
            <w:r w:rsidRPr="00821E1B">
              <w:t xml:space="preserve"> </w:t>
            </w:r>
          </w:p>
        </w:tc>
      </w:tr>
      <w:tr w:rsidR="00853808" w:rsidRPr="00821E1B" w:rsidTr="00163F56">
        <w:tc>
          <w:tcPr>
            <w:tcW w:w="7657" w:type="dxa"/>
          </w:tcPr>
          <w:p w:rsidR="00853808" w:rsidRPr="00821E1B" w:rsidRDefault="00853808" w:rsidP="00163F56">
            <w:pPr>
              <w:tabs>
                <w:tab w:val="clear" w:pos="993"/>
                <w:tab w:val="left" w:pos="992"/>
                <w:tab w:val="left" w:pos="1134"/>
              </w:tabs>
              <w:jc w:val="center"/>
            </w:pPr>
            <w:r w:rsidRPr="00821E1B">
              <w:t>Mathematical behaviours</w:t>
            </w:r>
          </w:p>
        </w:tc>
        <w:tc>
          <w:tcPr>
            <w:tcW w:w="851" w:type="dxa"/>
          </w:tcPr>
          <w:p w:rsidR="00853808" w:rsidRPr="00821E1B" w:rsidRDefault="00853808" w:rsidP="00163F56">
            <w:pPr>
              <w:tabs>
                <w:tab w:val="clear" w:pos="993"/>
                <w:tab w:val="left" w:pos="992"/>
                <w:tab w:val="left" w:pos="1134"/>
              </w:tabs>
              <w:jc w:val="center"/>
            </w:pPr>
            <w:r w:rsidRPr="00821E1B">
              <w:t>Marks</w:t>
            </w:r>
          </w:p>
        </w:tc>
      </w:tr>
      <w:tr w:rsidR="00853808" w:rsidRPr="00821E1B" w:rsidTr="00163F56">
        <w:tc>
          <w:tcPr>
            <w:tcW w:w="7657" w:type="dxa"/>
          </w:tcPr>
          <w:p w:rsidR="00853808" w:rsidRPr="00821E1B" w:rsidRDefault="00853808" w:rsidP="00A60B6C">
            <w:pPr>
              <w:numPr>
                <w:ilvl w:val="0"/>
                <w:numId w:val="2"/>
              </w:numPr>
              <w:tabs>
                <w:tab w:val="clear" w:pos="993"/>
                <w:tab w:val="left" w:pos="992"/>
                <w:tab w:val="left" w:pos="1134"/>
              </w:tabs>
              <w:ind w:left="318" w:hanging="284"/>
            </w:pPr>
            <w:r w:rsidRPr="00821E1B">
              <w:t>Correct conclusion</w:t>
            </w:r>
          </w:p>
        </w:tc>
        <w:tc>
          <w:tcPr>
            <w:tcW w:w="851" w:type="dxa"/>
          </w:tcPr>
          <w:p w:rsidR="00853808" w:rsidRPr="00821E1B" w:rsidRDefault="00853808" w:rsidP="00163F56">
            <w:pPr>
              <w:tabs>
                <w:tab w:val="clear" w:pos="993"/>
                <w:tab w:val="left" w:pos="992"/>
                <w:tab w:val="left" w:pos="1134"/>
              </w:tabs>
              <w:spacing w:line="360" w:lineRule="auto"/>
              <w:jc w:val="center"/>
            </w:pPr>
            <w:r w:rsidRPr="00821E1B">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r>
        <w:rPr>
          <w:b/>
        </w:rPr>
        <w:t>Question 1(d)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163F56">
        <w:trPr>
          <w:trHeight w:val="180"/>
        </w:trPr>
        <w:tc>
          <w:tcPr>
            <w:tcW w:w="8508" w:type="dxa"/>
            <w:gridSpan w:val="2"/>
            <w:vAlign w:val="center"/>
          </w:tcPr>
          <w:p w:rsidR="00853808" w:rsidRPr="00821E1B" w:rsidRDefault="00853808" w:rsidP="00163F56">
            <w:pPr>
              <w:tabs>
                <w:tab w:val="clear" w:pos="993"/>
                <w:tab w:val="left" w:pos="992"/>
                <w:tab w:val="left" w:pos="1134"/>
              </w:tabs>
              <w:jc w:val="center"/>
            </w:pPr>
            <w:r w:rsidRPr="00821E1B">
              <w:rPr>
                <w:szCs w:val="22"/>
              </w:rPr>
              <w:t>Solution</w:t>
            </w:r>
          </w:p>
        </w:tc>
      </w:tr>
      <w:tr w:rsidR="00853808" w:rsidRPr="00821E1B" w:rsidTr="00163F56">
        <w:trPr>
          <w:trHeight w:val="1954"/>
        </w:trPr>
        <w:tc>
          <w:tcPr>
            <w:tcW w:w="8508" w:type="dxa"/>
            <w:gridSpan w:val="2"/>
          </w:tcPr>
          <w:p w:rsidR="00853808" w:rsidRPr="00821E1B" w:rsidRDefault="00853808" w:rsidP="00163F56">
            <w:pPr>
              <w:tabs>
                <w:tab w:val="clear" w:pos="993"/>
                <w:tab w:val="left" w:pos="992"/>
                <w:tab w:val="left" w:pos="1134"/>
              </w:tabs>
            </w:pPr>
            <w:r w:rsidRPr="00821E1B">
              <w:rPr>
                <w:szCs w:val="22"/>
              </w:rPr>
              <w:t xml:space="preserve"> </w:t>
            </w:r>
            <w:r w:rsidRPr="00821E1B">
              <w:rPr>
                <w:position w:val="-188"/>
                <w:szCs w:val="22"/>
              </w:rPr>
              <w:object w:dxaOrig="7260" w:dyaOrig="2960">
                <v:shape id="_x0000_i1326" type="#_x0000_t75" style="width:362.7pt;height:148.75pt" o:ole="">
                  <v:imagedata r:id="rId602" o:title=""/>
                </v:shape>
                <o:OLEObject Type="Embed" ProgID="Equation.DSMT4" ShapeID="_x0000_i1326" DrawAspect="Content" ObjectID="_1528007625" r:id="rId603"/>
              </w:object>
            </w:r>
          </w:p>
        </w:tc>
      </w:tr>
      <w:tr w:rsidR="00853808" w:rsidRPr="00821E1B" w:rsidTr="00163F56">
        <w:tc>
          <w:tcPr>
            <w:tcW w:w="7657" w:type="dxa"/>
          </w:tcPr>
          <w:p w:rsidR="00853808" w:rsidRPr="00821E1B" w:rsidRDefault="00853808" w:rsidP="00163F56">
            <w:pPr>
              <w:tabs>
                <w:tab w:val="clear" w:pos="993"/>
                <w:tab w:val="left" w:pos="992"/>
                <w:tab w:val="left" w:pos="1134"/>
              </w:tabs>
              <w:jc w:val="center"/>
            </w:pPr>
            <w:r w:rsidRPr="00821E1B">
              <w:rPr>
                <w:szCs w:val="22"/>
              </w:rPr>
              <w:t>Mathematical behaviours</w:t>
            </w:r>
          </w:p>
        </w:tc>
        <w:tc>
          <w:tcPr>
            <w:tcW w:w="851" w:type="dxa"/>
          </w:tcPr>
          <w:p w:rsidR="00853808" w:rsidRPr="00821E1B" w:rsidRDefault="00853808" w:rsidP="00163F56">
            <w:pPr>
              <w:tabs>
                <w:tab w:val="clear" w:pos="993"/>
                <w:tab w:val="left" w:pos="992"/>
                <w:tab w:val="left" w:pos="1134"/>
              </w:tabs>
              <w:jc w:val="center"/>
            </w:pPr>
            <w:r w:rsidRPr="00821E1B">
              <w:rPr>
                <w:szCs w:val="22"/>
              </w:rPr>
              <w:t>Marks</w:t>
            </w:r>
          </w:p>
        </w:tc>
      </w:tr>
      <w:tr w:rsidR="00853808" w:rsidRPr="00821E1B" w:rsidTr="00163F56">
        <w:tc>
          <w:tcPr>
            <w:tcW w:w="7657" w:type="dxa"/>
          </w:tcPr>
          <w:p w:rsidR="00853808" w:rsidRPr="00821E1B" w:rsidRDefault="00853808" w:rsidP="00A60B6C">
            <w:pPr>
              <w:numPr>
                <w:ilvl w:val="0"/>
                <w:numId w:val="2"/>
              </w:numPr>
              <w:tabs>
                <w:tab w:val="clear" w:pos="993"/>
                <w:tab w:val="left" w:pos="992"/>
                <w:tab w:val="left" w:pos="1134"/>
              </w:tabs>
              <w:ind w:left="318" w:hanging="284"/>
            </w:pPr>
            <w:r w:rsidRPr="00821E1B">
              <w:rPr>
                <w:szCs w:val="22"/>
              </w:rPr>
              <w:t>Rearranges equation</w:t>
            </w:r>
          </w:p>
          <w:p w:rsidR="00853808" w:rsidRPr="00821E1B" w:rsidRDefault="00853808" w:rsidP="00A60B6C">
            <w:pPr>
              <w:numPr>
                <w:ilvl w:val="0"/>
                <w:numId w:val="2"/>
              </w:numPr>
              <w:tabs>
                <w:tab w:val="clear" w:pos="993"/>
                <w:tab w:val="left" w:pos="992"/>
                <w:tab w:val="left" w:pos="1134"/>
              </w:tabs>
              <w:ind w:left="318" w:hanging="284"/>
            </w:pPr>
            <w:r w:rsidRPr="00821E1B">
              <w:rPr>
                <w:szCs w:val="22"/>
              </w:rPr>
              <w:t xml:space="preserve">Determines </w:t>
            </w:r>
            <w:r w:rsidRPr="00821E1B">
              <w:rPr>
                <w:position w:val="-10"/>
                <w:szCs w:val="22"/>
              </w:rPr>
              <w:object w:dxaOrig="260" w:dyaOrig="320">
                <v:shape id="_x0000_i1327" type="#_x0000_t75" style="width:13.6pt;height:16.3pt" o:ole="">
                  <v:imagedata r:id="rId604" o:title=""/>
                </v:shape>
                <o:OLEObject Type="Embed" ProgID="Equation.DSMT4" ShapeID="_x0000_i1327" DrawAspect="Content" ObjectID="_1528007626" r:id="rId605"/>
              </w:object>
            </w:r>
            <w:r w:rsidRPr="00821E1B">
              <w:rPr>
                <w:szCs w:val="22"/>
              </w:rPr>
              <w:t xml:space="preserve"> </w:t>
            </w:r>
          </w:p>
          <w:p w:rsidR="00853808" w:rsidRPr="00821E1B" w:rsidRDefault="00853808" w:rsidP="00A60B6C">
            <w:pPr>
              <w:numPr>
                <w:ilvl w:val="0"/>
                <w:numId w:val="2"/>
              </w:numPr>
              <w:tabs>
                <w:tab w:val="clear" w:pos="993"/>
                <w:tab w:val="left" w:pos="992"/>
                <w:tab w:val="left" w:pos="1134"/>
              </w:tabs>
              <w:ind w:left="318" w:hanging="284"/>
            </w:pPr>
            <w:r w:rsidRPr="00821E1B">
              <w:rPr>
                <w:szCs w:val="22"/>
              </w:rPr>
              <w:t xml:space="preserve">Determines </w:t>
            </w:r>
            <w:r w:rsidRPr="00821E1B">
              <w:rPr>
                <w:position w:val="-14"/>
                <w:szCs w:val="22"/>
              </w:rPr>
              <w:object w:dxaOrig="279" w:dyaOrig="360">
                <v:shape id="_x0000_i1328" type="#_x0000_t75" style="width:13.6pt;height:18.35pt" o:ole="">
                  <v:imagedata r:id="rId606" o:title=""/>
                </v:shape>
                <o:OLEObject Type="Embed" ProgID="Equation.DSMT4" ShapeID="_x0000_i1328" DrawAspect="Content" ObjectID="_1528007627" r:id="rId607"/>
              </w:object>
            </w:r>
            <w:r w:rsidRPr="00821E1B">
              <w:rPr>
                <w:szCs w:val="22"/>
              </w:rPr>
              <w:t xml:space="preserve"> </w:t>
            </w:r>
          </w:p>
          <w:p w:rsidR="00853808" w:rsidRPr="00821E1B" w:rsidRDefault="00853808" w:rsidP="00A60B6C">
            <w:pPr>
              <w:numPr>
                <w:ilvl w:val="0"/>
                <w:numId w:val="2"/>
              </w:numPr>
              <w:tabs>
                <w:tab w:val="clear" w:pos="993"/>
                <w:tab w:val="left" w:pos="992"/>
                <w:tab w:val="left" w:pos="1134"/>
              </w:tabs>
              <w:ind w:left="318" w:hanging="284"/>
            </w:pPr>
            <w:r w:rsidRPr="00821E1B">
              <w:rPr>
                <w:szCs w:val="22"/>
              </w:rPr>
              <w:t xml:space="preserve">Uses </w:t>
            </w:r>
            <w:r w:rsidRPr="00821E1B">
              <w:rPr>
                <w:position w:val="-30"/>
                <w:szCs w:val="22"/>
              </w:rPr>
              <w:object w:dxaOrig="980" w:dyaOrig="660">
                <v:shape id="_x0000_i1329" type="#_x0000_t75" style="width:49.6pt;height:33.3pt" o:ole="">
                  <v:imagedata r:id="rId608" o:title=""/>
                </v:shape>
                <o:OLEObject Type="Embed" ProgID="Equation.DSMT4" ShapeID="_x0000_i1329" DrawAspect="Content" ObjectID="_1528007628" r:id="rId609"/>
              </w:object>
            </w:r>
          </w:p>
        </w:tc>
        <w:tc>
          <w:tcPr>
            <w:tcW w:w="851" w:type="dxa"/>
          </w:tcPr>
          <w:p w:rsidR="00853808" w:rsidRPr="00821E1B" w:rsidRDefault="00853808" w:rsidP="00163F56">
            <w:pPr>
              <w:tabs>
                <w:tab w:val="clear" w:pos="993"/>
                <w:tab w:val="left" w:pos="992"/>
                <w:tab w:val="left" w:pos="1134"/>
              </w:tabs>
              <w:spacing w:line="360" w:lineRule="auto"/>
              <w:jc w:val="center"/>
            </w:pPr>
            <w:r w:rsidRPr="00821E1B">
              <w:rPr>
                <w:szCs w:val="22"/>
              </w:rPr>
              <w:t>1</w:t>
            </w:r>
          </w:p>
          <w:p w:rsidR="00853808" w:rsidRPr="00821E1B" w:rsidRDefault="00853808" w:rsidP="00163F56">
            <w:pPr>
              <w:tabs>
                <w:tab w:val="clear" w:pos="993"/>
                <w:tab w:val="left" w:pos="992"/>
                <w:tab w:val="left" w:pos="1134"/>
              </w:tabs>
              <w:spacing w:line="360" w:lineRule="auto"/>
              <w:jc w:val="center"/>
            </w:pPr>
            <w:r w:rsidRPr="00821E1B">
              <w:rPr>
                <w:szCs w:val="22"/>
              </w:rPr>
              <w:t>1</w:t>
            </w:r>
          </w:p>
          <w:p w:rsidR="00853808" w:rsidRPr="00821E1B" w:rsidRDefault="00853808" w:rsidP="00163F56">
            <w:pPr>
              <w:tabs>
                <w:tab w:val="clear" w:pos="993"/>
                <w:tab w:val="left" w:pos="992"/>
                <w:tab w:val="left" w:pos="1134"/>
              </w:tabs>
              <w:spacing w:line="360" w:lineRule="auto"/>
              <w:jc w:val="center"/>
            </w:pPr>
            <w:r w:rsidRPr="00821E1B">
              <w:rPr>
                <w:szCs w:val="22"/>
              </w:rPr>
              <w:t>1</w:t>
            </w:r>
          </w:p>
          <w:p w:rsidR="00853808" w:rsidRPr="00821E1B" w:rsidRDefault="00853808" w:rsidP="00163F56">
            <w:pPr>
              <w:tabs>
                <w:tab w:val="clear" w:pos="993"/>
                <w:tab w:val="left" w:pos="992"/>
                <w:tab w:val="left" w:pos="1134"/>
              </w:tabs>
              <w:spacing w:line="360" w:lineRule="auto"/>
              <w:jc w:val="center"/>
            </w:pPr>
            <w:r w:rsidRPr="00821E1B">
              <w:rPr>
                <w:szCs w:val="22"/>
              </w:rPr>
              <w:t>1</w:t>
            </w:r>
          </w:p>
        </w:tc>
      </w:tr>
    </w:tbl>
    <w:p w:rsidR="00853808" w:rsidRDefault="00853808" w:rsidP="00853808">
      <w:pPr>
        <w:tabs>
          <w:tab w:val="clear" w:pos="993"/>
          <w:tab w:val="left" w:pos="992"/>
          <w:tab w:val="left" w:pos="1134"/>
        </w:tabs>
        <w:rPr>
          <w:b/>
        </w:rPr>
      </w:pPr>
    </w:p>
    <w:p w:rsidR="00853808" w:rsidRDefault="00853808" w:rsidP="00853808">
      <w:pPr>
        <w:spacing w:after="200"/>
        <w:rPr>
          <w:b/>
        </w:rPr>
      </w:pPr>
      <w:r>
        <w:rPr>
          <w:b/>
        </w:rPr>
        <w:br w:type="page"/>
      </w:r>
    </w:p>
    <w:p w:rsidR="00853808" w:rsidRDefault="00853808" w:rsidP="00853808">
      <w:pPr>
        <w:tabs>
          <w:tab w:val="clear" w:pos="993"/>
          <w:tab w:val="left" w:pos="992"/>
          <w:tab w:val="left" w:pos="1134"/>
        </w:tabs>
        <w:rPr>
          <w:b/>
        </w:rPr>
      </w:pPr>
      <w:r>
        <w:rPr>
          <w:b/>
        </w:rPr>
        <w:lastRenderedPageBreak/>
        <w:t>Question 2(a)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163F56">
        <w:trPr>
          <w:trHeight w:val="180"/>
        </w:trPr>
        <w:tc>
          <w:tcPr>
            <w:tcW w:w="8508" w:type="dxa"/>
            <w:gridSpan w:val="2"/>
            <w:vAlign w:val="center"/>
          </w:tcPr>
          <w:p w:rsidR="00853808" w:rsidRPr="00821E1B" w:rsidRDefault="00853808" w:rsidP="00163F56">
            <w:pPr>
              <w:tabs>
                <w:tab w:val="clear" w:pos="993"/>
                <w:tab w:val="left" w:pos="992"/>
                <w:tab w:val="left" w:pos="1134"/>
              </w:tabs>
              <w:jc w:val="center"/>
            </w:pPr>
            <w:r w:rsidRPr="00821E1B">
              <w:t>Solution</w:t>
            </w:r>
          </w:p>
        </w:tc>
      </w:tr>
      <w:tr w:rsidR="00853808" w:rsidRPr="00821E1B" w:rsidTr="00163F56">
        <w:trPr>
          <w:trHeight w:val="1954"/>
        </w:trPr>
        <w:tc>
          <w:tcPr>
            <w:tcW w:w="8508" w:type="dxa"/>
            <w:gridSpan w:val="2"/>
          </w:tcPr>
          <w:p w:rsidR="00853808" w:rsidRPr="00821E1B" w:rsidRDefault="00853808" w:rsidP="00163F56">
            <w:pPr>
              <w:tabs>
                <w:tab w:val="clear" w:pos="993"/>
                <w:tab w:val="left" w:pos="992"/>
                <w:tab w:val="left" w:pos="1134"/>
              </w:tabs>
            </w:pPr>
            <w:r w:rsidRPr="00821E1B">
              <w:t xml:space="preserve"> </w:t>
            </w:r>
            <w:r w:rsidRPr="00830FED">
              <w:rPr>
                <w:position w:val="-238"/>
                <w:szCs w:val="22"/>
              </w:rPr>
              <w:object w:dxaOrig="5660" w:dyaOrig="4880">
                <v:shape id="_x0000_i1330" type="#_x0000_t75" style="width:283.25pt;height:244.55pt" o:ole="">
                  <v:imagedata r:id="rId610" o:title=""/>
                </v:shape>
                <o:OLEObject Type="Embed" ProgID="Equation.DSMT4" ShapeID="_x0000_i1330" DrawAspect="Content" ObjectID="_1528007629" r:id="rId611"/>
              </w:object>
            </w:r>
          </w:p>
        </w:tc>
      </w:tr>
      <w:tr w:rsidR="00853808" w:rsidRPr="00821E1B" w:rsidTr="00163F56">
        <w:tc>
          <w:tcPr>
            <w:tcW w:w="7657" w:type="dxa"/>
          </w:tcPr>
          <w:p w:rsidR="00853808" w:rsidRPr="00821E1B" w:rsidRDefault="00853808" w:rsidP="00163F56">
            <w:pPr>
              <w:tabs>
                <w:tab w:val="clear" w:pos="993"/>
                <w:tab w:val="left" w:pos="992"/>
                <w:tab w:val="left" w:pos="1134"/>
              </w:tabs>
              <w:jc w:val="center"/>
            </w:pPr>
            <w:r w:rsidRPr="00821E1B">
              <w:t>Mathematical behaviours</w:t>
            </w:r>
          </w:p>
        </w:tc>
        <w:tc>
          <w:tcPr>
            <w:tcW w:w="851" w:type="dxa"/>
          </w:tcPr>
          <w:p w:rsidR="00853808" w:rsidRPr="00821E1B" w:rsidRDefault="00853808" w:rsidP="00163F56">
            <w:pPr>
              <w:tabs>
                <w:tab w:val="clear" w:pos="993"/>
                <w:tab w:val="left" w:pos="992"/>
                <w:tab w:val="left" w:pos="1134"/>
              </w:tabs>
              <w:jc w:val="center"/>
            </w:pPr>
            <w:r w:rsidRPr="00821E1B">
              <w:t>Marks</w:t>
            </w:r>
          </w:p>
        </w:tc>
      </w:tr>
      <w:tr w:rsidR="00853808" w:rsidRPr="00821E1B" w:rsidTr="00163F56">
        <w:tc>
          <w:tcPr>
            <w:tcW w:w="7657" w:type="dxa"/>
          </w:tcPr>
          <w:p w:rsidR="00853808" w:rsidRDefault="00853808" w:rsidP="00A60B6C">
            <w:pPr>
              <w:numPr>
                <w:ilvl w:val="0"/>
                <w:numId w:val="2"/>
              </w:numPr>
              <w:tabs>
                <w:tab w:val="clear" w:pos="993"/>
                <w:tab w:val="left" w:pos="992"/>
                <w:tab w:val="left" w:pos="1134"/>
              </w:tabs>
              <w:ind w:left="318" w:hanging="284"/>
            </w:pPr>
            <w:r>
              <w:t>Uses implicit differentiation</w:t>
            </w:r>
          </w:p>
          <w:p w:rsidR="00853808" w:rsidRDefault="00853808" w:rsidP="00A60B6C">
            <w:pPr>
              <w:numPr>
                <w:ilvl w:val="0"/>
                <w:numId w:val="2"/>
              </w:numPr>
              <w:tabs>
                <w:tab w:val="clear" w:pos="993"/>
                <w:tab w:val="left" w:pos="992"/>
                <w:tab w:val="left" w:pos="1134"/>
              </w:tabs>
              <w:ind w:left="318" w:hanging="284"/>
            </w:pPr>
            <w:r>
              <w:t xml:space="preserve">Determines </w:t>
            </w:r>
            <w:r w:rsidRPr="005F62EB">
              <w:rPr>
                <w:position w:val="-22"/>
              </w:rPr>
              <w:object w:dxaOrig="340" w:dyaOrig="580">
                <v:shape id="_x0000_i1331" type="#_x0000_t75" style="width:16.3pt;height:28.55pt" o:ole="">
                  <v:imagedata r:id="rId612" o:title=""/>
                </v:shape>
                <o:OLEObject Type="Embed" ProgID="Equation.DSMT4" ShapeID="_x0000_i1331" DrawAspect="Content" ObjectID="_1528007630" r:id="rId613"/>
              </w:object>
            </w:r>
            <w:r>
              <w:t xml:space="preserve"> </w:t>
            </w:r>
          </w:p>
          <w:p w:rsidR="00853808" w:rsidRDefault="00853808" w:rsidP="00A60B6C">
            <w:pPr>
              <w:numPr>
                <w:ilvl w:val="0"/>
                <w:numId w:val="2"/>
              </w:numPr>
              <w:tabs>
                <w:tab w:val="clear" w:pos="993"/>
                <w:tab w:val="left" w:pos="992"/>
                <w:tab w:val="left" w:pos="1134"/>
              </w:tabs>
              <w:ind w:left="318" w:hanging="284"/>
            </w:pPr>
            <w:r>
              <w:t xml:space="preserve">Substitutes </w:t>
            </w:r>
            <w:r w:rsidRPr="005F62EB">
              <w:rPr>
                <w:position w:val="-6"/>
              </w:rPr>
              <w:object w:dxaOrig="480" w:dyaOrig="260">
                <v:shape id="_x0000_i1332" type="#_x0000_t75" style="width:23.75pt;height:13.6pt" o:ole="">
                  <v:imagedata r:id="rId614" o:title=""/>
                </v:shape>
                <o:OLEObject Type="Embed" ProgID="Equation.DSMT4" ShapeID="_x0000_i1332" DrawAspect="Content" ObjectID="_1528007631" r:id="rId615"/>
              </w:object>
            </w:r>
            <w:r>
              <w:t xml:space="preserve"> and solves resulting equation for </w:t>
            </w:r>
            <w:r w:rsidRPr="005F62EB">
              <w:rPr>
                <w:position w:val="-10"/>
              </w:rPr>
              <w:object w:dxaOrig="200" w:dyaOrig="240">
                <v:shape id="_x0000_i1333" type="#_x0000_t75" style="width:10.2pt;height:12.25pt" o:ole="">
                  <v:imagedata r:id="rId616" o:title=""/>
                </v:shape>
                <o:OLEObject Type="Embed" ProgID="Equation.DSMT4" ShapeID="_x0000_i1333" DrawAspect="Content" ObjectID="_1528007632" r:id="rId617"/>
              </w:object>
            </w:r>
            <w:r>
              <w:t xml:space="preserve"> </w:t>
            </w:r>
          </w:p>
          <w:p w:rsidR="00853808" w:rsidRDefault="00853808" w:rsidP="00A60B6C">
            <w:pPr>
              <w:numPr>
                <w:ilvl w:val="0"/>
                <w:numId w:val="2"/>
              </w:numPr>
              <w:tabs>
                <w:tab w:val="clear" w:pos="993"/>
                <w:tab w:val="left" w:pos="992"/>
                <w:tab w:val="left" w:pos="1134"/>
              </w:tabs>
              <w:ind w:left="318" w:hanging="284"/>
            </w:pPr>
            <w:r>
              <w:t xml:space="preserve">Determines equation of tangent at </w:t>
            </w:r>
            <w:r w:rsidRPr="005F62EB">
              <w:rPr>
                <w:position w:val="-12"/>
              </w:rPr>
              <w:object w:dxaOrig="499" w:dyaOrig="360">
                <v:shape id="_x0000_i1334" type="#_x0000_t75" style="width:25.8pt;height:18.35pt" o:ole="">
                  <v:imagedata r:id="rId618" o:title=""/>
                </v:shape>
                <o:OLEObject Type="Embed" ProgID="Equation.DSMT4" ShapeID="_x0000_i1334" DrawAspect="Content" ObjectID="_1528007633" r:id="rId619"/>
              </w:object>
            </w:r>
            <w:r>
              <w:t xml:space="preserve"> </w:t>
            </w:r>
          </w:p>
          <w:p w:rsidR="00853808" w:rsidRDefault="00853808" w:rsidP="00A60B6C">
            <w:pPr>
              <w:numPr>
                <w:ilvl w:val="0"/>
                <w:numId w:val="2"/>
              </w:numPr>
              <w:tabs>
                <w:tab w:val="clear" w:pos="993"/>
                <w:tab w:val="left" w:pos="992"/>
                <w:tab w:val="left" w:pos="1134"/>
              </w:tabs>
              <w:ind w:left="318" w:hanging="284"/>
            </w:pPr>
            <w:r>
              <w:t xml:space="preserve">Determines equation of tangent at </w:t>
            </w:r>
            <w:r w:rsidRPr="005F62EB">
              <w:rPr>
                <w:position w:val="-12"/>
              </w:rPr>
              <w:object w:dxaOrig="620" w:dyaOrig="360">
                <v:shape id="_x0000_i1335" type="#_x0000_t75" style="width:31.25pt;height:18.35pt" o:ole="">
                  <v:imagedata r:id="rId620" o:title=""/>
                </v:shape>
                <o:OLEObject Type="Embed" ProgID="Equation.DSMT4" ShapeID="_x0000_i1335" DrawAspect="Content" ObjectID="_1528007634" r:id="rId621"/>
              </w:object>
            </w:r>
            <w:r>
              <w:t xml:space="preserve"> </w:t>
            </w:r>
          </w:p>
          <w:p w:rsidR="00853808" w:rsidRPr="00821E1B" w:rsidRDefault="00853808" w:rsidP="00A60B6C">
            <w:pPr>
              <w:numPr>
                <w:ilvl w:val="0"/>
                <w:numId w:val="2"/>
              </w:numPr>
              <w:tabs>
                <w:tab w:val="clear" w:pos="993"/>
                <w:tab w:val="left" w:pos="992"/>
                <w:tab w:val="left" w:pos="1134"/>
              </w:tabs>
              <w:ind w:left="318" w:hanging="284"/>
            </w:pPr>
            <w:r>
              <w:t>Determines coordinates of point of intersection of tangents</w:t>
            </w:r>
          </w:p>
        </w:tc>
        <w:tc>
          <w:tcPr>
            <w:tcW w:w="851" w:type="dxa"/>
          </w:tcPr>
          <w:p w:rsidR="00853808" w:rsidRDefault="00853808" w:rsidP="00163F56">
            <w:pPr>
              <w:tabs>
                <w:tab w:val="clear" w:pos="993"/>
                <w:tab w:val="left" w:pos="992"/>
                <w:tab w:val="left" w:pos="1134"/>
              </w:tabs>
              <w:spacing w:line="360" w:lineRule="auto"/>
              <w:jc w:val="center"/>
            </w:pPr>
            <w:r>
              <w:t>1</w:t>
            </w:r>
          </w:p>
          <w:p w:rsidR="00853808" w:rsidRDefault="00853808" w:rsidP="00163F56">
            <w:pPr>
              <w:tabs>
                <w:tab w:val="clear" w:pos="993"/>
                <w:tab w:val="left" w:pos="992"/>
                <w:tab w:val="left" w:pos="1134"/>
              </w:tabs>
              <w:spacing w:line="360" w:lineRule="auto"/>
              <w:jc w:val="center"/>
            </w:pPr>
            <w:r>
              <w:t>1</w:t>
            </w:r>
          </w:p>
          <w:p w:rsidR="00853808" w:rsidRDefault="00853808" w:rsidP="00163F56">
            <w:pPr>
              <w:tabs>
                <w:tab w:val="clear" w:pos="993"/>
                <w:tab w:val="left" w:pos="992"/>
                <w:tab w:val="left" w:pos="1134"/>
              </w:tabs>
              <w:spacing w:line="360" w:lineRule="auto"/>
              <w:jc w:val="center"/>
            </w:pPr>
            <w:r>
              <w:t>1</w:t>
            </w:r>
          </w:p>
          <w:p w:rsidR="00853808" w:rsidRDefault="00853808" w:rsidP="00163F56">
            <w:pPr>
              <w:tabs>
                <w:tab w:val="clear" w:pos="993"/>
                <w:tab w:val="left" w:pos="992"/>
                <w:tab w:val="left" w:pos="1134"/>
              </w:tabs>
              <w:spacing w:line="360" w:lineRule="auto"/>
              <w:jc w:val="center"/>
            </w:pPr>
            <w:r>
              <w:t>1</w:t>
            </w:r>
          </w:p>
          <w:p w:rsidR="00853808" w:rsidRDefault="00853808" w:rsidP="00163F56">
            <w:pPr>
              <w:tabs>
                <w:tab w:val="clear" w:pos="993"/>
                <w:tab w:val="left" w:pos="992"/>
                <w:tab w:val="left" w:pos="1134"/>
              </w:tabs>
              <w:spacing w:line="360" w:lineRule="auto"/>
              <w:jc w:val="center"/>
            </w:pPr>
            <w:r>
              <w:t>1</w:t>
            </w:r>
          </w:p>
          <w:p w:rsidR="00853808" w:rsidRPr="00821E1B" w:rsidRDefault="00853808" w:rsidP="00163F56">
            <w:pPr>
              <w:tabs>
                <w:tab w:val="clear" w:pos="993"/>
                <w:tab w:val="left" w:pos="992"/>
                <w:tab w:val="left" w:pos="1134"/>
              </w:tabs>
              <w:spacing w:line="360" w:lineRule="auto"/>
              <w:jc w:val="center"/>
            </w:pPr>
            <w: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r>
        <w:rPr>
          <w:b/>
        </w:rPr>
        <w:t>Question 2(b)(i)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163F56">
        <w:trPr>
          <w:trHeight w:val="180"/>
        </w:trPr>
        <w:tc>
          <w:tcPr>
            <w:tcW w:w="8508" w:type="dxa"/>
            <w:gridSpan w:val="2"/>
            <w:vAlign w:val="center"/>
          </w:tcPr>
          <w:p w:rsidR="00853808" w:rsidRPr="00821E1B" w:rsidRDefault="00853808" w:rsidP="00163F56">
            <w:pPr>
              <w:tabs>
                <w:tab w:val="clear" w:pos="993"/>
                <w:tab w:val="left" w:pos="992"/>
                <w:tab w:val="left" w:pos="1134"/>
              </w:tabs>
              <w:jc w:val="center"/>
            </w:pPr>
            <w:r w:rsidRPr="00821E1B">
              <w:t>Solution</w:t>
            </w:r>
          </w:p>
        </w:tc>
      </w:tr>
      <w:tr w:rsidR="00853808" w:rsidRPr="00821E1B" w:rsidTr="00163F56">
        <w:trPr>
          <w:trHeight w:val="1954"/>
        </w:trPr>
        <w:tc>
          <w:tcPr>
            <w:tcW w:w="8508" w:type="dxa"/>
            <w:gridSpan w:val="2"/>
          </w:tcPr>
          <w:p w:rsidR="00853808" w:rsidRPr="00586D25" w:rsidRDefault="00853808" w:rsidP="00163F56">
            <w:pPr>
              <w:tabs>
                <w:tab w:val="clear" w:pos="993"/>
                <w:tab w:val="left" w:pos="992"/>
                <w:tab w:val="left" w:pos="1134"/>
              </w:tabs>
            </w:pPr>
            <w:r w:rsidRPr="00821E1B">
              <w:t xml:space="preserve"> </w:t>
            </w:r>
            <w:r w:rsidRPr="00586D25">
              <w:rPr>
                <w:position w:val="-128"/>
                <w:szCs w:val="22"/>
              </w:rPr>
              <w:object w:dxaOrig="3780" w:dyaOrig="2680">
                <v:shape id="_x0000_i1336" type="#_x0000_t75" style="width:188.85pt;height:133.15pt" o:ole="">
                  <v:imagedata r:id="rId622" o:title=""/>
                </v:shape>
                <o:OLEObject Type="Embed" ProgID="Equation.DSMT4" ShapeID="_x0000_i1336" DrawAspect="Content" ObjectID="_1528007635" r:id="rId623"/>
              </w:object>
            </w:r>
          </w:p>
        </w:tc>
      </w:tr>
      <w:tr w:rsidR="00853808" w:rsidRPr="00821E1B" w:rsidTr="00163F56">
        <w:tc>
          <w:tcPr>
            <w:tcW w:w="7657" w:type="dxa"/>
          </w:tcPr>
          <w:p w:rsidR="00853808" w:rsidRPr="00821E1B" w:rsidRDefault="00853808" w:rsidP="00163F56">
            <w:pPr>
              <w:tabs>
                <w:tab w:val="clear" w:pos="993"/>
                <w:tab w:val="left" w:pos="992"/>
                <w:tab w:val="left" w:pos="1134"/>
              </w:tabs>
              <w:jc w:val="center"/>
            </w:pPr>
            <w:r w:rsidRPr="00821E1B">
              <w:t>Mathematical behaviours</w:t>
            </w:r>
          </w:p>
        </w:tc>
        <w:tc>
          <w:tcPr>
            <w:tcW w:w="851" w:type="dxa"/>
          </w:tcPr>
          <w:p w:rsidR="00853808" w:rsidRPr="00821E1B" w:rsidRDefault="00853808" w:rsidP="00163F56">
            <w:pPr>
              <w:tabs>
                <w:tab w:val="clear" w:pos="993"/>
                <w:tab w:val="left" w:pos="992"/>
                <w:tab w:val="left" w:pos="1134"/>
              </w:tabs>
              <w:jc w:val="center"/>
            </w:pPr>
            <w:r w:rsidRPr="00821E1B">
              <w:t>Marks</w:t>
            </w:r>
          </w:p>
        </w:tc>
      </w:tr>
      <w:tr w:rsidR="00853808" w:rsidRPr="00821E1B" w:rsidTr="00163F56">
        <w:tc>
          <w:tcPr>
            <w:tcW w:w="7657" w:type="dxa"/>
          </w:tcPr>
          <w:p w:rsidR="00853808" w:rsidRDefault="00853808" w:rsidP="00A60B6C">
            <w:pPr>
              <w:numPr>
                <w:ilvl w:val="0"/>
                <w:numId w:val="2"/>
              </w:numPr>
              <w:tabs>
                <w:tab w:val="clear" w:pos="993"/>
                <w:tab w:val="left" w:pos="992"/>
                <w:tab w:val="left" w:pos="1134"/>
              </w:tabs>
              <w:ind w:left="318" w:hanging="284"/>
            </w:pPr>
            <w:r>
              <w:t>Applies the chain rule</w:t>
            </w:r>
          </w:p>
          <w:p w:rsidR="00853808" w:rsidRDefault="00853808" w:rsidP="00A60B6C">
            <w:pPr>
              <w:numPr>
                <w:ilvl w:val="0"/>
                <w:numId w:val="2"/>
              </w:numPr>
              <w:tabs>
                <w:tab w:val="clear" w:pos="993"/>
                <w:tab w:val="left" w:pos="992"/>
                <w:tab w:val="left" w:pos="1134"/>
              </w:tabs>
              <w:ind w:left="318" w:hanging="284"/>
            </w:pPr>
            <w:r>
              <w:t xml:space="preserve">Substitutes </w:t>
            </w:r>
            <w:r w:rsidRPr="00586D25">
              <w:rPr>
                <w:position w:val="-6"/>
              </w:rPr>
              <w:object w:dxaOrig="480" w:dyaOrig="260">
                <v:shape id="_x0000_i1337" type="#_x0000_t75" style="width:23.75pt;height:13.6pt" o:ole="">
                  <v:imagedata r:id="rId624" o:title=""/>
                </v:shape>
                <o:OLEObject Type="Embed" ProgID="Equation.DSMT4" ShapeID="_x0000_i1337" DrawAspect="Content" ObjectID="_1528007636" r:id="rId625"/>
              </w:object>
            </w:r>
            <w:r>
              <w:t xml:space="preserve"> </w:t>
            </w:r>
          </w:p>
          <w:p w:rsidR="00853808" w:rsidRDefault="00853808" w:rsidP="00A60B6C">
            <w:pPr>
              <w:numPr>
                <w:ilvl w:val="0"/>
                <w:numId w:val="2"/>
              </w:numPr>
              <w:tabs>
                <w:tab w:val="clear" w:pos="993"/>
                <w:tab w:val="left" w:pos="992"/>
                <w:tab w:val="left" w:pos="1134"/>
              </w:tabs>
              <w:ind w:left="318" w:hanging="284"/>
            </w:pPr>
            <w:r>
              <w:t xml:space="preserve">Calculates gradient at </w:t>
            </w:r>
            <w:r w:rsidRPr="00586D25">
              <w:rPr>
                <w:position w:val="-6"/>
              </w:rPr>
              <w:object w:dxaOrig="480" w:dyaOrig="260">
                <v:shape id="_x0000_i1338" type="#_x0000_t75" style="width:23.75pt;height:13.6pt" o:ole="">
                  <v:imagedata r:id="rId624" o:title=""/>
                </v:shape>
                <o:OLEObject Type="Embed" ProgID="Equation.DSMT4" ShapeID="_x0000_i1338" DrawAspect="Content" ObjectID="_1528007637" r:id="rId626"/>
              </w:object>
            </w:r>
          </w:p>
          <w:p w:rsidR="00853808" w:rsidRPr="00821E1B" w:rsidRDefault="00853808" w:rsidP="00A60B6C">
            <w:pPr>
              <w:numPr>
                <w:ilvl w:val="0"/>
                <w:numId w:val="2"/>
              </w:numPr>
              <w:tabs>
                <w:tab w:val="clear" w:pos="993"/>
                <w:tab w:val="left" w:pos="992"/>
                <w:tab w:val="left" w:pos="1134"/>
              </w:tabs>
              <w:ind w:left="318" w:hanging="284"/>
            </w:pPr>
            <w:r>
              <w:t>Correct conclusion</w:t>
            </w:r>
          </w:p>
        </w:tc>
        <w:tc>
          <w:tcPr>
            <w:tcW w:w="851" w:type="dxa"/>
          </w:tcPr>
          <w:p w:rsidR="00853808" w:rsidRDefault="00853808" w:rsidP="00163F56">
            <w:pPr>
              <w:tabs>
                <w:tab w:val="clear" w:pos="993"/>
                <w:tab w:val="left" w:pos="992"/>
                <w:tab w:val="left" w:pos="1134"/>
              </w:tabs>
              <w:jc w:val="center"/>
            </w:pPr>
            <w:r>
              <w:t>1</w:t>
            </w:r>
          </w:p>
          <w:p w:rsidR="00853808" w:rsidRDefault="00853808" w:rsidP="00163F56">
            <w:pPr>
              <w:tabs>
                <w:tab w:val="clear" w:pos="993"/>
                <w:tab w:val="left" w:pos="992"/>
                <w:tab w:val="left" w:pos="1134"/>
              </w:tabs>
              <w:jc w:val="center"/>
            </w:pPr>
            <w:r>
              <w:t>1</w:t>
            </w:r>
          </w:p>
          <w:p w:rsidR="00853808" w:rsidRDefault="00853808" w:rsidP="00163F56">
            <w:pPr>
              <w:tabs>
                <w:tab w:val="clear" w:pos="993"/>
                <w:tab w:val="left" w:pos="992"/>
                <w:tab w:val="left" w:pos="1134"/>
              </w:tabs>
              <w:jc w:val="center"/>
            </w:pPr>
            <w:r>
              <w:t>1</w:t>
            </w:r>
          </w:p>
          <w:p w:rsidR="00853808" w:rsidRPr="00821E1B" w:rsidRDefault="00853808" w:rsidP="00163F56">
            <w:pPr>
              <w:tabs>
                <w:tab w:val="clear" w:pos="993"/>
                <w:tab w:val="left" w:pos="992"/>
                <w:tab w:val="left" w:pos="1134"/>
              </w:tabs>
              <w:jc w:val="center"/>
            </w:pPr>
            <w: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p>
    <w:p w:rsidR="00853808" w:rsidRDefault="00853808" w:rsidP="00853808">
      <w:pPr>
        <w:spacing w:after="200"/>
        <w:rPr>
          <w:b/>
        </w:rPr>
      </w:pPr>
      <w:r>
        <w:rPr>
          <w:b/>
        </w:rPr>
        <w:lastRenderedPageBreak/>
        <w:br w:type="page"/>
      </w:r>
    </w:p>
    <w:p w:rsidR="00853808" w:rsidRDefault="00853808" w:rsidP="00853808">
      <w:pPr>
        <w:tabs>
          <w:tab w:val="clear" w:pos="993"/>
          <w:tab w:val="left" w:pos="992"/>
          <w:tab w:val="left" w:pos="1134"/>
        </w:tabs>
        <w:rPr>
          <w:b/>
        </w:rPr>
      </w:pPr>
      <w:r>
        <w:rPr>
          <w:b/>
        </w:rPr>
        <w:lastRenderedPageBreak/>
        <w:t>Question 2(b)(ii)</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163F56">
        <w:trPr>
          <w:trHeight w:val="180"/>
        </w:trPr>
        <w:tc>
          <w:tcPr>
            <w:tcW w:w="8508" w:type="dxa"/>
            <w:gridSpan w:val="2"/>
            <w:vAlign w:val="center"/>
          </w:tcPr>
          <w:p w:rsidR="00853808" w:rsidRPr="00821E1B" w:rsidRDefault="00853808" w:rsidP="00163F56">
            <w:pPr>
              <w:tabs>
                <w:tab w:val="clear" w:pos="993"/>
                <w:tab w:val="left" w:pos="992"/>
                <w:tab w:val="left" w:pos="1134"/>
              </w:tabs>
              <w:jc w:val="center"/>
            </w:pPr>
            <w:r w:rsidRPr="00821E1B">
              <w:t>Solution</w:t>
            </w:r>
          </w:p>
        </w:tc>
      </w:tr>
      <w:tr w:rsidR="00853808" w:rsidRPr="00821E1B" w:rsidTr="00163F56">
        <w:trPr>
          <w:trHeight w:val="1725"/>
        </w:trPr>
        <w:tc>
          <w:tcPr>
            <w:tcW w:w="8508" w:type="dxa"/>
            <w:gridSpan w:val="2"/>
          </w:tcPr>
          <w:p w:rsidR="00853808" w:rsidRPr="00567549" w:rsidRDefault="00853808" w:rsidP="00163F56">
            <w:pPr>
              <w:tabs>
                <w:tab w:val="clear" w:pos="993"/>
                <w:tab w:val="left" w:pos="992"/>
                <w:tab w:val="left" w:pos="1134"/>
              </w:tabs>
            </w:pPr>
            <w:r w:rsidRPr="00821E1B">
              <w:t xml:space="preserve"> </w:t>
            </w:r>
            <w:r w:rsidRPr="00567549">
              <w:rPr>
                <w:position w:val="-76"/>
                <w:szCs w:val="22"/>
              </w:rPr>
              <w:object w:dxaOrig="4060" w:dyaOrig="1980">
                <v:shape id="_x0000_i1339" type="#_x0000_t75" style="width:202.4pt;height:99.15pt" o:ole="">
                  <v:imagedata r:id="rId627" o:title=""/>
                </v:shape>
                <o:OLEObject Type="Embed" ProgID="Equation.DSMT4" ShapeID="_x0000_i1339" DrawAspect="Content" ObjectID="_1528007638" r:id="rId628"/>
              </w:object>
            </w:r>
          </w:p>
        </w:tc>
      </w:tr>
      <w:tr w:rsidR="00853808" w:rsidRPr="00821E1B" w:rsidTr="00163F56">
        <w:tc>
          <w:tcPr>
            <w:tcW w:w="7657" w:type="dxa"/>
          </w:tcPr>
          <w:p w:rsidR="00853808" w:rsidRPr="00821E1B" w:rsidRDefault="00853808" w:rsidP="00163F56">
            <w:pPr>
              <w:tabs>
                <w:tab w:val="clear" w:pos="993"/>
                <w:tab w:val="left" w:pos="992"/>
                <w:tab w:val="left" w:pos="1134"/>
              </w:tabs>
              <w:jc w:val="center"/>
            </w:pPr>
            <w:r w:rsidRPr="00821E1B">
              <w:t>Mathematical behaviours</w:t>
            </w:r>
          </w:p>
        </w:tc>
        <w:tc>
          <w:tcPr>
            <w:tcW w:w="851" w:type="dxa"/>
          </w:tcPr>
          <w:p w:rsidR="00853808" w:rsidRPr="00821E1B" w:rsidRDefault="00853808" w:rsidP="00163F56">
            <w:pPr>
              <w:tabs>
                <w:tab w:val="clear" w:pos="993"/>
                <w:tab w:val="left" w:pos="992"/>
                <w:tab w:val="left" w:pos="1134"/>
              </w:tabs>
              <w:jc w:val="center"/>
            </w:pPr>
            <w:r w:rsidRPr="00821E1B">
              <w:t>Marks</w:t>
            </w:r>
          </w:p>
        </w:tc>
      </w:tr>
      <w:tr w:rsidR="00853808" w:rsidRPr="00821E1B" w:rsidTr="00163F56">
        <w:tc>
          <w:tcPr>
            <w:tcW w:w="7657" w:type="dxa"/>
          </w:tcPr>
          <w:p w:rsidR="00853808" w:rsidRDefault="00853808" w:rsidP="00A60B6C">
            <w:pPr>
              <w:numPr>
                <w:ilvl w:val="0"/>
                <w:numId w:val="2"/>
              </w:numPr>
              <w:tabs>
                <w:tab w:val="clear" w:pos="993"/>
                <w:tab w:val="left" w:pos="992"/>
                <w:tab w:val="left" w:pos="1134"/>
              </w:tabs>
              <w:ind w:left="318" w:hanging="284"/>
            </w:pPr>
            <w:r>
              <w:t>Chooses the incremental formula</w:t>
            </w:r>
          </w:p>
          <w:p w:rsidR="00853808" w:rsidRDefault="00853808" w:rsidP="00A60B6C">
            <w:pPr>
              <w:numPr>
                <w:ilvl w:val="0"/>
                <w:numId w:val="2"/>
              </w:numPr>
              <w:tabs>
                <w:tab w:val="clear" w:pos="993"/>
                <w:tab w:val="left" w:pos="992"/>
                <w:tab w:val="left" w:pos="1134"/>
              </w:tabs>
              <w:ind w:left="318" w:hanging="284"/>
            </w:pPr>
            <w:r>
              <w:t xml:space="preserve">Uses </w:t>
            </w:r>
            <w:r w:rsidRPr="00FC5351">
              <w:rPr>
                <w:position w:val="-6"/>
              </w:rPr>
              <w:object w:dxaOrig="1020" w:dyaOrig="260">
                <v:shape id="_x0000_i1340" type="#_x0000_t75" style="width:50.95pt;height:13.6pt" o:ole="">
                  <v:imagedata r:id="rId629" o:title=""/>
                </v:shape>
                <o:OLEObject Type="Embed" ProgID="Equation.DSMT4" ShapeID="_x0000_i1340" DrawAspect="Content" ObjectID="_1528007639" r:id="rId630"/>
              </w:object>
            </w:r>
            <w:r>
              <w:t xml:space="preserve"> </w:t>
            </w:r>
          </w:p>
          <w:p w:rsidR="00853808" w:rsidRPr="00821E1B" w:rsidRDefault="00853808" w:rsidP="00A60B6C">
            <w:pPr>
              <w:numPr>
                <w:ilvl w:val="0"/>
                <w:numId w:val="2"/>
              </w:numPr>
              <w:tabs>
                <w:tab w:val="clear" w:pos="993"/>
                <w:tab w:val="left" w:pos="992"/>
                <w:tab w:val="left" w:pos="1134"/>
              </w:tabs>
              <w:ind w:left="318" w:hanging="284"/>
            </w:pPr>
            <w:r>
              <w:t xml:space="preserve">Approximates </w:t>
            </w:r>
            <w:r w:rsidRPr="00FC5351">
              <w:rPr>
                <w:position w:val="-12"/>
              </w:rPr>
              <w:object w:dxaOrig="840" w:dyaOrig="360">
                <v:shape id="_x0000_i1341" type="#_x0000_t75" style="width:42.1pt;height:18.35pt" o:ole="">
                  <v:imagedata r:id="rId631" o:title=""/>
                </v:shape>
                <o:OLEObject Type="Embed" ProgID="Equation.DSMT4" ShapeID="_x0000_i1341" DrawAspect="Content" ObjectID="_1528007640" r:id="rId632"/>
              </w:object>
            </w:r>
            <w:r>
              <w:t xml:space="preserve"> </w:t>
            </w:r>
          </w:p>
        </w:tc>
        <w:tc>
          <w:tcPr>
            <w:tcW w:w="851" w:type="dxa"/>
          </w:tcPr>
          <w:p w:rsidR="00853808" w:rsidRDefault="00853808" w:rsidP="00163F56">
            <w:pPr>
              <w:tabs>
                <w:tab w:val="clear" w:pos="993"/>
                <w:tab w:val="left" w:pos="992"/>
                <w:tab w:val="left" w:pos="1134"/>
              </w:tabs>
              <w:jc w:val="center"/>
            </w:pPr>
            <w:r>
              <w:t>1</w:t>
            </w:r>
          </w:p>
          <w:p w:rsidR="00853808" w:rsidRDefault="00853808" w:rsidP="00163F56">
            <w:pPr>
              <w:tabs>
                <w:tab w:val="clear" w:pos="993"/>
                <w:tab w:val="left" w:pos="992"/>
                <w:tab w:val="left" w:pos="1134"/>
              </w:tabs>
              <w:jc w:val="center"/>
            </w:pPr>
            <w:r>
              <w:t>1</w:t>
            </w:r>
          </w:p>
          <w:p w:rsidR="00853808" w:rsidRPr="00821E1B" w:rsidRDefault="00853808" w:rsidP="00163F56">
            <w:pPr>
              <w:tabs>
                <w:tab w:val="clear" w:pos="993"/>
                <w:tab w:val="left" w:pos="992"/>
                <w:tab w:val="left" w:pos="1134"/>
              </w:tabs>
              <w:jc w:val="center"/>
            </w:pPr>
            <w: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r>
        <w:rPr>
          <w:b/>
        </w:rPr>
        <w:t>Question 3(a)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163F56">
        <w:trPr>
          <w:trHeight w:val="180"/>
        </w:trPr>
        <w:tc>
          <w:tcPr>
            <w:tcW w:w="8508" w:type="dxa"/>
            <w:gridSpan w:val="2"/>
            <w:vAlign w:val="center"/>
          </w:tcPr>
          <w:p w:rsidR="00853808" w:rsidRPr="00821E1B" w:rsidRDefault="00853808" w:rsidP="00163F56">
            <w:pPr>
              <w:tabs>
                <w:tab w:val="clear" w:pos="993"/>
                <w:tab w:val="left" w:pos="992"/>
                <w:tab w:val="left" w:pos="1134"/>
              </w:tabs>
              <w:jc w:val="center"/>
            </w:pPr>
            <w:r w:rsidRPr="00821E1B">
              <w:t>Solution</w:t>
            </w:r>
          </w:p>
        </w:tc>
      </w:tr>
      <w:tr w:rsidR="00853808" w:rsidRPr="00821E1B" w:rsidTr="00163F56">
        <w:trPr>
          <w:trHeight w:val="1954"/>
        </w:trPr>
        <w:tc>
          <w:tcPr>
            <w:tcW w:w="8508" w:type="dxa"/>
            <w:gridSpan w:val="2"/>
          </w:tcPr>
          <w:p w:rsidR="00853808" w:rsidRDefault="00853808" w:rsidP="00163F56">
            <w:pPr>
              <w:tabs>
                <w:tab w:val="clear" w:pos="993"/>
                <w:tab w:val="left" w:pos="992"/>
                <w:tab w:val="left" w:pos="1134"/>
              </w:tabs>
              <w:jc w:val="center"/>
            </w:pPr>
            <w:r w:rsidRPr="005B38CA">
              <w:rPr>
                <w:noProof/>
                <w:lang w:eastAsia="en-AU"/>
              </w:rPr>
              <w:drawing>
                <wp:inline distT="0" distB="0" distL="0" distR="0" wp14:anchorId="06615A2B" wp14:editId="5FCCE841">
                  <wp:extent cx="3564000" cy="2890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3"/>
                          <a:stretch>
                            <a:fillRect/>
                          </a:stretch>
                        </pic:blipFill>
                        <pic:spPr>
                          <a:xfrm>
                            <a:off x="0" y="0"/>
                            <a:ext cx="3564000" cy="2890800"/>
                          </a:xfrm>
                          <a:prstGeom prst="rect">
                            <a:avLst/>
                          </a:prstGeom>
                        </pic:spPr>
                      </pic:pic>
                    </a:graphicData>
                  </a:graphic>
                </wp:inline>
              </w:drawing>
            </w:r>
          </w:p>
          <w:p w:rsidR="00853808" w:rsidRPr="00821E1B" w:rsidRDefault="00853808" w:rsidP="00163F56">
            <w:pPr>
              <w:tabs>
                <w:tab w:val="clear" w:pos="993"/>
                <w:tab w:val="left" w:pos="992"/>
                <w:tab w:val="left" w:pos="1134"/>
              </w:tabs>
            </w:pPr>
            <w:r>
              <w:t xml:space="preserve">The speed of the particle is greatest at </w:t>
            </w:r>
            <w:r w:rsidRPr="007D2B85">
              <w:rPr>
                <w:position w:val="-6"/>
              </w:rPr>
              <w:object w:dxaOrig="460" w:dyaOrig="260">
                <v:shape id="_x0000_i1342" type="#_x0000_t75" style="width:22.4pt;height:13.6pt" o:ole="">
                  <v:imagedata r:id="rId634" o:title=""/>
                </v:shape>
                <o:OLEObject Type="Embed" ProgID="Equation.DSMT4" ShapeID="_x0000_i1342" DrawAspect="Content" ObjectID="_1528007641" r:id="rId635"/>
              </w:object>
            </w:r>
            <w:r>
              <w:t xml:space="preserve"> since that is when the magnitude of the velocity is greatest.</w:t>
            </w:r>
          </w:p>
        </w:tc>
      </w:tr>
      <w:tr w:rsidR="00853808" w:rsidRPr="00821E1B" w:rsidTr="00163F56">
        <w:tc>
          <w:tcPr>
            <w:tcW w:w="7657" w:type="dxa"/>
          </w:tcPr>
          <w:p w:rsidR="00853808" w:rsidRPr="00821E1B" w:rsidRDefault="00853808" w:rsidP="00163F56">
            <w:pPr>
              <w:tabs>
                <w:tab w:val="clear" w:pos="993"/>
                <w:tab w:val="left" w:pos="992"/>
                <w:tab w:val="left" w:pos="1134"/>
              </w:tabs>
              <w:jc w:val="center"/>
            </w:pPr>
            <w:r w:rsidRPr="00821E1B">
              <w:t>Mathematical behaviours</w:t>
            </w:r>
          </w:p>
        </w:tc>
        <w:tc>
          <w:tcPr>
            <w:tcW w:w="851" w:type="dxa"/>
          </w:tcPr>
          <w:p w:rsidR="00853808" w:rsidRPr="00821E1B" w:rsidRDefault="00853808" w:rsidP="00163F56">
            <w:pPr>
              <w:tabs>
                <w:tab w:val="clear" w:pos="993"/>
                <w:tab w:val="left" w:pos="992"/>
                <w:tab w:val="left" w:pos="1134"/>
              </w:tabs>
              <w:jc w:val="center"/>
            </w:pPr>
            <w:r w:rsidRPr="00821E1B">
              <w:t>Marks</w:t>
            </w:r>
          </w:p>
        </w:tc>
      </w:tr>
      <w:tr w:rsidR="00853808" w:rsidRPr="00821E1B" w:rsidTr="00163F56">
        <w:tc>
          <w:tcPr>
            <w:tcW w:w="7657" w:type="dxa"/>
          </w:tcPr>
          <w:p w:rsidR="00853808" w:rsidRPr="00821E1B" w:rsidRDefault="00853808" w:rsidP="00A60B6C">
            <w:pPr>
              <w:numPr>
                <w:ilvl w:val="0"/>
                <w:numId w:val="2"/>
              </w:numPr>
              <w:tabs>
                <w:tab w:val="clear" w:pos="993"/>
                <w:tab w:val="left" w:pos="992"/>
                <w:tab w:val="left" w:pos="1134"/>
              </w:tabs>
              <w:ind w:left="318" w:hanging="284"/>
            </w:pPr>
            <w:r>
              <w:t>Correct time</w:t>
            </w:r>
          </w:p>
        </w:tc>
        <w:tc>
          <w:tcPr>
            <w:tcW w:w="851" w:type="dxa"/>
          </w:tcPr>
          <w:p w:rsidR="00853808" w:rsidRPr="00821E1B" w:rsidRDefault="00853808" w:rsidP="00163F56">
            <w:pPr>
              <w:tabs>
                <w:tab w:val="clear" w:pos="993"/>
                <w:tab w:val="left" w:pos="992"/>
                <w:tab w:val="left" w:pos="1134"/>
              </w:tabs>
              <w:spacing w:line="360" w:lineRule="auto"/>
              <w:jc w:val="center"/>
            </w:pPr>
            <w: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r>
        <w:rPr>
          <w:b/>
        </w:rPr>
        <w:t>Question 3(b)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163F56">
        <w:trPr>
          <w:trHeight w:val="180"/>
        </w:trPr>
        <w:tc>
          <w:tcPr>
            <w:tcW w:w="8508" w:type="dxa"/>
            <w:gridSpan w:val="2"/>
            <w:vAlign w:val="center"/>
          </w:tcPr>
          <w:p w:rsidR="00853808" w:rsidRPr="00821E1B" w:rsidRDefault="00853808" w:rsidP="00163F56">
            <w:pPr>
              <w:tabs>
                <w:tab w:val="clear" w:pos="993"/>
                <w:tab w:val="left" w:pos="992"/>
                <w:tab w:val="left" w:pos="1134"/>
              </w:tabs>
              <w:jc w:val="center"/>
            </w:pPr>
            <w:r w:rsidRPr="00821E1B">
              <w:t>Solution</w:t>
            </w:r>
          </w:p>
        </w:tc>
      </w:tr>
      <w:tr w:rsidR="00853808" w:rsidRPr="00821E1B" w:rsidTr="00163F56">
        <w:trPr>
          <w:trHeight w:val="974"/>
        </w:trPr>
        <w:tc>
          <w:tcPr>
            <w:tcW w:w="8508" w:type="dxa"/>
            <w:gridSpan w:val="2"/>
          </w:tcPr>
          <w:p w:rsidR="00853808" w:rsidRDefault="00853808" w:rsidP="00163F56">
            <w:pPr>
              <w:tabs>
                <w:tab w:val="clear" w:pos="993"/>
                <w:tab w:val="left" w:pos="992"/>
                <w:tab w:val="left" w:pos="1134"/>
              </w:tabs>
            </w:pPr>
            <w:r w:rsidRPr="00821E1B">
              <w:t xml:space="preserve"> </w:t>
            </w:r>
            <w:r w:rsidRPr="007D2B85">
              <w:rPr>
                <w:position w:val="-22"/>
              </w:rPr>
              <w:object w:dxaOrig="2980" w:dyaOrig="580">
                <v:shape id="_x0000_i1343" type="#_x0000_t75" style="width:148.75pt;height:28.55pt" o:ole="">
                  <v:imagedata r:id="rId636" o:title=""/>
                </v:shape>
                <o:OLEObject Type="Embed" ProgID="Equation.DSMT4" ShapeID="_x0000_i1343" DrawAspect="Content" ObjectID="_1528007642" r:id="rId637"/>
              </w:object>
            </w:r>
            <w:r>
              <w:t xml:space="preserve"> </w:t>
            </w:r>
          </w:p>
          <w:p w:rsidR="00853808" w:rsidRPr="00821E1B" w:rsidRDefault="00853808" w:rsidP="00163F56">
            <w:pPr>
              <w:tabs>
                <w:tab w:val="clear" w:pos="993"/>
                <w:tab w:val="left" w:pos="992"/>
                <w:tab w:val="left" w:pos="1134"/>
              </w:tabs>
            </w:pPr>
            <w:r>
              <w:t xml:space="preserve">Hence, the acceleration of the particle is greatest at </w:t>
            </w:r>
            <w:r w:rsidRPr="007D2B85">
              <w:rPr>
                <w:position w:val="-6"/>
              </w:rPr>
              <w:object w:dxaOrig="460" w:dyaOrig="260">
                <v:shape id="_x0000_i1344" type="#_x0000_t75" style="width:22.4pt;height:13.6pt" o:ole="">
                  <v:imagedata r:id="rId638" o:title=""/>
                </v:shape>
                <o:OLEObject Type="Embed" ProgID="Equation.DSMT4" ShapeID="_x0000_i1344" DrawAspect="Content" ObjectID="_1528007643" r:id="rId639"/>
              </w:object>
            </w:r>
            <w:r>
              <w:t xml:space="preserve"> </w:t>
            </w:r>
          </w:p>
        </w:tc>
      </w:tr>
      <w:tr w:rsidR="00853808" w:rsidRPr="00821E1B" w:rsidTr="00163F56">
        <w:tc>
          <w:tcPr>
            <w:tcW w:w="7657" w:type="dxa"/>
          </w:tcPr>
          <w:p w:rsidR="00853808" w:rsidRPr="00821E1B" w:rsidRDefault="00853808" w:rsidP="00163F56">
            <w:pPr>
              <w:tabs>
                <w:tab w:val="clear" w:pos="993"/>
                <w:tab w:val="left" w:pos="992"/>
                <w:tab w:val="left" w:pos="1134"/>
              </w:tabs>
              <w:jc w:val="center"/>
            </w:pPr>
            <w:r w:rsidRPr="00821E1B">
              <w:t>Mathematical behaviours</w:t>
            </w:r>
          </w:p>
        </w:tc>
        <w:tc>
          <w:tcPr>
            <w:tcW w:w="851" w:type="dxa"/>
          </w:tcPr>
          <w:p w:rsidR="00853808" w:rsidRPr="00821E1B" w:rsidRDefault="00853808" w:rsidP="00163F56">
            <w:pPr>
              <w:tabs>
                <w:tab w:val="clear" w:pos="993"/>
                <w:tab w:val="left" w:pos="992"/>
                <w:tab w:val="left" w:pos="1134"/>
              </w:tabs>
              <w:jc w:val="center"/>
            </w:pPr>
            <w:r w:rsidRPr="00821E1B">
              <w:t>Marks</w:t>
            </w:r>
          </w:p>
        </w:tc>
      </w:tr>
      <w:tr w:rsidR="00853808" w:rsidRPr="00821E1B" w:rsidTr="00163F56">
        <w:tc>
          <w:tcPr>
            <w:tcW w:w="7657" w:type="dxa"/>
          </w:tcPr>
          <w:p w:rsidR="00853808" w:rsidRDefault="00853808" w:rsidP="00A60B6C">
            <w:pPr>
              <w:numPr>
                <w:ilvl w:val="0"/>
                <w:numId w:val="2"/>
              </w:numPr>
              <w:tabs>
                <w:tab w:val="clear" w:pos="993"/>
                <w:tab w:val="left" w:pos="992"/>
                <w:tab w:val="left" w:pos="1134"/>
              </w:tabs>
              <w:ind w:left="318" w:hanging="284"/>
            </w:pPr>
            <w:r>
              <w:t>Correct time</w:t>
            </w:r>
          </w:p>
          <w:p w:rsidR="00853808" w:rsidRPr="00821E1B" w:rsidRDefault="00853808" w:rsidP="00A60B6C">
            <w:pPr>
              <w:numPr>
                <w:ilvl w:val="0"/>
                <w:numId w:val="2"/>
              </w:numPr>
              <w:tabs>
                <w:tab w:val="clear" w:pos="993"/>
                <w:tab w:val="left" w:pos="992"/>
                <w:tab w:val="left" w:pos="1134"/>
              </w:tabs>
              <w:ind w:left="318" w:hanging="284"/>
            </w:pPr>
            <w:r>
              <w:t>Justifies answer</w:t>
            </w:r>
          </w:p>
        </w:tc>
        <w:tc>
          <w:tcPr>
            <w:tcW w:w="851" w:type="dxa"/>
          </w:tcPr>
          <w:p w:rsidR="00853808" w:rsidRDefault="00853808" w:rsidP="00163F56">
            <w:pPr>
              <w:tabs>
                <w:tab w:val="clear" w:pos="993"/>
                <w:tab w:val="left" w:pos="992"/>
                <w:tab w:val="left" w:pos="1134"/>
              </w:tabs>
              <w:jc w:val="center"/>
            </w:pPr>
            <w:r>
              <w:t>1</w:t>
            </w:r>
          </w:p>
          <w:p w:rsidR="00853808" w:rsidRPr="00821E1B" w:rsidRDefault="00853808" w:rsidP="00163F56">
            <w:pPr>
              <w:tabs>
                <w:tab w:val="clear" w:pos="993"/>
                <w:tab w:val="left" w:pos="992"/>
                <w:tab w:val="left" w:pos="1134"/>
              </w:tabs>
              <w:jc w:val="center"/>
            </w:pPr>
            <w:r>
              <w:t>1</w:t>
            </w:r>
          </w:p>
        </w:tc>
      </w:tr>
    </w:tbl>
    <w:p w:rsidR="00853808" w:rsidRDefault="00853808" w:rsidP="00853808">
      <w:pPr>
        <w:tabs>
          <w:tab w:val="clear" w:pos="993"/>
          <w:tab w:val="left" w:pos="992"/>
          <w:tab w:val="left" w:pos="1134"/>
        </w:tabs>
        <w:rPr>
          <w:b/>
          <w:szCs w:val="22"/>
        </w:rPr>
      </w:pPr>
    </w:p>
    <w:p w:rsidR="00853808" w:rsidRDefault="00853808" w:rsidP="00853808">
      <w:pPr>
        <w:spacing w:after="200"/>
        <w:rPr>
          <w:b/>
        </w:rPr>
      </w:pPr>
      <w:r>
        <w:rPr>
          <w:b/>
        </w:rPr>
        <w:lastRenderedPageBreak/>
        <w:br w:type="page"/>
      </w:r>
    </w:p>
    <w:p w:rsidR="00853808" w:rsidRDefault="00853808" w:rsidP="00853808">
      <w:pPr>
        <w:tabs>
          <w:tab w:val="clear" w:pos="993"/>
          <w:tab w:val="left" w:pos="992"/>
          <w:tab w:val="left" w:pos="1134"/>
        </w:tabs>
        <w:rPr>
          <w:b/>
        </w:rPr>
      </w:pPr>
      <w:r>
        <w:rPr>
          <w:b/>
        </w:rPr>
        <w:lastRenderedPageBreak/>
        <w:t>Question 3(c)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163F56">
        <w:trPr>
          <w:trHeight w:val="180"/>
        </w:trPr>
        <w:tc>
          <w:tcPr>
            <w:tcW w:w="8508" w:type="dxa"/>
            <w:gridSpan w:val="2"/>
            <w:vAlign w:val="center"/>
          </w:tcPr>
          <w:p w:rsidR="00853808" w:rsidRPr="00821E1B" w:rsidRDefault="00853808" w:rsidP="00163F56">
            <w:pPr>
              <w:tabs>
                <w:tab w:val="clear" w:pos="993"/>
                <w:tab w:val="left" w:pos="992"/>
                <w:tab w:val="left" w:pos="1134"/>
              </w:tabs>
              <w:jc w:val="center"/>
            </w:pPr>
            <w:r w:rsidRPr="00821E1B">
              <w:t>Solution</w:t>
            </w:r>
          </w:p>
        </w:tc>
      </w:tr>
      <w:tr w:rsidR="00853808" w:rsidRPr="00821E1B" w:rsidTr="00163F56">
        <w:trPr>
          <w:trHeight w:val="875"/>
        </w:trPr>
        <w:tc>
          <w:tcPr>
            <w:tcW w:w="8508" w:type="dxa"/>
            <w:gridSpan w:val="2"/>
          </w:tcPr>
          <w:p w:rsidR="00853808" w:rsidRDefault="00853808" w:rsidP="00163F56">
            <w:pPr>
              <w:tabs>
                <w:tab w:val="clear" w:pos="993"/>
                <w:tab w:val="left" w:pos="992"/>
                <w:tab w:val="left" w:pos="1134"/>
              </w:tabs>
            </w:pPr>
            <w:r w:rsidRPr="00821E1B">
              <w:t xml:space="preserve"> </w:t>
            </w:r>
            <w:r>
              <w:t xml:space="preserve">Particle is moving to the right when </w:t>
            </w:r>
            <w:r w:rsidRPr="005B38CA">
              <w:rPr>
                <w:position w:val="-12"/>
              </w:rPr>
              <w:object w:dxaOrig="760" w:dyaOrig="360">
                <v:shape id="_x0000_i1345" type="#_x0000_t75" style="width:37.35pt;height:18.35pt" o:ole="">
                  <v:imagedata r:id="rId640" o:title=""/>
                </v:shape>
                <o:OLEObject Type="Embed" ProgID="Equation.DSMT4" ShapeID="_x0000_i1345" DrawAspect="Content" ObjectID="_1528007644" r:id="rId641"/>
              </w:object>
            </w:r>
            <w:r>
              <w:t>.</w:t>
            </w:r>
          </w:p>
          <w:p w:rsidR="00853808" w:rsidRPr="00821E1B" w:rsidRDefault="00853808" w:rsidP="00163F56">
            <w:pPr>
              <w:tabs>
                <w:tab w:val="clear" w:pos="993"/>
                <w:tab w:val="left" w:pos="992"/>
                <w:tab w:val="left" w:pos="1134"/>
              </w:tabs>
            </w:pPr>
            <w:r>
              <w:t xml:space="preserve">Time intervals: </w:t>
            </w:r>
            <w:r w:rsidRPr="005B38CA">
              <w:rPr>
                <w:position w:val="-6"/>
              </w:rPr>
              <w:object w:dxaOrig="2040" w:dyaOrig="260">
                <v:shape id="_x0000_i1346" type="#_x0000_t75" style="width:101.9pt;height:13.6pt" o:ole="">
                  <v:imagedata r:id="rId642" o:title=""/>
                </v:shape>
                <o:OLEObject Type="Embed" ProgID="Equation.DSMT4" ShapeID="_x0000_i1346" DrawAspect="Content" ObjectID="_1528007645" r:id="rId643"/>
              </w:object>
            </w:r>
            <w:r>
              <w:t xml:space="preserve"> </w:t>
            </w:r>
          </w:p>
        </w:tc>
      </w:tr>
      <w:tr w:rsidR="00853808" w:rsidRPr="00821E1B" w:rsidTr="00163F56">
        <w:tc>
          <w:tcPr>
            <w:tcW w:w="7657" w:type="dxa"/>
          </w:tcPr>
          <w:p w:rsidR="00853808" w:rsidRPr="00821E1B" w:rsidRDefault="00853808" w:rsidP="00163F56">
            <w:pPr>
              <w:tabs>
                <w:tab w:val="clear" w:pos="993"/>
                <w:tab w:val="left" w:pos="992"/>
                <w:tab w:val="left" w:pos="1134"/>
              </w:tabs>
              <w:jc w:val="center"/>
            </w:pPr>
            <w:r w:rsidRPr="00821E1B">
              <w:t>Mathematical behaviours</w:t>
            </w:r>
          </w:p>
        </w:tc>
        <w:tc>
          <w:tcPr>
            <w:tcW w:w="851" w:type="dxa"/>
          </w:tcPr>
          <w:p w:rsidR="00853808" w:rsidRPr="00821E1B" w:rsidRDefault="00853808" w:rsidP="00163F56">
            <w:pPr>
              <w:tabs>
                <w:tab w:val="clear" w:pos="993"/>
                <w:tab w:val="left" w:pos="992"/>
                <w:tab w:val="left" w:pos="1134"/>
              </w:tabs>
              <w:jc w:val="center"/>
            </w:pPr>
            <w:r w:rsidRPr="00821E1B">
              <w:t>Marks</w:t>
            </w:r>
          </w:p>
        </w:tc>
      </w:tr>
      <w:tr w:rsidR="00853808" w:rsidRPr="00821E1B" w:rsidTr="00163F56">
        <w:tc>
          <w:tcPr>
            <w:tcW w:w="7657" w:type="dxa"/>
          </w:tcPr>
          <w:p w:rsidR="00853808" w:rsidRDefault="00853808" w:rsidP="00A60B6C">
            <w:pPr>
              <w:numPr>
                <w:ilvl w:val="0"/>
                <w:numId w:val="2"/>
              </w:numPr>
              <w:tabs>
                <w:tab w:val="clear" w:pos="993"/>
                <w:tab w:val="left" w:pos="992"/>
                <w:tab w:val="left" w:pos="1134"/>
              </w:tabs>
              <w:ind w:left="318" w:hanging="284"/>
            </w:pPr>
            <w:r>
              <w:t>Correct time intervals</w:t>
            </w:r>
          </w:p>
          <w:p w:rsidR="00853808" w:rsidRPr="00821E1B" w:rsidRDefault="00853808" w:rsidP="00A60B6C">
            <w:pPr>
              <w:numPr>
                <w:ilvl w:val="0"/>
                <w:numId w:val="2"/>
              </w:numPr>
              <w:tabs>
                <w:tab w:val="clear" w:pos="993"/>
                <w:tab w:val="left" w:pos="992"/>
                <w:tab w:val="left" w:pos="1134"/>
              </w:tabs>
              <w:ind w:left="318" w:hanging="284"/>
            </w:pPr>
            <w:r>
              <w:t>Justifies answer</w:t>
            </w:r>
          </w:p>
        </w:tc>
        <w:tc>
          <w:tcPr>
            <w:tcW w:w="851" w:type="dxa"/>
          </w:tcPr>
          <w:p w:rsidR="00853808" w:rsidRDefault="00853808" w:rsidP="00163F56">
            <w:pPr>
              <w:tabs>
                <w:tab w:val="clear" w:pos="993"/>
                <w:tab w:val="left" w:pos="992"/>
                <w:tab w:val="left" w:pos="1134"/>
              </w:tabs>
              <w:jc w:val="center"/>
            </w:pPr>
            <w:r>
              <w:t>1</w:t>
            </w:r>
          </w:p>
          <w:p w:rsidR="00853808" w:rsidRPr="00821E1B" w:rsidRDefault="00853808" w:rsidP="00163F56">
            <w:pPr>
              <w:tabs>
                <w:tab w:val="clear" w:pos="993"/>
                <w:tab w:val="left" w:pos="992"/>
                <w:tab w:val="left" w:pos="1134"/>
              </w:tabs>
              <w:jc w:val="center"/>
            </w:pPr>
            <w: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r>
        <w:rPr>
          <w:b/>
        </w:rPr>
        <w:t>Question 3(d)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163F56">
        <w:trPr>
          <w:trHeight w:val="180"/>
        </w:trPr>
        <w:tc>
          <w:tcPr>
            <w:tcW w:w="8508" w:type="dxa"/>
            <w:gridSpan w:val="2"/>
            <w:vAlign w:val="center"/>
          </w:tcPr>
          <w:p w:rsidR="00853808" w:rsidRPr="00821E1B" w:rsidRDefault="00853808" w:rsidP="00163F56">
            <w:pPr>
              <w:tabs>
                <w:tab w:val="clear" w:pos="993"/>
                <w:tab w:val="left" w:pos="992"/>
                <w:tab w:val="left" w:pos="1134"/>
              </w:tabs>
              <w:jc w:val="center"/>
            </w:pPr>
            <w:r w:rsidRPr="00821E1B">
              <w:t>Solution</w:t>
            </w:r>
          </w:p>
        </w:tc>
      </w:tr>
      <w:tr w:rsidR="00853808" w:rsidRPr="00821E1B" w:rsidTr="00163F56">
        <w:trPr>
          <w:trHeight w:val="543"/>
        </w:trPr>
        <w:tc>
          <w:tcPr>
            <w:tcW w:w="8508" w:type="dxa"/>
            <w:gridSpan w:val="2"/>
          </w:tcPr>
          <w:p w:rsidR="00853808" w:rsidRDefault="00853808" w:rsidP="00163F56">
            <w:pPr>
              <w:tabs>
                <w:tab w:val="clear" w:pos="993"/>
                <w:tab w:val="left" w:pos="992"/>
                <w:tab w:val="left" w:pos="1134"/>
              </w:tabs>
            </w:pPr>
            <w:r>
              <w:t xml:space="preserve">Speed of the particle is increasing when </w:t>
            </w:r>
            <w:r w:rsidRPr="005B38CA">
              <w:rPr>
                <w:position w:val="-14"/>
              </w:rPr>
              <w:object w:dxaOrig="520" w:dyaOrig="400">
                <v:shape id="_x0000_i1347" type="#_x0000_t75" style="width:25.8pt;height:19.7pt" o:ole="">
                  <v:imagedata r:id="rId644" o:title=""/>
                </v:shape>
                <o:OLEObject Type="Embed" ProgID="Equation.DSMT4" ShapeID="_x0000_i1347" DrawAspect="Content" ObjectID="_1528007646" r:id="rId645"/>
              </w:object>
            </w:r>
            <w:r>
              <w:t xml:space="preserve"> is increasing.</w:t>
            </w:r>
          </w:p>
          <w:p w:rsidR="00853808" w:rsidRPr="00821E1B" w:rsidRDefault="00853808" w:rsidP="00163F56">
            <w:pPr>
              <w:tabs>
                <w:tab w:val="clear" w:pos="993"/>
                <w:tab w:val="left" w:pos="992"/>
                <w:tab w:val="left" w:pos="1134"/>
              </w:tabs>
            </w:pPr>
            <w:r>
              <w:t xml:space="preserve">Time intervals:  </w:t>
            </w:r>
            <w:r w:rsidRPr="005B38CA">
              <w:rPr>
                <w:position w:val="-6"/>
              </w:rPr>
              <w:object w:dxaOrig="2040" w:dyaOrig="260">
                <v:shape id="_x0000_i1348" type="#_x0000_t75" style="width:101.9pt;height:13.6pt" o:ole="">
                  <v:imagedata r:id="rId646" o:title=""/>
                </v:shape>
                <o:OLEObject Type="Embed" ProgID="Equation.DSMT4" ShapeID="_x0000_i1348" DrawAspect="Content" ObjectID="_1528007647" r:id="rId647"/>
              </w:object>
            </w:r>
          </w:p>
        </w:tc>
      </w:tr>
      <w:tr w:rsidR="00853808" w:rsidRPr="00821E1B" w:rsidTr="00163F56">
        <w:tc>
          <w:tcPr>
            <w:tcW w:w="7657" w:type="dxa"/>
          </w:tcPr>
          <w:p w:rsidR="00853808" w:rsidRPr="00821E1B" w:rsidRDefault="00853808" w:rsidP="00163F56">
            <w:pPr>
              <w:tabs>
                <w:tab w:val="clear" w:pos="993"/>
                <w:tab w:val="left" w:pos="992"/>
                <w:tab w:val="left" w:pos="1134"/>
              </w:tabs>
              <w:jc w:val="center"/>
            </w:pPr>
            <w:r w:rsidRPr="00821E1B">
              <w:t>Mathematical behaviours</w:t>
            </w:r>
          </w:p>
        </w:tc>
        <w:tc>
          <w:tcPr>
            <w:tcW w:w="851" w:type="dxa"/>
          </w:tcPr>
          <w:p w:rsidR="00853808" w:rsidRPr="00821E1B" w:rsidRDefault="00853808" w:rsidP="00163F56">
            <w:pPr>
              <w:tabs>
                <w:tab w:val="clear" w:pos="993"/>
                <w:tab w:val="left" w:pos="992"/>
                <w:tab w:val="left" w:pos="1134"/>
              </w:tabs>
              <w:jc w:val="center"/>
            </w:pPr>
            <w:r w:rsidRPr="00821E1B">
              <w:t>Marks</w:t>
            </w:r>
          </w:p>
        </w:tc>
      </w:tr>
      <w:tr w:rsidR="00853808" w:rsidRPr="00821E1B" w:rsidTr="00163F56">
        <w:tc>
          <w:tcPr>
            <w:tcW w:w="7657" w:type="dxa"/>
          </w:tcPr>
          <w:p w:rsidR="00853808" w:rsidRDefault="00853808" w:rsidP="00A60B6C">
            <w:pPr>
              <w:numPr>
                <w:ilvl w:val="0"/>
                <w:numId w:val="2"/>
              </w:numPr>
              <w:tabs>
                <w:tab w:val="clear" w:pos="993"/>
                <w:tab w:val="left" w:pos="992"/>
                <w:tab w:val="left" w:pos="1134"/>
              </w:tabs>
              <w:ind w:left="318" w:hanging="284"/>
            </w:pPr>
            <w:r>
              <w:t>Correct time intervals</w:t>
            </w:r>
          </w:p>
          <w:p w:rsidR="00853808" w:rsidRPr="00821E1B" w:rsidRDefault="00853808" w:rsidP="00A60B6C">
            <w:pPr>
              <w:numPr>
                <w:ilvl w:val="0"/>
                <w:numId w:val="2"/>
              </w:numPr>
              <w:tabs>
                <w:tab w:val="clear" w:pos="993"/>
                <w:tab w:val="left" w:pos="992"/>
                <w:tab w:val="left" w:pos="1134"/>
              </w:tabs>
              <w:ind w:left="318" w:hanging="284"/>
            </w:pPr>
            <w:r>
              <w:t>Justifies answer</w:t>
            </w:r>
          </w:p>
        </w:tc>
        <w:tc>
          <w:tcPr>
            <w:tcW w:w="851" w:type="dxa"/>
          </w:tcPr>
          <w:p w:rsidR="00853808" w:rsidRDefault="00853808" w:rsidP="00163F56">
            <w:pPr>
              <w:tabs>
                <w:tab w:val="clear" w:pos="993"/>
                <w:tab w:val="left" w:pos="992"/>
                <w:tab w:val="left" w:pos="1134"/>
              </w:tabs>
              <w:jc w:val="center"/>
            </w:pPr>
            <w:r>
              <w:t>1</w:t>
            </w:r>
          </w:p>
          <w:p w:rsidR="00853808" w:rsidRPr="00821E1B" w:rsidRDefault="00853808" w:rsidP="00163F56">
            <w:pPr>
              <w:tabs>
                <w:tab w:val="clear" w:pos="993"/>
                <w:tab w:val="left" w:pos="992"/>
                <w:tab w:val="left" w:pos="1134"/>
              </w:tabs>
              <w:jc w:val="center"/>
            </w:pPr>
            <w: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r>
        <w:rPr>
          <w:b/>
        </w:rPr>
        <w:t>Question 3(e)</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163F56">
        <w:trPr>
          <w:trHeight w:val="180"/>
        </w:trPr>
        <w:tc>
          <w:tcPr>
            <w:tcW w:w="8508" w:type="dxa"/>
            <w:gridSpan w:val="2"/>
            <w:vAlign w:val="center"/>
          </w:tcPr>
          <w:p w:rsidR="00853808" w:rsidRPr="00821E1B" w:rsidRDefault="00853808" w:rsidP="00163F56">
            <w:pPr>
              <w:tabs>
                <w:tab w:val="clear" w:pos="993"/>
                <w:tab w:val="left" w:pos="992"/>
                <w:tab w:val="left" w:pos="1134"/>
              </w:tabs>
              <w:jc w:val="center"/>
            </w:pPr>
            <w:r w:rsidRPr="00821E1B">
              <w:t>Solution</w:t>
            </w:r>
          </w:p>
        </w:tc>
      </w:tr>
      <w:tr w:rsidR="00853808" w:rsidRPr="00821E1B" w:rsidTr="00163F56">
        <w:trPr>
          <w:trHeight w:val="1427"/>
        </w:trPr>
        <w:tc>
          <w:tcPr>
            <w:tcW w:w="8508" w:type="dxa"/>
            <w:gridSpan w:val="2"/>
          </w:tcPr>
          <w:p w:rsidR="00853808" w:rsidRPr="00821E1B" w:rsidRDefault="00853808" w:rsidP="00163F56">
            <w:pPr>
              <w:tabs>
                <w:tab w:val="clear" w:pos="993"/>
                <w:tab w:val="left" w:pos="992"/>
                <w:tab w:val="left" w:pos="1134"/>
              </w:tabs>
            </w:pPr>
            <w:r w:rsidRPr="00821E1B">
              <w:t xml:space="preserve"> </w:t>
            </w:r>
            <w:r w:rsidRPr="00B6406B">
              <w:rPr>
                <w:position w:val="-50"/>
              </w:rPr>
              <w:object w:dxaOrig="3739" w:dyaOrig="1560">
                <v:shape id="_x0000_i1349" type="#_x0000_t75" style="width:187.45pt;height:78.1pt" o:ole="">
                  <v:imagedata r:id="rId648" o:title=""/>
                </v:shape>
                <o:OLEObject Type="Embed" ProgID="Equation.DSMT4" ShapeID="_x0000_i1349" DrawAspect="Content" ObjectID="_1528007648" r:id="rId649"/>
              </w:object>
            </w:r>
            <w:r>
              <w:t xml:space="preserve"> </w:t>
            </w:r>
          </w:p>
        </w:tc>
      </w:tr>
      <w:tr w:rsidR="00853808" w:rsidRPr="00821E1B" w:rsidTr="00163F56">
        <w:tc>
          <w:tcPr>
            <w:tcW w:w="7657" w:type="dxa"/>
          </w:tcPr>
          <w:p w:rsidR="00853808" w:rsidRPr="00821E1B" w:rsidRDefault="00853808" w:rsidP="00163F56">
            <w:pPr>
              <w:tabs>
                <w:tab w:val="clear" w:pos="993"/>
                <w:tab w:val="left" w:pos="992"/>
                <w:tab w:val="left" w:pos="1134"/>
              </w:tabs>
              <w:jc w:val="center"/>
            </w:pPr>
            <w:r w:rsidRPr="00821E1B">
              <w:t>Mathematical behaviours</w:t>
            </w:r>
          </w:p>
        </w:tc>
        <w:tc>
          <w:tcPr>
            <w:tcW w:w="851" w:type="dxa"/>
          </w:tcPr>
          <w:p w:rsidR="00853808" w:rsidRPr="00821E1B" w:rsidRDefault="00853808" w:rsidP="00163F56">
            <w:pPr>
              <w:tabs>
                <w:tab w:val="clear" w:pos="993"/>
                <w:tab w:val="left" w:pos="992"/>
                <w:tab w:val="left" w:pos="1134"/>
              </w:tabs>
              <w:jc w:val="center"/>
            </w:pPr>
            <w:r w:rsidRPr="00821E1B">
              <w:t>Marks</w:t>
            </w:r>
          </w:p>
        </w:tc>
      </w:tr>
      <w:tr w:rsidR="00853808" w:rsidRPr="00821E1B" w:rsidTr="00163F56">
        <w:tc>
          <w:tcPr>
            <w:tcW w:w="7657" w:type="dxa"/>
          </w:tcPr>
          <w:p w:rsidR="00853808" w:rsidRDefault="00853808" w:rsidP="00A60B6C">
            <w:pPr>
              <w:numPr>
                <w:ilvl w:val="0"/>
                <w:numId w:val="2"/>
              </w:numPr>
              <w:tabs>
                <w:tab w:val="clear" w:pos="993"/>
                <w:tab w:val="left" w:pos="992"/>
                <w:tab w:val="left" w:pos="1134"/>
              </w:tabs>
              <w:ind w:left="318" w:hanging="284"/>
            </w:pPr>
            <w:r>
              <w:t>Recognises distance travelled is the sum of the areas of regions</w:t>
            </w:r>
          </w:p>
          <w:p w:rsidR="00853808" w:rsidRPr="00821E1B" w:rsidRDefault="00853808" w:rsidP="00A60B6C">
            <w:pPr>
              <w:numPr>
                <w:ilvl w:val="0"/>
                <w:numId w:val="2"/>
              </w:numPr>
              <w:tabs>
                <w:tab w:val="clear" w:pos="993"/>
                <w:tab w:val="left" w:pos="992"/>
                <w:tab w:val="left" w:pos="1134"/>
              </w:tabs>
              <w:ind w:left="318" w:hanging="284"/>
            </w:pPr>
            <w:r>
              <w:t>Correct distance</w:t>
            </w:r>
          </w:p>
        </w:tc>
        <w:tc>
          <w:tcPr>
            <w:tcW w:w="851" w:type="dxa"/>
          </w:tcPr>
          <w:p w:rsidR="00853808" w:rsidRDefault="00853808" w:rsidP="00163F56">
            <w:pPr>
              <w:tabs>
                <w:tab w:val="clear" w:pos="993"/>
                <w:tab w:val="left" w:pos="992"/>
                <w:tab w:val="left" w:pos="1134"/>
              </w:tabs>
              <w:jc w:val="center"/>
            </w:pPr>
            <w:r>
              <w:t>1</w:t>
            </w:r>
          </w:p>
          <w:p w:rsidR="00853808" w:rsidRPr="00821E1B" w:rsidRDefault="00853808" w:rsidP="00163F56">
            <w:pPr>
              <w:tabs>
                <w:tab w:val="clear" w:pos="993"/>
                <w:tab w:val="left" w:pos="992"/>
                <w:tab w:val="left" w:pos="1134"/>
              </w:tabs>
              <w:jc w:val="center"/>
            </w:pPr>
            <w: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r>
        <w:rPr>
          <w:b/>
        </w:rPr>
        <w:t>Question 3(f)</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853808" w:rsidRPr="00821E1B" w:rsidTr="00163F56">
        <w:trPr>
          <w:trHeight w:val="180"/>
        </w:trPr>
        <w:tc>
          <w:tcPr>
            <w:tcW w:w="8508" w:type="dxa"/>
            <w:gridSpan w:val="2"/>
            <w:vAlign w:val="center"/>
          </w:tcPr>
          <w:p w:rsidR="00853808" w:rsidRPr="00821E1B" w:rsidRDefault="00853808" w:rsidP="00163F56">
            <w:pPr>
              <w:tabs>
                <w:tab w:val="clear" w:pos="993"/>
                <w:tab w:val="left" w:pos="992"/>
                <w:tab w:val="left" w:pos="1134"/>
              </w:tabs>
              <w:jc w:val="center"/>
            </w:pPr>
            <w:r w:rsidRPr="00821E1B">
              <w:t>Solution</w:t>
            </w:r>
          </w:p>
        </w:tc>
      </w:tr>
      <w:tr w:rsidR="00853808" w:rsidRPr="00821E1B" w:rsidTr="00163F56">
        <w:trPr>
          <w:trHeight w:val="1671"/>
        </w:trPr>
        <w:tc>
          <w:tcPr>
            <w:tcW w:w="8508" w:type="dxa"/>
            <w:gridSpan w:val="2"/>
          </w:tcPr>
          <w:p w:rsidR="00853808" w:rsidRPr="00821E1B" w:rsidRDefault="00853808" w:rsidP="00163F56">
            <w:pPr>
              <w:tabs>
                <w:tab w:val="clear" w:pos="993"/>
                <w:tab w:val="left" w:pos="992"/>
                <w:tab w:val="left" w:pos="1134"/>
              </w:tabs>
            </w:pPr>
            <w:r w:rsidRPr="00821E1B">
              <w:t xml:space="preserve"> </w:t>
            </w:r>
            <w:r w:rsidRPr="00610D6E">
              <w:rPr>
                <w:position w:val="-70"/>
              </w:rPr>
              <w:object w:dxaOrig="7339" w:dyaOrig="1500">
                <v:shape id="_x0000_i1350" type="#_x0000_t75" style="width:367.45pt;height:74.7pt" o:ole="">
                  <v:imagedata r:id="rId650" o:title=""/>
                </v:shape>
                <o:OLEObject Type="Embed" ProgID="Equation.DSMT4" ShapeID="_x0000_i1350" DrawAspect="Content" ObjectID="_1528007649" r:id="rId651"/>
              </w:object>
            </w:r>
            <w:r>
              <w:t xml:space="preserve"> </w:t>
            </w:r>
          </w:p>
        </w:tc>
      </w:tr>
      <w:tr w:rsidR="00853808" w:rsidRPr="00821E1B" w:rsidTr="00163F56">
        <w:tc>
          <w:tcPr>
            <w:tcW w:w="7657" w:type="dxa"/>
          </w:tcPr>
          <w:p w:rsidR="00853808" w:rsidRPr="00821E1B" w:rsidRDefault="00853808" w:rsidP="00163F56">
            <w:pPr>
              <w:tabs>
                <w:tab w:val="clear" w:pos="993"/>
                <w:tab w:val="left" w:pos="992"/>
                <w:tab w:val="left" w:pos="1134"/>
              </w:tabs>
              <w:jc w:val="center"/>
            </w:pPr>
            <w:r w:rsidRPr="00821E1B">
              <w:t>Mathematical behaviours</w:t>
            </w:r>
          </w:p>
        </w:tc>
        <w:tc>
          <w:tcPr>
            <w:tcW w:w="851" w:type="dxa"/>
          </w:tcPr>
          <w:p w:rsidR="00853808" w:rsidRPr="00821E1B" w:rsidRDefault="00853808" w:rsidP="00163F56">
            <w:pPr>
              <w:tabs>
                <w:tab w:val="clear" w:pos="993"/>
                <w:tab w:val="left" w:pos="992"/>
                <w:tab w:val="left" w:pos="1134"/>
              </w:tabs>
              <w:jc w:val="center"/>
            </w:pPr>
            <w:r w:rsidRPr="00821E1B">
              <w:t>Marks</w:t>
            </w:r>
          </w:p>
        </w:tc>
      </w:tr>
      <w:tr w:rsidR="00853808" w:rsidRPr="00821E1B" w:rsidTr="00163F56">
        <w:tc>
          <w:tcPr>
            <w:tcW w:w="7657" w:type="dxa"/>
          </w:tcPr>
          <w:p w:rsidR="00853808" w:rsidRDefault="00853808" w:rsidP="00A60B6C">
            <w:pPr>
              <w:numPr>
                <w:ilvl w:val="0"/>
                <w:numId w:val="2"/>
              </w:numPr>
              <w:tabs>
                <w:tab w:val="clear" w:pos="993"/>
                <w:tab w:val="left" w:pos="992"/>
                <w:tab w:val="left" w:pos="1134"/>
              </w:tabs>
              <w:ind w:left="318" w:hanging="284"/>
            </w:pPr>
            <w:r>
              <w:t>Calculates distance travelled to the right</w:t>
            </w:r>
          </w:p>
          <w:p w:rsidR="00853808" w:rsidRDefault="00853808" w:rsidP="00A60B6C">
            <w:pPr>
              <w:numPr>
                <w:ilvl w:val="0"/>
                <w:numId w:val="2"/>
              </w:numPr>
              <w:tabs>
                <w:tab w:val="clear" w:pos="993"/>
                <w:tab w:val="left" w:pos="992"/>
                <w:tab w:val="left" w:pos="1134"/>
              </w:tabs>
              <w:ind w:left="318" w:hanging="284"/>
            </w:pPr>
            <w:r>
              <w:t>Calculates distance travelled to the left</w:t>
            </w:r>
          </w:p>
          <w:p w:rsidR="00853808" w:rsidRPr="00821E1B" w:rsidRDefault="00853808" w:rsidP="00A60B6C">
            <w:pPr>
              <w:numPr>
                <w:ilvl w:val="0"/>
                <w:numId w:val="2"/>
              </w:numPr>
              <w:tabs>
                <w:tab w:val="clear" w:pos="993"/>
                <w:tab w:val="left" w:pos="992"/>
                <w:tab w:val="left" w:pos="1134"/>
              </w:tabs>
              <w:ind w:left="318" w:hanging="284"/>
            </w:pPr>
            <w:r>
              <w:t>Correct conclusion</w:t>
            </w:r>
          </w:p>
        </w:tc>
        <w:tc>
          <w:tcPr>
            <w:tcW w:w="851" w:type="dxa"/>
          </w:tcPr>
          <w:p w:rsidR="00853808" w:rsidRDefault="00853808" w:rsidP="00163F56">
            <w:pPr>
              <w:tabs>
                <w:tab w:val="clear" w:pos="993"/>
                <w:tab w:val="left" w:pos="992"/>
                <w:tab w:val="left" w:pos="1134"/>
              </w:tabs>
              <w:jc w:val="center"/>
            </w:pPr>
            <w:r>
              <w:t>1</w:t>
            </w:r>
          </w:p>
          <w:p w:rsidR="00853808" w:rsidRDefault="00853808" w:rsidP="00163F56">
            <w:pPr>
              <w:tabs>
                <w:tab w:val="clear" w:pos="993"/>
                <w:tab w:val="left" w:pos="992"/>
                <w:tab w:val="left" w:pos="1134"/>
              </w:tabs>
              <w:jc w:val="center"/>
            </w:pPr>
            <w:r>
              <w:t>1</w:t>
            </w:r>
          </w:p>
          <w:p w:rsidR="00853808" w:rsidRPr="00821E1B" w:rsidRDefault="00853808" w:rsidP="00163F56">
            <w:pPr>
              <w:tabs>
                <w:tab w:val="clear" w:pos="993"/>
                <w:tab w:val="left" w:pos="992"/>
                <w:tab w:val="left" w:pos="1134"/>
              </w:tabs>
              <w:jc w:val="center"/>
            </w:pPr>
            <w:r>
              <w:t>1</w:t>
            </w:r>
          </w:p>
        </w:tc>
      </w:tr>
    </w:tbl>
    <w:p w:rsidR="00853808" w:rsidRDefault="00853808" w:rsidP="00853808">
      <w:pPr>
        <w:tabs>
          <w:tab w:val="clear" w:pos="993"/>
          <w:tab w:val="left" w:pos="992"/>
          <w:tab w:val="left" w:pos="1134"/>
        </w:tabs>
        <w:rPr>
          <w:b/>
        </w:rPr>
      </w:pPr>
    </w:p>
    <w:p w:rsidR="00853808" w:rsidRDefault="00853808" w:rsidP="00853808">
      <w:pPr>
        <w:tabs>
          <w:tab w:val="clear" w:pos="993"/>
          <w:tab w:val="left" w:pos="992"/>
          <w:tab w:val="left" w:pos="1134"/>
        </w:tabs>
        <w:rPr>
          <w:b/>
        </w:rPr>
      </w:pPr>
    </w:p>
    <w:p w:rsidR="00853808" w:rsidRDefault="00853808" w:rsidP="00853808">
      <w:pPr>
        <w:spacing w:after="200"/>
        <w:rPr>
          <w:b/>
          <w:szCs w:val="22"/>
        </w:rPr>
      </w:pPr>
    </w:p>
    <w:p w:rsidR="00AD7624" w:rsidRPr="0082727B" w:rsidRDefault="00AD7624" w:rsidP="00853808">
      <w:pPr>
        <w:tabs>
          <w:tab w:val="left" w:pos="1134"/>
        </w:tabs>
        <w:jc w:val="center"/>
        <w:rPr>
          <w:szCs w:val="22"/>
        </w:rPr>
      </w:pPr>
    </w:p>
    <w:sectPr w:rsidR="00AD7624" w:rsidRPr="0082727B" w:rsidSect="00DF32D0">
      <w:headerReference w:type="default" r:id="rId652"/>
      <w:footerReference w:type="default" r:id="rId653"/>
      <w:pgSz w:w="11906" w:h="16838"/>
      <w:pgMar w:top="1134" w:right="1134" w:bottom="1134" w:left="226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7764" w:rsidRDefault="00F87764" w:rsidP="009E2549">
      <w:r>
        <w:separator/>
      </w:r>
    </w:p>
  </w:endnote>
  <w:endnote w:type="continuationSeparator" w:id="0">
    <w:p w:rsidR="00F87764" w:rsidRDefault="00F87764" w:rsidP="009E2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P401">
    <w:altName w:val="Courier New"/>
    <w:charset w:val="00"/>
    <w:family w:val="auto"/>
    <w:pitch w:val="variable"/>
    <w:sig w:usb0="00000001" w:usb1="00000000" w:usb2="00000000" w:usb3="00000000" w:csb0="00000009" w:csb1="00000000"/>
  </w:font>
  <w:font w:name="CP407">
    <w:altName w:val="Courier New"/>
    <w:charset w:val="00"/>
    <w:family w:val="auto"/>
    <w:pitch w:val="variable"/>
    <w:sig w:usb0="00000001" w:usb1="00000000" w:usb2="00000000" w:usb3="00000000" w:csb0="00000009" w:csb1="00000000"/>
  </w:font>
  <w:font w:name="CP404">
    <w:altName w:val="Courier New"/>
    <w:charset w:val="00"/>
    <w:family w:val="auto"/>
    <w:pitch w:val="variable"/>
    <w:sig w:usb0="00000001" w:usb1="00000000" w:usb2="00000000" w:usb3="00000000" w:csb0="000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32D0" w:rsidRPr="0025764D" w:rsidRDefault="00DF32D0" w:rsidP="00D74205">
    <w:pPr>
      <w:pStyle w:val="Caption"/>
      <w:tabs>
        <w:tab w:val="clear" w:pos="8505"/>
        <w:tab w:val="right" w:pos="8364"/>
      </w:tabs>
      <w:rPr>
        <w:b w:val="0"/>
        <w:sz w:val="18"/>
      </w:rPr>
    </w:pPr>
    <w:r w:rsidRPr="0025764D">
      <w:rPr>
        <w:b w:val="0"/>
        <w:sz w:val="18"/>
      </w:rPr>
      <w:t xml:space="preserve">Page </w:t>
    </w:r>
    <w:r w:rsidRPr="0025764D">
      <w:rPr>
        <w:b w:val="0"/>
        <w:sz w:val="18"/>
      </w:rPr>
      <w:fldChar w:fldCharType="begin"/>
    </w:r>
    <w:r w:rsidRPr="0025764D">
      <w:rPr>
        <w:b w:val="0"/>
        <w:sz w:val="18"/>
      </w:rPr>
      <w:instrText xml:space="preserve"> PAGE   \* MERGEFORMAT </w:instrText>
    </w:r>
    <w:r w:rsidRPr="0025764D">
      <w:rPr>
        <w:b w:val="0"/>
        <w:sz w:val="18"/>
      </w:rPr>
      <w:fldChar w:fldCharType="separate"/>
    </w:r>
    <w:r w:rsidR="0042796B">
      <w:rPr>
        <w:b w:val="0"/>
        <w:noProof/>
        <w:sz w:val="18"/>
      </w:rPr>
      <w:t>2</w:t>
    </w:r>
    <w:r w:rsidRPr="0025764D">
      <w:rPr>
        <w:b w:val="0"/>
        <w:sz w:val="18"/>
      </w:rPr>
      <w:fldChar w:fldCharType="end"/>
    </w:r>
    <w:r>
      <w:rPr>
        <w:b w:val="0"/>
        <w:sz w:val="18"/>
      </w:rPr>
      <w:tab/>
    </w:r>
    <w:r>
      <w:rPr>
        <w:b w:val="0"/>
        <w:sz w:val="18"/>
      </w:rPr>
      <w:tab/>
      <w:t xml:space="preserve">© MAWA 2016 </w:t>
    </w:r>
    <w:r w:rsidRPr="0025764D">
      <w:rPr>
        <w:b w:val="0"/>
        <w:sz w:val="18"/>
      </w:rPr>
      <w:tab/>
    </w:r>
    <w:r w:rsidRPr="0025764D">
      <w:rPr>
        <w:b w:val="0"/>
        <w:sz w:val="18"/>
      </w:rPr>
      <w:tab/>
    </w:r>
    <w:r w:rsidRPr="0025764D">
      <w:rPr>
        <w:b w:val="0"/>
        <w:sz w:val="18"/>
      </w:rPr>
      <w:tab/>
    </w:r>
    <w:r w:rsidRPr="0025764D">
      <w:rPr>
        <w:b w:val="0"/>
        <w:sz w:val="18"/>
      </w:rPr>
      <w:tab/>
    </w:r>
    <w:r w:rsidRPr="0025764D">
      <w:rPr>
        <w:b w:val="0"/>
        <w:sz w:val="18"/>
      </w:rPr>
      <w:tab/>
    </w:r>
    <w:r w:rsidRPr="0025764D">
      <w:rPr>
        <w:b w:val="0"/>
        <w:sz w:val="18"/>
      </w:rPr>
      <w:tab/>
    </w:r>
    <w:r w:rsidRPr="0025764D">
      <w:rPr>
        <w:b w:val="0"/>
        <w:sz w:val="18"/>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7764" w:rsidRDefault="00F87764" w:rsidP="009E2549">
      <w:r>
        <w:separator/>
      </w:r>
    </w:p>
  </w:footnote>
  <w:footnote w:type="continuationSeparator" w:id="0">
    <w:p w:rsidR="00F87764" w:rsidRDefault="00F87764" w:rsidP="009E25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32D0" w:rsidRPr="0025764D" w:rsidRDefault="00DF32D0">
    <w:pPr>
      <w:pStyle w:val="Header"/>
      <w:rPr>
        <w:sz w:val="18"/>
        <w:szCs w:val="18"/>
      </w:rPr>
    </w:pPr>
    <w:r w:rsidRPr="0025764D">
      <w:rPr>
        <w:sz w:val="18"/>
        <w:szCs w:val="18"/>
      </w:rPr>
      <w:t>Year 12: Mathematics Specialist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A17F5B"/>
    <w:multiLevelType w:val="hybridMultilevel"/>
    <w:tmpl w:val="369455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A377E46"/>
    <w:multiLevelType w:val="hybridMultilevel"/>
    <w:tmpl w:val="4C98F980"/>
    <w:lvl w:ilvl="0" w:tplc="0C090001">
      <w:start w:val="1"/>
      <w:numFmt w:val="bullet"/>
      <w:lvlText w:val=""/>
      <w:lvlJc w:val="left"/>
      <w:pPr>
        <w:ind w:left="3479" w:hanging="360"/>
      </w:pPr>
      <w:rPr>
        <w:rFonts w:ascii="Symbol" w:hAnsi="Symbol" w:hint="default"/>
      </w:rPr>
    </w:lvl>
    <w:lvl w:ilvl="1" w:tplc="0C090003">
      <w:start w:val="1"/>
      <w:numFmt w:val="decimal"/>
      <w:lvlText w:val="%2."/>
      <w:lvlJc w:val="left"/>
      <w:pPr>
        <w:tabs>
          <w:tab w:val="num" w:pos="1440"/>
        </w:tabs>
        <w:ind w:left="1440" w:hanging="360"/>
      </w:pPr>
      <w:rPr>
        <w:rFonts w:cs="Times New Roman"/>
      </w:rPr>
    </w:lvl>
    <w:lvl w:ilvl="2" w:tplc="0C090005">
      <w:start w:val="1"/>
      <w:numFmt w:val="decimal"/>
      <w:lvlText w:val="%3."/>
      <w:lvlJc w:val="left"/>
      <w:pPr>
        <w:tabs>
          <w:tab w:val="num" w:pos="2160"/>
        </w:tabs>
        <w:ind w:left="2160" w:hanging="360"/>
      </w:pPr>
      <w:rPr>
        <w:rFonts w:cs="Times New Roman"/>
      </w:rPr>
    </w:lvl>
    <w:lvl w:ilvl="3" w:tplc="0C090001">
      <w:start w:val="1"/>
      <w:numFmt w:val="decimal"/>
      <w:lvlText w:val="%4."/>
      <w:lvlJc w:val="left"/>
      <w:pPr>
        <w:tabs>
          <w:tab w:val="num" w:pos="2880"/>
        </w:tabs>
        <w:ind w:left="2880" w:hanging="360"/>
      </w:pPr>
      <w:rPr>
        <w:rFonts w:cs="Times New Roman"/>
      </w:rPr>
    </w:lvl>
    <w:lvl w:ilvl="4" w:tplc="0C090003">
      <w:start w:val="1"/>
      <w:numFmt w:val="decimal"/>
      <w:lvlText w:val="%5."/>
      <w:lvlJc w:val="left"/>
      <w:pPr>
        <w:tabs>
          <w:tab w:val="num" w:pos="3600"/>
        </w:tabs>
        <w:ind w:left="3600" w:hanging="360"/>
      </w:pPr>
      <w:rPr>
        <w:rFonts w:cs="Times New Roman"/>
      </w:rPr>
    </w:lvl>
    <w:lvl w:ilvl="5" w:tplc="0C090005">
      <w:start w:val="1"/>
      <w:numFmt w:val="decimal"/>
      <w:lvlText w:val="%6."/>
      <w:lvlJc w:val="left"/>
      <w:pPr>
        <w:tabs>
          <w:tab w:val="num" w:pos="4320"/>
        </w:tabs>
        <w:ind w:left="4320" w:hanging="360"/>
      </w:pPr>
      <w:rPr>
        <w:rFonts w:cs="Times New Roman"/>
      </w:rPr>
    </w:lvl>
    <w:lvl w:ilvl="6" w:tplc="0C090001">
      <w:start w:val="1"/>
      <w:numFmt w:val="decimal"/>
      <w:lvlText w:val="%7."/>
      <w:lvlJc w:val="left"/>
      <w:pPr>
        <w:tabs>
          <w:tab w:val="num" w:pos="5040"/>
        </w:tabs>
        <w:ind w:left="5040" w:hanging="360"/>
      </w:pPr>
      <w:rPr>
        <w:rFonts w:cs="Times New Roman"/>
      </w:rPr>
    </w:lvl>
    <w:lvl w:ilvl="7" w:tplc="0C090003">
      <w:start w:val="1"/>
      <w:numFmt w:val="decimal"/>
      <w:lvlText w:val="%8."/>
      <w:lvlJc w:val="left"/>
      <w:pPr>
        <w:tabs>
          <w:tab w:val="num" w:pos="5760"/>
        </w:tabs>
        <w:ind w:left="5760" w:hanging="360"/>
      </w:pPr>
      <w:rPr>
        <w:rFonts w:cs="Times New Roman"/>
      </w:rPr>
    </w:lvl>
    <w:lvl w:ilvl="8" w:tplc="0C090005">
      <w:start w:val="1"/>
      <w:numFmt w:val="decimal"/>
      <w:lvlText w:val="%9."/>
      <w:lvlJc w:val="left"/>
      <w:pPr>
        <w:tabs>
          <w:tab w:val="num" w:pos="6480"/>
        </w:tabs>
        <w:ind w:left="6480" w:hanging="360"/>
      </w:pPr>
      <w:rPr>
        <w:rFonts w:cs="Times New Roman"/>
      </w:rPr>
    </w:lvl>
  </w:abstractNum>
  <w:abstractNum w:abstractNumId="2" w15:restartNumberingAfterBreak="0">
    <w:nsid w:val="403A3F11"/>
    <w:multiLevelType w:val="multilevel"/>
    <w:tmpl w:val="E5EC54EE"/>
    <w:lvl w:ilvl="0">
      <w:start w:val="1"/>
      <w:numFmt w:val="decimal"/>
      <w:pStyle w:val="ListNumberChar"/>
      <w:lvlText w:val="%1."/>
      <w:lvlJc w:val="left"/>
      <w:pPr>
        <w:tabs>
          <w:tab w:val="num" w:pos="340"/>
        </w:tabs>
        <w:ind w:left="340" w:hanging="340"/>
      </w:pPr>
      <w:rPr>
        <w:rFonts w:ascii="Arial Bold" w:hAnsi="Arial Bold" w:hint="default"/>
        <w:b/>
        <w:i w:val="0"/>
        <w:color w:val="auto"/>
        <w:sz w:val="22"/>
        <w:szCs w:val="22"/>
      </w:rPr>
    </w:lvl>
    <w:lvl w:ilvl="1">
      <w:start w:val="1"/>
      <w:numFmt w:val="lowerLetter"/>
      <w:pStyle w:val="ListNumber5"/>
      <w:lvlText w:val="(%2)"/>
      <w:lvlJc w:val="left"/>
      <w:pPr>
        <w:tabs>
          <w:tab w:val="num" w:pos="794"/>
        </w:tabs>
        <w:ind w:left="794" w:hanging="397"/>
      </w:pPr>
      <w:rPr>
        <w:rFonts w:ascii="Arial Bold" w:hAnsi="Arial Bold" w:hint="default"/>
        <w:b/>
        <w:i w:val="0"/>
        <w:sz w:val="22"/>
        <w:szCs w:val="22"/>
      </w:rPr>
    </w:lvl>
    <w:lvl w:ilvl="2">
      <w:start w:val="1"/>
      <w:numFmt w:val="lowerRoman"/>
      <w:pStyle w:val="ListNumber4"/>
      <w:lvlText w:val="(%3)"/>
      <w:lvlJc w:val="right"/>
      <w:pPr>
        <w:tabs>
          <w:tab w:val="num" w:pos="1247"/>
        </w:tabs>
        <w:ind w:left="1247" w:hanging="226"/>
      </w:pPr>
      <w:rPr>
        <w:rFonts w:ascii="Arial" w:hAnsi="Arial" w:hint="default"/>
        <w:b/>
        <w:i w:val="0"/>
        <w:sz w:val="22"/>
        <w:szCs w:val="22"/>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 w15:restartNumberingAfterBreak="0">
    <w:nsid w:val="42381266"/>
    <w:multiLevelType w:val="hybridMultilevel"/>
    <w:tmpl w:val="2D963E3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74831B13"/>
    <w:multiLevelType w:val="hybridMultilevel"/>
    <w:tmpl w:val="9FC0FEBA"/>
    <w:lvl w:ilvl="0" w:tplc="0C09000B">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2"/>
  </w:num>
  <w:num w:numId="4">
    <w:abstractNumId w:val="0"/>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F0C"/>
    <w:rsid w:val="00007833"/>
    <w:rsid w:val="000433E7"/>
    <w:rsid w:val="00056267"/>
    <w:rsid w:val="000727BC"/>
    <w:rsid w:val="00087505"/>
    <w:rsid w:val="00092C1F"/>
    <w:rsid w:val="000A4AAF"/>
    <w:rsid w:val="000A6AA3"/>
    <w:rsid w:val="000C7383"/>
    <w:rsid w:val="00107CA9"/>
    <w:rsid w:val="00155D85"/>
    <w:rsid w:val="001845BB"/>
    <w:rsid w:val="001911E7"/>
    <w:rsid w:val="00191DB2"/>
    <w:rsid w:val="00197C6A"/>
    <w:rsid w:val="001A0550"/>
    <w:rsid w:val="001A3A93"/>
    <w:rsid w:val="001A3C5C"/>
    <w:rsid w:val="001A7950"/>
    <w:rsid w:val="001B296D"/>
    <w:rsid w:val="001C46DD"/>
    <w:rsid w:val="001C6A4A"/>
    <w:rsid w:val="002141A7"/>
    <w:rsid w:val="00221B46"/>
    <w:rsid w:val="002417DD"/>
    <w:rsid w:val="002466CC"/>
    <w:rsid w:val="00250E46"/>
    <w:rsid w:val="00255796"/>
    <w:rsid w:val="00256EA1"/>
    <w:rsid w:val="0025764D"/>
    <w:rsid w:val="00264261"/>
    <w:rsid w:val="00271A26"/>
    <w:rsid w:val="00281380"/>
    <w:rsid w:val="0029573F"/>
    <w:rsid w:val="002A40B6"/>
    <w:rsid w:val="002A7BE3"/>
    <w:rsid w:val="002B1309"/>
    <w:rsid w:val="002C679C"/>
    <w:rsid w:val="002D3925"/>
    <w:rsid w:val="00306FD8"/>
    <w:rsid w:val="0031034C"/>
    <w:rsid w:val="00332DEA"/>
    <w:rsid w:val="00336912"/>
    <w:rsid w:val="00340F14"/>
    <w:rsid w:val="003500DC"/>
    <w:rsid w:val="00365444"/>
    <w:rsid w:val="003704E7"/>
    <w:rsid w:val="003D13AE"/>
    <w:rsid w:val="003D637F"/>
    <w:rsid w:val="003F076A"/>
    <w:rsid w:val="00402575"/>
    <w:rsid w:val="0042796B"/>
    <w:rsid w:val="004536F3"/>
    <w:rsid w:val="00474B75"/>
    <w:rsid w:val="00490074"/>
    <w:rsid w:val="004A068B"/>
    <w:rsid w:val="004A2DCB"/>
    <w:rsid w:val="004A2E64"/>
    <w:rsid w:val="004B6A79"/>
    <w:rsid w:val="004B769D"/>
    <w:rsid w:val="004C3950"/>
    <w:rsid w:val="00504BC2"/>
    <w:rsid w:val="00514359"/>
    <w:rsid w:val="00522512"/>
    <w:rsid w:val="0052618B"/>
    <w:rsid w:val="0053185E"/>
    <w:rsid w:val="0055256D"/>
    <w:rsid w:val="00570651"/>
    <w:rsid w:val="00583C6B"/>
    <w:rsid w:val="00591D4D"/>
    <w:rsid w:val="00594521"/>
    <w:rsid w:val="005A0AD2"/>
    <w:rsid w:val="005D4109"/>
    <w:rsid w:val="005D69EF"/>
    <w:rsid w:val="005F3321"/>
    <w:rsid w:val="005F46AA"/>
    <w:rsid w:val="006106FF"/>
    <w:rsid w:val="00626123"/>
    <w:rsid w:val="00641DDD"/>
    <w:rsid w:val="00654914"/>
    <w:rsid w:val="00656507"/>
    <w:rsid w:val="006A0611"/>
    <w:rsid w:val="006B1E3A"/>
    <w:rsid w:val="006B32B8"/>
    <w:rsid w:val="006C1025"/>
    <w:rsid w:val="00731583"/>
    <w:rsid w:val="00734831"/>
    <w:rsid w:val="00736813"/>
    <w:rsid w:val="007D4E3F"/>
    <w:rsid w:val="00833BAA"/>
    <w:rsid w:val="00850BE8"/>
    <w:rsid w:val="00853808"/>
    <w:rsid w:val="008554BA"/>
    <w:rsid w:val="00880501"/>
    <w:rsid w:val="008819C7"/>
    <w:rsid w:val="00882E1B"/>
    <w:rsid w:val="008B02D7"/>
    <w:rsid w:val="008B4B07"/>
    <w:rsid w:val="00946306"/>
    <w:rsid w:val="00954FAE"/>
    <w:rsid w:val="009753FC"/>
    <w:rsid w:val="00977470"/>
    <w:rsid w:val="009A0BB6"/>
    <w:rsid w:val="009C1494"/>
    <w:rsid w:val="009D07CD"/>
    <w:rsid w:val="009D7CFD"/>
    <w:rsid w:val="009E05CE"/>
    <w:rsid w:val="009E2549"/>
    <w:rsid w:val="009E2B4C"/>
    <w:rsid w:val="00A07743"/>
    <w:rsid w:val="00A355A4"/>
    <w:rsid w:val="00A5268D"/>
    <w:rsid w:val="00A5500E"/>
    <w:rsid w:val="00A60B6C"/>
    <w:rsid w:val="00A63124"/>
    <w:rsid w:val="00A868CE"/>
    <w:rsid w:val="00AA6262"/>
    <w:rsid w:val="00AA6E4E"/>
    <w:rsid w:val="00AB32B9"/>
    <w:rsid w:val="00AD1DE0"/>
    <w:rsid w:val="00AD7624"/>
    <w:rsid w:val="00AF14FE"/>
    <w:rsid w:val="00B06B4C"/>
    <w:rsid w:val="00B72729"/>
    <w:rsid w:val="00BD4C34"/>
    <w:rsid w:val="00BD4D1B"/>
    <w:rsid w:val="00BE059E"/>
    <w:rsid w:val="00BE7A48"/>
    <w:rsid w:val="00C21AC6"/>
    <w:rsid w:val="00C25302"/>
    <w:rsid w:val="00C669C9"/>
    <w:rsid w:val="00CA3CF0"/>
    <w:rsid w:val="00CA4533"/>
    <w:rsid w:val="00CA48FE"/>
    <w:rsid w:val="00CB2EB8"/>
    <w:rsid w:val="00CC7943"/>
    <w:rsid w:val="00CD7537"/>
    <w:rsid w:val="00D360CF"/>
    <w:rsid w:val="00D74205"/>
    <w:rsid w:val="00D82DBA"/>
    <w:rsid w:val="00D83FD1"/>
    <w:rsid w:val="00D87F0C"/>
    <w:rsid w:val="00DF32D0"/>
    <w:rsid w:val="00E63C4E"/>
    <w:rsid w:val="00E819DD"/>
    <w:rsid w:val="00EC26BD"/>
    <w:rsid w:val="00EC7839"/>
    <w:rsid w:val="00F03FB2"/>
    <w:rsid w:val="00F266FC"/>
    <w:rsid w:val="00F37241"/>
    <w:rsid w:val="00F6107F"/>
    <w:rsid w:val="00F6149A"/>
    <w:rsid w:val="00F6318A"/>
    <w:rsid w:val="00F70DA3"/>
    <w:rsid w:val="00F87764"/>
    <w:rsid w:val="00FA58F8"/>
    <w:rsid w:val="00FB59D1"/>
    <w:rsid w:val="00FC7528"/>
    <w:rsid w:val="00FD2E54"/>
    <w:rsid w:val="00FE3B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671492F-F539-4497-97BB-2936248B8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2549"/>
    <w:pPr>
      <w:tabs>
        <w:tab w:val="left" w:pos="567"/>
        <w:tab w:val="left" w:pos="993"/>
        <w:tab w:val="right" w:pos="8505"/>
      </w:tabs>
      <w:spacing w:after="0"/>
    </w:pPr>
    <w:rPr>
      <w:rFonts w:ascii="Arial" w:hAnsi="Arial" w:cs="Arial"/>
      <w:szCs w:val="24"/>
    </w:rPr>
  </w:style>
  <w:style w:type="paragraph" w:styleId="Heading1">
    <w:name w:val="heading 1"/>
    <w:basedOn w:val="Normal"/>
    <w:next w:val="Normal"/>
    <w:link w:val="Heading1Char"/>
    <w:qFormat/>
    <w:rsid w:val="00626123"/>
    <w:pPr>
      <w:keepNext/>
      <w:keepLines/>
      <w:spacing w:after="240"/>
      <w:jc w:val="center"/>
      <w:outlineLvl w:val="0"/>
    </w:pPr>
    <w:rPr>
      <w:rFonts w:eastAsiaTheme="majorEastAsia"/>
      <w:b/>
      <w:bCs/>
      <w:sz w:val="28"/>
      <w:szCs w:val="28"/>
    </w:rPr>
  </w:style>
  <w:style w:type="paragraph" w:styleId="Heading2">
    <w:name w:val="heading 2"/>
    <w:basedOn w:val="Normal"/>
    <w:next w:val="Normal"/>
    <w:link w:val="Heading2Char"/>
    <w:unhideWhenUsed/>
    <w:qFormat/>
    <w:rsid w:val="009E2549"/>
    <w:pPr>
      <w:keepNext/>
      <w:keepLines/>
      <w:spacing w:after="120"/>
      <w:outlineLvl w:val="1"/>
    </w:pPr>
    <w:rPr>
      <w:rFonts w:eastAsiaTheme="majorEastAsia"/>
      <w:b/>
      <w:bCs/>
    </w:rPr>
  </w:style>
  <w:style w:type="paragraph" w:styleId="Heading3">
    <w:name w:val="heading 3"/>
    <w:basedOn w:val="Normal"/>
    <w:next w:val="Normal"/>
    <w:link w:val="Heading3Char"/>
    <w:unhideWhenUsed/>
    <w:qFormat/>
    <w:rsid w:val="000727BC"/>
    <w:pPr>
      <w:keepNext/>
      <w:keepLines/>
      <w:spacing w:before="200"/>
      <w:outlineLvl w:val="2"/>
    </w:pPr>
    <w:rPr>
      <w:rFonts w:eastAsiaTheme="majorEastAsia"/>
      <w:b/>
      <w:bCs/>
      <w:sz w:val="24"/>
    </w:rPr>
  </w:style>
  <w:style w:type="paragraph" w:styleId="Heading4">
    <w:name w:val="heading 4"/>
    <w:basedOn w:val="Normal"/>
    <w:next w:val="Normal"/>
    <w:link w:val="Heading4Char"/>
    <w:unhideWhenUsed/>
    <w:qFormat/>
    <w:rsid w:val="00DF32D0"/>
    <w:pPr>
      <w:keepNext/>
      <w:keepLines/>
      <w:tabs>
        <w:tab w:val="clear" w:pos="567"/>
        <w:tab w:val="clear" w:pos="993"/>
        <w:tab w:val="clear" w:pos="8505"/>
      </w:tabs>
      <w:spacing w:before="200"/>
      <w:outlineLvl w:val="3"/>
    </w:pPr>
    <w:rPr>
      <w:rFonts w:asciiTheme="majorHAnsi" w:eastAsiaTheme="majorEastAsia" w:hAnsiTheme="majorHAnsi" w:cs="Times New Roman"/>
      <w:b/>
      <w:bCs/>
      <w:i/>
      <w:iCs/>
      <w:color w:val="4F81BD" w:themeColor="accent1"/>
      <w:szCs w:val="22"/>
    </w:rPr>
  </w:style>
  <w:style w:type="paragraph" w:styleId="Heading5">
    <w:name w:val="heading 5"/>
    <w:basedOn w:val="Normal"/>
    <w:next w:val="Normal"/>
    <w:link w:val="Heading5Char"/>
    <w:qFormat/>
    <w:rsid w:val="00853808"/>
    <w:pPr>
      <w:keepNext/>
      <w:widowControl w:val="0"/>
      <w:tabs>
        <w:tab w:val="clear" w:pos="567"/>
        <w:tab w:val="clear" w:pos="993"/>
        <w:tab w:val="clear" w:pos="8505"/>
        <w:tab w:val="num" w:pos="1008"/>
      </w:tabs>
      <w:spacing w:before="120" w:after="60" w:line="240" w:lineRule="auto"/>
      <w:ind w:left="1008" w:hanging="1008"/>
      <w:outlineLvl w:val="4"/>
    </w:pPr>
    <w:rPr>
      <w:rFonts w:eastAsia="Times New Roman" w:cs="Times New Roman"/>
      <w:b/>
      <w:i/>
      <w:szCs w:val="20"/>
      <w:lang w:val="en-US"/>
    </w:rPr>
  </w:style>
  <w:style w:type="paragraph" w:styleId="Heading6">
    <w:name w:val="heading 6"/>
    <w:basedOn w:val="Normal"/>
    <w:next w:val="Normal"/>
    <w:link w:val="Heading6Char"/>
    <w:qFormat/>
    <w:rsid w:val="00853808"/>
    <w:pPr>
      <w:keepNext/>
      <w:tabs>
        <w:tab w:val="clear" w:pos="567"/>
        <w:tab w:val="clear" w:pos="993"/>
        <w:tab w:val="clear" w:pos="8505"/>
        <w:tab w:val="num" w:pos="1152"/>
      </w:tabs>
      <w:spacing w:before="120" w:line="240" w:lineRule="auto"/>
      <w:ind w:left="1152" w:hanging="1152"/>
      <w:outlineLvl w:val="5"/>
    </w:pPr>
    <w:rPr>
      <w:rFonts w:eastAsia="Times New Roman" w:cs="Times New Roman"/>
      <w:b/>
      <w:sz w:val="18"/>
      <w:szCs w:val="20"/>
      <w:lang w:val="en-GB"/>
    </w:rPr>
  </w:style>
  <w:style w:type="paragraph" w:styleId="Heading7">
    <w:name w:val="heading 7"/>
    <w:basedOn w:val="Normal"/>
    <w:next w:val="Normal"/>
    <w:link w:val="Heading7Char"/>
    <w:qFormat/>
    <w:rsid w:val="00853808"/>
    <w:pPr>
      <w:keepNext/>
      <w:tabs>
        <w:tab w:val="clear" w:pos="567"/>
        <w:tab w:val="clear" w:pos="993"/>
        <w:tab w:val="clear" w:pos="8505"/>
        <w:tab w:val="num" w:pos="1296"/>
        <w:tab w:val="left" w:pos="2268"/>
      </w:tabs>
      <w:spacing w:before="120" w:line="240" w:lineRule="auto"/>
      <w:ind w:left="1296" w:hanging="1296"/>
      <w:outlineLvl w:val="6"/>
    </w:pPr>
    <w:rPr>
      <w:rFonts w:eastAsia="Times New Roman" w:cs="Times New Roman"/>
      <w:b/>
      <w:noProof/>
      <w:szCs w:val="20"/>
    </w:rPr>
  </w:style>
  <w:style w:type="paragraph" w:styleId="Heading8">
    <w:name w:val="heading 8"/>
    <w:basedOn w:val="Normal"/>
    <w:next w:val="Normal"/>
    <w:link w:val="Heading8Char"/>
    <w:qFormat/>
    <w:rsid w:val="00853808"/>
    <w:pPr>
      <w:keepNext/>
      <w:widowControl w:val="0"/>
      <w:tabs>
        <w:tab w:val="clear" w:pos="567"/>
        <w:tab w:val="clear" w:pos="993"/>
        <w:tab w:val="clear" w:pos="8505"/>
        <w:tab w:val="num" w:pos="1440"/>
      </w:tabs>
      <w:spacing w:before="120" w:line="240" w:lineRule="auto"/>
      <w:ind w:left="1440" w:hanging="1440"/>
      <w:outlineLvl w:val="7"/>
    </w:pPr>
    <w:rPr>
      <w:rFonts w:eastAsia="Times New Roman" w:cs="Times New Roman"/>
      <w:b/>
      <w:snapToGrid w:val="0"/>
      <w:szCs w:val="20"/>
    </w:rPr>
  </w:style>
  <w:style w:type="paragraph" w:styleId="Heading9">
    <w:name w:val="heading 9"/>
    <w:basedOn w:val="Normal"/>
    <w:next w:val="Normal"/>
    <w:link w:val="Heading9Char"/>
    <w:qFormat/>
    <w:rsid w:val="00853808"/>
    <w:pPr>
      <w:keepNext/>
      <w:tabs>
        <w:tab w:val="clear" w:pos="567"/>
        <w:tab w:val="clear" w:pos="993"/>
        <w:tab w:val="clear" w:pos="8505"/>
        <w:tab w:val="num" w:pos="1584"/>
      </w:tabs>
      <w:spacing w:before="120" w:line="240" w:lineRule="auto"/>
      <w:ind w:left="1584" w:hanging="1584"/>
      <w:outlineLvl w:val="8"/>
    </w:pPr>
    <w:rPr>
      <w:rFonts w:ascii="Verdana" w:eastAsia="Times New Roman" w:hAnsi="Verdana" w:cs="Times New Roman"/>
      <w:b/>
      <w:bCs/>
      <w:i/>
      <w:iCs/>
      <w:color w:val="00008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87F0C"/>
    <w:pPr>
      <w:spacing w:after="0" w:line="240" w:lineRule="auto"/>
    </w:pPr>
  </w:style>
  <w:style w:type="paragraph" w:styleId="BalloonText">
    <w:name w:val="Balloon Text"/>
    <w:basedOn w:val="Normal"/>
    <w:link w:val="BalloonTextChar"/>
    <w:semiHidden/>
    <w:unhideWhenUsed/>
    <w:rsid w:val="0073681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6813"/>
    <w:rPr>
      <w:rFonts w:ascii="Tahoma" w:hAnsi="Tahoma" w:cs="Tahoma"/>
      <w:sz w:val="16"/>
      <w:szCs w:val="16"/>
    </w:rPr>
  </w:style>
  <w:style w:type="paragraph" w:styleId="ListParagraph">
    <w:name w:val="List Paragraph"/>
    <w:basedOn w:val="Normal"/>
    <w:uiPriority w:val="34"/>
    <w:qFormat/>
    <w:rsid w:val="00736813"/>
    <w:pPr>
      <w:ind w:left="720"/>
      <w:contextualSpacing/>
    </w:pPr>
  </w:style>
  <w:style w:type="table" w:styleId="TableGrid">
    <w:name w:val="Table Grid"/>
    <w:basedOn w:val="TableNormal"/>
    <w:uiPriority w:val="59"/>
    <w:rsid w:val="002C6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654914"/>
    <w:pPr>
      <w:tabs>
        <w:tab w:val="center" w:pos="4513"/>
        <w:tab w:val="right" w:pos="9026"/>
      </w:tabs>
      <w:spacing w:line="240" w:lineRule="auto"/>
    </w:pPr>
  </w:style>
  <w:style w:type="character" w:customStyle="1" w:styleId="HeaderChar">
    <w:name w:val="Header Char"/>
    <w:basedOn w:val="DefaultParagraphFont"/>
    <w:link w:val="Header"/>
    <w:rsid w:val="00654914"/>
  </w:style>
  <w:style w:type="paragraph" w:styleId="Footer">
    <w:name w:val="footer"/>
    <w:aliases w:val="Footer1"/>
    <w:basedOn w:val="Normal"/>
    <w:link w:val="FooterChar"/>
    <w:unhideWhenUsed/>
    <w:rsid w:val="00654914"/>
    <w:pPr>
      <w:tabs>
        <w:tab w:val="center" w:pos="4513"/>
        <w:tab w:val="right" w:pos="9026"/>
      </w:tabs>
      <w:spacing w:line="240" w:lineRule="auto"/>
    </w:pPr>
  </w:style>
  <w:style w:type="character" w:customStyle="1" w:styleId="FooterChar">
    <w:name w:val="Footer Char"/>
    <w:aliases w:val="Footer1 Char"/>
    <w:basedOn w:val="DefaultParagraphFont"/>
    <w:link w:val="Footer"/>
    <w:rsid w:val="00654914"/>
  </w:style>
  <w:style w:type="paragraph" w:styleId="Caption">
    <w:name w:val="caption"/>
    <w:basedOn w:val="Normal"/>
    <w:next w:val="Normal"/>
    <w:qFormat/>
    <w:rsid w:val="00654914"/>
    <w:pPr>
      <w:spacing w:line="240" w:lineRule="auto"/>
    </w:pPr>
    <w:rPr>
      <w:rFonts w:eastAsia="Times New Roman"/>
      <w:b/>
      <w:bCs/>
      <w:sz w:val="20"/>
      <w:szCs w:val="20"/>
    </w:rPr>
  </w:style>
  <w:style w:type="character" w:customStyle="1" w:styleId="Heading1Char">
    <w:name w:val="Heading 1 Char"/>
    <w:basedOn w:val="DefaultParagraphFont"/>
    <w:link w:val="Heading1"/>
    <w:uiPriority w:val="9"/>
    <w:rsid w:val="00626123"/>
    <w:rPr>
      <w:rFonts w:ascii="Arial" w:eastAsiaTheme="majorEastAsia" w:hAnsi="Arial" w:cs="Arial"/>
      <w:b/>
      <w:bCs/>
      <w:sz w:val="28"/>
      <w:szCs w:val="28"/>
    </w:rPr>
  </w:style>
  <w:style w:type="character" w:customStyle="1" w:styleId="Heading2Char">
    <w:name w:val="Heading 2 Char"/>
    <w:basedOn w:val="DefaultParagraphFont"/>
    <w:link w:val="Heading2"/>
    <w:rsid w:val="009E2549"/>
    <w:rPr>
      <w:rFonts w:ascii="Arial" w:eastAsiaTheme="majorEastAsia" w:hAnsi="Arial" w:cs="Arial"/>
      <w:b/>
      <w:bCs/>
      <w:szCs w:val="24"/>
    </w:rPr>
  </w:style>
  <w:style w:type="paragraph" w:customStyle="1" w:styleId="Qnno">
    <w:name w:val="Qn no"/>
    <w:basedOn w:val="Normal"/>
    <w:link w:val="QnnoChar"/>
    <w:qFormat/>
    <w:rsid w:val="009E2549"/>
    <w:pPr>
      <w:spacing w:after="120"/>
    </w:pPr>
    <w:rPr>
      <w:b/>
      <w:noProof/>
      <w:lang w:eastAsia="en-AU"/>
    </w:rPr>
  </w:style>
  <w:style w:type="paragraph" w:customStyle="1" w:styleId="dotpts">
    <w:name w:val="dot pts"/>
    <w:basedOn w:val="NoSpacing"/>
    <w:link w:val="dotptsChar"/>
    <w:qFormat/>
    <w:rsid w:val="009E2549"/>
    <w:pPr>
      <w:tabs>
        <w:tab w:val="left" w:pos="993"/>
        <w:tab w:val="right" w:pos="8505"/>
      </w:tabs>
      <w:spacing w:before="120"/>
      <w:ind w:left="709" w:hanging="709"/>
    </w:pPr>
    <w:rPr>
      <w:rFonts w:ascii="Arial" w:hAnsi="Arial" w:cs="Arial"/>
      <w:szCs w:val="24"/>
    </w:rPr>
  </w:style>
  <w:style w:type="character" w:customStyle="1" w:styleId="QnnoChar">
    <w:name w:val="Qn no Char"/>
    <w:basedOn w:val="DefaultParagraphFont"/>
    <w:link w:val="Qnno"/>
    <w:rsid w:val="009E2549"/>
    <w:rPr>
      <w:rFonts w:ascii="Arial" w:hAnsi="Arial" w:cs="Arial"/>
      <w:b/>
      <w:noProof/>
      <w:lang w:eastAsia="en-AU"/>
    </w:rPr>
  </w:style>
  <w:style w:type="character" w:customStyle="1" w:styleId="Heading3Char">
    <w:name w:val="Heading 3 Char"/>
    <w:basedOn w:val="DefaultParagraphFont"/>
    <w:link w:val="Heading3"/>
    <w:uiPriority w:val="9"/>
    <w:rsid w:val="000727BC"/>
    <w:rPr>
      <w:rFonts w:ascii="Arial" w:eastAsiaTheme="majorEastAsia" w:hAnsi="Arial" w:cs="Arial"/>
      <w:b/>
      <w:bCs/>
      <w:sz w:val="24"/>
      <w:szCs w:val="24"/>
    </w:rPr>
  </w:style>
  <w:style w:type="character" w:customStyle="1" w:styleId="NoSpacingChar">
    <w:name w:val="No Spacing Char"/>
    <w:basedOn w:val="DefaultParagraphFont"/>
    <w:link w:val="NoSpacing"/>
    <w:uiPriority w:val="1"/>
    <w:rsid w:val="009E2549"/>
  </w:style>
  <w:style w:type="character" w:customStyle="1" w:styleId="dotptsChar">
    <w:name w:val="dot pts Char"/>
    <w:basedOn w:val="NoSpacingChar"/>
    <w:link w:val="dotpts"/>
    <w:rsid w:val="009E2549"/>
    <w:rPr>
      <w:rFonts w:ascii="Arial" w:hAnsi="Arial" w:cs="Arial"/>
      <w:szCs w:val="24"/>
    </w:rPr>
  </w:style>
  <w:style w:type="character" w:styleId="PlaceholderText">
    <w:name w:val="Placeholder Text"/>
    <w:basedOn w:val="DefaultParagraphFont"/>
    <w:uiPriority w:val="99"/>
    <w:semiHidden/>
    <w:rsid w:val="002141A7"/>
    <w:rPr>
      <w:color w:val="808080"/>
    </w:rPr>
  </w:style>
  <w:style w:type="character" w:customStyle="1" w:styleId="Heading4Char">
    <w:name w:val="Heading 4 Char"/>
    <w:basedOn w:val="DefaultParagraphFont"/>
    <w:link w:val="Heading4"/>
    <w:uiPriority w:val="9"/>
    <w:semiHidden/>
    <w:rsid w:val="00DF32D0"/>
    <w:rPr>
      <w:rFonts w:asciiTheme="majorHAnsi" w:eastAsiaTheme="majorEastAsia" w:hAnsiTheme="majorHAnsi" w:cs="Times New Roman"/>
      <w:b/>
      <w:bCs/>
      <w:i/>
      <w:iCs/>
      <w:color w:val="4F81BD" w:themeColor="accent1"/>
    </w:rPr>
  </w:style>
  <w:style w:type="character" w:customStyle="1" w:styleId="fn">
    <w:name w:val="fn"/>
    <w:basedOn w:val="DefaultParagraphFont"/>
    <w:rsid w:val="00DF32D0"/>
    <w:rPr>
      <w:rFonts w:cs="Times New Roman"/>
    </w:rPr>
  </w:style>
  <w:style w:type="character" w:styleId="Hyperlink">
    <w:name w:val="Hyperlink"/>
    <w:basedOn w:val="DefaultParagraphFont"/>
    <w:unhideWhenUsed/>
    <w:rsid w:val="00DF32D0"/>
    <w:rPr>
      <w:rFonts w:cs="Times New Roman"/>
      <w:color w:val="0000FF"/>
      <w:u w:val="single"/>
    </w:rPr>
  </w:style>
  <w:style w:type="character" w:customStyle="1" w:styleId="nowrap">
    <w:name w:val="nowrap"/>
    <w:basedOn w:val="DefaultParagraphFont"/>
    <w:rsid w:val="00DF32D0"/>
    <w:rPr>
      <w:rFonts w:cs="Times New Roman"/>
    </w:rPr>
  </w:style>
  <w:style w:type="character" w:customStyle="1" w:styleId="mw-formatted-date">
    <w:name w:val="mw-formatted-date"/>
    <w:basedOn w:val="DefaultParagraphFont"/>
    <w:rsid w:val="00DF32D0"/>
    <w:rPr>
      <w:rFonts w:cs="Times New Roman"/>
    </w:rPr>
  </w:style>
  <w:style w:type="character" w:customStyle="1" w:styleId="noprint">
    <w:name w:val="noprint"/>
    <w:basedOn w:val="DefaultParagraphFont"/>
    <w:rsid w:val="00DF32D0"/>
    <w:rPr>
      <w:rFonts w:cs="Times New Roman"/>
    </w:rPr>
  </w:style>
  <w:style w:type="paragraph" w:styleId="NormalWeb">
    <w:name w:val="Normal (Web)"/>
    <w:basedOn w:val="Normal"/>
    <w:link w:val="NormalWebChar"/>
    <w:unhideWhenUsed/>
    <w:rsid w:val="00DF32D0"/>
    <w:pPr>
      <w:tabs>
        <w:tab w:val="clear" w:pos="567"/>
        <w:tab w:val="clear" w:pos="993"/>
        <w:tab w:val="clear" w:pos="8505"/>
      </w:tabs>
      <w:spacing w:before="100" w:beforeAutospacing="1" w:after="100" w:afterAutospacing="1" w:line="240" w:lineRule="auto"/>
    </w:pPr>
    <w:rPr>
      <w:rFonts w:ascii="Times New Roman" w:eastAsia="Times New Roman" w:hAnsi="Times New Roman" w:cs="Times New Roman"/>
      <w:sz w:val="24"/>
    </w:rPr>
  </w:style>
  <w:style w:type="character" w:customStyle="1" w:styleId="mn">
    <w:name w:val="mn"/>
    <w:basedOn w:val="DefaultParagraphFont"/>
    <w:rsid w:val="00DF32D0"/>
    <w:rPr>
      <w:rFonts w:cs="Times New Roman"/>
    </w:rPr>
  </w:style>
  <w:style w:type="character" w:customStyle="1" w:styleId="mo">
    <w:name w:val="mo"/>
    <w:basedOn w:val="DefaultParagraphFont"/>
    <w:rsid w:val="00DF32D0"/>
    <w:rPr>
      <w:rFonts w:cs="Times New Roman"/>
    </w:rPr>
  </w:style>
  <w:style w:type="character" w:customStyle="1" w:styleId="mtext">
    <w:name w:val="mtext"/>
    <w:basedOn w:val="DefaultParagraphFont"/>
    <w:rsid w:val="00DF32D0"/>
    <w:rPr>
      <w:rFonts w:cs="Times New Roman"/>
    </w:rPr>
  </w:style>
  <w:style w:type="character" w:styleId="Strong">
    <w:name w:val="Strong"/>
    <w:basedOn w:val="DefaultParagraphFont"/>
    <w:qFormat/>
    <w:rsid w:val="00DF32D0"/>
    <w:rPr>
      <w:rFonts w:cs="Times New Roman"/>
      <w:b/>
      <w:bCs/>
    </w:rPr>
  </w:style>
  <w:style w:type="character" w:customStyle="1" w:styleId="mi">
    <w:name w:val="mi"/>
    <w:basedOn w:val="DefaultParagraphFont"/>
    <w:rsid w:val="00DF32D0"/>
    <w:rPr>
      <w:rFonts w:cs="Times New Roman"/>
    </w:rPr>
  </w:style>
  <w:style w:type="character" w:styleId="Emphasis">
    <w:name w:val="Emphasis"/>
    <w:basedOn w:val="DefaultParagraphFont"/>
    <w:uiPriority w:val="20"/>
    <w:qFormat/>
    <w:rsid w:val="00DF32D0"/>
    <w:rPr>
      <w:rFonts w:cs="Times New Roman"/>
      <w:i/>
      <w:iCs/>
    </w:rPr>
  </w:style>
  <w:style w:type="character" w:customStyle="1" w:styleId="msqrt">
    <w:name w:val="msqrt"/>
    <w:basedOn w:val="DefaultParagraphFont"/>
    <w:rsid w:val="00DF32D0"/>
    <w:rPr>
      <w:rFonts w:cs="Times New Roman"/>
    </w:rPr>
  </w:style>
  <w:style w:type="paragraph" w:styleId="z-TopofForm">
    <w:name w:val="HTML Top of Form"/>
    <w:basedOn w:val="Normal"/>
    <w:next w:val="Normal"/>
    <w:link w:val="z-TopofFormChar"/>
    <w:hidden/>
    <w:unhideWhenUsed/>
    <w:rsid w:val="00DF32D0"/>
    <w:pPr>
      <w:pBdr>
        <w:bottom w:val="single" w:sz="6" w:space="1" w:color="auto"/>
      </w:pBdr>
      <w:tabs>
        <w:tab w:val="clear" w:pos="567"/>
        <w:tab w:val="clear" w:pos="993"/>
        <w:tab w:val="clear" w:pos="8505"/>
      </w:tabs>
      <w:spacing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DF32D0"/>
    <w:rPr>
      <w:rFonts w:ascii="Arial" w:eastAsia="Times New Roman" w:hAnsi="Arial" w:cs="Arial"/>
      <w:vanish/>
      <w:sz w:val="16"/>
      <w:szCs w:val="16"/>
    </w:rPr>
  </w:style>
  <w:style w:type="paragraph" w:styleId="z-BottomofForm">
    <w:name w:val="HTML Bottom of Form"/>
    <w:basedOn w:val="Normal"/>
    <w:next w:val="Normal"/>
    <w:link w:val="z-BottomofFormChar"/>
    <w:hidden/>
    <w:unhideWhenUsed/>
    <w:rsid w:val="00DF32D0"/>
    <w:pPr>
      <w:pBdr>
        <w:top w:val="single" w:sz="6" w:space="1" w:color="auto"/>
      </w:pBdr>
      <w:tabs>
        <w:tab w:val="clear" w:pos="567"/>
        <w:tab w:val="clear" w:pos="993"/>
        <w:tab w:val="clear" w:pos="8505"/>
      </w:tabs>
      <w:spacing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DF32D0"/>
    <w:rPr>
      <w:rFonts w:ascii="Arial" w:eastAsia="Times New Roman" w:hAnsi="Arial" w:cs="Arial"/>
      <w:vanish/>
      <w:sz w:val="16"/>
      <w:szCs w:val="16"/>
    </w:rPr>
  </w:style>
  <w:style w:type="character" w:customStyle="1" w:styleId="bold">
    <w:name w:val="bold"/>
    <w:basedOn w:val="DefaultParagraphFont"/>
    <w:rsid w:val="00DF32D0"/>
    <w:rPr>
      <w:rFonts w:cs="Times New Roman"/>
    </w:rPr>
  </w:style>
  <w:style w:type="paragraph" w:customStyle="1" w:styleId="Paragraph">
    <w:name w:val="Paragraph"/>
    <w:basedOn w:val="Normal"/>
    <w:link w:val="ParagraphChar"/>
    <w:qFormat/>
    <w:rsid w:val="00DF32D0"/>
    <w:pPr>
      <w:tabs>
        <w:tab w:val="clear" w:pos="567"/>
        <w:tab w:val="clear" w:pos="993"/>
        <w:tab w:val="clear" w:pos="8505"/>
      </w:tabs>
      <w:spacing w:before="120" w:after="120"/>
    </w:pPr>
    <w:rPr>
      <w:rFonts w:eastAsia="Times New Roman"/>
      <w:color w:val="595959"/>
      <w:szCs w:val="22"/>
      <w:lang w:eastAsia="en-AU"/>
    </w:rPr>
  </w:style>
  <w:style w:type="character" w:customStyle="1" w:styleId="ParagraphChar">
    <w:name w:val="Paragraph Char"/>
    <w:basedOn w:val="DefaultParagraphFont"/>
    <w:link w:val="Paragraph"/>
    <w:locked/>
    <w:rsid w:val="00DF32D0"/>
    <w:rPr>
      <w:rFonts w:ascii="Arial" w:eastAsia="Times New Roman" w:hAnsi="Arial" w:cs="Arial"/>
      <w:color w:val="595959"/>
      <w:lang w:eastAsia="en-AU"/>
    </w:rPr>
  </w:style>
  <w:style w:type="character" w:styleId="CommentReference">
    <w:name w:val="annotation reference"/>
    <w:basedOn w:val="DefaultParagraphFont"/>
    <w:unhideWhenUsed/>
    <w:rsid w:val="00DF32D0"/>
    <w:rPr>
      <w:rFonts w:cs="Times New Roman"/>
      <w:sz w:val="16"/>
      <w:szCs w:val="16"/>
    </w:rPr>
  </w:style>
  <w:style w:type="paragraph" w:styleId="CommentText">
    <w:name w:val="annotation text"/>
    <w:basedOn w:val="Normal"/>
    <w:link w:val="CommentTextChar"/>
    <w:semiHidden/>
    <w:unhideWhenUsed/>
    <w:rsid w:val="00DF32D0"/>
    <w:pPr>
      <w:tabs>
        <w:tab w:val="clear" w:pos="567"/>
        <w:tab w:val="clear" w:pos="993"/>
        <w:tab w:val="clear" w:pos="8505"/>
      </w:tabs>
      <w:spacing w:line="240" w:lineRule="auto"/>
    </w:pPr>
    <w:rPr>
      <w:rFonts w:asciiTheme="minorHAnsi" w:eastAsia="Times New Roman" w:hAnsiTheme="minorHAnsi" w:cs="Times New Roman"/>
      <w:sz w:val="20"/>
      <w:szCs w:val="20"/>
    </w:rPr>
  </w:style>
  <w:style w:type="character" w:customStyle="1" w:styleId="CommentTextChar">
    <w:name w:val="Comment Text Char"/>
    <w:basedOn w:val="DefaultParagraphFont"/>
    <w:link w:val="CommentText"/>
    <w:semiHidden/>
    <w:rsid w:val="00DF32D0"/>
    <w:rPr>
      <w:rFonts w:eastAsia="Times New Roman" w:cs="Times New Roman"/>
      <w:sz w:val="20"/>
      <w:szCs w:val="20"/>
    </w:rPr>
  </w:style>
  <w:style w:type="paragraph" w:styleId="CommentSubject">
    <w:name w:val="annotation subject"/>
    <w:basedOn w:val="CommentText"/>
    <w:next w:val="CommentText"/>
    <w:link w:val="CommentSubjectChar"/>
    <w:semiHidden/>
    <w:unhideWhenUsed/>
    <w:rsid w:val="00DF32D0"/>
    <w:rPr>
      <w:b/>
      <w:bCs/>
    </w:rPr>
  </w:style>
  <w:style w:type="character" w:customStyle="1" w:styleId="CommentSubjectChar">
    <w:name w:val="Comment Subject Char"/>
    <w:basedOn w:val="CommentTextChar"/>
    <w:link w:val="CommentSubject"/>
    <w:semiHidden/>
    <w:rsid w:val="00DF32D0"/>
    <w:rPr>
      <w:rFonts w:eastAsia="Times New Roman" w:cs="Times New Roman"/>
      <w:b/>
      <w:bCs/>
      <w:sz w:val="20"/>
      <w:szCs w:val="20"/>
    </w:rPr>
  </w:style>
  <w:style w:type="paragraph" w:styleId="FootnoteText">
    <w:name w:val="footnote text"/>
    <w:basedOn w:val="Normal"/>
    <w:link w:val="FootnoteTextChar"/>
    <w:semiHidden/>
    <w:unhideWhenUsed/>
    <w:rsid w:val="00DF32D0"/>
    <w:pPr>
      <w:tabs>
        <w:tab w:val="clear" w:pos="567"/>
        <w:tab w:val="clear" w:pos="993"/>
        <w:tab w:val="clear" w:pos="8505"/>
      </w:tabs>
      <w:spacing w:line="240" w:lineRule="auto"/>
    </w:pPr>
    <w:rPr>
      <w:rFonts w:asciiTheme="minorHAnsi" w:eastAsia="Times New Roman" w:hAnsiTheme="minorHAnsi" w:cs="Times New Roman"/>
      <w:sz w:val="20"/>
      <w:szCs w:val="20"/>
    </w:rPr>
  </w:style>
  <w:style w:type="character" w:customStyle="1" w:styleId="FootnoteTextChar">
    <w:name w:val="Footnote Text Char"/>
    <w:basedOn w:val="DefaultParagraphFont"/>
    <w:link w:val="FootnoteText"/>
    <w:uiPriority w:val="99"/>
    <w:semiHidden/>
    <w:rsid w:val="00DF32D0"/>
    <w:rPr>
      <w:rFonts w:eastAsia="Times New Roman" w:cs="Times New Roman"/>
      <w:sz w:val="20"/>
      <w:szCs w:val="20"/>
    </w:rPr>
  </w:style>
  <w:style w:type="character" w:styleId="FootnoteReference">
    <w:name w:val="footnote reference"/>
    <w:basedOn w:val="DefaultParagraphFont"/>
    <w:uiPriority w:val="99"/>
    <w:semiHidden/>
    <w:unhideWhenUsed/>
    <w:rsid w:val="00DF32D0"/>
    <w:rPr>
      <w:rFonts w:cs="Times New Roman"/>
      <w:vertAlign w:val="superscript"/>
    </w:rPr>
  </w:style>
  <w:style w:type="character" w:customStyle="1" w:styleId="body">
    <w:name w:val="body"/>
    <w:basedOn w:val="DefaultParagraphFont"/>
    <w:rsid w:val="008B02D7"/>
    <w:rPr>
      <w:rFonts w:cs="Times New Roman"/>
    </w:rPr>
  </w:style>
  <w:style w:type="character" w:customStyle="1" w:styleId="Heading5Char">
    <w:name w:val="Heading 5 Char"/>
    <w:basedOn w:val="DefaultParagraphFont"/>
    <w:link w:val="Heading5"/>
    <w:rsid w:val="00853808"/>
    <w:rPr>
      <w:rFonts w:ascii="Arial" w:eastAsia="Times New Roman" w:hAnsi="Arial" w:cs="Times New Roman"/>
      <w:b/>
      <w:i/>
      <w:szCs w:val="20"/>
      <w:lang w:val="en-US"/>
    </w:rPr>
  </w:style>
  <w:style w:type="character" w:customStyle="1" w:styleId="Heading6Char">
    <w:name w:val="Heading 6 Char"/>
    <w:basedOn w:val="DefaultParagraphFont"/>
    <w:link w:val="Heading6"/>
    <w:rsid w:val="00853808"/>
    <w:rPr>
      <w:rFonts w:ascii="Arial" w:eastAsia="Times New Roman" w:hAnsi="Arial" w:cs="Times New Roman"/>
      <w:b/>
      <w:sz w:val="18"/>
      <w:szCs w:val="20"/>
      <w:lang w:val="en-GB"/>
    </w:rPr>
  </w:style>
  <w:style w:type="character" w:customStyle="1" w:styleId="Heading7Char">
    <w:name w:val="Heading 7 Char"/>
    <w:basedOn w:val="DefaultParagraphFont"/>
    <w:link w:val="Heading7"/>
    <w:rsid w:val="00853808"/>
    <w:rPr>
      <w:rFonts w:ascii="Arial" w:eastAsia="Times New Roman" w:hAnsi="Arial" w:cs="Times New Roman"/>
      <w:b/>
      <w:noProof/>
      <w:szCs w:val="20"/>
    </w:rPr>
  </w:style>
  <w:style w:type="character" w:customStyle="1" w:styleId="Heading8Char">
    <w:name w:val="Heading 8 Char"/>
    <w:basedOn w:val="DefaultParagraphFont"/>
    <w:link w:val="Heading8"/>
    <w:rsid w:val="00853808"/>
    <w:rPr>
      <w:rFonts w:ascii="Arial" w:eastAsia="Times New Roman" w:hAnsi="Arial" w:cs="Times New Roman"/>
      <w:b/>
      <w:snapToGrid w:val="0"/>
      <w:szCs w:val="20"/>
    </w:rPr>
  </w:style>
  <w:style w:type="character" w:customStyle="1" w:styleId="Heading9Char">
    <w:name w:val="Heading 9 Char"/>
    <w:basedOn w:val="DefaultParagraphFont"/>
    <w:link w:val="Heading9"/>
    <w:rsid w:val="00853808"/>
    <w:rPr>
      <w:rFonts w:ascii="Verdana" w:eastAsia="Times New Roman" w:hAnsi="Verdana" w:cs="Times New Roman"/>
      <w:b/>
      <w:bCs/>
      <w:i/>
      <w:iCs/>
      <w:color w:val="000080"/>
      <w:szCs w:val="24"/>
      <w:lang w:val="en-US"/>
    </w:rPr>
  </w:style>
  <w:style w:type="character" w:customStyle="1" w:styleId="NormalWebChar">
    <w:name w:val="Normal (Web) Char"/>
    <w:link w:val="NormalWeb"/>
    <w:rsid w:val="00853808"/>
    <w:rPr>
      <w:rFonts w:ascii="Times New Roman" w:eastAsia="Times New Roman" w:hAnsi="Times New Roman" w:cs="Times New Roman"/>
      <w:sz w:val="24"/>
      <w:szCs w:val="24"/>
    </w:rPr>
  </w:style>
  <w:style w:type="paragraph" w:customStyle="1" w:styleId="CharCharCharCharCharCharCharCharCharCharCharCharCharCharCharChar">
    <w:name w:val="Char Char Char Char Char Char Char Char Char Char Char Char Char Char Char Char"/>
    <w:basedOn w:val="Normal"/>
    <w:rsid w:val="00853808"/>
    <w:pPr>
      <w:tabs>
        <w:tab w:val="clear" w:pos="567"/>
        <w:tab w:val="clear" w:pos="993"/>
        <w:tab w:val="clear" w:pos="8505"/>
      </w:tabs>
      <w:spacing w:line="240" w:lineRule="auto"/>
    </w:pPr>
    <w:rPr>
      <w:rFonts w:eastAsia="Times New Roman" w:cs="Times New Roman"/>
      <w:szCs w:val="20"/>
    </w:rPr>
  </w:style>
  <w:style w:type="character" w:styleId="PageNumber">
    <w:name w:val="page number"/>
    <w:aliases w:val="Page,Number"/>
    <w:basedOn w:val="DefaultParagraphFont"/>
    <w:rsid w:val="00853808"/>
  </w:style>
  <w:style w:type="character" w:customStyle="1" w:styleId="Footer1CharChar">
    <w:name w:val="Footer1 Char Char"/>
    <w:locked/>
    <w:rsid w:val="00853808"/>
    <w:rPr>
      <w:rFonts w:ascii="Arial" w:hAnsi="Arial" w:cs="Arial"/>
      <w:color w:val="FF0000"/>
      <w:lang w:val="en-AU" w:eastAsia="en-US" w:bidi="ar-SA"/>
    </w:rPr>
  </w:style>
  <w:style w:type="paragraph" w:customStyle="1" w:styleId="csbullet">
    <w:name w:val="csbullet"/>
    <w:basedOn w:val="Normal"/>
    <w:link w:val="csbulletChar"/>
    <w:rsid w:val="00853808"/>
    <w:pPr>
      <w:tabs>
        <w:tab w:val="clear" w:pos="567"/>
        <w:tab w:val="clear" w:pos="993"/>
        <w:tab w:val="clear" w:pos="8505"/>
        <w:tab w:val="left" w:pos="-851"/>
      </w:tabs>
      <w:spacing w:before="120" w:after="120" w:line="280" w:lineRule="exact"/>
    </w:pPr>
    <w:rPr>
      <w:rFonts w:eastAsia="Times New Roman" w:cs="Times New Roman"/>
      <w:szCs w:val="20"/>
    </w:rPr>
  </w:style>
  <w:style w:type="character" w:customStyle="1" w:styleId="csbulletChar">
    <w:name w:val="csbullet Char"/>
    <w:link w:val="csbullet"/>
    <w:rsid w:val="00853808"/>
    <w:rPr>
      <w:rFonts w:ascii="Arial" w:eastAsia="Times New Roman" w:hAnsi="Arial" w:cs="Times New Roman"/>
      <w:szCs w:val="20"/>
    </w:rPr>
  </w:style>
  <w:style w:type="paragraph" w:customStyle="1" w:styleId="Style6">
    <w:name w:val="Style 6"/>
    <w:basedOn w:val="Normal"/>
    <w:link w:val="Style6Char"/>
    <w:rsid w:val="00853808"/>
    <w:pPr>
      <w:widowControl w:val="0"/>
      <w:tabs>
        <w:tab w:val="clear" w:pos="567"/>
        <w:tab w:val="clear" w:pos="993"/>
        <w:tab w:val="clear" w:pos="8505"/>
      </w:tabs>
      <w:autoSpaceDE w:val="0"/>
      <w:autoSpaceDN w:val="0"/>
      <w:adjustRightInd w:val="0"/>
      <w:spacing w:line="240" w:lineRule="auto"/>
    </w:pPr>
    <w:rPr>
      <w:rFonts w:eastAsia="Times New Roman" w:cs="Times New Roman"/>
      <w:sz w:val="16"/>
      <w:lang w:val="en-US"/>
    </w:rPr>
  </w:style>
  <w:style w:type="character" w:customStyle="1" w:styleId="Style6Char">
    <w:name w:val="Style 6 Char"/>
    <w:link w:val="Style6"/>
    <w:rsid w:val="00853808"/>
    <w:rPr>
      <w:rFonts w:ascii="Arial" w:eastAsia="Times New Roman" w:hAnsi="Arial" w:cs="Times New Roman"/>
      <w:sz w:val="16"/>
      <w:szCs w:val="24"/>
      <w:lang w:val="en-US"/>
    </w:rPr>
  </w:style>
  <w:style w:type="character" w:styleId="FollowedHyperlink">
    <w:name w:val="FollowedHyperlink"/>
    <w:rsid w:val="00853808"/>
    <w:rPr>
      <w:color w:val="800080"/>
      <w:u w:val="single"/>
    </w:rPr>
  </w:style>
  <w:style w:type="paragraph" w:styleId="BodyText2">
    <w:name w:val="Body Text 2"/>
    <w:basedOn w:val="Normal"/>
    <w:link w:val="BodyText2Char"/>
    <w:rsid w:val="00853808"/>
    <w:pPr>
      <w:tabs>
        <w:tab w:val="clear" w:pos="567"/>
        <w:tab w:val="clear" w:pos="993"/>
        <w:tab w:val="clear" w:pos="8505"/>
      </w:tabs>
      <w:spacing w:after="120" w:line="480" w:lineRule="auto"/>
    </w:pPr>
    <w:rPr>
      <w:rFonts w:eastAsia="Times New Roman"/>
      <w:sz w:val="18"/>
      <w:szCs w:val="18"/>
      <w:lang w:eastAsia="en-AU"/>
    </w:rPr>
  </w:style>
  <w:style w:type="character" w:customStyle="1" w:styleId="BodyText2Char">
    <w:name w:val="Body Text 2 Char"/>
    <w:basedOn w:val="DefaultParagraphFont"/>
    <w:link w:val="BodyText2"/>
    <w:rsid w:val="00853808"/>
    <w:rPr>
      <w:rFonts w:ascii="Arial" w:eastAsia="Times New Roman" w:hAnsi="Arial" w:cs="Arial"/>
      <w:sz w:val="18"/>
      <w:szCs w:val="18"/>
      <w:lang w:eastAsia="en-AU"/>
    </w:rPr>
  </w:style>
  <w:style w:type="character" w:customStyle="1" w:styleId="FooterChar1">
    <w:name w:val="Footer Char1"/>
    <w:aliases w:val="Footer1 Char1"/>
    <w:locked/>
    <w:rsid w:val="00853808"/>
    <w:rPr>
      <w:rFonts w:ascii="Arial" w:hAnsi="Arial" w:cs="Arial"/>
      <w:color w:val="FF0000"/>
      <w:lang w:val="en-AU" w:eastAsia="en-US" w:bidi="ar-SA"/>
    </w:rPr>
  </w:style>
  <w:style w:type="paragraph" w:styleId="Revision">
    <w:name w:val="Revision"/>
    <w:hidden/>
    <w:semiHidden/>
    <w:rsid w:val="00853808"/>
    <w:pPr>
      <w:spacing w:after="0" w:line="240" w:lineRule="auto"/>
    </w:pPr>
    <w:rPr>
      <w:rFonts w:ascii="Arial" w:eastAsia="Times New Roman" w:hAnsi="Arial" w:cs="Arial"/>
      <w:sz w:val="18"/>
      <w:szCs w:val="20"/>
    </w:rPr>
  </w:style>
  <w:style w:type="paragraph" w:styleId="ListBullet">
    <w:name w:val="List Bullet"/>
    <w:basedOn w:val="Normal"/>
    <w:rsid w:val="00853808"/>
    <w:pPr>
      <w:tabs>
        <w:tab w:val="clear" w:pos="567"/>
        <w:tab w:val="clear" w:pos="993"/>
        <w:tab w:val="clear" w:pos="8505"/>
        <w:tab w:val="num" w:pos="360"/>
      </w:tabs>
      <w:spacing w:line="240" w:lineRule="auto"/>
      <w:ind w:left="360" w:hanging="360"/>
    </w:pPr>
    <w:rPr>
      <w:rFonts w:eastAsia="Times New Roman"/>
      <w:sz w:val="18"/>
      <w:szCs w:val="20"/>
    </w:rPr>
  </w:style>
  <w:style w:type="paragraph" w:styleId="ListBullet2">
    <w:name w:val="List Bullet 2"/>
    <w:basedOn w:val="Normal"/>
    <w:rsid w:val="00853808"/>
    <w:pPr>
      <w:tabs>
        <w:tab w:val="clear" w:pos="567"/>
        <w:tab w:val="clear" w:pos="993"/>
        <w:tab w:val="clear" w:pos="8505"/>
        <w:tab w:val="num" w:pos="643"/>
      </w:tabs>
      <w:spacing w:line="240" w:lineRule="auto"/>
      <w:ind w:left="643" w:hanging="360"/>
    </w:pPr>
    <w:rPr>
      <w:rFonts w:eastAsia="Times New Roman"/>
      <w:sz w:val="18"/>
      <w:szCs w:val="20"/>
    </w:rPr>
  </w:style>
  <w:style w:type="paragraph" w:styleId="BodyText">
    <w:name w:val="Body Text"/>
    <w:basedOn w:val="Normal"/>
    <w:link w:val="BodyTextChar"/>
    <w:rsid w:val="00853808"/>
    <w:pPr>
      <w:tabs>
        <w:tab w:val="clear" w:pos="567"/>
        <w:tab w:val="clear" w:pos="993"/>
        <w:tab w:val="clear" w:pos="8505"/>
      </w:tabs>
      <w:spacing w:after="120" w:line="240" w:lineRule="auto"/>
    </w:pPr>
    <w:rPr>
      <w:rFonts w:eastAsia="Times New Roman"/>
      <w:sz w:val="18"/>
      <w:szCs w:val="20"/>
    </w:rPr>
  </w:style>
  <w:style w:type="character" w:customStyle="1" w:styleId="BodyTextChar">
    <w:name w:val="Body Text Char"/>
    <w:basedOn w:val="DefaultParagraphFont"/>
    <w:link w:val="BodyText"/>
    <w:rsid w:val="00853808"/>
    <w:rPr>
      <w:rFonts w:ascii="Arial" w:eastAsia="Times New Roman" w:hAnsi="Arial" w:cs="Arial"/>
      <w:sz w:val="18"/>
      <w:szCs w:val="20"/>
    </w:rPr>
  </w:style>
  <w:style w:type="paragraph" w:styleId="Title">
    <w:name w:val="Title"/>
    <w:basedOn w:val="Normal"/>
    <w:link w:val="TitleChar"/>
    <w:qFormat/>
    <w:rsid w:val="00853808"/>
    <w:pPr>
      <w:tabs>
        <w:tab w:val="clear" w:pos="567"/>
        <w:tab w:val="clear" w:pos="993"/>
        <w:tab w:val="clear" w:pos="8505"/>
      </w:tabs>
      <w:spacing w:line="240" w:lineRule="auto"/>
      <w:jc w:val="center"/>
    </w:pPr>
    <w:rPr>
      <w:rFonts w:eastAsia="Times New Roman" w:cs="Times New Roman"/>
      <w:b/>
      <w:bCs/>
      <w:lang w:val="en-US"/>
    </w:rPr>
  </w:style>
  <w:style w:type="character" w:customStyle="1" w:styleId="TitleChar">
    <w:name w:val="Title Char"/>
    <w:basedOn w:val="DefaultParagraphFont"/>
    <w:link w:val="Title"/>
    <w:rsid w:val="00853808"/>
    <w:rPr>
      <w:rFonts w:ascii="Arial" w:eastAsia="Times New Roman" w:hAnsi="Arial" w:cs="Times New Roman"/>
      <w:b/>
      <w:bCs/>
      <w:szCs w:val="24"/>
      <w:lang w:val="en-US"/>
    </w:rPr>
  </w:style>
  <w:style w:type="paragraph" w:customStyle="1" w:styleId="Char">
    <w:name w:val="Char"/>
    <w:basedOn w:val="Normal"/>
    <w:rsid w:val="00853808"/>
    <w:pPr>
      <w:tabs>
        <w:tab w:val="clear" w:pos="567"/>
        <w:tab w:val="clear" w:pos="993"/>
        <w:tab w:val="clear" w:pos="8505"/>
      </w:tabs>
      <w:spacing w:line="240" w:lineRule="auto"/>
    </w:pPr>
    <w:rPr>
      <w:rFonts w:eastAsia="Times New Roman" w:cs="Times New Roman"/>
      <w:szCs w:val="20"/>
    </w:rPr>
  </w:style>
  <w:style w:type="paragraph" w:styleId="ListNumber2">
    <w:name w:val="List Number 2"/>
    <w:basedOn w:val="Normal"/>
    <w:rsid w:val="00853808"/>
    <w:pPr>
      <w:tabs>
        <w:tab w:val="clear" w:pos="567"/>
        <w:tab w:val="clear" w:pos="993"/>
        <w:tab w:val="clear" w:pos="8505"/>
        <w:tab w:val="left" w:pos="357"/>
        <w:tab w:val="right" w:pos="9356"/>
      </w:tabs>
      <w:spacing w:line="240" w:lineRule="auto"/>
      <w:ind w:left="357" w:hanging="357"/>
    </w:pPr>
    <w:rPr>
      <w:rFonts w:eastAsia="Times New Roman"/>
      <w:szCs w:val="22"/>
    </w:rPr>
  </w:style>
  <w:style w:type="paragraph" w:styleId="ListNumber">
    <w:name w:val="List Number"/>
    <w:basedOn w:val="Normal"/>
    <w:rsid w:val="00853808"/>
    <w:pPr>
      <w:tabs>
        <w:tab w:val="clear" w:pos="567"/>
        <w:tab w:val="clear" w:pos="993"/>
        <w:tab w:val="clear" w:pos="8505"/>
        <w:tab w:val="num" w:pos="360"/>
      </w:tabs>
      <w:spacing w:line="240" w:lineRule="auto"/>
      <w:ind w:left="360" w:hanging="360"/>
    </w:pPr>
    <w:rPr>
      <w:rFonts w:eastAsia="Times New Roman" w:cs="Times New Roman"/>
      <w:lang w:eastAsia="en-AU"/>
    </w:rPr>
  </w:style>
  <w:style w:type="paragraph" w:styleId="ListNumber5">
    <w:name w:val="List Number 5"/>
    <w:basedOn w:val="Normal"/>
    <w:rsid w:val="00853808"/>
    <w:pPr>
      <w:numPr>
        <w:ilvl w:val="1"/>
        <w:numId w:val="3"/>
      </w:numPr>
      <w:tabs>
        <w:tab w:val="clear" w:pos="567"/>
        <w:tab w:val="clear" w:pos="993"/>
        <w:tab w:val="clear" w:pos="8505"/>
      </w:tabs>
      <w:spacing w:line="240" w:lineRule="auto"/>
    </w:pPr>
    <w:rPr>
      <w:rFonts w:eastAsia="Times New Roman" w:cs="Times New Roman"/>
      <w:lang w:eastAsia="en-AU"/>
    </w:rPr>
  </w:style>
  <w:style w:type="paragraph" w:styleId="ListNumber3">
    <w:name w:val="List Number 3"/>
    <w:basedOn w:val="Normal"/>
    <w:rsid w:val="00853808"/>
    <w:pPr>
      <w:tabs>
        <w:tab w:val="clear" w:pos="567"/>
        <w:tab w:val="clear" w:pos="993"/>
        <w:tab w:val="clear" w:pos="8505"/>
        <w:tab w:val="num" w:pos="926"/>
      </w:tabs>
      <w:spacing w:line="240" w:lineRule="auto"/>
      <w:ind w:left="926" w:hanging="360"/>
    </w:pPr>
    <w:rPr>
      <w:rFonts w:eastAsia="Times New Roman" w:cs="Times New Roman"/>
      <w:lang w:eastAsia="en-AU"/>
    </w:rPr>
  </w:style>
  <w:style w:type="paragraph" w:styleId="ListNumber4">
    <w:name w:val="List Number 4"/>
    <w:basedOn w:val="Normal"/>
    <w:rsid w:val="00853808"/>
    <w:pPr>
      <w:numPr>
        <w:ilvl w:val="2"/>
        <w:numId w:val="3"/>
      </w:numPr>
      <w:tabs>
        <w:tab w:val="clear" w:pos="567"/>
        <w:tab w:val="clear" w:pos="993"/>
        <w:tab w:val="clear" w:pos="8505"/>
      </w:tabs>
      <w:spacing w:line="240" w:lineRule="auto"/>
    </w:pPr>
    <w:rPr>
      <w:rFonts w:ascii="Times New Roman" w:eastAsia="Times New Roman" w:hAnsi="Times New Roman" w:cs="Times New Roman"/>
      <w:sz w:val="24"/>
      <w:lang w:eastAsia="en-AU"/>
    </w:rPr>
  </w:style>
  <w:style w:type="character" w:customStyle="1" w:styleId="orange1">
    <w:name w:val="orange1"/>
    <w:rsid w:val="00853808"/>
    <w:rPr>
      <w:rFonts w:ascii="Helvetica" w:hAnsi="Helvetica" w:hint="default"/>
      <w:color w:val="FF6633"/>
      <w:sz w:val="20"/>
      <w:szCs w:val="20"/>
    </w:rPr>
  </w:style>
  <w:style w:type="paragraph" w:styleId="PlainText">
    <w:name w:val="Plain Text"/>
    <w:basedOn w:val="Normal"/>
    <w:link w:val="PlainTextChar"/>
    <w:unhideWhenUsed/>
    <w:rsid w:val="00853808"/>
    <w:pPr>
      <w:tabs>
        <w:tab w:val="clear" w:pos="567"/>
        <w:tab w:val="clear" w:pos="993"/>
        <w:tab w:val="clear" w:pos="8505"/>
      </w:tabs>
      <w:spacing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rsid w:val="00853808"/>
    <w:rPr>
      <w:rFonts w:ascii="Consolas" w:eastAsia="Calibri" w:hAnsi="Consolas" w:cs="Times New Roman"/>
      <w:sz w:val="21"/>
      <w:szCs w:val="21"/>
    </w:rPr>
  </w:style>
  <w:style w:type="character" w:customStyle="1" w:styleId="Footer1CharChar1">
    <w:name w:val="Footer1 Char Char1"/>
    <w:locked/>
    <w:rsid w:val="00853808"/>
    <w:rPr>
      <w:rFonts w:ascii="Arial" w:hAnsi="Arial"/>
      <w:sz w:val="16"/>
      <w:szCs w:val="24"/>
      <w:lang w:val="en-AU" w:eastAsia="en-US" w:bidi="ar-SA"/>
    </w:rPr>
  </w:style>
  <w:style w:type="character" w:customStyle="1" w:styleId="CharChar4">
    <w:name w:val="Char Char4"/>
    <w:rsid w:val="00853808"/>
    <w:rPr>
      <w:rFonts w:ascii="Arial" w:hAnsi="Arial" w:cs="Arial"/>
      <w:b/>
      <w:bCs/>
      <w:iCs/>
      <w:sz w:val="36"/>
      <w:szCs w:val="24"/>
      <w:lang w:val="en-US" w:eastAsia="en-US" w:bidi="ar-SA"/>
    </w:rPr>
  </w:style>
  <w:style w:type="paragraph" w:customStyle="1" w:styleId="ListNumberChar">
    <w:name w:val="List Number Char"/>
    <w:basedOn w:val="Normal"/>
    <w:rsid w:val="00853808"/>
    <w:pPr>
      <w:numPr>
        <w:numId w:val="3"/>
      </w:numPr>
      <w:tabs>
        <w:tab w:val="clear" w:pos="567"/>
        <w:tab w:val="clear" w:pos="993"/>
        <w:tab w:val="clear" w:pos="8505"/>
      </w:tabs>
      <w:spacing w:line="240" w:lineRule="auto"/>
    </w:pPr>
    <w:rPr>
      <w:rFonts w:eastAsia="Times New Roman" w:cs="Times New Roman"/>
      <w:lang w:eastAsia="en-AU"/>
    </w:rPr>
  </w:style>
  <w:style w:type="character" w:customStyle="1" w:styleId="CharChar5">
    <w:name w:val="Char Char5"/>
    <w:rsid w:val="00853808"/>
    <w:rPr>
      <w:rFonts w:ascii="Arial" w:hAnsi="Arial"/>
      <w:b/>
      <w:bCs/>
      <w:iCs/>
      <w:sz w:val="36"/>
      <w:szCs w:val="24"/>
      <w:lang w:val="en-US" w:eastAsia="en-US" w:bidi="ar-SA"/>
    </w:rPr>
  </w:style>
  <w:style w:type="character" w:customStyle="1" w:styleId="Footer1CharChar2">
    <w:name w:val="Footer1 Char Char2"/>
    <w:locked/>
    <w:rsid w:val="00853808"/>
    <w:rPr>
      <w:rFonts w:ascii="Arial" w:hAnsi="Arial"/>
      <w:sz w:val="16"/>
      <w:szCs w:val="24"/>
      <w:lang w:val="en-AU" w:eastAsia="en-US" w:bidi="ar-SA"/>
    </w:rPr>
  </w:style>
  <w:style w:type="paragraph" w:styleId="TOC1">
    <w:name w:val="toc 1"/>
    <w:basedOn w:val="Normal"/>
    <w:next w:val="Normal"/>
    <w:autoRedefine/>
    <w:semiHidden/>
    <w:rsid w:val="00853808"/>
    <w:pPr>
      <w:tabs>
        <w:tab w:val="clear" w:pos="567"/>
        <w:tab w:val="clear" w:pos="993"/>
        <w:tab w:val="clear" w:pos="8505"/>
        <w:tab w:val="right" w:leader="dot" w:pos="9628"/>
      </w:tabs>
      <w:spacing w:before="120" w:line="240" w:lineRule="auto"/>
    </w:pPr>
    <w:rPr>
      <w:rFonts w:eastAsia="Times New Roman" w:cs="Times New Roman"/>
      <w:b/>
      <w:noProof/>
      <w:lang w:eastAsia="en-AU"/>
    </w:rPr>
  </w:style>
  <w:style w:type="paragraph" w:styleId="TOC2">
    <w:name w:val="toc 2"/>
    <w:basedOn w:val="Normal"/>
    <w:next w:val="Normal"/>
    <w:autoRedefine/>
    <w:semiHidden/>
    <w:rsid w:val="00853808"/>
    <w:pPr>
      <w:tabs>
        <w:tab w:val="clear" w:pos="567"/>
        <w:tab w:val="clear" w:pos="993"/>
        <w:tab w:val="clear" w:pos="8505"/>
      </w:tabs>
      <w:spacing w:line="240" w:lineRule="auto"/>
      <w:ind w:left="220"/>
    </w:pPr>
    <w:rPr>
      <w:rFonts w:eastAsia="Times New Roman" w:cs="Times New Roman"/>
      <w:lang w:eastAsia="en-AU"/>
    </w:rPr>
  </w:style>
  <w:style w:type="table" w:customStyle="1" w:styleId="TableGrid1">
    <w:name w:val="Table Grid1"/>
    <w:basedOn w:val="TableNormal"/>
    <w:next w:val="TableGrid"/>
    <w:rsid w:val="00853808"/>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53808"/>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Heading3Description">
    <w:name w:val="Heading 3 Description"/>
    <w:basedOn w:val="Normal"/>
    <w:qFormat/>
    <w:rsid w:val="00853808"/>
    <w:pPr>
      <w:tabs>
        <w:tab w:val="clear" w:pos="567"/>
        <w:tab w:val="clear" w:pos="993"/>
        <w:tab w:val="clear" w:pos="8505"/>
      </w:tabs>
      <w:spacing w:before="240" w:after="60" w:line="264" w:lineRule="auto"/>
    </w:pPr>
    <w:rPr>
      <w:rFonts w:ascii="Calibri" w:eastAsia="Times New Roman" w:hAnsi="Calibri" w:cs="Times New Roman"/>
      <w:b/>
      <w:color w:val="595959"/>
      <w:sz w:val="26"/>
      <w:szCs w:val="26"/>
    </w:rPr>
  </w:style>
  <w:style w:type="character" w:customStyle="1" w:styleId="st">
    <w:name w:val="st"/>
    <w:basedOn w:val="DefaultParagraphFont"/>
    <w:rsid w:val="00853808"/>
  </w:style>
  <w:style w:type="paragraph" w:customStyle="1" w:styleId="bodyquestionnumber">
    <w:name w:val="body question number"/>
    <w:basedOn w:val="Normal"/>
    <w:rsid w:val="00853808"/>
    <w:pPr>
      <w:tabs>
        <w:tab w:val="clear" w:pos="567"/>
        <w:tab w:val="clear" w:pos="993"/>
        <w:tab w:val="clear" w:pos="8505"/>
      </w:tabs>
      <w:spacing w:after="200"/>
    </w:pPr>
    <w:rPr>
      <w:rFonts w:ascii="Times New Roman" w:eastAsia="Calibri" w:hAnsi="Times New Roman" w:cs="Times New Roman"/>
      <w:color w:val="76923C"/>
      <w:lang w:val="en-US" w:eastAsia="en-AU"/>
    </w:rPr>
  </w:style>
  <w:style w:type="character" w:customStyle="1" w:styleId="questionnumber">
    <w:name w:val="question number"/>
    <w:rsid w:val="00853808"/>
    <w:rPr>
      <w:rFonts w:cs="Times New Roman"/>
      <w:color w:val="5F497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44.bin"/><Relationship Id="rId21" Type="http://schemas.openxmlformats.org/officeDocument/2006/relationships/oleObject" Target="embeddings/oleObject7.bin"/><Relationship Id="rId63" Type="http://schemas.openxmlformats.org/officeDocument/2006/relationships/image" Target="media/image29.wmf"/><Relationship Id="rId159" Type="http://schemas.openxmlformats.org/officeDocument/2006/relationships/image" Target="media/image76.wmf"/><Relationship Id="rId324" Type="http://schemas.openxmlformats.org/officeDocument/2006/relationships/image" Target="media/image161.png"/><Relationship Id="rId366" Type="http://schemas.openxmlformats.org/officeDocument/2006/relationships/image" Target="media/image181.wmf"/><Relationship Id="rId531" Type="http://schemas.openxmlformats.org/officeDocument/2006/relationships/oleObject" Target="embeddings/oleObject266.bin"/><Relationship Id="rId573" Type="http://schemas.openxmlformats.org/officeDocument/2006/relationships/image" Target="media/image279.wmf"/><Relationship Id="rId629" Type="http://schemas.openxmlformats.org/officeDocument/2006/relationships/image" Target="media/image307.wmf"/><Relationship Id="rId170" Type="http://schemas.openxmlformats.org/officeDocument/2006/relationships/oleObject" Target="embeddings/oleObject83.bin"/><Relationship Id="rId226" Type="http://schemas.openxmlformats.org/officeDocument/2006/relationships/image" Target="media/image113.wmf"/><Relationship Id="rId433" Type="http://schemas.openxmlformats.org/officeDocument/2006/relationships/oleObject" Target="embeddings/oleObject215.bin"/><Relationship Id="rId268" Type="http://schemas.openxmlformats.org/officeDocument/2006/relationships/oleObject" Target="embeddings/oleObject127.bin"/><Relationship Id="rId475" Type="http://schemas.openxmlformats.org/officeDocument/2006/relationships/oleObject" Target="embeddings/oleObject235.bin"/><Relationship Id="rId640" Type="http://schemas.openxmlformats.org/officeDocument/2006/relationships/image" Target="media/image313.wmf"/><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oleObject" Target="embeddings/oleObject62.bin"/><Relationship Id="rId335" Type="http://schemas.openxmlformats.org/officeDocument/2006/relationships/oleObject" Target="embeddings/oleObject162.bin"/><Relationship Id="rId377" Type="http://schemas.openxmlformats.org/officeDocument/2006/relationships/oleObject" Target="embeddings/oleObject184.bin"/><Relationship Id="rId500" Type="http://schemas.openxmlformats.org/officeDocument/2006/relationships/image" Target="media/image246.wmf"/><Relationship Id="rId542" Type="http://schemas.openxmlformats.org/officeDocument/2006/relationships/image" Target="media/image264.wmf"/><Relationship Id="rId584" Type="http://schemas.openxmlformats.org/officeDocument/2006/relationships/image" Target="media/image285.wmf"/><Relationship Id="rId5" Type="http://schemas.openxmlformats.org/officeDocument/2006/relationships/webSettings" Target="webSettings.xml"/><Relationship Id="rId181" Type="http://schemas.openxmlformats.org/officeDocument/2006/relationships/image" Target="media/image87.wmf"/><Relationship Id="rId237" Type="http://schemas.openxmlformats.org/officeDocument/2006/relationships/oleObject" Target="embeddings/oleObject112.bin"/><Relationship Id="rId402" Type="http://schemas.openxmlformats.org/officeDocument/2006/relationships/image" Target="media/image197.wmf"/><Relationship Id="rId279" Type="http://schemas.openxmlformats.org/officeDocument/2006/relationships/oleObject" Target="embeddings/oleObject133.bin"/><Relationship Id="rId444" Type="http://schemas.openxmlformats.org/officeDocument/2006/relationships/image" Target="media/image218.wmf"/><Relationship Id="rId486" Type="http://schemas.openxmlformats.org/officeDocument/2006/relationships/image" Target="media/image239.wmf"/><Relationship Id="rId651" Type="http://schemas.openxmlformats.org/officeDocument/2006/relationships/oleObject" Target="embeddings/oleObject326.bin"/><Relationship Id="rId43" Type="http://schemas.openxmlformats.org/officeDocument/2006/relationships/oleObject" Target="embeddings/oleObject18.bin"/><Relationship Id="rId139" Type="http://schemas.openxmlformats.org/officeDocument/2006/relationships/oleObject" Target="embeddings/oleObject67.bin"/><Relationship Id="rId290" Type="http://schemas.openxmlformats.org/officeDocument/2006/relationships/oleObject" Target="embeddings/oleObject140.bin"/><Relationship Id="rId304" Type="http://schemas.openxmlformats.org/officeDocument/2006/relationships/image" Target="media/image151.wmf"/><Relationship Id="rId346" Type="http://schemas.openxmlformats.org/officeDocument/2006/relationships/oleObject" Target="embeddings/oleObject167.bin"/><Relationship Id="rId388" Type="http://schemas.openxmlformats.org/officeDocument/2006/relationships/image" Target="media/image189.wmf"/><Relationship Id="rId511" Type="http://schemas.openxmlformats.org/officeDocument/2006/relationships/oleObject" Target="embeddings/oleObject253.bin"/><Relationship Id="rId553" Type="http://schemas.openxmlformats.org/officeDocument/2006/relationships/oleObject" Target="embeddings/oleObject278.bin"/><Relationship Id="rId609" Type="http://schemas.openxmlformats.org/officeDocument/2006/relationships/oleObject" Target="embeddings/oleObject305.bin"/><Relationship Id="rId85" Type="http://schemas.openxmlformats.org/officeDocument/2006/relationships/image" Target="media/image39.wmf"/><Relationship Id="rId150" Type="http://schemas.openxmlformats.org/officeDocument/2006/relationships/image" Target="media/image71.png"/><Relationship Id="rId192" Type="http://schemas.openxmlformats.org/officeDocument/2006/relationships/image" Target="media/image95.wmf"/><Relationship Id="rId206" Type="http://schemas.openxmlformats.org/officeDocument/2006/relationships/oleObject" Target="embeddings/oleObject97.bin"/><Relationship Id="rId413" Type="http://schemas.openxmlformats.org/officeDocument/2006/relationships/oleObject" Target="embeddings/oleObject204.bin"/><Relationship Id="rId595" Type="http://schemas.openxmlformats.org/officeDocument/2006/relationships/oleObject" Target="embeddings/oleObject298.bin"/><Relationship Id="rId248" Type="http://schemas.openxmlformats.org/officeDocument/2006/relationships/image" Target="media/image124.wmf"/><Relationship Id="rId455" Type="http://schemas.openxmlformats.org/officeDocument/2006/relationships/oleObject" Target="embeddings/oleObject225.bin"/><Relationship Id="rId497" Type="http://schemas.openxmlformats.org/officeDocument/2006/relationships/oleObject" Target="embeddings/oleObject246.bin"/><Relationship Id="rId620" Type="http://schemas.openxmlformats.org/officeDocument/2006/relationships/image" Target="media/image303.wmf"/><Relationship Id="rId12" Type="http://schemas.openxmlformats.org/officeDocument/2006/relationships/image" Target="media/image3.wmf"/><Relationship Id="rId108" Type="http://schemas.openxmlformats.org/officeDocument/2006/relationships/oleObject" Target="embeddings/oleObject49.bin"/><Relationship Id="rId315" Type="http://schemas.openxmlformats.org/officeDocument/2006/relationships/oleObject" Target="embeddings/oleObject152.bin"/><Relationship Id="rId357" Type="http://schemas.openxmlformats.org/officeDocument/2006/relationships/oleObject" Target="embeddings/oleObject174.bin"/><Relationship Id="rId522" Type="http://schemas.openxmlformats.org/officeDocument/2006/relationships/image" Target="media/image256.wmf"/><Relationship Id="rId54" Type="http://schemas.openxmlformats.org/officeDocument/2006/relationships/image" Target="media/image24.wmf"/><Relationship Id="rId96" Type="http://schemas.openxmlformats.org/officeDocument/2006/relationships/image" Target="media/image45.png"/><Relationship Id="rId161" Type="http://schemas.openxmlformats.org/officeDocument/2006/relationships/image" Target="media/image77.wmf"/><Relationship Id="rId217" Type="http://schemas.openxmlformats.org/officeDocument/2006/relationships/oleObject" Target="embeddings/oleObject102.bin"/><Relationship Id="rId399" Type="http://schemas.openxmlformats.org/officeDocument/2006/relationships/image" Target="media/image195.png"/><Relationship Id="rId564" Type="http://schemas.openxmlformats.org/officeDocument/2006/relationships/oleObject" Target="embeddings/oleObject283.bin"/><Relationship Id="rId259" Type="http://schemas.openxmlformats.org/officeDocument/2006/relationships/image" Target="media/image130.wmf"/><Relationship Id="rId424" Type="http://schemas.openxmlformats.org/officeDocument/2006/relationships/oleObject" Target="embeddings/oleObject210.bin"/><Relationship Id="rId466" Type="http://schemas.openxmlformats.org/officeDocument/2006/relationships/image" Target="media/image229.wmf"/><Relationship Id="rId631" Type="http://schemas.openxmlformats.org/officeDocument/2006/relationships/image" Target="media/image308.wmf"/><Relationship Id="rId23" Type="http://schemas.openxmlformats.org/officeDocument/2006/relationships/oleObject" Target="embeddings/oleObject8.bin"/><Relationship Id="rId119" Type="http://schemas.openxmlformats.org/officeDocument/2006/relationships/image" Target="media/image56.wmf"/><Relationship Id="rId270" Type="http://schemas.openxmlformats.org/officeDocument/2006/relationships/oleObject" Target="embeddings/oleObject128.bin"/><Relationship Id="rId326" Type="http://schemas.openxmlformats.org/officeDocument/2006/relationships/oleObject" Target="embeddings/oleObject157.bin"/><Relationship Id="rId533" Type="http://schemas.openxmlformats.org/officeDocument/2006/relationships/oleObject" Target="embeddings/oleObject267.bin"/><Relationship Id="rId65" Type="http://schemas.openxmlformats.org/officeDocument/2006/relationships/oleObject" Target="embeddings/oleObject29.bin"/><Relationship Id="rId130" Type="http://schemas.openxmlformats.org/officeDocument/2006/relationships/oleObject" Target="embeddings/oleObject63.bin"/><Relationship Id="rId368" Type="http://schemas.openxmlformats.org/officeDocument/2006/relationships/image" Target="media/image182.wmf"/><Relationship Id="rId575" Type="http://schemas.openxmlformats.org/officeDocument/2006/relationships/image" Target="media/image280.png"/><Relationship Id="rId172" Type="http://schemas.openxmlformats.org/officeDocument/2006/relationships/oleObject" Target="embeddings/oleObject84.bin"/><Relationship Id="rId228" Type="http://schemas.openxmlformats.org/officeDocument/2006/relationships/image" Target="media/image114.wmf"/><Relationship Id="rId435" Type="http://schemas.openxmlformats.org/officeDocument/2006/relationships/image" Target="media/image212.png"/><Relationship Id="rId477" Type="http://schemas.openxmlformats.org/officeDocument/2006/relationships/oleObject" Target="embeddings/oleObject236.bin"/><Relationship Id="rId600" Type="http://schemas.openxmlformats.org/officeDocument/2006/relationships/image" Target="media/image293.wmf"/><Relationship Id="rId642" Type="http://schemas.openxmlformats.org/officeDocument/2006/relationships/image" Target="media/image314.wmf"/><Relationship Id="rId281" Type="http://schemas.openxmlformats.org/officeDocument/2006/relationships/oleObject" Target="embeddings/oleObject135.bin"/><Relationship Id="rId337" Type="http://schemas.openxmlformats.org/officeDocument/2006/relationships/oleObject" Target="embeddings/oleObject163.bin"/><Relationship Id="rId502" Type="http://schemas.openxmlformats.org/officeDocument/2006/relationships/image" Target="media/image247.wmf"/><Relationship Id="rId34" Type="http://schemas.openxmlformats.org/officeDocument/2006/relationships/image" Target="media/image14.wmf"/><Relationship Id="rId76" Type="http://schemas.openxmlformats.org/officeDocument/2006/relationships/oleObject" Target="embeddings/oleObject35.bin"/><Relationship Id="rId141" Type="http://schemas.openxmlformats.org/officeDocument/2006/relationships/image" Target="media/image67.wmf"/><Relationship Id="rId379" Type="http://schemas.openxmlformats.org/officeDocument/2006/relationships/oleObject" Target="embeddings/oleObject185.bin"/><Relationship Id="rId544" Type="http://schemas.openxmlformats.org/officeDocument/2006/relationships/image" Target="media/image265.wmf"/><Relationship Id="rId586" Type="http://schemas.openxmlformats.org/officeDocument/2006/relationships/image" Target="media/image286.wmf"/><Relationship Id="rId7" Type="http://schemas.openxmlformats.org/officeDocument/2006/relationships/endnotes" Target="endnotes.xml"/><Relationship Id="rId183" Type="http://schemas.openxmlformats.org/officeDocument/2006/relationships/image" Target="media/image88.png"/><Relationship Id="rId239" Type="http://schemas.openxmlformats.org/officeDocument/2006/relationships/image" Target="media/image120.wmf"/><Relationship Id="rId390" Type="http://schemas.openxmlformats.org/officeDocument/2006/relationships/image" Target="media/image190.wmf"/><Relationship Id="rId404" Type="http://schemas.openxmlformats.org/officeDocument/2006/relationships/image" Target="media/image198.wmf"/><Relationship Id="rId446" Type="http://schemas.openxmlformats.org/officeDocument/2006/relationships/image" Target="media/image219.wmf"/><Relationship Id="rId611" Type="http://schemas.openxmlformats.org/officeDocument/2006/relationships/oleObject" Target="embeddings/oleObject306.bin"/><Relationship Id="rId653" Type="http://schemas.openxmlformats.org/officeDocument/2006/relationships/footer" Target="footer1.xml"/><Relationship Id="rId250" Type="http://schemas.openxmlformats.org/officeDocument/2006/relationships/image" Target="media/image125.png"/><Relationship Id="rId292" Type="http://schemas.openxmlformats.org/officeDocument/2006/relationships/oleObject" Target="embeddings/oleObject141.bin"/><Relationship Id="rId306" Type="http://schemas.openxmlformats.org/officeDocument/2006/relationships/image" Target="media/image152.wmf"/><Relationship Id="rId488" Type="http://schemas.openxmlformats.org/officeDocument/2006/relationships/image" Target="media/image240.wmf"/><Relationship Id="rId45" Type="http://schemas.openxmlformats.org/officeDocument/2006/relationships/oleObject" Target="embeddings/oleObject19.bin"/><Relationship Id="rId87" Type="http://schemas.openxmlformats.org/officeDocument/2006/relationships/image" Target="media/image40.wmf"/><Relationship Id="rId110" Type="http://schemas.openxmlformats.org/officeDocument/2006/relationships/image" Target="media/image53.wmf"/><Relationship Id="rId348" Type="http://schemas.openxmlformats.org/officeDocument/2006/relationships/oleObject" Target="embeddings/oleObject169.bin"/><Relationship Id="rId513" Type="http://schemas.openxmlformats.org/officeDocument/2006/relationships/oleObject" Target="embeddings/oleObject254.bin"/><Relationship Id="rId555" Type="http://schemas.openxmlformats.org/officeDocument/2006/relationships/image" Target="media/image270.wmf"/><Relationship Id="rId597" Type="http://schemas.openxmlformats.org/officeDocument/2006/relationships/oleObject" Target="embeddings/oleObject299.bin"/><Relationship Id="rId152" Type="http://schemas.openxmlformats.org/officeDocument/2006/relationships/oleObject" Target="embeddings/oleObject73.bin"/><Relationship Id="rId194" Type="http://schemas.openxmlformats.org/officeDocument/2006/relationships/image" Target="media/image96.wmf"/><Relationship Id="rId208" Type="http://schemas.openxmlformats.org/officeDocument/2006/relationships/oleObject" Target="embeddings/oleObject98.bin"/><Relationship Id="rId415" Type="http://schemas.openxmlformats.org/officeDocument/2006/relationships/oleObject" Target="embeddings/oleObject205.bin"/><Relationship Id="rId457" Type="http://schemas.openxmlformats.org/officeDocument/2006/relationships/oleObject" Target="embeddings/oleObject226.bin"/><Relationship Id="rId622" Type="http://schemas.openxmlformats.org/officeDocument/2006/relationships/image" Target="media/image304.wmf"/><Relationship Id="rId261" Type="http://schemas.openxmlformats.org/officeDocument/2006/relationships/image" Target="media/image131.wmf"/><Relationship Id="rId499" Type="http://schemas.openxmlformats.org/officeDocument/2006/relationships/oleObject" Target="embeddings/oleObject247.bin"/><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3.bin"/><Relationship Id="rId359" Type="http://schemas.openxmlformats.org/officeDocument/2006/relationships/oleObject" Target="embeddings/oleObject175.bin"/><Relationship Id="rId524" Type="http://schemas.openxmlformats.org/officeDocument/2006/relationships/image" Target="media/image257.wmf"/><Relationship Id="rId566" Type="http://schemas.openxmlformats.org/officeDocument/2006/relationships/oleObject" Target="embeddings/oleObject284.bin"/><Relationship Id="rId98" Type="http://schemas.openxmlformats.org/officeDocument/2006/relationships/image" Target="media/image47.png"/><Relationship Id="rId121" Type="http://schemas.openxmlformats.org/officeDocument/2006/relationships/oleObject" Target="embeddings/oleObject58.bin"/><Relationship Id="rId163" Type="http://schemas.openxmlformats.org/officeDocument/2006/relationships/image" Target="media/image78.png"/><Relationship Id="rId219" Type="http://schemas.openxmlformats.org/officeDocument/2006/relationships/oleObject" Target="embeddings/oleObject103.bin"/><Relationship Id="rId370" Type="http://schemas.openxmlformats.org/officeDocument/2006/relationships/image" Target="media/image183.wmf"/><Relationship Id="rId426" Type="http://schemas.openxmlformats.org/officeDocument/2006/relationships/oleObject" Target="embeddings/oleObject211.bin"/><Relationship Id="rId633" Type="http://schemas.openxmlformats.org/officeDocument/2006/relationships/image" Target="media/image309.png"/><Relationship Id="rId230" Type="http://schemas.openxmlformats.org/officeDocument/2006/relationships/image" Target="media/image115.wmf"/><Relationship Id="rId468" Type="http://schemas.openxmlformats.org/officeDocument/2006/relationships/image" Target="media/image230.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7.wmf"/><Relationship Id="rId328" Type="http://schemas.openxmlformats.org/officeDocument/2006/relationships/oleObject" Target="embeddings/oleObject158.bin"/><Relationship Id="rId535" Type="http://schemas.openxmlformats.org/officeDocument/2006/relationships/oleObject" Target="embeddings/oleObject268.bin"/><Relationship Id="rId577" Type="http://schemas.openxmlformats.org/officeDocument/2006/relationships/oleObject" Target="embeddings/oleObject289.bin"/><Relationship Id="rId132" Type="http://schemas.openxmlformats.org/officeDocument/2006/relationships/image" Target="media/image62.wmf"/><Relationship Id="rId174" Type="http://schemas.openxmlformats.org/officeDocument/2006/relationships/image" Target="media/image83.png"/><Relationship Id="rId381" Type="http://schemas.openxmlformats.org/officeDocument/2006/relationships/oleObject" Target="embeddings/oleObject187.bin"/><Relationship Id="rId602" Type="http://schemas.openxmlformats.org/officeDocument/2006/relationships/image" Target="media/image294.wmf"/><Relationship Id="rId241" Type="http://schemas.openxmlformats.org/officeDocument/2006/relationships/image" Target="media/image121.wmf"/><Relationship Id="rId437" Type="http://schemas.openxmlformats.org/officeDocument/2006/relationships/image" Target="media/image214.png"/><Relationship Id="rId479" Type="http://schemas.openxmlformats.org/officeDocument/2006/relationships/oleObject" Target="embeddings/oleObject237.bin"/><Relationship Id="rId644" Type="http://schemas.openxmlformats.org/officeDocument/2006/relationships/image" Target="media/image315.wmf"/><Relationship Id="rId36" Type="http://schemas.openxmlformats.org/officeDocument/2006/relationships/image" Target="media/image15.wmf"/><Relationship Id="rId283" Type="http://schemas.openxmlformats.org/officeDocument/2006/relationships/image" Target="media/image140.wmf"/><Relationship Id="rId339" Type="http://schemas.openxmlformats.org/officeDocument/2006/relationships/oleObject" Target="embeddings/oleObject164.bin"/><Relationship Id="rId490" Type="http://schemas.openxmlformats.org/officeDocument/2006/relationships/image" Target="media/image241.wmf"/><Relationship Id="rId504" Type="http://schemas.openxmlformats.org/officeDocument/2006/relationships/image" Target="media/image248.wmf"/><Relationship Id="rId546" Type="http://schemas.openxmlformats.org/officeDocument/2006/relationships/oleObject" Target="embeddings/oleObject274.bin"/><Relationship Id="rId78" Type="http://schemas.openxmlformats.org/officeDocument/2006/relationships/image" Target="media/image35.wmf"/><Relationship Id="rId101" Type="http://schemas.openxmlformats.org/officeDocument/2006/relationships/image" Target="media/image50.wmf"/><Relationship Id="rId143" Type="http://schemas.openxmlformats.org/officeDocument/2006/relationships/image" Target="media/image68.wmf"/><Relationship Id="rId185" Type="http://schemas.openxmlformats.org/officeDocument/2006/relationships/image" Target="media/image90.png"/><Relationship Id="rId350" Type="http://schemas.openxmlformats.org/officeDocument/2006/relationships/image" Target="media/image173.wmf"/><Relationship Id="rId406" Type="http://schemas.openxmlformats.org/officeDocument/2006/relationships/image" Target="media/image199.wmf"/><Relationship Id="rId588" Type="http://schemas.openxmlformats.org/officeDocument/2006/relationships/image" Target="media/image287.wmf"/><Relationship Id="rId9" Type="http://schemas.openxmlformats.org/officeDocument/2006/relationships/oleObject" Target="embeddings/oleObject1.bin"/><Relationship Id="rId210" Type="http://schemas.openxmlformats.org/officeDocument/2006/relationships/oleObject" Target="embeddings/oleObject99.bin"/><Relationship Id="rId392" Type="http://schemas.openxmlformats.org/officeDocument/2006/relationships/image" Target="media/image191.wmf"/><Relationship Id="rId448" Type="http://schemas.openxmlformats.org/officeDocument/2006/relationships/image" Target="media/image220.wmf"/><Relationship Id="rId613" Type="http://schemas.openxmlformats.org/officeDocument/2006/relationships/oleObject" Target="embeddings/oleObject307.bin"/><Relationship Id="rId655" Type="http://schemas.openxmlformats.org/officeDocument/2006/relationships/theme" Target="theme/theme1.xml"/><Relationship Id="rId252" Type="http://schemas.openxmlformats.org/officeDocument/2006/relationships/oleObject" Target="embeddings/oleObject119.bin"/><Relationship Id="rId294" Type="http://schemas.openxmlformats.org/officeDocument/2006/relationships/image" Target="media/image146.wmf"/><Relationship Id="rId308" Type="http://schemas.openxmlformats.org/officeDocument/2006/relationships/image" Target="media/image153.wmf"/><Relationship Id="rId515" Type="http://schemas.openxmlformats.org/officeDocument/2006/relationships/oleObject" Target="embeddings/oleObject255.bin"/><Relationship Id="rId47" Type="http://schemas.openxmlformats.org/officeDocument/2006/relationships/oleObject" Target="embeddings/oleObject20.bin"/><Relationship Id="rId89" Type="http://schemas.openxmlformats.org/officeDocument/2006/relationships/image" Target="media/image41.wmf"/><Relationship Id="rId112" Type="http://schemas.openxmlformats.org/officeDocument/2006/relationships/oleObject" Target="embeddings/oleObject52.bin"/><Relationship Id="rId154" Type="http://schemas.openxmlformats.org/officeDocument/2006/relationships/oleObject" Target="embeddings/oleObject74.bin"/><Relationship Id="rId361" Type="http://schemas.openxmlformats.org/officeDocument/2006/relationships/oleObject" Target="embeddings/oleObject176.bin"/><Relationship Id="rId557" Type="http://schemas.openxmlformats.org/officeDocument/2006/relationships/image" Target="media/image271.wmf"/><Relationship Id="rId599" Type="http://schemas.openxmlformats.org/officeDocument/2006/relationships/oleObject" Target="embeddings/oleObject300.bin"/><Relationship Id="rId196" Type="http://schemas.openxmlformats.org/officeDocument/2006/relationships/image" Target="media/image97.wmf"/><Relationship Id="rId417" Type="http://schemas.openxmlformats.org/officeDocument/2006/relationships/oleObject" Target="embeddings/oleObject206.bin"/><Relationship Id="rId459" Type="http://schemas.openxmlformats.org/officeDocument/2006/relationships/oleObject" Target="embeddings/oleObject227.bin"/><Relationship Id="rId624" Type="http://schemas.openxmlformats.org/officeDocument/2006/relationships/image" Target="media/image305.wmf"/><Relationship Id="rId16" Type="http://schemas.openxmlformats.org/officeDocument/2006/relationships/image" Target="media/image5.wmf"/><Relationship Id="rId221" Type="http://schemas.openxmlformats.org/officeDocument/2006/relationships/oleObject" Target="embeddings/oleObject104.bin"/><Relationship Id="rId263" Type="http://schemas.openxmlformats.org/officeDocument/2006/relationships/image" Target="media/image132.wmf"/><Relationship Id="rId319" Type="http://schemas.openxmlformats.org/officeDocument/2006/relationships/oleObject" Target="embeddings/oleObject154.bin"/><Relationship Id="rId470" Type="http://schemas.openxmlformats.org/officeDocument/2006/relationships/image" Target="media/image231.wmf"/><Relationship Id="rId526" Type="http://schemas.openxmlformats.org/officeDocument/2006/relationships/image" Target="media/image258.wmf"/><Relationship Id="rId58" Type="http://schemas.openxmlformats.org/officeDocument/2006/relationships/image" Target="media/image26.wmf"/><Relationship Id="rId123" Type="http://schemas.openxmlformats.org/officeDocument/2006/relationships/oleObject" Target="embeddings/oleObject59.bin"/><Relationship Id="rId330" Type="http://schemas.openxmlformats.org/officeDocument/2006/relationships/oleObject" Target="embeddings/oleObject159.bin"/><Relationship Id="rId568" Type="http://schemas.openxmlformats.org/officeDocument/2006/relationships/oleObject" Target="embeddings/oleObject285.bin"/><Relationship Id="rId165" Type="http://schemas.openxmlformats.org/officeDocument/2006/relationships/oleObject" Target="embeddings/oleObject80.bin"/><Relationship Id="rId372" Type="http://schemas.openxmlformats.org/officeDocument/2006/relationships/image" Target="media/image184.wmf"/><Relationship Id="rId428" Type="http://schemas.openxmlformats.org/officeDocument/2006/relationships/oleObject" Target="embeddings/oleObject212.bin"/><Relationship Id="rId635" Type="http://schemas.openxmlformats.org/officeDocument/2006/relationships/oleObject" Target="embeddings/oleObject318.bin"/><Relationship Id="rId232" Type="http://schemas.openxmlformats.org/officeDocument/2006/relationships/image" Target="media/image116.wmf"/><Relationship Id="rId274" Type="http://schemas.openxmlformats.org/officeDocument/2006/relationships/image" Target="media/image138.wmf"/><Relationship Id="rId481" Type="http://schemas.openxmlformats.org/officeDocument/2006/relationships/oleObject" Target="embeddings/oleObject238.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3.wmf"/><Relationship Id="rId537" Type="http://schemas.openxmlformats.org/officeDocument/2006/relationships/oleObject" Target="embeddings/oleObject269.bin"/><Relationship Id="rId579" Type="http://schemas.openxmlformats.org/officeDocument/2006/relationships/oleObject" Target="embeddings/oleObject290.bin"/><Relationship Id="rId80" Type="http://schemas.openxmlformats.org/officeDocument/2006/relationships/image" Target="media/image36.png"/><Relationship Id="rId176" Type="http://schemas.openxmlformats.org/officeDocument/2006/relationships/oleObject" Target="embeddings/oleObject85.bin"/><Relationship Id="rId341" Type="http://schemas.openxmlformats.org/officeDocument/2006/relationships/image" Target="media/image170.wmf"/><Relationship Id="rId383" Type="http://schemas.openxmlformats.org/officeDocument/2006/relationships/oleObject" Target="embeddings/oleObject188.bin"/><Relationship Id="rId439" Type="http://schemas.openxmlformats.org/officeDocument/2006/relationships/oleObject" Target="embeddings/oleObject217.bin"/><Relationship Id="rId590" Type="http://schemas.openxmlformats.org/officeDocument/2006/relationships/image" Target="media/image288.wmf"/><Relationship Id="rId604" Type="http://schemas.openxmlformats.org/officeDocument/2006/relationships/image" Target="media/image295.wmf"/><Relationship Id="rId646" Type="http://schemas.openxmlformats.org/officeDocument/2006/relationships/image" Target="media/image316.wmf"/><Relationship Id="rId201" Type="http://schemas.openxmlformats.org/officeDocument/2006/relationships/image" Target="media/image100.wmf"/><Relationship Id="rId243" Type="http://schemas.openxmlformats.org/officeDocument/2006/relationships/image" Target="media/image122.wmf"/><Relationship Id="rId285" Type="http://schemas.openxmlformats.org/officeDocument/2006/relationships/image" Target="media/image141.wmf"/><Relationship Id="rId450" Type="http://schemas.openxmlformats.org/officeDocument/2006/relationships/image" Target="media/image221.wmf"/><Relationship Id="rId506" Type="http://schemas.openxmlformats.org/officeDocument/2006/relationships/image" Target="media/image249.wmf"/><Relationship Id="rId38" Type="http://schemas.openxmlformats.org/officeDocument/2006/relationships/image" Target="media/image16.wmf"/><Relationship Id="rId103" Type="http://schemas.openxmlformats.org/officeDocument/2006/relationships/oleObject" Target="embeddings/oleObject46.bin"/><Relationship Id="rId310" Type="http://schemas.openxmlformats.org/officeDocument/2006/relationships/image" Target="media/image154.wmf"/><Relationship Id="rId492" Type="http://schemas.openxmlformats.org/officeDocument/2006/relationships/image" Target="media/image242.wmf"/><Relationship Id="rId548" Type="http://schemas.openxmlformats.org/officeDocument/2006/relationships/image" Target="media/image266.wmf"/><Relationship Id="rId91" Type="http://schemas.openxmlformats.org/officeDocument/2006/relationships/image" Target="media/image42.wmf"/><Relationship Id="rId145" Type="http://schemas.openxmlformats.org/officeDocument/2006/relationships/image" Target="media/image69.wmf"/><Relationship Id="rId187" Type="http://schemas.openxmlformats.org/officeDocument/2006/relationships/image" Target="media/image92.png"/><Relationship Id="rId352" Type="http://schemas.openxmlformats.org/officeDocument/2006/relationships/image" Target="media/image174.wmf"/><Relationship Id="rId394" Type="http://schemas.openxmlformats.org/officeDocument/2006/relationships/image" Target="media/image192.wmf"/><Relationship Id="rId408" Type="http://schemas.openxmlformats.org/officeDocument/2006/relationships/image" Target="media/image200.wmf"/><Relationship Id="rId615" Type="http://schemas.openxmlformats.org/officeDocument/2006/relationships/oleObject" Target="embeddings/oleObject308.bin"/><Relationship Id="rId212" Type="http://schemas.openxmlformats.org/officeDocument/2006/relationships/image" Target="media/image106.wmf"/><Relationship Id="rId254" Type="http://schemas.openxmlformats.org/officeDocument/2006/relationships/oleObject" Target="embeddings/oleObject120.bin"/><Relationship Id="rId49" Type="http://schemas.openxmlformats.org/officeDocument/2006/relationships/oleObject" Target="embeddings/oleObject21.bin"/><Relationship Id="rId114" Type="http://schemas.openxmlformats.org/officeDocument/2006/relationships/oleObject" Target="embeddings/oleObject54.bin"/><Relationship Id="rId296" Type="http://schemas.openxmlformats.org/officeDocument/2006/relationships/image" Target="media/image147.wmf"/><Relationship Id="rId461" Type="http://schemas.openxmlformats.org/officeDocument/2006/relationships/oleObject" Target="embeddings/oleObject228.bin"/><Relationship Id="rId517" Type="http://schemas.openxmlformats.org/officeDocument/2006/relationships/oleObject" Target="embeddings/oleObject256.bin"/><Relationship Id="rId559" Type="http://schemas.openxmlformats.org/officeDocument/2006/relationships/image" Target="media/image272.wmf"/><Relationship Id="rId60" Type="http://schemas.openxmlformats.org/officeDocument/2006/relationships/image" Target="media/image27.png"/><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oleObject" Target="embeddings/oleObject75.bin"/><Relationship Id="rId177" Type="http://schemas.openxmlformats.org/officeDocument/2006/relationships/image" Target="media/image85.wmf"/><Relationship Id="rId198" Type="http://schemas.openxmlformats.org/officeDocument/2006/relationships/image" Target="media/image98.png"/><Relationship Id="rId321" Type="http://schemas.openxmlformats.org/officeDocument/2006/relationships/oleObject" Target="embeddings/oleObject155.bin"/><Relationship Id="rId342" Type="http://schemas.openxmlformats.org/officeDocument/2006/relationships/oleObject" Target="embeddings/oleObject165.bin"/><Relationship Id="rId363" Type="http://schemas.openxmlformats.org/officeDocument/2006/relationships/oleObject" Target="embeddings/oleObject177.bin"/><Relationship Id="rId384" Type="http://schemas.openxmlformats.org/officeDocument/2006/relationships/oleObject" Target="embeddings/oleObject189.bin"/><Relationship Id="rId419" Type="http://schemas.openxmlformats.org/officeDocument/2006/relationships/oleObject" Target="embeddings/oleObject207.bin"/><Relationship Id="rId570" Type="http://schemas.openxmlformats.org/officeDocument/2006/relationships/oleObject" Target="embeddings/oleObject286.bin"/><Relationship Id="rId591" Type="http://schemas.openxmlformats.org/officeDocument/2006/relationships/oleObject" Target="embeddings/oleObject296.bin"/><Relationship Id="rId605" Type="http://schemas.openxmlformats.org/officeDocument/2006/relationships/oleObject" Target="embeddings/oleObject303.bin"/><Relationship Id="rId626" Type="http://schemas.openxmlformats.org/officeDocument/2006/relationships/oleObject" Target="embeddings/oleObject314.bin"/><Relationship Id="rId202" Type="http://schemas.openxmlformats.org/officeDocument/2006/relationships/oleObject" Target="embeddings/oleObject95.bin"/><Relationship Id="rId223" Type="http://schemas.openxmlformats.org/officeDocument/2006/relationships/oleObject" Target="embeddings/oleObject105.bin"/><Relationship Id="rId244" Type="http://schemas.openxmlformats.org/officeDocument/2006/relationships/oleObject" Target="embeddings/oleObject115.bin"/><Relationship Id="rId430" Type="http://schemas.openxmlformats.org/officeDocument/2006/relationships/oleObject" Target="embeddings/oleObject213.bin"/><Relationship Id="rId647" Type="http://schemas.openxmlformats.org/officeDocument/2006/relationships/oleObject" Target="embeddings/oleObject324.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image" Target="media/image133.wmf"/><Relationship Id="rId286" Type="http://schemas.openxmlformats.org/officeDocument/2006/relationships/oleObject" Target="embeddings/oleObject138.bin"/><Relationship Id="rId451" Type="http://schemas.openxmlformats.org/officeDocument/2006/relationships/oleObject" Target="embeddings/oleObject223.bin"/><Relationship Id="rId472" Type="http://schemas.openxmlformats.org/officeDocument/2006/relationships/image" Target="media/image232.wmf"/><Relationship Id="rId493" Type="http://schemas.openxmlformats.org/officeDocument/2006/relationships/oleObject" Target="embeddings/oleObject244.bin"/><Relationship Id="rId507" Type="http://schemas.openxmlformats.org/officeDocument/2006/relationships/oleObject" Target="embeddings/oleObject251.bin"/><Relationship Id="rId528" Type="http://schemas.openxmlformats.org/officeDocument/2006/relationships/oleObject" Target="embeddings/oleObject263.bin"/><Relationship Id="rId549" Type="http://schemas.openxmlformats.org/officeDocument/2006/relationships/oleObject" Target="embeddings/oleObject276.bin"/><Relationship Id="rId50" Type="http://schemas.openxmlformats.org/officeDocument/2006/relationships/image" Target="media/image22.wmf"/><Relationship Id="rId104" Type="http://schemas.openxmlformats.org/officeDocument/2006/relationships/image" Target="media/image51.wmf"/><Relationship Id="rId125" Type="http://schemas.openxmlformats.org/officeDocument/2006/relationships/oleObject" Target="embeddings/oleObject61.bin"/><Relationship Id="rId146" Type="http://schemas.openxmlformats.org/officeDocument/2006/relationships/oleObject" Target="embeddings/oleObject70.bin"/><Relationship Id="rId167" Type="http://schemas.openxmlformats.org/officeDocument/2006/relationships/oleObject" Target="embeddings/oleObject81.bin"/><Relationship Id="rId188" Type="http://schemas.openxmlformats.org/officeDocument/2006/relationships/image" Target="media/image93.wmf"/><Relationship Id="rId311" Type="http://schemas.openxmlformats.org/officeDocument/2006/relationships/oleObject" Target="embeddings/oleObject150.bin"/><Relationship Id="rId332" Type="http://schemas.openxmlformats.org/officeDocument/2006/relationships/oleObject" Target="embeddings/oleObject160.bin"/><Relationship Id="rId353" Type="http://schemas.openxmlformats.org/officeDocument/2006/relationships/oleObject" Target="embeddings/oleObject172.bin"/><Relationship Id="rId374" Type="http://schemas.openxmlformats.org/officeDocument/2006/relationships/image" Target="media/image185.wmf"/><Relationship Id="rId395" Type="http://schemas.openxmlformats.org/officeDocument/2006/relationships/oleObject" Target="embeddings/oleObject196.bin"/><Relationship Id="rId409" Type="http://schemas.openxmlformats.org/officeDocument/2006/relationships/oleObject" Target="embeddings/oleObject202.bin"/><Relationship Id="rId560" Type="http://schemas.openxmlformats.org/officeDocument/2006/relationships/oleObject" Target="embeddings/oleObject281.bin"/><Relationship Id="rId581" Type="http://schemas.openxmlformats.org/officeDocument/2006/relationships/oleObject" Target="embeddings/oleObject291.bin"/><Relationship Id="rId71" Type="http://schemas.openxmlformats.org/officeDocument/2006/relationships/oleObject" Target="embeddings/oleObject32.bin"/><Relationship Id="rId92" Type="http://schemas.openxmlformats.org/officeDocument/2006/relationships/oleObject" Target="embeddings/oleObject43.bin"/><Relationship Id="rId213" Type="http://schemas.openxmlformats.org/officeDocument/2006/relationships/oleObject" Target="embeddings/oleObject100.bin"/><Relationship Id="rId234" Type="http://schemas.openxmlformats.org/officeDocument/2006/relationships/image" Target="media/image117.wmf"/><Relationship Id="rId420" Type="http://schemas.openxmlformats.org/officeDocument/2006/relationships/image" Target="media/image206.wmf"/><Relationship Id="rId616" Type="http://schemas.openxmlformats.org/officeDocument/2006/relationships/image" Target="media/image301.wmf"/><Relationship Id="rId637" Type="http://schemas.openxmlformats.org/officeDocument/2006/relationships/oleObject" Target="embeddings/oleObject319.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28.wmf"/><Relationship Id="rId276" Type="http://schemas.openxmlformats.org/officeDocument/2006/relationships/image" Target="media/image139.wmf"/><Relationship Id="rId297" Type="http://schemas.openxmlformats.org/officeDocument/2006/relationships/oleObject" Target="embeddings/oleObject143.bin"/><Relationship Id="rId441" Type="http://schemas.openxmlformats.org/officeDocument/2006/relationships/oleObject" Target="embeddings/oleObject218.bin"/><Relationship Id="rId462" Type="http://schemas.openxmlformats.org/officeDocument/2006/relationships/image" Target="media/image227.wmf"/><Relationship Id="rId483" Type="http://schemas.openxmlformats.org/officeDocument/2006/relationships/oleObject" Target="embeddings/oleObject239.bin"/><Relationship Id="rId518" Type="http://schemas.openxmlformats.org/officeDocument/2006/relationships/oleObject" Target="embeddings/oleObject257.bin"/><Relationship Id="rId539" Type="http://schemas.openxmlformats.org/officeDocument/2006/relationships/oleObject" Target="embeddings/oleObject270.bin"/><Relationship Id="rId40" Type="http://schemas.openxmlformats.org/officeDocument/2006/relationships/image" Target="media/image17.wmf"/><Relationship Id="rId115" Type="http://schemas.openxmlformats.org/officeDocument/2006/relationships/image" Target="media/image54.wmf"/><Relationship Id="rId136" Type="http://schemas.openxmlformats.org/officeDocument/2006/relationships/image" Target="media/image64.wmf"/><Relationship Id="rId157" Type="http://schemas.openxmlformats.org/officeDocument/2006/relationships/image" Target="media/image75.wmf"/><Relationship Id="rId178" Type="http://schemas.openxmlformats.org/officeDocument/2006/relationships/oleObject" Target="embeddings/oleObject86.bin"/><Relationship Id="rId301" Type="http://schemas.openxmlformats.org/officeDocument/2006/relationships/oleObject" Target="embeddings/oleObject145.bin"/><Relationship Id="rId322" Type="http://schemas.openxmlformats.org/officeDocument/2006/relationships/image" Target="media/image160.wmf"/><Relationship Id="rId343" Type="http://schemas.openxmlformats.org/officeDocument/2006/relationships/image" Target="media/image171.wmf"/><Relationship Id="rId364" Type="http://schemas.openxmlformats.org/officeDocument/2006/relationships/image" Target="media/image180.wmf"/><Relationship Id="rId550" Type="http://schemas.openxmlformats.org/officeDocument/2006/relationships/image" Target="media/image267.wmf"/><Relationship Id="rId61" Type="http://schemas.openxmlformats.org/officeDocument/2006/relationships/image" Target="media/image28.wmf"/><Relationship Id="rId82" Type="http://schemas.openxmlformats.org/officeDocument/2006/relationships/image" Target="media/image37.wmf"/><Relationship Id="rId199" Type="http://schemas.openxmlformats.org/officeDocument/2006/relationships/image" Target="media/image99.wmf"/><Relationship Id="rId203" Type="http://schemas.openxmlformats.org/officeDocument/2006/relationships/image" Target="media/image101.wmf"/><Relationship Id="rId385" Type="http://schemas.openxmlformats.org/officeDocument/2006/relationships/oleObject" Target="embeddings/oleObject190.bin"/><Relationship Id="rId571" Type="http://schemas.openxmlformats.org/officeDocument/2006/relationships/image" Target="media/image278.wmf"/><Relationship Id="rId592" Type="http://schemas.openxmlformats.org/officeDocument/2006/relationships/image" Target="media/image289.wmf"/><Relationship Id="rId606" Type="http://schemas.openxmlformats.org/officeDocument/2006/relationships/image" Target="media/image296.wmf"/><Relationship Id="rId627" Type="http://schemas.openxmlformats.org/officeDocument/2006/relationships/image" Target="media/image306.wmf"/><Relationship Id="rId648" Type="http://schemas.openxmlformats.org/officeDocument/2006/relationships/image" Target="media/image317.wmf"/><Relationship Id="rId19" Type="http://schemas.openxmlformats.org/officeDocument/2006/relationships/oleObject" Target="embeddings/oleObject6.bin"/><Relationship Id="rId224" Type="http://schemas.openxmlformats.org/officeDocument/2006/relationships/image" Target="media/image112.wmf"/><Relationship Id="rId245" Type="http://schemas.openxmlformats.org/officeDocument/2006/relationships/oleObject" Target="embeddings/oleObject116.bin"/><Relationship Id="rId266" Type="http://schemas.openxmlformats.org/officeDocument/2006/relationships/oleObject" Target="embeddings/oleObject126.bin"/><Relationship Id="rId287" Type="http://schemas.openxmlformats.org/officeDocument/2006/relationships/image" Target="media/image142.wmf"/><Relationship Id="rId410" Type="http://schemas.openxmlformats.org/officeDocument/2006/relationships/image" Target="media/image201.wmf"/><Relationship Id="rId431" Type="http://schemas.openxmlformats.org/officeDocument/2006/relationships/image" Target="media/image211.wmf"/><Relationship Id="rId452" Type="http://schemas.openxmlformats.org/officeDocument/2006/relationships/image" Target="media/image222.wmf"/><Relationship Id="rId473" Type="http://schemas.openxmlformats.org/officeDocument/2006/relationships/oleObject" Target="embeddings/oleObject234.bin"/><Relationship Id="rId494" Type="http://schemas.openxmlformats.org/officeDocument/2006/relationships/image" Target="media/image243.wmf"/><Relationship Id="rId508" Type="http://schemas.openxmlformats.org/officeDocument/2006/relationships/image" Target="media/image250.wmf"/><Relationship Id="rId529" Type="http://schemas.openxmlformats.org/officeDocument/2006/relationships/oleObject" Target="embeddings/oleObject264.bin"/><Relationship Id="rId30" Type="http://schemas.openxmlformats.org/officeDocument/2006/relationships/oleObject" Target="embeddings/oleObject12.bin"/><Relationship Id="rId105" Type="http://schemas.openxmlformats.org/officeDocument/2006/relationships/oleObject" Target="embeddings/oleObject47.bin"/><Relationship Id="rId126" Type="http://schemas.openxmlformats.org/officeDocument/2006/relationships/image" Target="media/image58.png"/><Relationship Id="rId147" Type="http://schemas.openxmlformats.org/officeDocument/2006/relationships/image" Target="media/image70.wmf"/><Relationship Id="rId168" Type="http://schemas.openxmlformats.org/officeDocument/2006/relationships/image" Target="media/image80.png"/><Relationship Id="rId312" Type="http://schemas.openxmlformats.org/officeDocument/2006/relationships/image" Target="media/image155.wmf"/><Relationship Id="rId333" Type="http://schemas.openxmlformats.org/officeDocument/2006/relationships/oleObject" Target="embeddings/oleObject161.bin"/><Relationship Id="rId354" Type="http://schemas.openxmlformats.org/officeDocument/2006/relationships/image" Target="media/image175.wmf"/><Relationship Id="rId540" Type="http://schemas.openxmlformats.org/officeDocument/2006/relationships/image" Target="media/image263.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image" Target="media/image43.wmf"/><Relationship Id="rId189" Type="http://schemas.openxmlformats.org/officeDocument/2006/relationships/oleObject" Target="embeddings/oleObject89.bin"/><Relationship Id="rId375" Type="http://schemas.openxmlformats.org/officeDocument/2006/relationships/oleObject" Target="embeddings/oleObject183.bin"/><Relationship Id="rId396" Type="http://schemas.openxmlformats.org/officeDocument/2006/relationships/image" Target="media/image193.png"/><Relationship Id="rId561" Type="http://schemas.openxmlformats.org/officeDocument/2006/relationships/image" Target="media/image273.wmf"/><Relationship Id="rId582" Type="http://schemas.openxmlformats.org/officeDocument/2006/relationships/image" Target="media/image284.wmf"/><Relationship Id="rId617" Type="http://schemas.openxmlformats.org/officeDocument/2006/relationships/oleObject" Target="embeddings/oleObject309.bin"/><Relationship Id="rId638" Type="http://schemas.openxmlformats.org/officeDocument/2006/relationships/image" Target="media/image312.wmf"/><Relationship Id="rId3" Type="http://schemas.openxmlformats.org/officeDocument/2006/relationships/styles" Target="styles.xml"/><Relationship Id="rId214" Type="http://schemas.openxmlformats.org/officeDocument/2006/relationships/image" Target="media/image107.wmf"/><Relationship Id="rId235" Type="http://schemas.openxmlformats.org/officeDocument/2006/relationships/oleObject" Target="embeddings/oleObject111.bin"/><Relationship Id="rId256" Type="http://schemas.openxmlformats.org/officeDocument/2006/relationships/oleObject" Target="embeddings/oleObject121.bin"/><Relationship Id="rId277" Type="http://schemas.openxmlformats.org/officeDocument/2006/relationships/oleObject" Target="embeddings/oleObject131.bin"/><Relationship Id="rId298" Type="http://schemas.openxmlformats.org/officeDocument/2006/relationships/image" Target="media/image148.wmf"/><Relationship Id="rId400" Type="http://schemas.openxmlformats.org/officeDocument/2006/relationships/image" Target="media/image196.wmf"/><Relationship Id="rId421" Type="http://schemas.openxmlformats.org/officeDocument/2006/relationships/oleObject" Target="embeddings/oleObject208.bin"/><Relationship Id="rId442" Type="http://schemas.openxmlformats.org/officeDocument/2006/relationships/image" Target="media/image217.wmf"/><Relationship Id="rId463" Type="http://schemas.openxmlformats.org/officeDocument/2006/relationships/oleObject" Target="embeddings/oleObject229.bin"/><Relationship Id="rId484" Type="http://schemas.openxmlformats.org/officeDocument/2006/relationships/image" Target="media/image238.wmf"/><Relationship Id="rId519" Type="http://schemas.openxmlformats.org/officeDocument/2006/relationships/image" Target="media/image255.wmf"/><Relationship Id="rId116" Type="http://schemas.openxmlformats.org/officeDocument/2006/relationships/oleObject" Target="embeddings/oleObject55.bin"/><Relationship Id="rId137" Type="http://schemas.openxmlformats.org/officeDocument/2006/relationships/oleObject" Target="embeddings/oleObject66.bin"/><Relationship Id="rId158" Type="http://schemas.openxmlformats.org/officeDocument/2006/relationships/oleObject" Target="embeddings/oleObject76.bin"/><Relationship Id="rId302" Type="http://schemas.openxmlformats.org/officeDocument/2006/relationships/image" Target="media/image150.wmf"/><Relationship Id="rId323" Type="http://schemas.openxmlformats.org/officeDocument/2006/relationships/oleObject" Target="embeddings/oleObject156.bin"/><Relationship Id="rId344" Type="http://schemas.openxmlformats.org/officeDocument/2006/relationships/oleObject" Target="embeddings/oleObject166.bin"/><Relationship Id="rId530" Type="http://schemas.openxmlformats.org/officeDocument/2006/relationships/oleObject" Target="embeddings/oleObject265.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oleObject" Target="embeddings/oleObject39.bin"/><Relationship Id="rId179" Type="http://schemas.openxmlformats.org/officeDocument/2006/relationships/image" Target="media/image86.wmf"/><Relationship Id="rId365" Type="http://schemas.openxmlformats.org/officeDocument/2006/relationships/oleObject" Target="embeddings/oleObject178.bin"/><Relationship Id="rId386" Type="http://schemas.openxmlformats.org/officeDocument/2006/relationships/oleObject" Target="embeddings/oleObject191.bin"/><Relationship Id="rId551" Type="http://schemas.openxmlformats.org/officeDocument/2006/relationships/oleObject" Target="embeddings/oleObject277.bin"/><Relationship Id="rId572" Type="http://schemas.openxmlformats.org/officeDocument/2006/relationships/oleObject" Target="embeddings/oleObject287.bin"/><Relationship Id="rId593" Type="http://schemas.openxmlformats.org/officeDocument/2006/relationships/oleObject" Target="embeddings/oleObject297.bin"/><Relationship Id="rId607" Type="http://schemas.openxmlformats.org/officeDocument/2006/relationships/oleObject" Target="embeddings/oleObject304.bin"/><Relationship Id="rId628" Type="http://schemas.openxmlformats.org/officeDocument/2006/relationships/oleObject" Target="embeddings/oleObject315.bin"/><Relationship Id="rId649" Type="http://schemas.openxmlformats.org/officeDocument/2006/relationships/oleObject" Target="embeddings/oleObject325.bin"/><Relationship Id="rId190" Type="http://schemas.openxmlformats.org/officeDocument/2006/relationships/image" Target="media/image94.wmf"/><Relationship Id="rId204" Type="http://schemas.openxmlformats.org/officeDocument/2006/relationships/oleObject" Target="embeddings/oleObject96.bin"/><Relationship Id="rId225" Type="http://schemas.openxmlformats.org/officeDocument/2006/relationships/oleObject" Target="embeddings/oleObject106.bin"/><Relationship Id="rId246" Type="http://schemas.openxmlformats.org/officeDocument/2006/relationships/image" Target="media/image123.wmf"/><Relationship Id="rId267" Type="http://schemas.openxmlformats.org/officeDocument/2006/relationships/image" Target="media/image134.wmf"/><Relationship Id="rId288" Type="http://schemas.openxmlformats.org/officeDocument/2006/relationships/oleObject" Target="embeddings/oleObject139.bin"/><Relationship Id="rId411" Type="http://schemas.openxmlformats.org/officeDocument/2006/relationships/oleObject" Target="embeddings/oleObject203.bin"/><Relationship Id="rId432" Type="http://schemas.openxmlformats.org/officeDocument/2006/relationships/oleObject" Target="embeddings/oleObject214.bin"/><Relationship Id="rId453" Type="http://schemas.openxmlformats.org/officeDocument/2006/relationships/oleObject" Target="embeddings/oleObject224.bin"/><Relationship Id="rId474" Type="http://schemas.openxmlformats.org/officeDocument/2006/relationships/image" Target="media/image233.wmf"/><Relationship Id="rId509" Type="http://schemas.openxmlformats.org/officeDocument/2006/relationships/oleObject" Target="embeddings/oleObject252.bin"/><Relationship Id="rId106" Type="http://schemas.openxmlformats.org/officeDocument/2006/relationships/image" Target="media/image52.wmf"/><Relationship Id="rId127" Type="http://schemas.openxmlformats.org/officeDocument/2006/relationships/image" Target="media/image59.wmf"/><Relationship Id="rId313" Type="http://schemas.openxmlformats.org/officeDocument/2006/relationships/oleObject" Target="embeddings/oleObject151.bin"/><Relationship Id="rId495" Type="http://schemas.openxmlformats.org/officeDocument/2006/relationships/oleObject" Target="embeddings/oleObject245.bin"/><Relationship Id="rId10" Type="http://schemas.openxmlformats.org/officeDocument/2006/relationships/image" Target="media/image2.wmf"/><Relationship Id="rId31" Type="http://schemas.openxmlformats.org/officeDocument/2006/relationships/image" Target="media/image12.png"/><Relationship Id="rId52" Type="http://schemas.openxmlformats.org/officeDocument/2006/relationships/image" Target="media/image23.wmf"/><Relationship Id="rId73" Type="http://schemas.openxmlformats.org/officeDocument/2006/relationships/oleObject" Target="embeddings/oleObject33.bin"/><Relationship Id="rId94" Type="http://schemas.openxmlformats.org/officeDocument/2006/relationships/oleObject" Target="embeddings/oleObject44.bin"/><Relationship Id="rId148" Type="http://schemas.openxmlformats.org/officeDocument/2006/relationships/oleObject" Target="embeddings/oleObject71.bin"/><Relationship Id="rId169" Type="http://schemas.openxmlformats.org/officeDocument/2006/relationships/oleObject" Target="embeddings/oleObject82.bin"/><Relationship Id="rId334" Type="http://schemas.openxmlformats.org/officeDocument/2006/relationships/image" Target="media/image166.wmf"/><Relationship Id="rId355" Type="http://schemas.openxmlformats.org/officeDocument/2006/relationships/oleObject" Target="embeddings/oleObject173.bin"/><Relationship Id="rId376" Type="http://schemas.openxmlformats.org/officeDocument/2006/relationships/image" Target="media/image186.wmf"/><Relationship Id="rId397" Type="http://schemas.openxmlformats.org/officeDocument/2006/relationships/image" Target="media/image194.wmf"/><Relationship Id="rId520" Type="http://schemas.openxmlformats.org/officeDocument/2006/relationships/oleObject" Target="embeddings/oleObject258.bin"/><Relationship Id="rId541" Type="http://schemas.openxmlformats.org/officeDocument/2006/relationships/oleObject" Target="embeddings/oleObject271.bin"/><Relationship Id="rId562" Type="http://schemas.openxmlformats.org/officeDocument/2006/relationships/oleObject" Target="embeddings/oleObject282.bin"/><Relationship Id="rId583" Type="http://schemas.openxmlformats.org/officeDocument/2006/relationships/oleObject" Target="embeddings/oleObject292.bin"/><Relationship Id="rId618" Type="http://schemas.openxmlformats.org/officeDocument/2006/relationships/image" Target="media/image302.wmf"/><Relationship Id="rId639" Type="http://schemas.openxmlformats.org/officeDocument/2006/relationships/oleObject" Target="embeddings/oleObject320.bin"/><Relationship Id="rId4" Type="http://schemas.openxmlformats.org/officeDocument/2006/relationships/settings" Target="settings.xml"/><Relationship Id="rId180" Type="http://schemas.openxmlformats.org/officeDocument/2006/relationships/oleObject" Target="embeddings/oleObject87.bin"/><Relationship Id="rId215" Type="http://schemas.openxmlformats.org/officeDocument/2006/relationships/oleObject" Target="embeddings/oleObject101.bin"/><Relationship Id="rId236" Type="http://schemas.openxmlformats.org/officeDocument/2006/relationships/image" Target="media/image118.wmf"/><Relationship Id="rId257" Type="http://schemas.openxmlformats.org/officeDocument/2006/relationships/image" Target="media/image129.wmf"/><Relationship Id="rId278" Type="http://schemas.openxmlformats.org/officeDocument/2006/relationships/oleObject" Target="embeddings/oleObject132.bin"/><Relationship Id="rId401" Type="http://schemas.openxmlformats.org/officeDocument/2006/relationships/oleObject" Target="embeddings/oleObject198.bin"/><Relationship Id="rId422" Type="http://schemas.openxmlformats.org/officeDocument/2006/relationships/oleObject" Target="embeddings/oleObject209.bin"/><Relationship Id="rId443" Type="http://schemas.openxmlformats.org/officeDocument/2006/relationships/oleObject" Target="embeddings/oleObject219.bin"/><Relationship Id="rId464" Type="http://schemas.openxmlformats.org/officeDocument/2006/relationships/image" Target="media/image228.wmf"/><Relationship Id="rId650" Type="http://schemas.openxmlformats.org/officeDocument/2006/relationships/image" Target="media/image318.wmf"/><Relationship Id="rId303" Type="http://schemas.openxmlformats.org/officeDocument/2006/relationships/oleObject" Target="embeddings/oleObject146.bin"/><Relationship Id="rId485" Type="http://schemas.openxmlformats.org/officeDocument/2006/relationships/oleObject" Target="embeddings/oleObject240.bin"/><Relationship Id="rId42" Type="http://schemas.openxmlformats.org/officeDocument/2006/relationships/image" Target="media/image18.wmf"/><Relationship Id="rId84" Type="http://schemas.openxmlformats.org/officeDocument/2006/relationships/image" Target="media/image38.png"/><Relationship Id="rId138" Type="http://schemas.openxmlformats.org/officeDocument/2006/relationships/image" Target="media/image65.wmf"/><Relationship Id="rId345" Type="http://schemas.openxmlformats.org/officeDocument/2006/relationships/image" Target="media/image172.wmf"/><Relationship Id="rId387" Type="http://schemas.openxmlformats.org/officeDocument/2006/relationships/oleObject" Target="embeddings/oleObject192.bin"/><Relationship Id="rId510" Type="http://schemas.openxmlformats.org/officeDocument/2006/relationships/image" Target="media/image251.wmf"/><Relationship Id="rId552" Type="http://schemas.openxmlformats.org/officeDocument/2006/relationships/image" Target="media/image268.wmf"/><Relationship Id="rId594" Type="http://schemas.openxmlformats.org/officeDocument/2006/relationships/image" Target="media/image290.wmf"/><Relationship Id="rId608" Type="http://schemas.openxmlformats.org/officeDocument/2006/relationships/image" Target="media/image297.wmf"/><Relationship Id="rId191" Type="http://schemas.openxmlformats.org/officeDocument/2006/relationships/oleObject" Target="embeddings/oleObject90.bin"/><Relationship Id="rId205" Type="http://schemas.openxmlformats.org/officeDocument/2006/relationships/image" Target="media/image102.wmf"/><Relationship Id="rId247" Type="http://schemas.openxmlformats.org/officeDocument/2006/relationships/oleObject" Target="embeddings/oleObject117.bin"/><Relationship Id="rId412" Type="http://schemas.openxmlformats.org/officeDocument/2006/relationships/image" Target="media/image202.wmf"/><Relationship Id="rId107" Type="http://schemas.openxmlformats.org/officeDocument/2006/relationships/oleObject" Target="embeddings/oleObject48.bin"/><Relationship Id="rId289" Type="http://schemas.openxmlformats.org/officeDocument/2006/relationships/image" Target="media/image143.wmf"/><Relationship Id="rId454" Type="http://schemas.openxmlformats.org/officeDocument/2006/relationships/image" Target="media/image223.wmf"/><Relationship Id="rId496" Type="http://schemas.openxmlformats.org/officeDocument/2006/relationships/image" Target="media/image244.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72.bin"/><Relationship Id="rId314" Type="http://schemas.openxmlformats.org/officeDocument/2006/relationships/image" Target="media/image156.wmf"/><Relationship Id="rId356" Type="http://schemas.openxmlformats.org/officeDocument/2006/relationships/image" Target="media/image176.wmf"/><Relationship Id="rId398" Type="http://schemas.openxmlformats.org/officeDocument/2006/relationships/oleObject" Target="embeddings/oleObject197.bin"/><Relationship Id="rId521" Type="http://schemas.openxmlformats.org/officeDocument/2006/relationships/oleObject" Target="embeddings/oleObject259.bin"/><Relationship Id="rId563" Type="http://schemas.openxmlformats.org/officeDocument/2006/relationships/image" Target="media/image274.wmf"/><Relationship Id="rId619" Type="http://schemas.openxmlformats.org/officeDocument/2006/relationships/oleObject" Target="embeddings/oleObject310.bin"/><Relationship Id="rId95" Type="http://schemas.openxmlformats.org/officeDocument/2006/relationships/image" Target="media/image44.png"/><Relationship Id="rId160" Type="http://schemas.openxmlformats.org/officeDocument/2006/relationships/oleObject" Target="embeddings/oleObject77.bin"/><Relationship Id="rId216" Type="http://schemas.openxmlformats.org/officeDocument/2006/relationships/image" Target="media/image108.wmf"/><Relationship Id="rId423" Type="http://schemas.openxmlformats.org/officeDocument/2006/relationships/image" Target="media/image207.wmf"/><Relationship Id="rId258" Type="http://schemas.openxmlformats.org/officeDocument/2006/relationships/oleObject" Target="embeddings/oleObject122.bin"/><Relationship Id="rId465" Type="http://schemas.openxmlformats.org/officeDocument/2006/relationships/oleObject" Target="embeddings/oleObject230.bin"/><Relationship Id="rId630" Type="http://schemas.openxmlformats.org/officeDocument/2006/relationships/oleObject" Target="embeddings/oleObject316.bin"/><Relationship Id="rId22" Type="http://schemas.openxmlformats.org/officeDocument/2006/relationships/image" Target="media/image8.wmf"/><Relationship Id="rId64" Type="http://schemas.openxmlformats.org/officeDocument/2006/relationships/oleObject" Target="embeddings/oleObject28.bin"/><Relationship Id="rId118" Type="http://schemas.openxmlformats.org/officeDocument/2006/relationships/oleObject" Target="embeddings/oleObject56.bin"/><Relationship Id="rId325" Type="http://schemas.openxmlformats.org/officeDocument/2006/relationships/image" Target="media/image162.wmf"/><Relationship Id="rId367" Type="http://schemas.openxmlformats.org/officeDocument/2006/relationships/oleObject" Target="embeddings/oleObject179.bin"/><Relationship Id="rId532" Type="http://schemas.openxmlformats.org/officeDocument/2006/relationships/image" Target="media/image259.wmf"/><Relationship Id="rId574" Type="http://schemas.openxmlformats.org/officeDocument/2006/relationships/oleObject" Target="embeddings/oleObject288.bin"/><Relationship Id="rId171" Type="http://schemas.openxmlformats.org/officeDocument/2006/relationships/image" Target="media/image81.wmf"/><Relationship Id="rId227" Type="http://schemas.openxmlformats.org/officeDocument/2006/relationships/oleObject" Target="embeddings/oleObject107.bin"/><Relationship Id="rId269" Type="http://schemas.openxmlformats.org/officeDocument/2006/relationships/image" Target="media/image135.wmf"/><Relationship Id="rId434" Type="http://schemas.openxmlformats.org/officeDocument/2006/relationships/oleObject" Target="embeddings/oleObject216.bin"/><Relationship Id="rId476" Type="http://schemas.openxmlformats.org/officeDocument/2006/relationships/image" Target="media/image234.wmf"/><Relationship Id="rId641" Type="http://schemas.openxmlformats.org/officeDocument/2006/relationships/oleObject" Target="embeddings/oleObject321.bin"/><Relationship Id="rId33" Type="http://schemas.openxmlformats.org/officeDocument/2006/relationships/oleObject" Target="embeddings/oleObject13.bin"/><Relationship Id="rId129" Type="http://schemas.openxmlformats.org/officeDocument/2006/relationships/image" Target="media/image60.wmf"/><Relationship Id="rId280" Type="http://schemas.openxmlformats.org/officeDocument/2006/relationships/oleObject" Target="embeddings/oleObject134.bin"/><Relationship Id="rId336" Type="http://schemas.openxmlformats.org/officeDocument/2006/relationships/image" Target="media/image167.wmf"/><Relationship Id="rId501" Type="http://schemas.openxmlformats.org/officeDocument/2006/relationships/oleObject" Target="embeddings/oleObject248.bin"/><Relationship Id="rId543" Type="http://schemas.openxmlformats.org/officeDocument/2006/relationships/oleObject" Target="embeddings/oleObject272.bin"/><Relationship Id="rId75" Type="http://schemas.openxmlformats.org/officeDocument/2006/relationships/oleObject" Target="embeddings/oleObject34.bin"/><Relationship Id="rId140" Type="http://schemas.openxmlformats.org/officeDocument/2006/relationships/image" Target="media/image66.png"/><Relationship Id="rId182" Type="http://schemas.openxmlformats.org/officeDocument/2006/relationships/oleObject" Target="embeddings/oleObject88.bin"/><Relationship Id="rId378" Type="http://schemas.openxmlformats.org/officeDocument/2006/relationships/image" Target="media/image187.wmf"/><Relationship Id="rId403" Type="http://schemas.openxmlformats.org/officeDocument/2006/relationships/oleObject" Target="embeddings/oleObject199.bin"/><Relationship Id="rId585" Type="http://schemas.openxmlformats.org/officeDocument/2006/relationships/oleObject" Target="embeddings/oleObject293.bin"/><Relationship Id="rId6" Type="http://schemas.openxmlformats.org/officeDocument/2006/relationships/footnotes" Target="footnotes.xml"/><Relationship Id="rId238" Type="http://schemas.openxmlformats.org/officeDocument/2006/relationships/image" Target="media/image119.png"/><Relationship Id="rId445" Type="http://schemas.openxmlformats.org/officeDocument/2006/relationships/oleObject" Target="embeddings/oleObject220.bin"/><Relationship Id="rId487" Type="http://schemas.openxmlformats.org/officeDocument/2006/relationships/oleObject" Target="embeddings/oleObject241.bin"/><Relationship Id="rId610" Type="http://schemas.openxmlformats.org/officeDocument/2006/relationships/image" Target="media/image298.wmf"/><Relationship Id="rId652" Type="http://schemas.openxmlformats.org/officeDocument/2006/relationships/header" Target="header1.xml"/><Relationship Id="rId291" Type="http://schemas.openxmlformats.org/officeDocument/2006/relationships/image" Target="media/image144.wmf"/><Relationship Id="rId305" Type="http://schemas.openxmlformats.org/officeDocument/2006/relationships/oleObject" Target="embeddings/oleObject147.bin"/><Relationship Id="rId347" Type="http://schemas.openxmlformats.org/officeDocument/2006/relationships/oleObject" Target="embeddings/oleObject168.bin"/><Relationship Id="rId512" Type="http://schemas.openxmlformats.org/officeDocument/2006/relationships/image" Target="media/image252.wmf"/><Relationship Id="rId44" Type="http://schemas.openxmlformats.org/officeDocument/2006/relationships/image" Target="media/image19.wmf"/><Relationship Id="rId86" Type="http://schemas.openxmlformats.org/officeDocument/2006/relationships/oleObject" Target="embeddings/oleObject40.bin"/><Relationship Id="rId151" Type="http://schemas.openxmlformats.org/officeDocument/2006/relationships/image" Target="media/image72.wmf"/><Relationship Id="rId389" Type="http://schemas.openxmlformats.org/officeDocument/2006/relationships/oleObject" Target="embeddings/oleObject193.bin"/><Relationship Id="rId554" Type="http://schemas.openxmlformats.org/officeDocument/2006/relationships/image" Target="media/image269.png"/><Relationship Id="rId596" Type="http://schemas.openxmlformats.org/officeDocument/2006/relationships/image" Target="media/image291.wmf"/><Relationship Id="rId193" Type="http://schemas.openxmlformats.org/officeDocument/2006/relationships/oleObject" Target="embeddings/oleObject91.bin"/><Relationship Id="rId207" Type="http://schemas.openxmlformats.org/officeDocument/2006/relationships/image" Target="media/image103.wmf"/><Relationship Id="rId249" Type="http://schemas.openxmlformats.org/officeDocument/2006/relationships/oleObject" Target="embeddings/oleObject118.bin"/><Relationship Id="rId414" Type="http://schemas.openxmlformats.org/officeDocument/2006/relationships/image" Target="media/image203.wmf"/><Relationship Id="rId456" Type="http://schemas.openxmlformats.org/officeDocument/2006/relationships/image" Target="media/image224.wmf"/><Relationship Id="rId498" Type="http://schemas.openxmlformats.org/officeDocument/2006/relationships/image" Target="media/image245.wmf"/><Relationship Id="rId621" Type="http://schemas.openxmlformats.org/officeDocument/2006/relationships/oleObject" Target="embeddings/oleObject311.bin"/><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oleObject" Target="embeddings/oleObject123.bin"/><Relationship Id="rId316" Type="http://schemas.openxmlformats.org/officeDocument/2006/relationships/image" Target="media/image157.wmf"/><Relationship Id="rId523" Type="http://schemas.openxmlformats.org/officeDocument/2006/relationships/oleObject" Target="embeddings/oleObject260.bin"/><Relationship Id="rId55" Type="http://schemas.openxmlformats.org/officeDocument/2006/relationships/oleObject" Target="embeddings/oleObject24.bin"/><Relationship Id="rId97" Type="http://schemas.openxmlformats.org/officeDocument/2006/relationships/image" Target="media/image46.png"/><Relationship Id="rId120" Type="http://schemas.openxmlformats.org/officeDocument/2006/relationships/oleObject" Target="embeddings/oleObject57.bin"/><Relationship Id="rId358" Type="http://schemas.openxmlformats.org/officeDocument/2006/relationships/image" Target="media/image177.wmf"/><Relationship Id="rId565" Type="http://schemas.openxmlformats.org/officeDocument/2006/relationships/image" Target="media/image275.wmf"/><Relationship Id="rId162" Type="http://schemas.openxmlformats.org/officeDocument/2006/relationships/oleObject" Target="embeddings/oleObject78.bin"/><Relationship Id="rId218" Type="http://schemas.openxmlformats.org/officeDocument/2006/relationships/image" Target="media/image109.wmf"/><Relationship Id="rId425" Type="http://schemas.openxmlformats.org/officeDocument/2006/relationships/image" Target="media/image208.wmf"/><Relationship Id="rId467" Type="http://schemas.openxmlformats.org/officeDocument/2006/relationships/oleObject" Target="embeddings/oleObject231.bin"/><Relationship Id="rId632" Type="http://schemas.openxmlformats.org/officeDocument/2006/relationships/oleObject" Target="embeddings/oleObject317.bin"/><Relationship Id="rId271" Type="http://schemas.openxmlformats.org/officeDocument/2006/relationships/image" Target="media/image136.png"/><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image" Target="media/image61.png"/><Relationship Id="rId327" Type="http://schemas.openxmlformats.org/officeDocument/2006/relationships/image" Target="media/image163.wmf"/><Relationship Id="rId369" Type="http://schemas.openxmlformats.org/officeDocument/2006/relationships/oleObject" Target="embeddings/oleObject180.bin"/><Relationship Id="rId534" Type="http://schemas.openxmlformats.org/officeDocument/2006/relationships/image" Target="media/image260.wmf"/><Relationship Id="rId576" Type="http://schemas.openxmlformats.org/officeDocument/2006/relationships/image" Target="media/image281.wmf"/><Relationship Id="rId173" Type="http://schemas.openxmlformats.org/officeDocument/2006/relationships/image" Target="media/image82.png"/><Relationship Id="rId229" Type="http://schemas.openxmlformats.org/officeDocument/2006/relationships/oleObject" Target="embeddings/oleObject108.bin"/><Relationship Id="rId380" Type="http://schemas.openxmlformats.org/officeDocument/2006/relationships/oleObject" Target="embeddings/oleObject186.bin"/><Relationship Id="rId436" Type="http://schemas.openxmlformats.org/officeDocument/2006/relationships/image" Target="media/image213.png"/><Relationship Id="rId601" Type="http://schemas.openxmlformats.org/officeDocument/2006/relationships/oleObject" Target="embeddings/oleObject301.bin"/><Relationship Id="rId643" Type="http://schemas.openxmlformats.org/officeDocument/2006/relationships/oleObject" Target="embeddings/oleObject322.bin"/><Relationship Id="rId240" Type="http://schemas.openxmlformats.org/officeDocument/2006/relationships/oleObject" Target="embeddings/oleObject113.bin"/><Relationship Id="rId478" Type="http://schemas.openxmlformats.org/officeDocument/2006/relationships/image" Target="media/image235.wmf"/><Relationship Id="rId35" Type="http://schemas.openxmlformats.org/officeDocument/2006/relationships/oleObject" Target="embeddings/oleObject14.bin"/><Relationship Id="rId77" Type="http://schemas.openxmlformats.org/officeDocument/2006/relationships/oleObject" Target="embeddings/oleObject36.bin"/><Relationship Id="rId100" Type="http://schemas.openxmlformats.org/officeDocument/2006/relationships/image" Target="media/image49.png"/><Relationship Id="rId282" Type="http://schemas.openxmlformats.org/officeDocument/2006/relationships/oleObject" Target="embeddings/oleObject136.bin"/><Relationship Id="rId338" Type="http://schemas.openxmlformats.org/officeDocument/2006/relationships/image" Target="media/image168.wmf"/><Relationship Id="rId503" Type="http://schemas.openxmlformats.org/officeDocument/2006/relationships/oleObject" Target="embeddings/oleObject249.bin"/><Relationship Id="rId545" Type="http://schemas.openxmlformats.org/officeDocument/2006/relationships/oleObject" Target="embeddings/oleObject273.bin"/><Relationship Id="rId587" Type="http://schemas.openxmlformats.org/officeDocument/2006/relationships/oleObject" Target="embeddings/oleObject294.bin"/><Relationship Id="rId8" Type="http://schemas.openxmlformats.org/officeDocument/2006/relationships/image" Target="media/image1.wmf"/><Relationship Id="rId142" Type="http://schemas.openxmlformats.org/officeDocument/2006/relationships/oleObject" Target="embeddings/oleObject68.bin"/><Relationship Id="rId184" Type="http://schemas.openxmlformats.org/officeDocument/2006/relationships/image" Target="media/image89.png"/><Relationship Id="rId391" Type="http://schemas.openxmlformats.org/officeDocument/2006/relationships/oleObject" Target="embeddings/oleObject194.bin"/><Relationship Id="rId405" Type="http://schemas.openxmlformats.org/officeDocument/2006/relationships/oleObject" Target="embeddings/oleObject200.bin"/><Relationship Id="rId447" Type="http://schemas.openxmlformats.org/officeDocument/2006/relationships/oleObject" Target="embeddings/oleObject221.bin"/><Relationship Id="rId612" Type="http://schemas.openxmlformats.org/officeDocument/2006/relationships/image" Target="media/image299.wmf"/><Relationship Id="rId251" Type="http://schemas.openxmlformats.org/officeDocument/2006/relationships/image" Target="media/image126.wmf"/><Relationship Id="rId489" Type="http://schemas.openxmlformats.org/officeDocument/2006/relationships/oleObject" Target="embeddings/oleObject242.bin"/><Relationship Id="rId654" Type="http://schemas.openxmlformats.org/officeDocument/2006/relationships/fontTable" Target="fontTable.xml"/><Relationship Id="rId46" Type="http://schemas.openxmlformats.org/officeDocument/2006/relationships/image" Target="media/image20.wmf"/><Relationship Id="rId293" Type="http://schemas.openxmlformats.org/officeDocument/2006/relationships/image" Target="media/image145.png"/><Relationship Id="rId307" Type="http://schemas.openxmlformats.org/officeDocument/2006/relationships/oleObject" Target="embeddings/oleObject148.bin"/><Relationship Id="rId349" Type="http://schemas.openxmlformats.org/officeDocument/2006/relationships/oleObject" Target="embeddings/oleObject170.bin"/><Relationship Id="rId514" Type="http://schemas.openxmlformats.org/officeDocument/2006/relationships/image" Target="media/image253.wmf"/><Relationship Id="rId556" Type="http://schemas.openxmlformats.org/officeDocument/2006/relationships/oleObject" Target="embeddings/oleObject279.bin"/><Relationship Id="rId88" Type="http://schemas.openxmlformats.org/officeDocument/2006/relationships/oleObject" Target="embeddings/oleObject41.bin"/><Relationship Id="rId111" Type="http://schemas.openxmlformats.org/officeDocument/2006/relationships/oleObject" Target="embeddings/oleObject51.bin"/><Relationship Id="rId153" Type="http://schemas.openxmlformats.org/officeDocument/2006/relationships/image" Target="media/image73.wmf"/><Relationship Id="rId195" Type="http://schemas.openxmlformats.org/officeDocument/2006/relationships/oleObject" Target="embeddings/oleObject92.bin"/><Relationship Id="rId209" Type="http://schemas.openxmlformats.org/officeDocument/2006/relationships/image" Target="media/image104.wmf"/><Relationship Id="rId360" Type="http://schemas.openxmlformats.org/officeDocument/2006/relationships/image" Target="media/image178.wmf"/><Relationship Id="rId416" Type="http://schemas.openxmlformats.org/officeDocument/2006/relationships/image" Target="media/image204.wmf"/><Relationship Id="rId598" Type="http://schemas.openxmlformats.org/officeDocument/2006/relationships/image" Target="media/image292.wmf"/><Relationship Id="rId220" Type="http://schemas.openxmlformats.org/officeDocument/2006/relationships/image" Target="media/image110.wmf"/><Relationship Id="rId458" Type="http://schemas.openxmlformats.org/officeDocument/2006/relationships/image" Target="media/image225.wmf"/><Relationship Id="rId623" Type="http://schemas.openxmlformats.org/officeDocument/2006/relationships/oleObject" Target="embeddings/oleObject312.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oleObject" Target="embeddings/oleObject124.bin"/><Relationship Id="rId318" Type="http://schemas.openxmlformats.org/officeDocument/2006/relationships/image" Target="media/image158.wmf"/><Relationship Id="rId525" Type="http://schemas.openxmlformats.org/officeDocument/2006/relationships/oleObject" Target="embeddings/oleObject261.bin"/><Relationship Id="rId567" Type="http://schemas.openxmlformats.org/officeDocument/2006/relationships/image" Target="media/image276.wmf"/><Relationship Id="rId99" Type="http://schemas.openxmlformats.org/officeDocument/2006/relationships/image" Target="media/image48.png"/><Relationship Id="rId122" Type="http://schemas.openxmlformats.org/officeDocument/2006/relationships/image" Target="media/image57.wmf"/><Relationship Id="rId164" Type="http://schemas.openxmlformats.org/officeDocument/2006/relationships/oleObject" Target="embeddings/oleObject79.bin"/><Relationship Id="rId371" Type="http://schemas.openxmlformats.org/officeDocument/2006/relationships/oleObject" Target="embeddings/oleObject181.bin"/><Relationship Id="rId427" Type="http://schemas.openxmlformats.org/officeDocument/2006/relationships/image" Target="media/image209.wmf"/><Relationship Id="rId469" Type="http://schemas.openxmlformats.org/officeDocument/2006/relationships/oleObject" Target="embeddings/oleObject232.bin"/><Relationship Id="rId634" Type="http://schemas.openxmlformats.org/officeDocument/2006/relationships/image" Target="media/image310.wmf"/><Relationship Id="rId26" Type="http://schemas.openxmlformats.org/officeDocument/2006/relationships/image" Target="media/image10.wmf"/><Relationship Id="rId231" Type="http://schemas.openxmlformats.org/officeDocument/2006/relationships/oleObject" Target="embeddings/oleObject109.bin"/><Relationship Id="rId273" Type="http://schemas.openxmlformats.org/officeDocument/2006/relationships/oleObject" Target="embeddings/oleObject129.bin"/><Relationship Id="rId329" Type="http://schemas.openxmlformats.org/officeDocument/2006/relationships/image" Target="media/image164.wmf"/><Relationship Id="rId480" Type="http://schemas.openxmlformats.org/officeDocument/2006/relationships/image" Target="media/image236.wmf"/><Relationship Id="rId536" Type="http://schemas.openxmlformats.org/officeDocument/2006/relationships/image" Target="media/image261.wmf"/><Relationship Id="rId68" Type="http://schemas.openxmlformats.org/officeDocument/2006/relationships/image" Target="media/image31.wmf"/><Relationship Id="rId133" Type="http://schemas.openxmlformats.org/officeDocument/2006/relationships/oleObject" Target="embeddings/oleObject64.bin"/><Relationship Id="rId175" Type="http://schemas.openxmlformats.org/officeDocument/2006/relationships/image" Target="media/image84.wmf"/><Relationship Id="rId340" Type="http://schemas.openxmlformats.org/officeDocument/2006/relationships/image" Target="media/image169.png"/><Relationship Id="rId578" Type="http://schemas.openxmlformats.org/officeDocument/2006/relationships/image" Target="media/image282.wmf"/><Relationship Id="rId200" Type="http://schemas.openxmlformats.org/officeDocument/2006/relationships/oleObject" Target="embeddings/oleObject94.bin"/><Relationship Id="rId382" Type="http://schemas.openxmlformats.org/officeDocument/2006/relationships/image" Target="media/image188.wmf"/><Relationship Id="rId438" Type="http://schemas.openxmlformats.org/officeDocument/2006/relationships/image" Target="media/image215.wmf"/><Relationship Id="rId603" Type="http://schemas.openxmlformats.org/officeDocument/2006/relationships/oleObject" Target="embeddings/oleObject302.bin"/><Relationship Id="rId645" Type="http://schemas.openxmlformats.org/officeDocument/2006/relationships/oleObject" Target="embeddings/oleObject323.bin"/><Relationship Id="rId242" Type="http://schemas.openxmlformats.org/officeDocument/2006/relationships/oleObject" Target="embeddings/oleObject114.bin"/><Relationship Id="rId284" Type="http://schemas.openxmlformats.org/officeDocument/2006/relationships/oleObject" Target="embeddings/oleObject137.bin"/><Relationship Id="rId491" Type="http://schemas.openxmlformats.org/officeDocument/2006/relationships/oleObject" Target="embeddings/oleObject243.bin"/><Relationship Id="rId505" Type="http://schemas.openxmlformats.org/officeDocument/2006/relationships/oleObject" Target="embeddings/oleObject250.bin"/><Relationship Id="rId37" Type="http://schemas.openxmlformats.org/officeDocument/2006/relationships/oleObject" Target="embeddings/oleObject15.bin"/><Relationship Id="rId79" Type="http://schemas.openxmlformats.org/officeDocument/2006/relationships/oleObject" Target="embeddings/oleObject37.bin"/><Relationship Id="rId102" Type="http://schemas.openxmlformats.org/officeDocument/2006/relationships/oleObject" Target="embeddings/oleObject45.bin"/><Relationship Id="rId144" Type="http://schemas.openxmlformats.org/officeDocument/2006/relationships/oleObject" Target="embeddings/oleObject69.bin"/><Relationship Id="rId547" Type="http://schemas.openxmlformats.org/officeDocument/2006/relationships/oleObject" Target="embeddings/oleObject275.bin"/><Relationship Id="rId589" Type="http://schemas.openxmlformats.org/officeDocument/2006/relationships/oleObject" Target="embeddings/oleObject295.bin"/><Relationship Id="rId90" Type="http://schemas.openxmlformats.org/officeDocument/2006/relationships/oleObject" Target="embeddings/oleObject42.bin"/><Relationship Id="rId186" Type="http://schemas.openxmlformats.org/officeDocument/2006/relationships/image" Target="media/image91.png"/><Relationship Id="rId351" Type="http://schemas.openxmlformats.org/officeDocument/2006/relationships/oleObject" Target="embeddings/oleObject171.bin"/><Relationship Id="rId393" Type="http://schemas.openxmlformats.org/officeDocument/2006/relationships/oleObject" Target="embeddings/oleObject195.bin"/><Relationship Id="rId407" Type="http://schemas.openxmlformats.org/officeDocument/2006/relationships/oleObject" Target="embeddings/oleObject201.bin"/><Relationship Id="rId449" Type="http://schemas.openxmlformats.org/officeDocument/2006/relationships/oleObject" Target="embeddings/oleObject222.bin"/><Relationship Id="rId614" Type="http://schemas.openxmlformats.org/officeDocument/2006/relationships/image" Target="media/image300.wmf"/><Relationship Id="rId211" Type="http://schemas.openxmlformats.org/officeDocument/2006/relationships/image" Target="media/image105.png"/><Relationship Id="rId253" Type="http://schemas.openxmlformats.org/officeDocument/2006/relationships/image" Target="media/image127.wmf"/><Relationship Id="rId295" Type="http://schemas.openxmlformats.org/officeDocument/2006/relationships/oleObject" Target="embeddings/oleObject142.bin"/><Relationship Id="rId309" Type="http://schemas.openxmlformats.org/officeDocument/2006/relationships/oleObject" Target="embeddings/oleObject149.bin"/><Relationship Id="rId460" Type="http://schemas.openxmlformats.org/officeDocument/2006/relationships/image" Target="media/image226.wmf"/><Relationship Id="rId516" Type="http://schemas.openxmlformats.org/officeDocument/2006/relationships/image" Target="media/image254.wmf"/><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9.wmf"/><Relationship Id="rId558" Type="http://schemas.openxmlformats.org/officeDocument/2006/relationships/oleObject" Target="embeddings/oleObject280.bin"/><Relationship Id="rId155" Type="http://schemas.openxmlformats.org/officeDocument/2006/relationships/image" Target="media/image74.wmf"/><Relationship Id="rId197" Type="http://schemas.openxmlformats.org/officeDocument/2006/relationships/oleObject" Target="embeddings/oleObject93.bin"/><Relationship Id="rId362" Type="http://schemas.openxmlformats.org/officeDocument/2006/relationships/image" Target="media/image179.wmf"/><Relationship Id="rId418" Type="http://schemas.openxmlformats.org/officeDocument/2006/relationships/image" Target="media/image205.wmf"/><Relationship Id="rId625" Type="http://schemas.openxmlformats.org/officeDocument/2006/relationships/oleObject" Target="embeddings/oleObject313.bin"/><Relationship Id="rId222" Type="http://schemas.openxmlformats.org/officeDocument/2006/relationships/image" Target="media/image111.wmf"/><Relationship Id="rId264" Type="http://schemas.openxmlformats.org/officeDocument/2006/relationships/oleObject" Target="embeddings/oleObject125.bin"/><Relationship Id="rId471" Type="http://schemas.openxmlformats.org/officeDocument/2006/relationships/oleObject" Target="embeddings/oleObject233.bin"/><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oleObject" Target="embeddings/oleObject60.bin"/><Relationship Id="rId527" Type="http://schemas.openxmlformats.org/officeDocument/2006/relationships/oleObject" Target="embeddings/oleObject262.bin"/><Relationship Id="rId569" Type="http://schemas.openxmlformats.org/officeDocument/2006/relationships/image" Target="media/image277.wmf"/><Relationship Id="rId70" Type="http://schemas.openxmlformats.org/officeDocument/2006/relationships/image" Target="media/image32.wmf"/><Relationship Id="rId166" Type="http://schemas.openxmlformats.org/officeDocument/2006/relationships/image" Target="media/image79.wmf"/><Relationship Id="rId331" Type="http://schemas.openxmlformats.org/officeDocument/2006/relationships/image" Target="media/image165.wmf"/><Relationship Id="rId373" Type="http://schemas.openxmlformats.org/officeDocument/2006/relationships/oleObject" Target="embeddings/oleObject182.bin"/><Relationship Id="rId429" Type="http://schemas.openxmlformats.org/officeDocument/2006/relationships/image" Target="media/image210.wmf"/><Relationship Id="rId580" Type="http://schemas.openxmlformats.org/officeDocument/2006/relationships/image" Target="media/image283.wmf"/><Relationship Id="rId636" Type="http://schemas.openxmlformats.org/officeDocument/2006/relationships/image" Target="media/image311.wmf"/><Relationship Id="rId1" Type="http://schemas.openxmlformats.org/officeDocument/2006/relationships/customXml" Target="../customXml/item1.xml"/><Relationship Id="rId233" Type="http://schemas.openxmlformats.org/officeDocument/2006/relationships/oleObject" Target="embeddings/oleObject110.bin"/><Relationship Id="rId440" Type="http://schemas.openxmlformats.org/officeDocument/2006/relationships/image" Target="media/image216.wmf"/><Relationship Id="rId28" Type="http://schemas.openxmlformats.org/officeDocument/2006/relationships/image" Target="media/image11.wmf"/><Relationship Id="rId275" Type="http://schemas.openxmlformats.org/officeDocument/2006/relationships/oleObject" Target="embeddings/oleObject130.bin"/><Relationship Id="rId300" Type="http://schemas.openxmlformats.org/officeDocument/2006/relationships/image" Target="media/image149.wmf"/><Relationship Id="rId482" Type="http://schemas.openxmlformats.org/officeDocument/2006/relationships/image" Target="media/image237.wmf"/><Relationship Id="rId538" Type="http://schemas.openxmlformats.org/officeDocument/2006/relationships/image" Target="media/image26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2BBCED-8C22-4487-BB69-9B1FBFA07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5064</Words>
  <Characters>28867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33864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amy</dc:creator>
  <cp:lastModifiedBy>Shannon Taylor</cp:lastModifiedBy>
  <cp:revision>3</cp:revision>
  <cp:lastPrinted>2016-02-29T02:13:00Z</cp:lastPrinted>
  <dcterms:created xsi:type="dcterms:W3CDTF">2016-06-21T01:31:00Z</dcterms:created>
  <dcterms:modified xsi:type="dcterms:W3CDTF">2016-06-21T01:31:00Z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