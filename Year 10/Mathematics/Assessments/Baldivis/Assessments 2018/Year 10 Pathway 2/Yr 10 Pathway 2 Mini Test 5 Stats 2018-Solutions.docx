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65875" w14:paraId="5D5F07DD" w14:textId="77777777" w:rsidTr="00F3463E">
        <w:tc>
          <w:tcPr>
            <w:tcW w:w="10740" w:type="dxa"/>
          </w:tcPr>
          <w:p w14:paraId="46753D3A" w14:textId="5A611987" w:rsidR="00ED0C6C" w:rsidRPr="00F65875" w:rsidRDefault="00B16259" w:rsidP="0067228C">
            <w:pPr>
              <w:jc w:val="center"/>
              <w:rPr>
                <w:rFonts w:asciiTheme="minorHAnsi" w:hAnsiTheme="minorHAnsi" w:cs="Calibri"/>
                <w:b/>
                <w:sz w:val="24"/>
                <w:szCs w:val="24"/>
              </w:rPr>
            </w:pPr>
            <w:bookmarkStart w:id="0" w:name="_GoBack"/>
            <w:bookmarkEnd w:id="0"/>
            <w:r w:rsidRPr="00F65875">
              <w:rPr>
                <w:rFonts w:asciiTheme="minorHAnsi" w:hAnsiTheme="minorHAnsi"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51584" behindDoc="0" locked="0" layoutInCell="1" allowOverlap="1" wp14:anchorId="78203D0B" wp14:editId="4F18B5AB">
                  <wp:simplePos x="0" y="0"/>
                  <wp:positionH relativeFrom="column">
                    <wp:posOffset>5775960</wp:posOffset>
                  </wp:positionH>
                  <wp:positionV relativeFrom="paragraph">
                    <wp:posOffset>-160020</wp:posOffset>
                  </wp:positionV>
                  <wp:extent cx="1047750" cy="1177290"/>
                  <wp:effectExtent l="0" t="0" r="0" b="381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 w:rsidRPr="00F65875">
              <w:rPr>
                <w:rFonts w:asciiTheme="minorHAnsi" w:hAnsiTheme="minorHAnsi" w:cs="Calibri"/>
                <w:b/>
                <w:sz w:val="24"/>
                <w:szCs w:val="24"/>
              </w:rPr>
              <w:t>Year 10</w:t>
            </w:r>
            <w:r w:rsidR="00874CC1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874CC1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="00874CC1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Pathway </w:t>
            </w:r>
            <w:r w:rsidR="00874CC1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  <w:p w14:paraId="05197FE7" w14:textId="56D0F85B" w:rsidR="003D5A48" w:rsidRPr="00F65875" w:rsidRDefault="00F87460" w:rsidP="003D5A48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Mini Test </w:t>
            </w:r>
            <w:r w:rsidR="00874CC1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3D5A48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E4C69FB" w14:textId="41532C70" w:rsidR="003D5A48" w:rsidRPr="00F65875" w:rsidRDefault="007721A5" w:rsidP="003D5A48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 w:cstheme="minorHAnsi"/>
                <w:sz w:val="24"/>
                <w:szCs w:val="24"/>
              </w:rPr>
              <w:t>Statistics</w:t>
            </w:r>
          </w:p>
          <w:p w14:paraId="148A8A58" w14:textId="77777777" w:rsidR="003D5A48" w:rsidRPr="00F65875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65875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2969DD64" w14:textId="77777777" w:rsidR="007721A5" w:rsidRPr="00F65875" w:rsidRDefault="007721A5" w:rsidP="005123B0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</w:tbl>
    <w:p w14:paraId="2A4644B8" w14:textId="77777777" w:rsidR="00154E36" w:rsidRDefault="00154E36" w:rsidP="00B323F7">
      <w:pPr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055816CD" w14:textId="2D9460FD" w:rsidR="006749B2" w:rsidRPr="00F65875" w:rsidRDefault="00874CC1" w:rsidP="006749B2">
      <w:pPr>
        <w:rPr>
          <w:rFonts w:asciiTheme="minorHAnsi" w:hAnsiTheme="minorHAnsi" w:cs="Arial"/>
          <w:b/>
          <w:sz w:val="24"/>
          <w:szCs w:val="24"/>
        </w:rPr>
      </w:pPr>
      <w:proofErr w:type="gramStart"/>
      <w:r>
        <w:rPr>
          <w:rFonts w:asciiTheme="minorHAnsi" w:hAnsiTheme="minorHAnsi" w:cs="Arial"/>
          <w:b/>
          <w:sz w:val="24"/>
          <w:szCs w:val="24"/>
        </w:rPr>
        <w:t>Question  1</w:t>
      </w:r>
      <w:proofErr w:type="gramEnd"/>
    </w:p>
    <w:p w14:paraId="1F6F5A84" w14:textId="77777777" w:rsidR="006749B2" w:rsidRPr="00F65875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In a market survey, 200 people were asked how many hours of television they watched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in the previous week. The results are presented in the boxplot below. </w:t>
      </w:r>
    </w:p>
    <w:p w14:paraId="0DF03B98" w14:textId="77777777" w:rsidR="006749B2" w:rsidRPr="00F65875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5E7029F4" wp14:editId="1006540E">
            <wp:extent cx="5422900" cy="1054100"/>
            <wp:effectExtent l="0" t="0" r="1270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 Shot 2016-09-06 at 11.01.3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EE30" w14:textId="77777777" w:rsidR="006749B2" w:rsidRPr="00F65875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E009B94" w14:textId="327402F3" w:rsidR="006749B2" w:rsidRPr="0020591B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maximum number of hours anyone watched television? </w:t>
      </w:r>
      <w:r w:rsidR="0020591B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="0020591B" w:rsidRPr="0020591B">
        <w:rPr>
          <w:rFonts w:asciiTheme="minorHAnsi" w:hAnsiTheme="minorHAnsi" w:cs="Times"/>
          <w:color w:val="FF0000"/>
          <w:sz w:val="24"/>
          <w:szCs w:val="24"/>
          <w:lang w:val="en-US" w:eastAsia="en-AU"/>
        </w:rPr>
        <w:t>19</w:t>
      </w:r>
    </w:p>
    <w:p w14:paraId="4CD0DDF5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85D4512" w14:textId="27A1F92C" w:rsidR="006749B2" w:rsidRPr="0020591B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more than 8 hours of television?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proofErr w:type="spellStart"/>
      <w:r w:rsidR="0020591B" w:rsidRPr="0020591B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Approx</w:t>
      </w:r>
      <w:proofErr w:type="spellEnd"/>
      <w:r w:rsidR="0020591B" w:rsidRPr="0020591B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 xml:space="preserve"> 150</w:t>
      </w:r>
    </w:p>
    <w:p w14:paraId="3CA6DB7E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D2FA83E" w14:textId="429FC321" w:rsidR="006749B2" w:rsidRPr="006749B2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interquartile range?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="00403814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4</w:t>
      </w:r>
    </w:p>
    <w:p w14:paraId="214488FD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C3B83E5" w14:textId="28084B06" w:rsidR="006749B2" w:rsidRPr="00874CC1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between 8 hours and 11 hours of television?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="00403814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50</w:t>
      </w:r>
    </w:p>
    <w:p w14:paraId="788F98FE" w14:textId="77777777" w:rsidR="00874CC1" w:rsidRPr="00874CC1" w:rsidRDefault="00874CC1" w:rsidP="00874C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</w:p>
    <w:p w14:paraId="6268A201" w14:textId="77777777" w:rsidR="00874CC1" w:rsidRPr="00874CC1" w:rsidRDefault="00874CC1" w:rsidP="00874C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</w:p>
    <w:p w14:paraId="4EFAC070" w14:textId="77777777" w:rsidR="00AF1157" w:rsidRDefault="00AF1157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0952F2ED" w14:textId="77777777" w:rsidR="00AF1157" w:rsidRDefault="00AF1157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4CED6DFC" w14:textId="62F57B00" w:rsidR="00AF1157" w:rsidRPr="002F0BD8" w:rsidRDefault="00790717" w:rsidP="00AF1157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2</w:t>
      </w:r>
      <w:r w:rsidR="00AF1157">
        <w:rPr>
          <w:rFonts w:asciiTheme="minorHAnsi" w:hAnsiTheme="minorHAnsi" w:cs="Arial"/>
          <w:b/>
          <w:sz w:val="24"/>
          <w:szCs w:val="24"/>
        </w:rPr>
        <w:t xml:space="preserve"> </w:t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ZWAdobeF"/>
          <w:b/>
          <w:sz w:val="24"/>
          <w:szCs w:val="24"/>
        </w:rPr>
        <w:t>(</w:t>
      </w:r>
      <w:proofErr w:type="gramStart"/>
      <w:r w:rsidR="00AF1157">
        <w:rPr>
          <w:rFonts w:asciiTheme="minorHAnsi" w:hAnsiTheme="minorHAnsi" w:cs="ZWAdobeF"/>
          <w:b/>
          <w:sz w:val="24"/>
          <w:szCs w:val="24"/>
        </w:rPr>
        <w:t>1</w:t>
      </w:r>
      <w:r w:rsidR="00AF1157" w:rsidRPr="00F65875">
        <w:rPr>
          <w:rFonts w:asciiTheme="minorHAnsi" w:hAnsiTheme="minorHAnsi" w:cs="ZWAdobeF"/>
          <w:b/>
          <w:sz w:val="24"/>
          <w:szCs w:val="24"/>
        </w:rPr>
        <w:t xml:space="preserve">  marks</w:t>
      </w:r>
      <w:proofErr w:type="gramEnd"/>
      <w:r w:rsidR="00AF1157" w:rsidRPr="00F65875">
        <w:rPr>
          <w:rFonts w:asciiTheme="minorHAnsi" w:hAnsiTheme="minorHAnsi" w:cs="ZWAdobeF"/>
          <w:b/>
          <w:sz w:val="24"/>
          <w:szCs w:val="24"/>
        </w:rPr>
        <w:t>)</w:t>
      </w:r>
    </w:p>
    <w:p w14:paraId="4BA13ACE" w14:textId="77777777" w:rsidR="00AF1157" w:rsidRDefault="00AF1157" w:rsidP="00AF115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0359DE03" w14:textId="77777777" w:rsidR="00AF1157" w:rsidRPr="002F0BD8" w:rsidRDefault="00AF1157" w:rsidP="00AF1157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 w:rsidRPr="002F0BD8">
        <w:rPr>
          <w:rFonts w:asciiTheme="minorHAnsi" w:hAnsiTheme="minorHAnsi" w:cs="Arial"/>
          <w:sz w:val="24"/>
          <w:szCs w:val="24"/>
        </w:rPr>
        <w:t>The histogram and box plot below show how many hours that people spend watching televisions each week.  Which data display can you use to find the largest number of hours?</w:t>
      </w:r>
    </w:p>
    <w:p w14:paraId="29A6BF28" w14:textId="77777777" w:rsidR="00AF1157" w:rsidRDefault="00AF1157" w:rsidP="00AF115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7D001F7E" w14:textId="77777777" w:rsidR="00AF1157" w:rsidRDefault="00AF1157" w:rsidP="00AF115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noProof/>
          <w:sz w:val="24"/>
          <w:szCs w:val="24"/>
          <w:lang w:val="en-GB" w:eastAsia="en-GB"/>
        </w:rPr>
        <w:drawing>
          <wp:inline distT="0" distB="0" distL="0" distR="0" wp14:anchorId="108AF30F" wp14:editId="3D9B471D">
            <wp:extent cx="6527800" cy="199390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8-07 at 2.04.17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2D4C" w14:textId="77777777" w:rsidR="00AF1157" w:rsidRDefault="00AF1157" w:rsidP="00AF1157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Select and circle the correct answer</w:t>
      </w:r>
    </w:p>
    <w:p w14:paraId="0F676E4A" w14:textId="77777777" w:rsidR="00AF1157" w:rsidRDefault="00AF1157" w:rsidP="00AF1157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</w:p>
    <w:p w14:paraId="0DFED0C5" w14:textId="77777777" w:rsidR="00AF1157" w:rsidRPr="009840E4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color w:val="FF0000"/>
          <w:sz w:val="24"/>
          <w:szCs w:val="24"/>
        </w:rPr>
      </w:pPr>
      <w:r w:rsidRPr="009840E4">
        <w:rPr>
          <w:rFonts w:asciiTheme="minorHAnsi" w:hAnsiTheme="minorHAnsi" w:cs="Arial"/>
          <w:b/>
          <w:color w:val="FF0000"/>
          <w:sz w:val="24"/>
          <w:szCs w:val="24"/>
        </w:rPr>
        <w:t>Box plot</w:t>
      </w:r>
    </w:p>
    <w:p w14:paraId="039BDEC6" w14:textId="77777777" w:rsidR="00AF1157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Box plot and histogram</w:t>
      </w:r>
    </w:p>
    <w:p w14:paraId="0DBE172B" w14:textId="77777777" w:rsidR="00AF1157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Histogram</w:t>
      </w:r>
    </w:p>
    <w:p w14:paraId="508B79CD" w14:textId="77777777" w:rsidR="00AF1157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neither</w:t>
      </w:r>
    </w:p>
    <w:p w14:paraId="1973BB36" w14:textId="77777777" w:rsidR="00874CC1" w:rsidRPr="00F65875" w:rsidRDefault="00874CC1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620723CD" w14:textId="4A8E1934" w:rsidR="00952FDE" w:rsidRPr="004609F1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  <w:r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Question </w:t>
      </w:r>
      <w:proofErr w:type="gramStart"/>
      <w:r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3  </w:t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proofErr w:type="gramEnd"/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  <w:t>(3,2-5 marks)</w:t>
      </w:r>
    </w:p>
    <w:p w14:paraId="46F5523A" w14:textId="77777777" w:rsidR="00952FDE" w:rsidRPr="00F65875" w:rsidRDefault="00952FDE" w:rsidP="00952FDE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b/>
          <w:bCs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>The boxplot shows the distribution of test scores in a class (</w:t>
      </w:r>
      <w:proofErr w:type="spellStart"/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>Class</w:t>
      </w:r>
      <w:proofErr w:type="spellEnd"/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A) of 20 students.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4C606458" w14:textId="77777777" w:rsidR="00952FDE" w:rsidRPr="00F65875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8F665AD" w14:textId="77777777" w:rsidR="00952FDE" w:rsidRDefault="00952FDE" w:rsidP="00952FDE">
      <w:pPr>
        <w:widowControl w:val="0"/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2A7A1646" wp14:editId="28B538DF">
            <wp:extent cx="12700" cy="50800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4B539AC1" wp14:editId="6164AC7D">
            <wp:extent cx="12700" cy="50800"/>
            <wp:effectExtent l="0" t="0" r="1270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6E3A1119" wp14:editId="44AED62E">
            <wp:extent cx="12700" cy="21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025B8459" wp14:editId="0BF0F173">
            <wp:extent cx="5422900" cy="1079500"/>
            <wp:effectExtent l="0" t="0" r="1270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6-09-06 at 11.01.42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724C" w14:textId="77777777" w:rsidR="00952FDE" w:rsidRPr="004609F1" w:rsidRDefault="00952FDE" w:rsidP="00952FDE">
      <w:pPr>
        <w:widowControl w:val="0"/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The lowest score in the class was 38, the range of the scores was 50 and the median was 61. </w:t>
      </w:r>
    </w:p>
    <w:p w14:paraId="25D875EC" w14:textId="77777777" w:rsidR="00952FDE" w:rsidRPr="004609F1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7C30ADEE" w14:textId="77777777" w:rsidR="00952FDE" w:rsidRPr="0020591B" w:rsidRDefault="00952FDE" w:rsidP="00952FDE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b/>
          <w:color w:val="FF0000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>Write down the values of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>a =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38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c =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61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e =</w:t>
      </w:r>
      <w:r w:rsidRPr="0020591B">
        <w:rPr>
          <w:rFonts w:ascii="MS Mincho" w:eastAsia="MS Mincho" w:hAnsi="MS Mincho" w:cs="MS Mincho"/>
          <w:b/>
          <w:i/>
          <w:color w:val="FF0000"/>
          <w:sz w:val="24"/>
          <w:szCs w:val="24"/>
          <w:lang w:val="en-US" w:eastAsia="en-AU"/>
        </w:rPr>
        <w:t> </w:t>
      </w:r>
      <w:r w:rsidRPr="0020591B">
        <w:rPr>
          <w:rFonts w:ascii="MS Mincho" w:eastAsia="MS Mincho" w:hAnsi="MS Mincho" w:cs="MS Mincho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="MS Mincho" w:eastAsia="MS Mincho" w:hAnsi="MS Mincho" w:cs="MS Mincho"/>
          <w:b/>
          <w:color w:val="FF0000"/>
          <w:sz w:val="24"/>
          <w:szCs w:val="24"/>
          <w:lang w:val="en-US" w:eastAsia="en-AU"/>
        </w:rPr>
        <w:t>88</w:t>
      </w:r>
    </w:p>
    <w:p w14:paraId="728D8370" w14:textId="77777777" w:rsidR="00952FDE" w:rsidRPr="00F65875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9F842D1" w14:textId="77777777" w:rsidR="00952FDE" w:rsidRPr="00F65875" w:rsidRDefault="00952FDE" w:rsidP="00952FDE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When all the test scores were added up the total was 1240. What was the mean of the test scores?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042831C2" w14:textId="77777777" w:rsidR="00952FDE" w:rsidRPr="00F65875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15098D30" w14:textId="77777777" w:rsidR="00952FDE" w:rsidRPr="0020591B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</w:pP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>62</w:t>
      </w:r>
    </w:p>
    <w:p w14:paraId="357D506A" w14:textId="1E1D890B" w:rsidR="00874CC1" w:rsidRPr="00F65875" w:rsidRDefault="00952FDE" w:rsidP="00874CC1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4</w:t>
      </w:r>
      <w:r w:rsidR="00874CC1">
        <w:rPr>
          <w:rFonts w:asciiTheme="minorHAnsi" w:hAnsiTheme="minorHAnsi" w:cs="Arial"/>
          <w:b/>
          <w:sz w:val="24"/>
          <w:szCs w:val="24"/>
        </w:rPr>
        <w:t xml:space="preserve"> </w:t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 w:rsidRPr="00F65875">
        <w:rPr>
          <w:rFonts w:asciiTheme="minorHAnsi" w:hAnsiTheme="minorHAnsi" w:cs="Arial"/>
          <w:b/>
          <w:sz w:val="24"/>
          <w:szCs w:val="24"/>
        </w:rPr>
        <w:t xml:space="preserve"> (3,2,2</w:t>
      </w:r>
      <w:r w:rsidR="00874CC1">
        <w:rPr>
          <w:rFonts w:asciiTheme="minorHAnsi" w:hAnsiTheme="minorHAnsi" w:cs="Arial"/>
          <w:b/>
          <w:sz w:val="24"/>
          <w:szCs w:val="24"/>
        </w:rPr>
        <w:t>-</w:t>
      </w:r>
      <w:r w:rsidR="00874CC1" w:rsidRPr="00F65875">
        <w:rPr>
          <w:rFonts w:asciiTheme="minorHAnsi" w:hAnsiTheme="minorHAnsi" w:cs="Arial"/>
          <w:b/>
          <w:sz w:val="24"/>
          <w:szCs w:val="24"/>
        </w:rPr>
        <w:t xml:space="preserve"> </w:t>
      </w:r>
      <w:r w:rsidR="00874CC1">
        <w:rPr>
          <w:rFonts w:asciiTheme="minorHAnsi" w:hAnsiTheme="minorHAnsi" w:cs="Arial"/>
          <w:b/>
          <w:sz w:val="24"/>
          <w:szCs w:val="24"/>
        </w:rPr>
        <w:t xml:space="preserve">7 </w:t>
      </w:r>
      <w:r w:rsidR="00874CC1" w:rsidRPr="00F65875">
        <w:rPr>
          <w:rFonts w:asciiTheme="minorHAnsi" w:hAnsiTheme="minorHAnsi" w:cs="Arial"/>
          <w:b/>
          <w:sz w:val="24"/>
          <w:szCs w:val="24"/>
        </w:rPr>
        <w:t>Marks)</w:t>
      </w:r>
    </w:p>
    <w:p w14:paraId="2382C202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The number of late passes issued daily by a school over a </w:t>
      </w:r>
      <w:proofErr w:type="gramStart"/>
      <w:r w:rsidRPr="00F65875">
        <w:rPr>
          <w:rFonts w:asciiTheme="minorHAnsi" w:hAnsiTheme="minorHAnsi"/>
          <w:sz w:val="24"/>
        </w:rPr>
        <w:t>four week</w:t>
      </w:r>
      <w:proofErr w:type="gramEnd"/>
      <w:r w:rsidRPr="00F65875">
        <w:rPr>
          <w:rFonts w:asciiTheme="minorHAnsi" w:hAnsiTheme="minorHAnsi"/>
          <w:sz w:val="24"/>
        </w:rPr>
        <w:t xml:space="preserve"> period were as follows:</w:t>
      </w:r>
    </w:p>
    <w:p w14:paraId="6A5995D9" w14:textId="55946B00" w:rsidR="00874CC1" w:rsidRPr="00F65875" w:rsidRDefault="006D5D96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79C75D" wp14:editId="2EE71C4F">
                <wp:simplePos x="0" y="0"/>
                <wp:positionH relativeFrom="column">
                  <wp:posOffset>4039235</wp:posOffset>
                </wp:positionH>
                <wp:positionV relativeFrom="paragraph">
                  <wp:posOffset>118745</wp:posOffset>
                </wp:positionV>
                <wp:extent cx="635" cy="345440"/>
                <wp:effectExtent l="0" t="0" r="50165" b="3556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5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FF979" id="Straight Connector 24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8.05pt,9.35pt" to="318.1pt,36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135AEC" wp14:editId="3DA93CCA">
                <wp:simplePos x="0" y="0"/>
                <wp:positionH relativeFrom="column">
                  <wp:posOffset>2548890</wp:posOffset>
                </wp:positionH>
                <wp:positionV relativeFrom="paragraph">
                  <wp:posOffset>113030</wp:posOffset>
                </wp:positionV>
                <wp:extent cx="635" cy="345440"/>
                <wp:effectExtent l="0" t="0" r="50165" b="3556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5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01949" id="Straight Connector 25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0.7pt,8.9pt" to="200.75pt,3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12F0E" wp14:editId="5F031E5E">
                <wp:simplePos x="0" y="0"/>
                <wp:positionH relativeFrom="column">
                  <wp:posOffset>3348354</wp:posOffset>
                </wp:positionH>
                <wp:positionV relativeFrom="paragraph">
                  <wp:posOffset>110490</wp:posOffset>
                </wp:positionV>
                <wp:extent cx="635" cy="345440"/>
                <wp:effectExtent l="0" t="0" r="50165" b="3556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5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42A8A" id="Straight Connector 23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3.65pt,8.7pt" to="263.7pt,35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" strokecolor="red"/>
            </w:pict>
          </mc:Fallback>
        </mc:AlternateContent>
      </w:r>
    </w:p>
    <w:p w14:paraId="1610FA90" w14:textId="557DC8FD" w:rsidR="00F76938" w:rsidRDefault="00F76938" w:rsidP="00F76938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4, 4, 4, 5, 5, 6, 6, 6, 6, 7, 7, 7, 7, 8, 8, 8, 9, 9, 10, 14</w:t>
      </w:r>
    </w:p>
    <w:p w14:paraId="0998855C" w14:textId="08CC278E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3B40D970" w14:textId="03783D29" w:rsidR="00874CC1" w:rsidRPr="00F65875" w:rsidRDefault="00874CC1" w:rsidP="00874CC1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Determine the </w:t>
      </w:r>
      <w:proofErr w:type="gramStart"/>
      <w:r w:rsidRPr="00F65875">
        <w:rPr>
          <w:rFonts w:asciiTheme="minorHAnsi" w:hAnsiTheme="minorHAnsi"/>
          <w:sz w:val="24"/>
        </w:rPr>
        <w:t>five number</w:t>
      </w:r>
      <w:proofErr w:type="gramEnd"/>
      <w:r w:rsidRPr="00F65875">
        <w:rPr>
          <w:rFonts w:asciiTheme="minorHAnsi" w:hAnsiTheme="minorHAnsi"/>
          <w:sz w:val="24"/>
        </w:rPr>
        <w:t xml:space="preserve"> summary for this data.</w:t>
      </w:r>
      <w:r w:rsidRPr="00F65875">
        <w:rPr>
          <w:rFonts w:asciiTheme="minorHAnsi" w:hAnsiTheme="minorHAnsi"/>
          <w:sz w:val="24"/>
        </w:rPr>
        <w:tab/>
      </w:r>
    </w:p>
    <w:p w14:paraId="41E26E50" w14:textId="349607B1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6AEB7A0" w14:textId="29B29D2D" w:rsidR="00874CC1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Min=4</w:t>
      </w:r>
    </w:p>
    <w:p w14:paraId="065893BF" w14:textId="7335BE7D" w:rsidR="006D5D96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Q1=5.5</w:t>
      </w:r>
    </w:p>
    <w:p w14:paraId="61654346" w14:textId="55A2A73A" w:rsidR="006D5D96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Q2=7</w:t>
      </w:r>
    </w:p>
    <w:p w14:paraId="7ACEDB39" w14:textId="6FD9BFA9" w:rsidR="006D5D96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Q3=8</w:t>
      </w:r>
    </w:p>
    <w:p w14:paraId="6A5B82EE" w14:textId="6E1F2FA1" w:rsidR="00874CC1" w:rsidRPr="00952FDE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Max=14</w:t>
      </w:r>
    </w:p>
    <w:p w14:paraId="53BAD36E" w14:textId="77777777" w:rsidR="00874CC1" w:rsidRPr="00F65875" w:rsidRDefault="00874CC1" w:rsidP="00874CC1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Is the value of 14 in the above list an </w:t>
      </w:r>
      <w:r w:rsidRPr="00C32A5E">
        <w:rPr>
          <w:rFonts w:asciiTheme="minorHAnsi" w:hAnsiTheme="minorHAnsi"/>
          <w:b/>
          <w:i/>
          <w:sz w:val="24"/>
        </w:rPr>
        <w:t>outlier</w:t>
      </w:r>
      <w:r w:rsidRPr="00F65875">
        <w:rPr>
          <w:rFonts w:asciiTheme="minorHAnsi" w:hAnsiTheme="minorHAnsi"/>
          <w:sz w:val="24"/>
        </w:rPr>
        <w:t xml:space="preserve"> for the data set? Justify your answer.</w:t>
      </w:r>
    </w:p>
    <w:p w14:paraId="414DFD2D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ab/>
      </w:r>
      <w:r w:rsidRPr="00F65875">
        <w:rPr>
          <w:rFonts w:asciiTheme="minorHAnsi" w:hAnsiTheme="minorHAnsi"/>
          <w:sz w:val="24"/>
        </w:rPr>
        <w:tab/>
      </w:r>
      <w:r w:rsidRPr="00F65875">
        <w:rPr>
          <w:rFonts w:asciiTheme="minorHAnsi" w:hAnsiTheme="minorHAnsi"/>
          <w:sz w:val="24"/>
        </w:rPr>
        <w:tab/>
      </w:r>
    </w:p>
    <w:p w14:paraId="1DB02157" w14:textId="30DE2F78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 w:rsidRPr="00252DC2">
        <w:rPr>
          <w:rFonts w:asciiTheme="minorHAnsi" w:hAnsiTheme="minorHAnsi"/>
          <w:color w:val="FF0000"/>
          <w:sz w:val="24"/>
        </w:rPr>
        <w:t>IQR = Q3-Q1= 8 - 5.5 = 2.5</w:t>
      </w:r>
    </w:p>
    <w:p w14:paraId="08FBC1D7" w14:textId="77777777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</w:p>
    <w:p w14:paraId="67F6757F" w14:textId="64345222" w:rsidR="00874CC1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 w:rsidRPr="00252DC2">
        <w:rPr>
          <w:rFonts w:asciiTheme="minorHAnsi" w:hAnsiTheme="minorHAnsi"/>
          <w:color w:val="FF0000"/>
          <w:sz w:val="24"/>
        </w:rPr>
        <w:t>Q3 + 1.5 x IQR = 8 + 1.5 x 2.5 = 11.75</w:t>
      </w:r>
    </w:p>
    <w:p w14:paraId="5F8AA04B" w14:textId="77777777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</w:p>
    <w:p w14:paraId="463FC9FA" w14:textId="6C982E70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14 is greater than</w:t>
      </w:r>
      <w:r w:rsidRPr="00252DC2">
        <w:rPr>
          <w:rFonts w:asciiTheme="minorHAnsi" w:hAnsiTheme="minorHAnsi"/>
          <w:color w:val="FF0000"/>
          <w:sz w:val="24"/>
        </w:rPr>
        <w:t xml:space="preserve"> 11.75 therefore it is an outlier.</w:t>
      </w:r>
    </w:p>
    <w:p w14:paraId="041A0DDD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76927DDF" w14:textId="77777777" w:rsidR="00874CC1" w:rsidRPr="00F65875" w:rsidRDefault="00874CC1" w:rsidP="00874CC1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Use the </w:t>
      </w:r>
      <w:proofErr w:type="gramStart"/>
      <w:r w:rsidRPr="00F65875">
        <w:rPr>
          <w:rFonts w:asciiTheme="minorHAnsi" w:hAnsiTheme="minorHAnsi"/>
          <w:sz w:val="24"/>
        </w:rPr>
        <w:t>five number</w:t>
      </w:r>
      <w:proofErr w:type="gramEnd"/>
      <w:r w:rsidRPr="00F65875">
        <w:rPr>
          <w:rFonts w:asciiTheme="minorHAnsi" w:hAnsiTheme="minorHAnsi"/>
          <w:sz w:val="24"/>
        </w:rPr>
        <w:t xml:space="preserve"> summary to construct a box plot on the scale below that reflects your response in (b).</w:t>
      </w:r>
      <w:r w:rsidRPr="00F65875">
        <w:rPr>
          <w:rFonts w:asciiTheme="minorHAnsi" w:hAnsiTheme="minorHAnsi"/>
          <w:sz w:val="24"/>
        </w:rPr>
        <w:tab/>
      </w:r>
    </w:p>
    <w:p w14:paraId="6CF3C2C1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E8351EF" w14:textId="0D41914F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6EEB2659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4E2B0D15" w14:textId="765C4788" w:rsidR="00874CC1" w:rsidRPr="00F65875" w:rsidRDefault="00252DC2" w:rsidP="00874CC1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311947" wp14:editId="6E411AE0">
                <wp:simplePos x="0" y="0"/>
                <wp:positionH relativeFrom="column">
                  <wp:posOffset>2548890</wp:posOffset>
                </wp:positionH>
                <wp:positionV relativeFrom="paragraph">
                  <wp:posOffset>273685</wp:posOffset>
                </wp:positionV>
                <wp:extent cx="0" cy="457200"/>
                <wp:effectExtent l="0" t="0" r="25400" b="2540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642A8" id="Straight Connector 2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7pt,21.55pt" to="200.7pt,57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1" behindDoc="0" locked="0" layoutInCell="1" allowOverlap="1" wp14:anchorId="19535574" wp14:editId="47618C7B">
                <wp:simplePos x="0" y="0"/>
                <wp:positionH relativeFrom="column">
                  <wp:posOffset>1749425</wp:posOffset>
                </wp:positionH>
                <wp:positionV relativeFrom="paragraph">
                  <wp:posOffset>504825</wp:posOffset>
                </wp:positionV>
                <wp:extent cx="2513965" cy="2540"/>
                <wp:effectExtent l="0" t="0" r="26035" b="4826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3965" cy="25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837AD9" id="Straight Connector 26" o:spid="_x0000_s1026" style="position:absolute;flip:y;z-index:2516766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75pt,39.75pt" to="335.7pt,39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A2759A" wp14:editId="04571B4F">
                <wp:simplePos x="0" y="0"/>
                <wp:positionH relativeFrom="column">
                  <wp:posOffset>2205355</wp:posOffset>
                </wp:positionH>
                <wp:positionV relativeFrom="paragraph">
                  <wp:posOffset>271145</wp:posOffset>
                </wp:positionV>
                <wp:extent cx="572135" cy="459740"/>
                <wp:effectExtent l="0" t="0" r="37465" b="228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459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45171" id="Rectangle 27" o:spid="_x0000_s1026" style="position:absolute;margin-left:173.65pt;margin-top:21.35pt;width:45.05pt;height:3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" fillcolor="white [3212]" strokecolor="red" strokeweight="1pt"/>
            </w:pict>
          </mc:Fallback>
        </mc:AlternateContent>
      </w:r>
      <w:r w:rsidR="00874CC1" w:rsidRPr="00F65875">
        <w:rPr>
          <w:rFonts w:asciiTheme="minorHAnsi" w:hAnsiTheme="minorHAnsi"/>
          <w:noProof/>
          <w:sz w:val="24"/>
          <w:lang w:val="en-GB" w:eastAsia="en-GB"/>
        </w:rPr>
        <w:drawing>
          <wp:inline distT="0" distB="0" distL="0" distR="0" wp14:anchorId="152BB9B7" wp14:editId="49804E5D">
            <wp:extent cx="5384800" cy="127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B611" w14:textId="77777777" w:rsidR="00874CC1" w:rsidRDefault="00874CC1" w:rsidP="00874CC1">
      <w:pPr>
        <w:rPr>
          <w:rFonts w:asciiTheme="minorHAnsi" w:hAnsiTheme="minorHAnsi" w:cs="Arial"/>
          <w:sz w:val="24"/>
          <w:szCs w:val="24"/>
        </w:rPr>
      </w:pPr>
    </w:p>
    <w:p w14:paraId="2AD2A968" w14:textId="77777777" w:rsidR="00874CC1" w:rsidRDefault="00874CC1" w:rsidP="00874CC1">
      <w:pPr>
        <w:rPr>
          <w:rFonts w:asciiTheme="minorHAnsi" w:hAnsiTheme="minorHAnsi" w:cs="Arial"/>
          <w:sz w:val="24"/>
          <w:szCs w:val="24"/>
        </w:rPr>
      </w:pPr>
    </w:p>
    <w:p w14:paraId="1AA7137A" w14:textId="77777777" w:rsidR="00952FDE" w:rsidRPr="002B0016" w:rsidRDefault="00952FDE" w:rsidP="00952FDE">
      <w:pPr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5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ZWAdobeF"/>
          <w:b/>
          <w:sz w:val="24"/>
          <w:szCs w:val="24"/>
        </w:rPr>
        <w:t>(</w:t>
      </w:r>
      <w:proofErr w:type="gramStart"/>
      <w:r>
        <w:rPr>
          <w:rFonts w:asciiTheme="minorHAnsi" w:hAnsiTheme="minorHAnsi" w:cs="ZWAdobeF"/>
          <w:b/>
          <w:sz w:val="24"/>
          <w:szCs w:val="24"/>
        </w:rPr>
        <w:t>5</w:t>
      </w:r>
      <w:r w:rsidRPr="00F65875">
        <w:rPr>
          <w:rFonts w:asciiTheme="minorHAnsi" w:hAnsiTheme="minorHAnsi" w:cs="ZWAdobeF"/>
          <w:b/>
          <w:sz w:val="24"/>
          <w:szCs w:val="24"/>
        </w:rPr>
        <w:t xml:space="preserve">  marks</w:t>
      </w:r>
      <w:proofErr w:type="gramEnd"/>
      <w:r w:rsidRPr="00F65875">
        <w:rPr>
          <w:rFonts w:asciiTheme="minorHAnsi" w:hAnsiTheme="minorHAnsi" w:cs="ZWAdobeF"/>
          <w:b/>
          <w:sz w:val="24"/>
          <w:szCs w:val="24"/>
        </w:rPr>
        <w:t>)</w:t>
      </w:r>
    </w:p>
    <w:p w14:paraId="16A2E1AD" w14:textId="77777777" w:rsidR="00952FDE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>
        <w:rPr>
          <w:noProof/>
          <w:color w:val="000000"/>
          <w:lang w:val="en-GB" w:eastAsia="en-GB"/>
        </w:rPr>
        <w:drawing>
          <wp:anchor distT="0" distB="0" distL="114300" distR="114300" simplePos="0" relativeHeight="251684864" behindDoc="0" locked="0" layoutInCell="1" allowOverlap="1" wp14:anchorId="6ED5736E" wp14:editId="0DBA2CD7">
            <wp:simplePos x="0" y="0"/>
            <wp:positionH relativeFrom="column">
              <wp:posOffset>2545080</wp:posOffset>
            </wp:positionH>
            <wp:positionV relativeFrom="paragraph">
              <wp:posOffset>113030</wp:posOffset>
            </wp:positionV>
            <wp:extent cx="4426585" cy="4457065"/>
            <wp:effectExtent l="0" t="0" r="0" b="0"/>
            <wp:wrapTight wrapText="bothSides">
              <wp:wrapPolygon edited="0">
                <wp:start x="0" y="0"/>
                <wp:lineTo x="0" y="21418"/>
                <wp:lineTo x="21442" y="21418"/>
                <wp:lineTo x="21442" y="0"/>
                <wp:lineTo x="0" y="0"/>
              </wp:wrapPolygon>
            </wp:wrapTight>
            <wp:docPr id="7" name="Picture 7" descr="MatchHis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chHis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85FBA" w14:textId="77777777" w:rsidR="00952FDE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Consider all of the graphs (to the right)</w:t>
      </w:r>
      <w:r w:rsidRPr="002B0016">
        <w:rPr>
          <w:rFonts w:asciiTheme="minorHAnsi" w:hAnsiTheme="minorHAnsi"/>
          <w:color w:val="000000"/>
        </w:rPr>
        <w:t xml:space="preserve"> the histograms and the boxplots, to be on the same scale. </w:t>
      </w:r>
    </w:p>
    <w:p w14:paraId="193D06B0" w14:textId="77777777" w:rsidR="00952FDE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</w:p>
    <w:p w14:paraId="5536568B" w14:textId="77777777" w:rsidR="00952FDE" w:rsidRPr="002B0016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2B0016">
        <w:rPr>
          <w:rFonts w:asciiTheme="minorHAnsi" w:hAnsiTheme="minorHAnsi"/>
          <w:color w:val="000000"/>
        </w:rPr>
        <w:t>Match each histogram with its corresponding boxplot, by writing the letter of the box plot in the space provided.</w:t>
      </w:r>
    </w:p>
    <w:p w14:paraId="20A303B7" w14:textId="77777777" w:rsidR="00952FDE" w:rsidRDefault="00952FDE" w:rsidP="00952FDE">
      <w:pPr>
        <w:pStyle w:val="NormalWeb"/>
        <w:spacing w:after="60" w:afterAutospacing="0"/>
        <w:rPr>
          <w:color w:val="000000"/>
        </w:rPr>
      </w:pPr>
    </w:p>
    <w:p w14:paraId="2C345609" w14:textId="77777777" w:rsidR="00952FDE" w:rsidRDefault="00952FDE" w:rsidP="00952FD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32401C17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D</w:t>
      </w:r>
    </w:p>
    <w:p w14:paraId="6082775E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A</w:t>
      </w:r>
    </w:p>
    <w:p w14:paraId="082A4943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C</w:t>
      </w:r>
    </w:p>
    <w:p w14:paraId="59494955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E</w:t>
      </w:r>
    </w:p>
    <w:p w14:paraId="6B8F3258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B</w:t>
      </w:r>
    </w:p>
    <w:p w14:paraId="107944DD" w14:textId="77777777" w:rsidR="00874CC1" w:rsidRDefault="00874CC1" w:rsidP="00874CC1">
      <w:pPr>
        <w:rPr>
          <w:rFonts w:asciiTheme="minorHAnsi" w:hAnsiTheme="minorHAnsi" w:cs="Arial"/>
          <w:sz w:val="24"/>
          <w:szCs w:val="24"/>
        </w:rPr>
      </w:pPr>
    </w:p>
    <w:p w14:paraId="7AF76D08" w14:textId="77777777" w:rsidR="00952FDE" w:rsidRDefault="00952FDE" w:rsidP="00874CC1">
      <w:pPr>
        <w:rPr>
          <w:rFonts w:asciiTheme="minorHAnsi" w:hAnsiTheme="minorHAnsi" w:cs="Arial"/>
          <w:sz w:val="24"/>
          <w:szCs w:val="24"/>
        </w:rPr>
      </w:pPr>
    </w:p>
    <w:p w14:paraId="011EC119" w14:textId="77777777" w:rsidR="00952FDE" w:rsidRDefault="00952FDE" w:rsidP="00874CC1">
      <w:pPr>
        <w:rPr>
          <w:rFonts w:asciiTheme="minorHAnsi" w:hAnsiTheme="minorHAnsi" w:cs="Arial"/>
          <w:sz w:val="24"/>
          <w:szCs w:val="24"/>
        </w:rPr>
      </w:pPr>
    </w:p>
    <w:p w14:paraId="13E292DC" w14:textId="77777777" w:rsidR="00952FDE" w:rsidRDefault="00952FDE" w:rsidP="00874CC1">
      <w:pPr>
        <w:rPr>
          <w:rFonts w:asciiTheme="minorHAnsi" w:hAnsiTheme="minorHAnsi" w:cs="Arial"/>
          <w:sz w:val="24"/>
          <w:szCs w:val="24"/>
        </w:rPr>
      </w:pPr>
    </w:p>
    <w:p w14:paraId="75A3EA57" w14:textId="1014DBC4" w:rsidR="00952FDE" w:rsidRPr="00F65875" w:rsidRDefault="00952FDE" w:rsidP="00952FDE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Question 6</w:t>
      </w:r>
    </w:p>
    <w:p w14:paraId="2C620717" w14:textId="77777777" w:rsidR="00952FDE" w:rsidRPr="00F65875" w:rsidRDefault="00952FDE" w:rsidP="00952FDE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  <w:t>(1,1,2,2,2 Marks)</w:t>
      </w:r>
    </w:p>
    <w:p w14:paraId="47B6BE05" w14:textId="77777777" w:rsidR="00952FDE" w:rsidRPr="00F65875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F65875">
        <w:rPr>
          <w:rFonts w:asciiTheme="minorHAnsi" w:hAnsiTheme="minorHAnsi"/>
          <w:sz w:val="24"/>
          <w:szCs w:val="24"/>
          <w:lang w:val="en-US" w:eastAsia="en-AU"/>
        </w:rPr>
        <w:t xml:space="preserve">Two PE classes of students have their pulse rates (in beats per minute) measured. The results are shown in these box plots. </w:t>
      </w:r>
    </w:p>
    <w:p w14:paraId="48A4964A" w14:textId="77777777" w:rsidR="00952FDE" w:rsidRPr="00F65875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63A11CB5" wp14:editId="073750A3">
            <wp:extent cx="5753100" cy="1196340"/>
            <wp:effectExtent l="0" t="0" r="1270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creen Shot 2016-09-06 at 11.11.33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3B72" w14:textId="79311265" w:rsidR="00952FDE" w:rsidRPr="00952FDE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What was the lowest pulse rate across both classes? </w:t>
      </w:r>
      <w:r>
        <w:rPr>
          <w:rFonts w:asciiTheme="minorHAnsi" w:hAnsiTheme="minorHAnsi"/>
          <w:sz w:val="24"/>
          <w:szCs w:val="24"/>
          <w:lang w:val="en-US" w:eastAsia="en-AU"/>
        </w:rPr>
        <w:t xml:space="preserve"> </w:t>
      </w:r>
      <w:r w:rsidRPr="006177FC">
        <w:rPr>
          <w:rFonts w:asciiTheme="minorHAnsi" w:hAnsiTheme="minorHAnsi"/>
          <w:color w:val="FF0000"/>
          <w:sz w:val="24"/>
          <w:szCs w:val="24"/>
          <w:lang w:val="en-US" w:eastAsia="en-AU"/>
        </w:rPr>
        <w:t>53</w:t>
      </w:r>
    </w:p>
    <w:p w14:paraId="39547089" w14:textId="77777777" w:rsidR="00952FDE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S Mincho" w:eastAsia="MS Mincho" w:hAnsi="MS Mincho" w:cs="MS Mincho"/>
          <w:sz w:val="24"/>
          <w:szCs w:val="24"/>
          <w:lang w:val="en-US" w:eastAsia="en-AU"/>
        </w:rPr>
      </w:pPr>
      <w:r w:rsidRPr="00336CDF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Find the interquartile range for class 10Z. </w:t>
      </w:r>
      <w:r w:rsidRPr="00336CDF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>
        <w:rPr>
          <w:rFonts w:ascii="MS Mincho" w:eastAsia="MS Mincho" w:hAnsi="MS Mincho" w:cs="MS Mincho"/>
          <w:sz w:val="24"/>
          <w:szCs w:val="24"/>
          <w:lang w:val="en-US" w:eastAsia="en-AU"/>
        </w:rPr>
        <w:t xml:space="preserve">  </w:t>
      </w:r>
    </w:p>
    <w:p w14:paraId="776E15CD" w14:textId="77777777" w:rsidR="00952FDE" w:rsidRPr="00B45008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>
        <w:rPr>
          <w:sz w:val="24"/>
          <w:szCs w:val="24"/>
          <w:lang w:val="en-US" w:eastAsia="en-AU"/>
        </w:rPr>
        <w:tab/>
      </w:r>
      <w:r>
        <w:rPr>
          <w:sz w:val="24"/>
          <w:szCs w:val="24"/>
          <w:lang w:val="en-US" w:eastAsia="en-AU"/>
        </w:rPr>
        <w:tab/>
      </w:r>
      <w:r>
        <w:rPr>
          <w:sz w:val="24"/>
          <w:szCs w:val="24"/>
          <w:lang w:val="en-US" w:eastAsia="en-AU"/>
        </w:rPr>
        <w:tab/>
      </w:r>
      <w:r w:rsidRPr="00B45008">
        <w:rPr>
          <w:color w:val="FF0000"/>
          <w:sz w:val="24"/>
          <w:szCs w:val="24"/>
          <w:lang w:val="en-US" w:eastAsia="en-AU"/>
        </w:rPr>
        <w:t xml:space="preserve">80.5 </w:t>
      </w:r>
      <w:r w:rsidRPr="00B45008">
        <w:rPr>
          <w:rFonts w:ascii="Times" w:hAnsi="Times" w:cs="Times"/>
          <w:color w:val="FF0000"/>
          <w:sz w:val="24"/>
          <w:szCs w:val="24"/>
          <w:lang w:val="en-US" w:eastAsia="en-AU"/>
        </w:rPr>
        <w:t xml:space="preserve">− </w:t>
      </w:r>
      <w:r w:rsidRPr="00B45008">
        <w:rPr>
          <w:color w:val="FF0000"/>
          <w:sz w:val="24"/>
          <w:szCs w:val="24"/>
          <w:lang w:val="en-US" w:eastAsia="en-AU"/>
        </w:rPr>
        <w:t xml:space="preserve">68 </w:t>
      </w:r>
      <w:r w:rsidRPr="00B45008">
        <w:rPr>
          <w:rFonts w:ascii="Times" w:hAnsi="Times" w:cs="Times"/>
          <w:color w:val="FF0000"/>
          <w:sz w:val="24"/>
          <w:szCs w:val="24"/>
          <w:lang w:val="en-US" w:eastAsia="en-AU"/>
        </w:rPr>
        <w:t xml:space="preserve">= </w:t>
      </w:r>
      <w:r w:rsidRPr="00B45008">
        <w:rPr>
          <w:color w:val="FF0000"/>
          <w:sz w:val="24"/>
          <w:szCs w:val="24"/>
          <w:lang w:val="en-US" w:eastAsia="en-AU"/>
        </w:rPr>
        <w:t xml:space="preserve">12.5 </w:t>
      </w:r>
      <w:r w:rsidRPr="00B45008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5547581A" w14:textId="77777777" w:rsidR="00952FDE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If there are 24 students in class 10Y, how many had a pulse rate between 74.5 and 81.5? </w:t>
      </w:r>
      <w:r>
        <w:rPr>
          <w:rFonts w:asciiTheme="minorHAnsi" w:hAnsiTheme="minorHAnsi"/>
          <w:sz w:val="24"/>
          <w:szCs w:val="24"/>
          <w:lang w:val="en-US" w:eastAsia="en-AU"/>
        </w:rPr>
        <w:t xml:space="preserve">   </w:t>
      </w:r>
    </w:p>
    <w:p w14:paraId="2D0BB663" w14:textId="77777777" w:rsidR="00952FDE" w:rsidRPr="002769FE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 w:rsidRPr="00B45008">
        <w:rPr>
          <w:color w:val="FF0000"/>
          <w:sz w:val="24"/>
          <w:szCs w:val="24"/>
          <w:lang w:val="en-US" w:eastAsia="en-AU"/>
        </w:rPr>
        <w:t xml:space="preserve">In this case, 24 would be divided into four parts of 6 </w:t>
      </w:r>
      <w:r w:rsidRPr="00B45008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  <w:r w:rsidRPr="00B45008">
        <w:rPr>
          <w:color w:val="FF0000"/>
          <w:sz w:val="24"/>
          <w:szCs w:val="24"/>
          <w:lang w:val="en-US" w:eastAsia="en-AU"/>
        </w:rPr>
        <w:t xml:space="preserve">(1 mark) so there would be 6 with these pulse rates (1 mark) </w:t>
      </w:r>
      <w:r w:rsidRPr="00B45008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3560BEBF" w14:textId="77777777" w:rsidR="00952FDE" w:rsidRPr="00336CDF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Which class had the higher pulse rate on average? How does the box plot show this? </w:t>
      </w:r>
    </w:p>
    <w:p w14:paraId="5B826380" w14:textId="77777777" w:rsidR="00952FDE" w:rsidRPr="002769FE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 w:rsidRPr="002769FE">
        <w:rPr>
          <w:color w:val="FF0000"/>
          <w:sz w:val="24"/>
          <w:szCs w:val="24"/>
          <w:lang w:val="en-US" w:eastAsia="en-AU"/>
        </w:rPr>
        <w:t xml:space="preserve">10Z (1 mark) because the corresponding parts of its box plot are generally to the right of those for 10Y. (1 mark) </w:t>
      </w:r>
      <w:r w:rsidRPr="002769FE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34301598" w14:textId="77777777" w:rsidR="00952FDE" w:rsidRPr="00336CDF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Which class had more spread of pulse rates? How does the box plot show this? </w:t>
      </w:r>
    </w:p>
    <w:p w14:paraId="32D4E79B" w14:textId="6A9BA327" w:rsidR="00790717" w:rsidRPr="00952FDE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 w:rsidRPr="002769FE">
        <w:rPr>
          <w:color w:val="FF0000"/>
          <w:sz w:val="24"/>
          <w:szCs w:val="24"/>
          <w:lang w:val="en-US" w:eastAsia="en-AU"/>
        </w:rPr>
        <w:t xml:space="preserve">10Y (1 mark) because the box plot is more spread, and 10Y (1 mark) because the box plot is more spread, and </w:t>
      </w:r>
      <w:r w:rsidRPr="002769FE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6AFD963F" w14:textId="70D077C2" w:rsidR="00874CC1" w:rsidRPr="00F65875" w:rsidRDefault="00874CC1" w:rsidP="00874CC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  <w:r>
        <w:rPr>
          <w:rFonts w:asciiTheme="minorHAnsi" w:hAnsiTheme="minorHAnsi"/>
          <w:b/>
          <w:sz w:val="24"/>
          <w:szCs w:val="24"/>
        </w:rPr>
        <w:lastRenderedPageBreak/>
        <w:t xml:space="preserve">Question </w:t>
      </w:r>
      <w:r w:rsidR="00952FDE">
        <w:rPr>
          <w:rFonts w:asciiTheme="minorHAnsi" w:hAnsiTheme="minorHAnsi"/>
          <w:b/>
          <w:sz w:val="24"/>
          <w:szCs w:val="24"/>
        </w:rPr>
        <w:t>7</w:t>
      </w:r>
    </w:p>
    <w:p w14:paraId="1D79E3C7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The data below gives the average monthly minimum daily temperatures of two Australian cities. The months are in order: January to December.</w:t>
      </w:r>
    </w:p>
    <w:p w14:paraId="68240A8E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49B5CB71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City X: 11.2, 11.8, 13.2, 9.3, 7.4, 5.8, 4.3, 5.9, 6.9, 19.8, 18.3, 12.4</w:t>
      </w:r>
    </w:p>
    <w:p w14:paraId="5E4A906E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City Y: 23.2, 22.6, 18.4, 14.5, 7.2, 4.1, 3, 6.9, 8.7, 13.1, 18.3, 22.4</w:t>
      </w:r>
    </w:p>
    <w:p w14:paraId="6D93B8C1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5723BA6D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>(a)</w:t>
      </w:r>
      <w:r w:rsidRPr="00F65875">
        <w:rPr>
          <w:rFonts w:asciiTheme="minorHAnsi" w:hAnsiTheme="minorHAnsi"/>
          <w:sz w:val="24"/>
          <w:szCs w:val="24"/>
        </w:rPr>
        <w:t xml:space="preserve"> Find the five-number summary for each city.</w:t>
      </w:r>
    </w:p>
    <w:p w14:paraId="10B3BA3F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59FCC3C6" w14:textId="77777777" w:rsidR="00874CC1" w:rsidRPr="00952FDE" w:rsidRDefault="00874CC1" w:rsidP="00874CC1">
      <w:pPr>
        <w:rPr>
          <w:color w:val="FF0000"/>
          <w:sz w:val="28"/>
          <w:szCs w:val="28"/>
        </w:rPr>
      </w:pPr>
      <w:r w:rsidRPr="003A762A">
        <w:rPr>
          <w:b/>
        </w:rPr>
        <w:t xml:space="preserve"> </w:t>
      </w:r>
      <w:r>
        <w:t xml:space="preserve"> </w:t>
      </w:r>
      <w:r>
        <w:tab/>
      </w:r>
      <w:r w:rsidRPr="00952FDE">
        <w:rPr>
          <w:color w:val="FF0000"/>
          <w:sz w:val="28"/>
          <w:szCs w:val="28"/>
        </w:rPr>
        <w:t xml:space="preserve">City X: </w:t>
      </w:r>
      <w:r w:rsidRPr="00952FDE">
        <w:rPr>
          <w:color w:val="FF0000"/>
          <w:sz w:val="28"/>
          <w:szCs w:val="28"/>
        </w:rPr>
        <w:tab/>
        <w:t>min = 4.3</w:t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1 </w:t>
      </w:r>
      <w:r w:rsidRPr="00952FDE">
        <w:rPr>
          <w:color w:val="FF0000"/>
          <w:sz w:val="28"/>
          <w:szCs w:val="28"/>
        </w:rPr>
        <w:t>= 6.4</w:t>
      </w:r>
      <w:r w:rsidRPr="00952FDE">
        <w:rPr>
          <w:color w:val="FF0000"/>
          <w:sz w:val="28"/>
          <w:szCs w:val="28"/>
        </w:rPr>
        <w:tab/>
        <w:t>median = 10.25</w:t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3 </w:t>
      </w:r>
      <w:r w:rsidRPr="00952FDE">
        <w:rPr>
          <w:color w:val="FF0000"/>
          <w:sz w:val="28"/>
          <w:szCs w:val="28"/>
        </w:rPr>
        <w:t>= 12.8</w:t>
      </w:r>
      <w:r w:rsidRPr="00952FDE">
        <w:rPr>
          <w:color w:val="FF0000"/>
          <w:sz w:val="28"/>
          <w:szCs w:val="28"/>
        </w:rPr>
        <w:tab/>
        <w:t>max = 19.8</w:t>
      </w:r>
    </w:p>
    <w:p w14:paraId="50EF684F" w14:textId="77777777" w:rsidR="00874CC1" w:rsidRPr="00952FDE" w:rsidRDefault="00874CC1" w:rsidP="00874CC1">
      <w:pPr>
        <w:ind w:left="714"/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 xml:space="preserve">City Y: </w:t>
      </w:r>
      <w:r w:rsidRPr="00952FDE">
        <w:rPr>
          <w:color w:val="FF0000"/>
          <w:sz w:val="28"/>
          <w:szCs w:val="28"/>
        </w:rPr>
        <w:tab/>
        <w:t>min = 3</w:t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1 </w:t>
      </w:r>
      <w:r w:rsidRPr="00952FDE">
        <w:rPr>
          <w:color w:val="FF0000"/>
          <w:sz w:val="28"/>
          <w:szCs w:val="28"/>
        </w:rPr>
        <w:t>= 7.05</w:t>
      </w:r>
      <w:r w:rsidRPr="00952FDE">
        <w:rPr>
          <w:color w:val="FF0000"/>
          <w:sz w:val="28"/>
          <w:szCs w:val="28"/>
        </w:rPr>
        <w:tab/>
      </w:r>
      <w:proofErr w:type="gramStart"/>
      <w:r w:rsidRPr="00952FDE">
        <w:rPr>
          <w:color w:val="FF0000"/>
          <w:sz w:val="28"/>
          <w:szCs w:val="28"/>
        </w:rPr>
        <w:t>median</w:t>
      </w:r>
      <w:proofErr w:type="gramEnd"/>
      <w:r w:rsidRPr="00952FDE">
        <w:rPr>
          <w:color w:val="FF0000"/>
          <w:sz w:val="28"/>
          <w:szCs w:val="28"/>
        </w:rPr>
        <w:t xml:space="preserve"> = 13.8</w:t>
      </w:r>
      <w:r w:rsidRPr="00952FDE">
        <w:rPr>
          <w:color w:val="FF0000"/>
          <w:sz w:val="28"/>
          <w:szCs w:val="28"/>
        </w:rPr>
        <w:tab/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3 </w:t>
      </w:r>
      <w:r w:rsidRPr="00952FDE">
        <w:rPr>
          <w:color w:val="FF0000"/>
          <w:sz w:val="28"/>
          <w:szCs w:val="28"/>
        </w:rPr>
        <w:t>= 20.4</w:t>
      </w:r>
      <w:r w:rsidRPr="00952FDE">
        <w:rPr>
          <w:color w:val="FF0000"/>
          <w:sz w:val="28"/>
          <w:szCs w:val="28"/>
        </w:rPr>
        <w:tab/>
        <w:t>max = 23.2</w:t>
      </w:r>
    </w:p>
    <w:p w14:paraId="0B816F53" w14:textId="77777777" w:rsidR="00874CC1" w:rsidRPr="00952FDE" w:rsidRDefault="00874CC1" w:rsidP="00874CC1">
      <w:pPr>
        <w:rPr>
          <w:rFonts w:asciiTheme="minorHAnsi" w:hAnsiTheme="minorHAnsi"/>
          <w:color w:val="FF0000"/>
          <w:sz w:val="28"/>
          <w:szCs w:val="28"/>
        </w:rPr>
      </w:pPr>
    </w:p>
    <w:p w14:paraId="7F9887B5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199B32AD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71F3DD81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338582B8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23F49334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 xml:space="preserve">(b) </w:t>
      </w:r>
      <w:r w:rsidRPr="00F65875">
        <w:rPr>
          <w:rFonts w:asciiTheme="minorHAnsi" w:hAnsiTheme="minorHAnsi"/>
          <w:sz w:val="24"/>
          <w:szCs w:val="24"/>
        </w:rPr>
        <w:t>Draw a parallel box plot for the two cities.</w:t>
      </w:r>
    </w:p>
    <w:p w14:paraId="78BFFADE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780813B3" w14:textId="77777777" w:rsidR="00874CC1" w:rsidRPr="00B86BA3" w:rsidRDefault="00874CC1" w:rsidP="00874CC1">
      <w:pPr>
        <w:rPr>
          <w:b/>
        </w:rPr>
      </w:pPr>
    </w:p>
    <w:p w14:paraId="68E8C05F" w14:textId="77777777" w:rsidR="00874CC1" w:rsidRDefault="00874CC1" w:rsidP="00874CC1">
      <w:pPr>
        <w:ind w:left="714"/>
      </w:pPr>
      <w:r>
        <w:rPr>
          <w:noProof/>
          <w:lang w:val="en-GB" w:eastAsia="en-GB"/>
        </w:rPr>
        <w:drawing>
          <wp:inline distT="0" distB="0" distL="0" distR="0" wp14:anchorId="094FD773" wp14:editId="570903E2">
            <wp:extent cx="4356100" cy="1079500"/>
            <wp:effectExtent l="0" t="0" r="12700" b="12700"/>
            <wp:docPr id="1" name="Picture 1" descr="PM10_PR_SA_7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M10_PR_SA_7_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F093" w14:textId="77777777" w:rsidR="00874CC1" w:rsidRDefault="00874CC1" w:rsidP="00874CC1"/>
    <w:p w14:paraId="71A21F1A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73901144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 xml:space="preserve">(c) </w:t>
      </w:r>
      <w:r w:rsidRPr="00F65875">
        <w:rPr>
          <w:rFonts w:asciiTheme="minorHAnsi" w:hAnsiTheme="minorHAnsi"/>
          <w:sz w:val="24"/>
          <w:szCs w:val="24"/>
        </w:rPr>
        <w:t>Write a couple of sentences comparing and contrasting the two cities.</w:t>
      </w:r>
    </w:p>
    <w:p w14:paraId="78F36266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0E035C73" w14:textId="77777777" w:rsidR="00C06B79" w:rsidRDefault="00874CC1" w:rsidP="00874CC1">
      <w:pPr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>The temperatures for City Y are clearly higher, and mo</w:t>
      </w:r>
      <w:r w:rsidR="00C06B79">
        <w:rPr>
          <w:color w:val="FF0000"/>
          <w:sz w:val="28"/>
          <w:szCs w:val="28"/>
        </w:rPr>
        <w:t>re widely spread that for City X</w:t>
      </w:r>
      <w:r w:rsidRPr="00952FDE">
        <w:rPr>
          <w:color w:val="FF0000"/>
          <w:sz w:val="28"/>
          <w:szCs w:val="28"/>
        </w:rPr>
        <w:t xml:space="preserve">. </w:t>
      </w:r>
    </w:p>
    <w:p w14:paraId="07F81798" w14:textId="77777777" w:rsidR="00C06B79" w:rsidRDefault="00874CC1" w:rsidP="00874CC1">
      <w:pPr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 xml:space="preserve">Both the lowest and highest temperatures are found in City Y. </w:t>
      </w:r>
    </w:p>
    <w:p w14:paraId="3362883A" w14:textId="77777777" w:rsidR="004C3627" w:rsidRDefault="00874CC1" w:rsidP="00874CC1">
      <w:pPr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>All of the temperatures for City X are within the firs</w:t>
      </w:r>
      <w:r w:rsidR="00C06B79">
        <w:rPr>
          <w:color w:val="FF0000"/>
          <w:sz w:val="28"/>
          <w:szCs w:val="28"/>
        </w:rPr>
        <w:t>t 75% of temperatures for City Y</w:t>
      </w:r>
      <w:r w:rsidRPr="00952FDE">
        <w:rPr>
          <w:color w:val="FF0000"/>
          <w:sz w:val="28"/>
          <w:szCs w:val="28"/>
        </w:rPr>
        <w:t xml:space="preserve">. </w:t>
      </w:r>
    </w:p>
    <w:p w14:paraId="30FC2092" w14:textId="77777777" w:rsidR="004C3627" w:rsidRDefault="00874CC1" w:rsidP="00874CC1">
      <w:pPr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 xml:space="preserve">In fact, more than 75% of the temperatures for City X fall within the first 50% of temperatures for City Y. </w:t>
      </w:r>
      <w:r w:rsidR="004C3627">
        <w:rPr>
          <w:color w:val="FF0000"/>
          <w:sz w:val="28"/>
          <w:szCs w:val="28"/>
        </w:rPr>
        <w:t>\</w:t>
      </w:r>
    </w:p>
    <w:p w14:paraId="2C12D745" w14:textId="537A5302" w:rsidR="00874CC1" w:rsidRPr="00952FDE" w:rsidRDefault="00874CC1" w:rsidP="00874CC1">
      <w:pPr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>City X does have an unusual pattern with October and November not matching the other months.</w:t>
      </w:r>
    </w:p>
    <w:p w14:paraId="69D9416A" w14:textId="77777777" w:rsidR="00874CC1" w:rsidRPr="00B517A3" w:rsidRDefault="00874CC1" w:rsidP="00874CC1">
      <w:pPr>
        <w:rPr>
          <w:rFonts w:asciiTheme="minorHAnsi" w:hAnsiTheme="minorHAnsi"/>
          <w:color w:val="FF0000"/>
          <w:sz w:val="24"/>
          <w:szCs w:val="24"/>
        </w:rPr>
      </w:pPr>
    </w:p>
    <w:p w14:paraId="4EAF670F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3A118557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4D351ABE" w14:textId="77777777" w:rsidR="00874CC1" w:rsidRPr="00F65875" w:rsidRDefault="00874CC1" w:rsidP="00874CC1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46562B14" w14:textId="77777777" w:rsidR="00704261" w:rsidRDefault="0070426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12D53E9" w14:textId="77777777" w:rsidR="00AF1157" w:rsidRDefault="00AF1157" w:rsidP="00AF1157">
      <w:pPr>
        <w:rPr>
          <w:rFonts w:asciiTheme="minorHAnsi" w:hAnsiTheme="minorHAnsi"/>
          <w:sz w:val="24"/>
          <w:szCs w:val="24"/>
        </w:rPr>
      </w:pPr>
    </w:p>
    <w:p w14:paraId="07E1BA95" w14:textId="77777777" w:rsidR="00874CC1" w:rsidRDefault="00874CC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7D0CA9B" w14:textId="77777777" w:rsidR="00874CC1" w:rsidRPr="00F65875" w:rsidRDefault="00874CC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FF284A2" w14:textId="77777777" w:rsidR="00874CC1" w:rsidRDefault="00874CC1" w:rsidP="00874CC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5D710B9" w14:textId="77777777" w:rsidR="00874CC1" w:rsidRPr="00F65875" w:rsidRDefault="00874CC1" w:rsidP="00874CC1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72BF8B22" w14:textId="77777777" w:rsidR="00704261" w:rsidRDefault="0070426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9B5A196" w14:textId="77777777" w:rsidR="002E3CD8" w:rsidRDefault="002E3CD8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0F908C9" w14:textId="77777777" w:rsidR="004553AF" w:rsidRDefault="004553AF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E2B2E92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9A660EC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EE0F4F4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7222FD3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5917CCF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96DCBCB" w14:textId="77777777" w:rsidR="00790717" w:rsidRPr="00F65875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120BDFB" w14:textId="7CA5CA61" w:rsidR="00A669D2" w:rsidRPr="00A81EE7" w:rsidRDefault="00CB235B" w:rsidP="00A81EE7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81EE7">
        <w:rPr>
          <w:rFonts w:asciiTheme="minorHAnsi" w:hAnsiTheme="minorHAnsi" w:cstheme="minorHAnsi"/>
          <w:b/>
          <w:sz w:val="24"/>
          <w:szCs w:val="24"/>
        </w:rPr>
        <w:t>~End of Test~</w:t>
      </w:r>
    </w:p>
    <w:sectPr w:rsidR="00A669D2" w:rsidRPr="00A81EE7" w:rsidSect="00E10339">
      <w:footerReference w:type="even" r:id="rId17"/>
      <w:footerReference w:type="default" r:id="rId1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BCA2B4" w14:textId="77777777" w:rsidR="00D635F7" w:rsidRDefault="00D635F7">
      <w:r>
        <w:separator/>
      </w:r>
    </w:p>
  </w:endnote>
  <w:endnote w:type="continuationSeparator" w:id="0">
    <w:p w14:paraId="5CF9A01C" w14:textId="77777777" w:rsidR="00D635F7" w:rsidRDefault="00D6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-Bold">
    <w:altName w:val="Times"/>
    <w:charset w:val="00"/>
    <w:family w:val="auto"/>
    <w:pitch w:val="variable"/>
    <w:sig w:usb0="00000003" w:usb1="00000000" w:usb2="00000000" w:usb3="00000000" w:csb0="00000001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ZWAdobeF">
    <w:charset w:val="00"/>
    <w:family w:val="auto"/>
    <w:pitch w:val="variable"/>
    <w:sig w:usb0="20002A87" w:usb1="00000000" w:usb2="00000000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B03F2">
      <w:rPr>
        <w:rStyle w:val="PageNumber"/>
        <w:noProof/>
      </w:rPr>
      <w:t>4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F7973E" w14:textId="77777777" w:rsidR="00D635F7" w:rsidRDefault="00D635F7">
      <w:r>
        <w:separator/>
      </w:r>
    </w:p>
  </w:footnote>
  <w:footnote w:type="continuationSeparator" w:id="0">
    <w:p w14:paraId="316834A4" w14:textId="77777777" w:rsidR="00D635F7" w:rsidRDefault="00D63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74922B5"/>
    <w:multiLevelType w:val="hybridMultilevel"/>
    <w:tmpl w:val="418E3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26472"/>
    <w:multiLevelType w:val="hybridMultilevel"/>
    <w:tmpl w:val="62DC1B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20F8F"/>
    <w:multiLevelType w:val="hybridMultilevel"/>
    <w:tmpl w:val="1400AD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D82CCD"/>
    <w:multiLevelType w:val="hybridMultilevel"/>
    <w:tmpl w:val="2594F66E"/>
    <w:lvl w:ilvl="0" w:tplc="F28CAFFE">
      <w:start w:val="1"/>
      <w:numFmt w:val="decimal"/>
      <w:lvlText w:val="%1"/>
      <w:lvlJc w:val="left"/>
      <w:pPr>
        <w:tabs>
          <w:tab w:val="num" w:pos="930"/>
        </w:tabs>
        <w:ind w:left="930" w:hanging="57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BD56A8B"/>
    <w:multiLevelType w:val="hybridMultilevel"/>
    <w:tmpl w:val="6CB49A20"/>
    <w:lvl w:ilvl="0" w:tplc="801C4534">
      <w:start w:val="2"/>
      <w:numFmt w:val="lowerLetter"/>
      <w:lvlText w:val="%1)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2">
    <w:nsid w:val="1C1B5C40"/>
    <w:multiLevelType w:val="hybridMultilevel"/>
    <w:tmpl w:val="7E784B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8F4583"/>
    <w:multiLevelType w:val="hybridMultilevel"/>
    <w:tmpl w:val="F25C4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F13A45"/>
    <w:multiLevelType w:val="hybridMultilevel"/>
    <w:tmpl w:val="7A9089F8"/>
    <w:lvl w:ilvl="0" w:tplc="1278D128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7">
    <w:nsid w:val="2AD60D71"/>
    <w:multiLevelType w:val="hybridMultilevel"/>
    <w:tmpl w:val="B72817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300527"/>
    <w:multiLevelType w:val="hybridMultilevel"/>
    <w:tmpl w:val="CED0BD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FC0E0B"/>
    <w:multiLevelType w:val="hybridMultilevel"/>
    <w:tmpl w:val="CB785D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5B5495"/>
    <w:multiLevelType w:val="hybridMultilevel"/>
    <w:tmpl w:val="4A5C16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EA7C67"/>
    <w:multiLevelType w:val="hybridMultilevel"/>
    <w:tmpl w:val="9542B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6F7442"/>
    <w:multiLevelType w:val="hybridMultilevel"/>
    <w:tmpl w:val="D01AFD6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8817A5"/>
    <w:multiLevelType w:val="hybridMultilevel"/>
    <w:tmpl w:val="89B8FE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364F64"/>
    <w:multiLevelType w:val="hybridMultilevel"/>
    <w:tmpl w:val="E4D8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69C46AF"/>
    <w:multiLevelType w:val="hybridMultilevel"/>
    <w:tmpl w:val="CF80DF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0738C6"/>
    <w:multiLevelType w:val="hybridMultilevel"/>
    <w:tmpl w:val="160639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C35FE6"/>
    <w:multiLevelType w:val="hybridMultilevel"/>
    <w:tmpl w:val="AD2E40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5D7274"/>
    <w:multiLevelType w:val="hybridMultilevel"/>
    <w:tmpl w:val="0A5CB4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DB49B7"/>
    <w:multiLevelType w:val="hybridMultilevel"/>
    <w:tmpl w:val="62C699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3751675"/>
    <w:multiLevelType w:val="hybridMultilevel"/>
    <w:tmpl w:val="F33CD84A"/>
    <w:lvl w:ilvl="0" w:tplc="06402BB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1E4BBF"/>
    <w:multiLevelType w:val="hybridMultilevel"/>
    <w:tmpl w:val="7DE2DA90"/>
    <w:lvl w:ilvl="0" w:tplc="2BE682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7CD4E4E"/>
    <w:multiLevelType w:val="hybridMultilevel"/>
    <w:tmpl w:val="7EDE77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1"/>
  </w:num>
  <w:num w:numId="2">
    <w:abstractNumId w:val="24"/>
  </w:num>
  <w:num w:numId="3">
    <w:abstractNumId w:val="41"/>
  </w:num>
  <w:num w:numId="4">
    <w:abstractNumId w:val="14"/>
  </w:num>
  <w:num w:numId="5">
    <w:abstractNumId w:val="39"/>
  </w:num>
  <w:num w:numId="6">
    <w:abstractNumId w:val="25"/>
  </w:num>
  <w:num w:numId="7">
    <w:abstractNumId w:val="30"/>
  </w:num>
  <w:num w:numId="8">
    <w:abstractNumId w:val="7"/>
  </w:num>
  <w:num w:numId="9">
    <w:abstractNumId w:val="20"/>
  </w:num>
  <w:num w:numId="10">
    <w:abstractNumId w:val="19"/>
  </w:num>
  <w:num w:numId="11">
    <w:abstractNumId w:val="11"/>
  </w:num>
  <w:num w:numId="12">
    <w:abstractNumId w:val="38"/>
  </w:num>
  <w:num w:numId="13">
    <w:abstractNumId w:val="32"/>
  </w:num>
  <w:num w:numId="14">
    <w:abstractNumId w:val="28"/>
  </w:num>
  <w:num w:numId="15">
    <w:abstractNumId w:val="27"/>
  </w:num>
  <w:num w:numId="16">
    <w:abstractNumId w:val="9"/>
  </w:num>
  <w:num w:numId="17">
    <w:abstractNumId w:val="33"/>
  </w:num>
  <w:num w:numId="18">
    <w:abstractNumId w:val="0"/>
  </w:num>
  <w:num w:numId="19">
    <w:abstractNumId w:val="1"/>
  </w:num>
  <w:num w:numId="20">
    <w:abstractNumId w:val="2"/>
  </w:num>
  <w:num w:numId="21">
    <w:abstractNumId w:val="3"/>
  </w:num>
  <w:num w:numId="22">
    <w:abstractNumId w:val="4"/>
  </w:num>
  <w:num w:numId="23">
    <w:abstractNumId w:val="5"/>
  </w:num>
  <w:num w:numId="24">
    <w:abstractNumId w:val="10"/>
  </w:num>
  <w:num w:numId="25">
    <w:abstractNumId w:val="22"/>
  </w:num>
  <w:num w:numId="26">
    <w:abstractNumId w:val="37"/>
  </w:num>
  <w:num w:numId="27">
    <w:abstractNumId w:val="23"/>
  </w:num>
  <w:num w:numId="28">
    <w:abstractNumId w:val="18"/>
  </w:num>
  <w:num w:numId="29">
    <w:abstractNumId w:val="15"/>
  </w:num>
  <w:num w:numId="30">
    <w:abstractNumId w:val="35"/>
  </w:num>
  <w:num w:numId="31">
    <w:abstractNumId w:val="12"/>
  </w:num>
  <w:num w:numId="32">
    <w:abstractNumId w:val="21"/>
  </w:num>
  <w:num w:numId="33">
    <w:abstractNumId w:val="26"/>
  </w:num>
  <w:num w:numId="34">
    <w:abstractNumId w:val="29"/>
  </w:num>
  <w:num w:numId="35">
    <w:abstractNumId w:val="8"/>
  </w:num>
  <w:num w:numId="36">
    <w:abstractNumId w:val="13"/>
  </w:num>
  <w:num w:numId="37">
    <w:abstractNumId w:val="36"/>
  </w:num>
  <w:num w:numId="38">
    <w:abstractNumId w:val="34"/>
  </w:num>
  <w:num w:numId="39">
    <w:abstractNumId w:val="17"/>
  </w:num>
  <w:num w:numId="40">
    <w:abstractNumId w:val="40"/>
  </w:num>
  <w:num w:numId="41">
    <w:abstractNumId w:val="6"/>
  </w:num>
  <w:num w:numId="42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73D3B"/>
    <w:rsid w:val="00093386"/>
    <w:rsid w:val="0009768A"/>
    <w:rsid w:val="000B033A"/>
    <w:rsid w:val="000C0978"/>
    <w:rsid w:val="000D39F5"/>
    <w:rsid w:val="000E40BB"/>
    <w:rsid w:val="000E7D39"/>
    <w:rsid w:val="000F41A2"/>
    <w:rsid w:val="000F7CDF"/>
    <w:rsid w:val="00102787"/>
    <w:rsid w:val="0010566F"/>
    <w:rsid w:val="00117DB3"/>
    <w:rsid w:val="001273DD"/>
    <w:rsid w:val="00154E36"/>
    <w:rsid w:val="001659F4"/>
    <w:rsid w:val="0017116C"/>
    <w:rsid w:val="001848B9"/>
    <w:rsid w:val="001A5B0E"/>
    <w:rsid w:val="001B5F60"/>
    <w:rsid w:val="001D34CA"/>
    <w:rsid w:val="001D5C76"/>
    <w:rsid w:val="001F1ED5"/>
    <w:rsid w:val="001F2F98"/>
    <w:rsid w:val="001F7D2D"/>
    <w:rsid w:val="002053E5"/>
    <w:rsid w:val="0020591B"/>
    <w:rsid w:val="00210622"/>
    <w:rsid w:val="002122E0"/>
    <w:rsid w:val="00223491"/>
    <w:rsid w:val="00230237"/>
    <w:rsid w:val="00235670"/>
    <w:rsid w:val="00242B6C"/>
    <w:rsid w:val="0024354B"/>
    <w:rsid w:val="00252DC2"/>
    <w:rsid w:val="0026127D"/>
    <w:rsid w:val="00270C14"/>
    <w:rsid w:val="00274525"/>
    <w:rsid w:val="002748F9"/>
    <w:rsid w:val="002769FE"/>
    <w:rsid w:val="0028773E"/>
    <w:rsid w:val="00296ED0"/>
    <w:rsid w:val="002B19E0"/>
    <w:rsid w:val="002C1F4F"/>
    <w:rsid w:val="002D3E67"/>
    <w:rsid w:val="002E0DC6"/>
    <w:rsid w:val="002E3CD8"/>
    <w:rsid w:val="002F0A19"/>
    <w:rsid w:val="00303A8F"/>
    <w:rsid w:val="00311950"/>
    <w:rsid w:val="0032127E"/>
    <w:rsid w:val="00336CDF"/>
    <w:rsid w:val="00342979"/>
    <w:rsid w:val="00355D5F"/>
    <w:rsid w:val="00360664"/>
    <w:rsid w:val="00367786"/>
    <w:rsid w:val="00377404"/>
    <w:rsid w:val="00390B61"/>
    <w:rsid w:val="00397FF6"/>
    <w:rsid w:val="003B7149"/>
    <w:rsid w:val="003B7978"/>
    <w:rsid w:val="003C564C"/>
    <w:rsid w:val="003D5A48"/>
    <w:rsid w:val="00402C04"/>
    <w:rsid w:val="00403814"/>
    <w:rsid w:val="004206D9"/>
    <w:rsid w:val="004270F8"/>
    <w:rsid w:val="004305D9"/>
    <w:rsid w:val="0044109B"/>
    <w:rsid w:val="00452873"/>
    <w:rsid w:val="004553AF"/>
    <w:rsid w:val="004609F1"/>
    <w:rsid w:val="00464D8C"/>
    <w:rsid w:val="00467187"/>
    <w:rsid w:val="004723C1"/>
    <w:rsid w:val="004727EF"/>
    <w:rsid w:val="00474E3A"/>
    <w:rsid w:val="00475B9B"/>
    <w:rsid w:val="00491297"/>
    <w:rsid w:val="004A4E14"/>
    <w:rsid w:val="004A5BC9"/>
    <w:rsid w:val="004C3627"/>
    <w:rsid w:val="004C5B67"/>
    <w:rsid w:val="004E2C4A"/>
    <w:rsid w:val="004E54E7"/>
    <w:rsid w:val="004E6CC9"/>
    <w:rsid w:val="004F0019"/>
    <w:rsid w:val="004F031D"/>
    <w:rsid w:val="004F172B"/>
    <w:rsid w:val="0050563A"/>
    <w:rsid w:val="005123B0"/>
    <w:rsid w:val="00527A80"/>
    <w:rsid w:val="0054462B"/>
    <w:rsid w:val="00576F06"/>
    <w:rsid w:val="0058707E"/>
    <w:rsid w:val="005A522F"/>
    <w:rsid w:val="005A76F7"/>
    <w:rsid w:val="005B03F2"/>
    <w:rsid w:val="005B20F3"/>
    <w:rsid w:val="005C048E"/>
    <w:rsid w:val="005D508F"/>
    <w:rsid w:val="005D79EF"/>
    <w:rsid w:val="005E51C3"/>
    <w:rsid w:val="005F7029"/>
    <w:rsid w:val="006177FC"/>
    <w:rsid w:val="00644A5E"/>
    <w:rsid w:val="0066518A"/>
    <w:rsid w:val="0067228C"/>
    <w:rsid w:val="006749B2"/>
    <w:rsid w:val="00686E03"/>
    <w:rsid w:val="00693132"/>
    <w:rsid w:val="006B0A6F"/>
    <w:rsid w:val="006B1F6E"/>
    <w:rsid w:val="006B2811"/>
    <w:rsid w:val="006B57BE"/>
    <w:rsid w:val="006C575B"/>
    <w:rsid w:val="006C70BA"/>
    <w:rsid w:val="006D5D96"/>
    <w:rsid w:val="00702079"/>
    <w:rsid w:val="00704261"/>
    <w:rsid w:val="0070651E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6158F"/>
    <w:rsid w:val="007721A5"/>
    <w:rsid w:val="0077452F"/>
    <w:rsid w:val="00775635"/>
    <w:rsid w:val="0077617B"/>
    <w:rsid w:val="00780641"/>
    <w:rsid w:val="007815C9"/>
    <w:rsid w:val="00786AA2"/>
    <w:rsid w:val="00790717"/>
    <w:rsid w:val="0079112A"/>
    <w:rsid w:val="0079241F"/>
    <w:rsid w:val="00795659"/>
    <w:rsid w:val="00795744"/>
    <w:rsid w:val="00797334"/>
    <w:rsid w:val="007C2D82"/>
    <w:rsid w:val="007D7C3F"/>
    <w:rsid w:val="007E3730"/>
    <w:rsid w:val="007E6AD2"/>
    <w:rsid w:val="007F14AB"/>
    <w:rsid w:val="007F2EC1"/>
    <w:rsid w:val="00801A85"/>
    <w:rsid w:val="00840A92"/>
    <w:rsid w:val="008519A5"/>
    <w:rsid w:val="00865787"/>
    <w:rsid w:val="00874CC1"/>
    <w:rsid w:val="008A18FB"/>
    <w:rsid w:val="008A406A"/>
    <w:rsid w:val="008A42B7"/>
    <w:rsid w:val="008B1631"/>
    <w:rsid w:val="008B1EE9"/>
    <w:rsid w:val="008B2A3F"/>
    <w:rsid w:val="008C3C78"/>
    <w:rsid w:val="008D6E5D"/>
    <w:rsid w:val="008E3F0D"/>
    <w:rsid w:val="008E5A88"/>
    <w:rsid w:val="008E78A7"/>
    <w:rsid w:val="008F0DAD"/>
    <w:rsid w:val="008F7890"/>
    <w:rsid w:val="009129B3"/>
    <w:rsid w:val="009345DE"/>
    <w:rsid w:val="00945038"/>
    <w:rsid w:val="00952FDE"/>
    <w:rsid w:val="009566AA"/>
    <w:rsid w:val="00962DBC"/>
    <w:rsid w:val="009660F1"/>
    <w:rsid w:val="009840E4"/>
    <w:rsid w:val="0099192D"/>
    <w:rsid w:val="00996DD6"/>
    <w:rsid w:val="009A31AE"/>
    <w:rsid w:val="009D0CC4"/>
    <w:rsid w:val="009D340E"/>
    <w:rsid w:val="009D533B"/>
    <w:rsid w:val="009D5C78"/>
    <w:rsid w:val="009E7C1B"/>
    <w:rsid w:val="009F7A31"/>
    <w:rsid w:val="00A20564"/>
    <w:rsid w:val="00A64438"/>
    <w:rsid w:val="00A652B1"/>
    <w:rsid w:val="00A669D2"/>
    <w:rsid w:val="00A76037"/>
    <w:rsid w:val="00A81EE7"/>
    <w:rsid w:val="00A876BA"/>
    <w:rsid w:val="00AA173F"/>
    <w:rsid w:val="00AD1580"/>
    <w:rsid w:val="00AE0333"/>
    <w:rsid w:val="00AE2402"/>
    <w:rsid w:val="00AF1157"/>
    <w:rsid w:val="00AF2958"/>
    <w:rsid w:val="00B002F9"/>
    <w:rsid w:val="00B12434"/>
    <w:rsid w:val="00B15E75"/>
    <w:rsid w:val="00B16259"/>
    <w:rsid w:val="00B323F7"/>
    <w:rsid w:val="00B41E63"/>
    <w:rsid w:val="00B431CA"/>
    <w:rsid w:val="00B45008"/>
    <w:rsid w:val="00B517A3"/>
    <w:rsid w:val="00B60B0F"/>
    <w:rsid w:val="00B71A67"/>
    <w:rsid w:val="00B833DA"/>
    <w:rsid w:val="00B90075"/>
    <w:rsid w:val="00B9777B"/>
    <w:rsid w:val="00BA008C"/>
    <w:rsid w:val="00BB27A6"/>
    <w:rsid w:val="00BB367F"/>
    <w:rsid w:val="00BC5A39"/>
    <w:rsid w:val="00BD2862"/>
    <w:rsid w:val="00BF5E1F"/>
    <w:rsid w:val="00BF70D3"/>
    <w:rsid w:val="00C05AE4"/>
    <w:rsid w:val="00C06B79"/>
    <w:rsid w:val="00C14BCC"/>
    <w:rsid w:val="00C17DE8"/>
    <w:rsid w:val="00C21452"/>
    <w:rsid w:val="00C21DF9"/>
    <w:rsid w:val="00C32A5E"/>
    <w:rsid w:val="00C351CE"/>
    <w:rsid w:val="00C40D77"/>
    <w:rsid w:val="00C44058"/>
    <w:rsid w:val="00C44B30"/>
    <w:rsid w:val="00C51584"/>
    <w:rsid w:val="00C7127D"/>
    <w:rsid w:val="00C81E56"/>
    <w:rsid w:val="00C86916"/>
    <w:rsid w:val="00C915C9"/>
    <w:rsid w:val="00C93DF8"/>
    <w:rsid w:val="00CA56F7"/>
    <w:rsid w:val="00CA7D3F"/>
    <w:rsid w:val="00CB235B"/>
    <w:rsid w:val="00CC7CDE"/>
    <w:rsid w:val="00CD1B6C"/>
    <w:rsid w:val="00CE0505"/>
    <w:rsid w:val="00CE1FDD"/>
    <w:rsid w:val="00CE71CF"/>
    <w:rsid w:val="00CF2F8B"/>
    <w:rsid w:val="00D02D14"/>
    <w:rsid w:val="00D067E0"/>
    <w:rsid w:val="00D07084"/>
    <w:rsid w:val="00D073CD"/>
    <w:rsid w:val="00D153DD"/>
    <w:rsid w:val="00D2664E"/>
    <w:rsid w:val="00D36CB7"/>
    <w:rsid w:val="00D37E32"/>
    <w:rsid w:val="00D565AE"/>
    <w:rsid w:val="00D635F7"/>
    <w:rsid w:val="00D64810"/>
    <w:rsid w:val="00D75A63"/>
    <w:rsid w:val="00D76372"/>
    <w:rsid w:val="00D83577"/>
    <w:rsid w:val="00DA4A24"/>
    <w:rsid w:val="00DA546C"/>
    <w:rsid w:val="00DB493F"/>
    <w:rsid w:val="00DC3D9A"/>
    <w:rsid w:val="00DD5E9F"/>
    <w:rsid w:val="00DE37E1"/>
    <w:rsid w:val="00DF751B"/>
    <w:rsid w:val="00E029B1"/>
    <w:rsid w:val="00E10339"/>
    <w:rsid w:val="00E26B9C"/>
    <w:rsid w:val="00E64197"/>
    <w:rsid w:val="00E6526A"/>
    <w:rsid w:val="00E73E1E"/>
    <w:rsid w:val="00E863ED"/>
    <w:rsid w:val="00E90450"/>
    <w:rsid w:val="00E95BE6"/>
    <w:rsid w:val="00EA0A76"/>
    <w:rsid w:val="00EA7511"/>
    <w:rsid w:val="00EC6497"/>
    <w:rsid w:val="00ED0C6C"/>
    <w:rsid w:val="00EE41EA"/>
    <w:rsid w:val="00EF36AF"/>
    <w:rsid w:val="00F00A2D"/>
    <w:rsid w:val="00F01F7E"/>
    <w:rsid w:val="00F17F1D"/>
    <w:rsid w:val="00F2669A"/>
    <w:rsid w:val="00F273D8"/>
    <w:rsid w:val="00F27D49"/>
    <w:rsid w:val="00F32249"/>
    <w:rsid w:val="00F341D6"/>
    <w:rsid w:val="00F3463E"/>
    <w:rsid w:val="00F42CBC"/>
    <w:rsid w:val="00F44AFA"/>
    <w:rsid w:val="00F50119"/>
    <w:rsid w:val="00F56E5A"/>
    <w:rsid w:val="00F57EE2"/>
    <w:rsid w:val="00F65875"/>
    <w:rsid w:val="00F76938"/>
    <w:rsid w:val="00F81993"/>
    <w:rsid w:val="00F85C37"/>
    <w:rsid w:val="00F87460"/>
    <w:rsid w:val="00F92A17"/>
    <w:rsid w:val="00F95D1C"/>
    <w:rsid w:val="00FA13B6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  <w:style w:type="paragraph" w:customStyle="1" w:styleId="Hangingindent">
    <w:name w:val="Hanging indent"/>
    <w:basedOn w:val="Normal"/>
    <w:rsid w:val="007721A5"/>
    <w:pPr>
      <w:ind w:left="340" w:hanging="340"/>
    </w:pPr>
    <w:rPr>
      <w:sz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21A5"/>
    <w:rPr>
      <w:rFonts w:eastAsia="Calibri"/>
      <w:lang w:eastAsia="en-US"/>
    </w:rPr>
  </w:style>
  <w:style w:type="paragraph" w:customStyle="1" w:styleId="PartA">
    <w:name w:val="PartA"/>
    <w:basedOn w:val="Normal"/>
    <w:link w:val="PartAChar"/>
    <w:rsid w:val="007721A5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7721A5"/>
    <w:rPr>
      <w:rFonts w:ascii="Arial" w:hAnsi="Arial"/>
      <w:sz w:val="22"/>
      <w:szCs w:val="24"/>
      <w:lang w:eastAsia="en-US"/>
    </w:rPr>
  </w:style>
  <w:style w:type="character" w:styleId="Hyperlink">
    <w:name w:val="Hyperlink"/>
    <w:basedOn w:val="DefaultParagraphFont"/>
    <w:unhideWhenUsed/>
    <w:rsid w:val="00B833DA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9D340E"/>
    <w:rPr>
      <w:lang w:eastAsia="en-US"/>
    </w:rPr>
  </w:style>
  <w:style w:type="paragraph" w:styleId="NormalWeb">
    <w:name w:val="Normal (Web)"/>
    <w:basedOn w:val="Normal"/>
    <w:rsid w:val="00952FDE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611</Words>
  <Characters>3487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4090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Kath Farmer</cp:lastModifiedBy>
  <cp:revision>2</cp:revision>
  <cp:lastPrinted>2016-08-08T05:14:00Z</cp:lastPrinted>
  <dcterms:created xsi:type="dcterms:W3CDTF">2018-08-01T04:43:00Z</dcterms:created>
  <dcterms:modified xsi:type="dcterms:W3CDTF">2018-08-01T04:43:00Z</dcterms:modified>
</cp:coreProperties>
</file>