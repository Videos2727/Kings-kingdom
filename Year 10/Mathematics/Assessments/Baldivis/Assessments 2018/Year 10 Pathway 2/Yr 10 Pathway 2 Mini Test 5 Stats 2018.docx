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46" w:type="dxa"/>
        <w:tblLayout w:type="fixed"/>
        <w:tblLook w:val="0000" w:firstRow="0" w:lastRow="0" w:firstColumn="0" w:lastColumn="0" w:noHBand="0" w:noVBand="0"/>
      </w:tblPr>
      <w:tblGrid>
        <w:gridCol w:w="10746"/>
      </w:tblGrid>
      <w:tr w:rsidR="00ED0C6C" w:rsidRPr="00F65875" w14:paraId="5D5F07DD" w14:textId="77777777" w:rsidTr="00E75EE5">
        <w:tc>
          <w:tcPr>
            <w:tcW w:w="10746" w:type="dxa"/>
          </w:tcPr>
          <w:p w14:paraId="46753D3A" w14:textId="4D1E9E2A" w:rsidR="00ED0C6C" w:rsidRPr="00564A80" w:rsidRDefault="00B16259" w:rsidP="00D326D6">
            <w:pPr>
              <w:pStyle w:val="Heading1"/>
              <w:tabs>
                <w:tab w:val="left" w:pos="567"/>
              </w:tabs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51584" behindDoc="0" locked="0" layoutInCell="1" allowOverlap="1" wp14:anchorId="78203D0B" wp14:editId="6A99853F">
                  <wp:simplePos x="0" y="0"/>
                  <wp:positionH relativeFrom="column">
                    <wp:posOffset>5881429</wp:posOffset>
                  </wp:positionH>
                  <wp:positionV relativeFrom="paragraph">
                    <wp:posOffset>-156845</wp:posOffset>
                  </wp:positionV>
                  <wp:extent cx="940375" cy="1056640"/>
                  <wp:effectExtent l="0" t="0" r="0" b="1016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39" cy="1061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005A">
              <w:rPr>
                <w:rFonts w:asciiTheme="minorHAnsi" w:hAnsiTheme="minorHAnsi" w:cs="Calibri"/>
                <w:sz w:val="24"/>
                <w:szCs w:val="24"/>
              </w:rPr>
              <w:softHyphen/>
            </w:r>
            <w:r w:rsidR="0095005A">
              <w:rPr>
                <w:rFonts w:asciiTheme="minorHAnsi" w:hAnsiTheme="minorHAnsi" w:cs="Calibri"/>
                <w:sz w:val="24"/>
                <w:szCs w:val="24"/>
              </w:rPr>
              <w:softHyphen/>
            </w:r>
            <w:r w:rsidR="0095005A">
              <w:rPr>
                <w:rFonts w:asciiTheme="minorHAnsi" w:hAnsiTheme="minorHAnsi" w:cs="Calibri"/>
                <w:sz w:val="24"/>
                <w:szCs w:val="24"/>
              </w:rPr>
              <w:softHyphen/>
            </w:r>
            <w:r w:rsidR="0095005A">
              <w:rPr>
                <w:rFonts w:asciiTheme="minorHAnsi" w:hAnsiTheme="minorHAnsi" w:cs="Calibri"/>
                <w:sz w:val="24"/>
                <w:szCs w:val="24"/>
              </w:rPr>
              <w:softHyphen/>
            </w:r>
            <w:r w:rsidR="0095005A">
              <w:rPr>
                <w:rFonts w:asciiTheme="minorHAnsi" w:hAnsiTheme="minorHAnsi" w:cs="Calibri"/>
                <w:sz w:val="24"/>
                <w:szCs w:val="24"/>
              </w:rPr>
              <w:softHyphen/>
            </w:r>
            <w:r w:rsidR="00057B5F">
              <w:rPr>
                <w:rFonts w:asciiTheme="minorHAnsi" w:hAnsiTheme="minorHAnsi" w:cs="Calibri"/>
                <w:sz w:val="24"/>
                <w:szCs w:val="24"/>
              </w:rPr>
              <w:softHyphen/>
            </w:r>
            <w:r w:rsidR="00E10339" w:rsidRPr="00F65875">
              <w:rPr>
                <w:rFonts w:asciiTheme="minorHAnsi" w:hAnsiTheme="minorHAnsi" w:cs="Calibri"/>
                <w:sz w:val="24"/>
                <w:szCs w:val="24"/>
              </w:rPr>
              <w:t>Year 10</w:t>
            </w:r>
            <w:r w:rsidR="00564A80">
              <w:rPr>
                <w:rFonts w:asciiTheme="minorHAnsi" w:hAnsiTheme="minorHAnsi" w:cs="Calibri"/>
                <w:b w:val="0"/>
                <w:sz w:val="24"/>
                <w:szCs w:val="24"/>
              </w:rPr>
              <w:t xml:space="preserve"> -</w:t>
            </w:r>
            <w:r w:rsidR="00564A80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Pathway </w:t>
            </w:r>
            <w:r w:rsidR="00564A80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564A80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B0E9A9D" w14:textId="42531997" w:rsidR="00564A80" w:rsidRPr="00564A80" w:rsidRDefault="00F87460" w:rsidP="00D326D6">
            <w:pPr>
              <w:pStyle w:val="Heading1"/>
              <w:tabs>
                <w:tab w:val="left" w:pos="567"/>
              </w:tabs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Mini Test </w:t>
            </w:r>
            <w:r w:rsidR="00CE6B18">
              <w:rPr>
                <w:rFonts w:asciiTheme="minorHAnsi" w:hAnsiTheme="minorHAnsi" w:cstheme="minorHAnsi"/>
                <w:sz w:val="24"/>
                <w:szCs w:val="24"/>
                <w:u w:val="none"/>
              </w:rPr>
              <w:t>5</w:t>
            </w:r>
            <w:r w:rsidR="00564A80"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-Semester 2</w:t>
            </w:r>
            <w:r w:rsidR="003D5A48"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</w:t>
            </w:r>
          </w:p>
          <w:p w14:paraId="3E4C69FB" w14:textId="41532C70" w:rsidR="003D5A48" w:rsidRPr="00564A80" w:rsidRDefault="007721A5" w:rsidP="00D326D6">
            <w:pPr>
              <w:pStyle w:val="Heading1"/>
              <w:tabs>
                <w:tab w:val="left" w:pos="567"/>
              </w:tabs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564A80">
              <w:rPr>
                <w:rFonts w:asciiTheme="minorHAnsi" w:hAnsiTheme="minorHAnsi" w:cstheme="minorHAnsi"/>
                <w:sz w:val="24"/>
                <w:szCs w:val="24"/>
                <w:u w:val="none"/>
              </w:rPr>
              <w:t>Statistics</w:t>
            </w:r>
          </w:p>
          <w:p w14:paraId="148A8A58" w14:textId="77777777" w:rsidR="003D5A48" w:rsidRPr="00F65875" w:rsidRDefault="003D5A48" w:rsidP="00D326D6">
            <w:pPr>
              <w:tabs>
                <w:tab w:val="left" w:pos="567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Default="003D5A48" w:rsidP="00D326D6">
            <w:pPr>
              <w:pStyle w:val="Heading1"/>
              <w:tabs>
                <w:tab w:val="left" w:pos="567"/>
              </w:tabs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4E377933" w14:textId="77777777" w:rsidR="005B44BF" w:rsidRPr="005B44BF" w:rsidRDefault="005B44BF" w:rsidP="00D326D6">
            <w:pPr>
              <w:tabs>
                <w:tab w:val="left" w:pos="567"/>
              </w:tabs>
              <w:rPr>
                <w:lang w:val="en-US"/>
              </w:rPr>
            </w:pPr>
          </w:p>
          <w:p w14:paraId="4C534823" w14:textId="32D4ECB4" w:rsidR="00F51FD4" w:rsidRPr="00964E0B" w:rsidRDefault="00F51FD4" w:rsidP="00D326D6">
            <w:pPr>
              <w:pStyle w:val="Header"/>
              <w:tabs>
                <w:tab w:val="clear" w:pos="4153"/>
                <w:tab w:val="clear" w:pos="8306"/>
                <w:tab w:val="left" w:pos="567"/>
              </w:tabs>
              <w:ind w:right="333"/>
              <w:rPr>
                <w:rFonts w:asciiTheme="minorHAnsi" w:hAnsiTheme="minorHAnsi"/>
                <w:sz w:val="24"/>
                <w:szCs w:val="24"/>
                <w:vertAlign w:val="subscript"/>
                <w:lang w:val="en-US"/>
              </w:rPr>
            </w:pP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Name: ______________________ 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>Class: ______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ab/>
              <w:t xml:space="preserve">          Time: </w:t>
            </w:r>
            <w:r w:rsidR="00DF2203">
              <w:rPr>
                <w:rFonts w:asciiTheme="minorHAnsi" w:hAnsiTheme="minorHAnsi" w:cs="Calibri"/>
                <w:sz w:val="24"/>
                <w:szCs w:val="24"/>
              </w:rPr>
              <w:t>50</w:t>
            </w:r>
            <w:r w:rsidRPr="00F57EE2">
              <w:rPr>
                <w:rFonts w:asciiTheme="minorHAnsi" w:hAnsiTheme="minorHAnsi" w:cs="Calibri"/>
                <w:sz w:val="24"/>
                <w:szCs w:val="24"/>
              </w:rPr>
              <w:t xml:space="preserve"> minutes              </w:t>
            </w:r>
            <w:r w:rsidRPr="00F57EE2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Total Marks: 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>____/</w:t>
            </w:r>
            <w:r w:rsidR="00DF2203">
              <w:rPr>
                <w:rFonts w:asciiTheme="minorHAnsi" w:hAnsiTheme="minorHAnsi"/>
                <w:sz w:val="24"/>
                <w:szCs w:val="24"/>
                <w:lang w:val="en-US"/>
              </w:rPr>
              <w:t>45</w:t>
            </w:r>
          </w:p>
          <w:p w14:paraId="21283BC8" w14:textId="77777777" w:rsidR="005B44BF" w:rsidRDefault="005B44BF" w:rsidP="00D326D6">
            <w:pPr>
              <w:pStyle w:val="Header"/>
              <w:tabs>
                <w:tab w:val="clear" w:pos="4153"/>
                <w:tab w:val="clear" w:pos="8306"/>
                <w:tab w:val="left" w:pos="567"/>
              </w:tabs>
              <w:ind w:right="333"/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  <w:p w14:paraId="2969DD64" w14:textId="5EAEEF8B" w:rsidR="007721A5" w:rsidRPr="0098515D" w:rsidRDefault="00F51FD4" w:rsidP="00D326D6">
            <w:pPr>
              <w:tabs>
                <w:tab w:val="left" w:pos="567"/>
              </w:tabs>
              <w:spacing w:line="276" w:lineRule="auto"/>
              <w:jc w:val="center"/>
              <w:rPr>
                <w:rFonts w:asciiTheme="minorHAnsi" w:hAnsiTheme="minorHAnsi"/>
                <w:b/>
                <w:sz w:val="28"/>
                <w:szCs w:val="24"/>
                <w:lang w:val="en-US"/>
              </w:rPr>
            </w:pPr>
            <w:r w:rsidRPr="0098515D">
              <w:rPr>
                <w:rFonts w:asciiTheme="minorHAnsi" w:hAnsiTheme="minorHAnsi" w:cstheme="minorHAnsi"/>
                <w:b/>
                <w:sz w:val="24"/>
              </w:rPr>
              <w:t>Show working and answers on this sheet. Show working in sufficient detail to support your answers. Incorrect answers without supporting reasoning may be allocated zero marks.</w:t>
            </w:r>
          </w:p>
        </w:tc>
      </w:tr>
    </w:tbl>
    <w:p w14:paraId="15F7CE38" w14:textId="77777777" w:rsidR="0098515D" w:rsidRPr="00D326D6" w:rsidRDefault="0098515D" w:rsidP="00D326D6">
      <w:pPr>
        <w:rPr>
          <w:rFonts w:asciiTheme="minorHAnsi" w:hAnsiTheme="minorHAnsi" w:cs="Arial"/>
          <w:b/>
          <w:sz w:val="24"/>
          <w:szCs w:val="24"/>
        </w:rPr>
      </w:pPr>
    </w:p>
    <w:p w14:paraId="055816CD" w14:textId="6647F343" w:rsidR="006749B2" w:rsidRPr="00D326D6" w:rsidRDefault="00F65875" w:rsidP="00D326D6">
      <w:pPr>
        <w:rPr>
          <w:rFonts w:asciiTheme="minorHAnsi" w:hAnsiTheme="minorHAnsi" w:cs="Arial"/>
          <w:b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proofErr w:type="gramStart"/>
      <w:r w:rsidRPr="00957EAD"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="001D7021"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proofErr w:type="gramEnd"/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95005A" w:rsidRPr="00D326D6">
        <w:rPr>
          <w:rFonts w:asciiTheme="minorHAnsi" w:hAnsiTheme="minorHAnsi" w:cs="Arial"/>
          <w:b/>
          <w:sz w:val="24"/>
          <w:szCs w:val="24"/>
        </w:rPr>
        <w:softHyphen/>
      </w:r>
      <w:r w:rsidR="0095005A" w:rsidRPr="00D326D6">
        <w:rPr>
          <w:rFonts w:asciiTheme="minorHAnsi" w:hAnsiTheme="minorHAnsi" w:cs="Arial"/>
          <w:b/>
          <w:sz w:val="24"/>
          <w:szCs w:val="24"/>
        </w:rPr>
        <w:softHyphen/>
      </w:r>
      <w:r w:rsidR="0095005A" w:rsidRPr="00D326D6">
        <w:rPr>
          <w:rFonts w:asciiTheme="minorHAnsi" w:hAnsiTheme="minorHAnsi" w:cs="Arial"/>
          <w:b/>
          <w:sz w:val="24"/>
          <w:szCs w:val="24"/>
        </w:rPr>
        <w:softHyphen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</w:r>
      <w:r w:rsidR="001D7021" w:rsidRPr="00D326D6">
        <w:rPr>
          <w:rFonts w:asciiTheme="minorHAnsi" w:hAnsiTheme="minorHAnsi" w:cs="Arial"/>
          <w:b/>
          <w:sz w:val="24"/>
          <w:szCs w:val="24"/>
        </w:rPr>
        <w:tab/>
        <w:t>(</w:t>
      </w:r>
      <w:r w:rsidR="001D7021" w:rsidRPr="00D326D6">
        <w:rPr>
          <w:rFonts w:asciiTheme="minorHAnsi" w:hAnsiTheme="minorHAnsi" w:cs="Arial"/>
          <w:sz w:val="24"/>
          <w:szCs w:val="24"/>
        </w:rPr>
        <w:t>1,1,1,1</w:t>
      </w:r>
      <w:r w:rsidR="001D7021" w:rsidRPr="00D326D6">
        <w:rPr>
          <w:rFonts w:asciiTheme="minorHAnsi" w:hAnsiTheme="minorHAnsi" w:cs="Arial"/>
          <w:b/>
          <w:sz w:val="24"/>
          <w:szCs w:val="24"/>
        </w:rPr>
        <w:t xml:space="preserve"> – 4</w:t>
      </w:r>
      <w:r w:rsidR="00610373" w:rsidRPr="00D326D6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2CC3AF2E" w14:textId="77777777" w:rsidR="00CE6B18" w:rsidRPr="00D326D6" w:rsidRDefault="00CE6B18" w:rsidP="00D326D6">
      <w:pPr>
        <w:rPr>
          <w:rFonts w:asciiTheme="minorHAnsi" w:hAnsiTheme="minorHAnsi" w:cs="Arial"/>
          <w:b/>
          <w:sz w:val="16"/>
          <w:szCs w:val="16"/>
        </w:rPr>
      </w:pPr>
    </w:p>
    <w:p w14:paraId="1F6F5A84" w14:textId="34706E77" w:rsidR="006749B2" w:rsidRPr="00D326D6" w:rsidRDefault="006749B2" w:rsidP="00957EAD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In a market survey, 200 people were asked how many hours of television they watched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in the previous week. </w:t>
      </w:r>
      <w:proofErr w:type="spellStart"/>
      <w:r w:rsidR="00D326D6">
        <w:rPr>
          <w:rFonts w:asciiTheme="minorHAnsi" w:hAnsiTheme="minorHAnsi" w:cs="Times"/>
          <w:sz w:val="24"/>
          <w:szCs w:val="24"/>
          <w:lang w:val="en-US" w:eastAsia="en-AU"/>
        </w:rPr>
        <w:t>Th</w:t>
      </w:r>
      <w:proofErr w:type="spellEnd"/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 results are presented in the boxplot below. </w:t>
      </w:r>
    </w:p>
    <w:p w14:paraId="542AEE30" w14:textId="5708B1C9" w:rsidR="006749B2" w:rsidRPr="00D326D6" w:rsidRDefault="006749B2" w:rsidP="00D326D6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5E7029F4" wp14:editId="1006540E">
            <wp:extent cx="5422900" cy="1054100"/>
            <wp:effectExtent l="0" t="0" r="1270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16-09-06 at 11.01.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009B94" w14:textId="77777777" w:rsidR="006749B2" w:rsidRPr="00D326D6" w:rsidRDefault="006749B2" w:rsidP="00D326D6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maximum number of hours anyone watched television? </w:t>
      </w:r>
    </w:p>
    <w:p w14:paraId="4CD0DDF5" w14:textId="77777777" w:rsidR="006749B2" w:rsidRPr="00D326D6" w:rsidRDefault="006749B2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85D4512" w14:textId="77777777" w:rsidR="006749B2" w:rsidRPr="00D326D6" w:rsidRDefault="006749B2" w:rsidP="00D326D6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more than 8 hours of television?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3CA6DB7E" w14:textId="77777777" w:rsidR="006749B2" w:rsidRPr="00D326D6" w:rsidRDefault="006749B2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D2FA83E" w14:textId="77777777" w:rsidR="006749B2" w:rsidRPr="00D326D6" w:rsidRDefault="006749B2" w:rsidP="00D326D6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interquartile range?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214488FD" w14:textId="77777777" w:rsidR="006749B2" w:rsidRPr="00D326D6" w:rsidRDefault="006749B2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9422C55" w14:textId="3EC84505" w:rsidR="0098515D" w:rsidRPr="00D326D6" w:rsidRDefault="006749B2" w:rsidP="00D326D6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between 8 hours and 11 hours of television?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16BC4389" w14:textId="77777777" w:rsidR="0098515D" w:rsidRPr="00D326D6" w:rsidRDefault="0098515D" w:rsidP="00D326D6">
      <w:pPr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C5F6B31" w14:textId="6F30ECD7" w:rsidR="00CE6B18" w:rsidRPr="00D326D6" w:rsidRDefault="005555B5" w:rsidP="00D326D6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>Question 2</w:t>
      </w:r>
      <w:r w:rsidR="002F0BD8"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F0BD8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proofErr w:type="gramStart"/>
      <w:r w:rsidR="002B0016" w:rsidRPr="00D326D6">
        <w:rPr>
          <w:rFonts w:asciiTheme="minorHAnsi" w:hAnsiTheme="minorHAnsi" w:cs="Arial"/>
          <w:b/>
          <w:sz w:val="24"/>
          <w:szCs w:val="24"/>
        </w:rPr>
        <w:t xml:space="preserve">   </w:t>
      </w:r>
      <w:r w:rsidR="002F0BD8" w:rsidRPr="00D326D6">
        <w:rPr>
          <w:rFonts w:asciiTheme="minorHAnsi" w:hAnsiTheme="minorHAnsi" w:cs="ZWAdobeF"/>
          <w:b/>
          <w:sz w:val="24"/>
          <w:szCs w:val="24"/>
        </w:rPr>
        <w:t>(</w:t>
      </w:r>
      <w:proofErr w:type="gramEnd"/>
      <w:r w:rsidR="002F0BD8" w:rsidRPr="00D326D6">
        <w:rPr>
          <w:rFonts w:asciiTheme="minorHAnsi" w:hAnsiTheme="minorHAnsi" w:cs="ZWAdobeF"/>
          <w:b/>
          <w:sz w:val="24"/>
          <w:szCs w:val="24"/>
        </w:rPr>
        <w:t>1  marks)</w:t>
      </w:r>
    </w:p>
    <w:p w14:paraId="70EB337D" w14:textId="77777777" w:rsidR="002F0BD8" w:rsidRPr="00D326D6" w:rsidRDefault="002F0BD8" w:rsidP="00D326D6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2C2FEBF6" w14:textId="457BF8B0" w:rsidR="002F0BD8" w:rsidRPr="00D326D6" w:rsidRDefault="002F0BD8" w:rsidP="00D326D6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 w:rsidRPr="00D326D6">
        <w:rPr>
          <w:rFonts w:asciiTheme="minorHAnsi" w:hAnsiTheme="minorHAnsi" w:cs="Arial"/>
          <w:sz w:val="24"/>
          <w:szCs w:val="24"/>
        </w:rPr>
        <w:t>The histogram and box plot below show how many hours that people spend watching televisions each week.  Which data display can you use to find the largest number of hours?</w:t>
      </w:r>
    </w:p>
    <w:p w14:paraId="7D55C39A" w14:textId="035A0A8A" w:rsidR="002F0BD8" w:rsidRPr="00D326D6" w:rsidRDefault="00D326D6" w:rsidP="00D326D6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 w:rsidRPr="00D326D6">
        <w:rPr>
          <w:rFonts w:asciiTheme="minorHAnsi" w:hAnsiTheme="minorHAnsi" w:cs="Arial"/>
          <w:noProof/>
          <w:sz w:val="24"/>
          <w:szCs w:val="24"/>
          <w:lang w:val="en-GB" w:eastAsia="en-GB"/>
        </w:rPr>
        <w:drawing>
          <wp:inline distT="0" distB="0" distL="0" distR="0" wp14:anchorId="30530482" wp14:editId="7BE0C7CA">
            <wp:extent cx="6527800" cy="19939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8-07 at 2.04.1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2671" w14:textId="662FA583" w:rsidR="00CE6B18" w:rsidRPr="00D326D6" w:rsidRDefault="00CE6B18" w:rsidP="00D326D6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61EFAFC4" w14:textId="7896F19B" w:rsidR="00CE6B18" w:rsidRPr="00D326D6" w:rsidRDefault="002F0BD8" w:rsidP="00D326D6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  <w:r w:rsidRPr="00D326D6">
        <w:rPr>
          <w:rFonts w:asciiTheme="minorHAnsi" w:hAnsiTheme="minorHAnsi" w:cs="Arial"/>
          <w:b/>
          <w:sz w:val="24"/>
          <w:szCs w:val="24"/>
        </w:rPr>
        <w:t>Select and circle the correct answer</w:t>
      </w:r>
    </w:p>
    <w:p w14:paraId="51BFC111" w14:textId="77777777" w:rsidR="002F0BD8" w:rsidRPr="00D326D6" w:rsidRDefault="002F0BD8" w:rsidP="00D326D6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</w:p>
    <w:p w14:paraId="4336CFA4" w14:textId="390D650D" w:rsidR="00CE6B18" w:rsidRPr="00D326D6" w:rsidRDefault="002F0BD8" w:rsidP="00D326D6">
      <w:pPr>
        <w:pStyle w:val="ListParagraph"/>
        <w:numPr>
          <w:ilvl w:val="0"/>
          <w:numId w:val="41"/>
        </w:numPr>
        <w:spacing w:line="360" w:lineRule="auto"/>
        <w:ind w:left="0" w:firstLine="1418"/>
        <w:rPr>
          <w:rFonts w:asciiTheme="minorHAnsi" w:hAnsiTheme="minorHAnsi" w:cs="Arial"/>
          <w:sz w:val="24"/>
          <w:szCs w:val="24"/>
        </w:rPr>
      </w:pPr>
      <w:r w:rsidRPr="00D326D6">
        <w:rPr>
          <w:rFonts w:asciiTheme="minorHAnsi" w:hAnsiTheme="minorHAnsi" w:cs="Arial"/>
          <w:sz w:val="24"/>
          <w:szCs w:val="24"/>
        </w:rPr>
        <w:t>Box plot</w:t>
      </w:r>
    </w:p>
    <w:p w14:paraId="7C1126E0" w14:textId="2A3252D8" w:rsidR="002F0BD8" w:rsidRPr="00D326D6" w:rsidRDefault="002F0BD8" w:rsidP="00D326D6">
      <w:pPr>
        <w:pStyle w:val="ListParagraph"/>
        <w:numPr>
          <w:ilvl w:val="0"/>
          <w:numId w:val="41"/>
        </w:numPr>
        <w:spacing w:line="360" w:lineRule="auto"/>
        <w:ind w:left="0" w:firstLine="1418"/>
        <w:rPr>
          <w:rFonts w:asciiTheme="minorHAnsi" w:hAnsiTheme="minorHAnsi" w:cs="Arial"/>
          <w:sz w:val="24"/>
          <w:szCs w:val="24"/>
        </w:rPr>
      </w:pPr>
      <w:r w:rsidRPr="00D326D6">
        <w:rPr>
          <w:rFonts w:asciiTheme="minorHAnsi" w:hAnsiTheme="minorHAnsi" w:cs="Arial"/>
          <w:sz w:val="24"/>
          <w:szCs w:val="24"/>
        </w:rPr>
        <w:t>Box plot and histogram</w:t>
      </w:r>
    </w:p>
    <w:p w14:paraId="0DE1CAEB" w14:textId="4233A861" w:rsidR="002F0BD8" w:rsidRPr="00D326D6" w:rsidRDefault="002F0BD8" w:rsidP="00D326D6">
      <w:pPr>
        <w:pStyle w:val="ListParagraph"/>
        <w:numPr>
          <w:ilvl w:val="0"/>
          <w:numId w:val="41"/>
        </w:numPr>
        <w:spacing w:line="360" w:lineRule="auto"/>
        <w:ind w:left="0" w:firstLine="1418"/>
        <w:rPr>
          <w:rFonts w:asciiTheme="minorHAnsi" w:hAnsiTheme="minorHAnsi" w:cs="Arial"/>
          <w:sz w:val="24"/>
          <w:szCs w:val="24"/>
        </w:rPr>
      </w:pPr>
      <w:r w:rsidRPr="00D326D6">
        <w:rPr>
          <w:rFonts w:asciiTheme="minorHAnsi" w:hAnsiTheme="minorHAnsi" w:cs="Arial"/>
          <w:sz w:val="24"/>
          <w:szCs w:val="24"/>
        </w:rPr>
        <w:t>Histogram</w:t>
      </w:r>
    </w:p>
    <w:p w14:paraId="271D2272" w14:textId="065963F9" w:rsidR="002F0BD8" w:rsidRPr="00D326D6" w:rsidRDefault="002F0BD8" w:rsidP="00D326D6">
      <w:pPr>
        <w:pStyle w:val="ListParagraph"/>
        <w:numPr>
          <w:ilvl w:val="0"/>
          <w:numId w:val="41"/>
        </w:numPr>
        <w:spacing w:line="360" w:lineRule="auto"/>
        <w:ind w:left="0" w:firstLine="1418"/>
        <w:rPr>
          <w:rFonts w:asciiTheme="minorHAnsi" w:hAnsiTheme="minorHAnsi" w:cs="Arial"/>
          <w:sz w:val="24"/>
          <w:szCs w:val="24"/>
        </w:rPr>
      </w:pPr>
      <w:r w:rsidRPr="00D326D6">
        <w:rPr>
          <w:rFonts w:asciiTheme="minorHAnsi" w:hAnsiTheme="minorHAnsi" w:cs="Arial"/>
          <w:sz w:val="24"/>
          <w:szCs w:val="24"/>
        </w:rPr>
        <w:t>neither</w:t>
      </w:r>
    </w:p>
    <w:p w14:paraId="561B676A" w14:textId="77777777" w:rsidR="006A02E5" w:rsidRPr="00D326D6" w:rsidRDefault="006A02E5" w:rsidP="00D326D6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45B2313" w14:textId="1DC24DAD" w:rsidR="006A02E5" w:rsidRPr="00D326D6" w:rsidRDefault="006A02E5" w:rsidP="00D326D6">
      <w:pPr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957EAD">
        <w:rPr>
          <w:rFonts w:asciiTheme="minorHAnsi" w:hAnsiTheme="minorHAnsi" w:cs="Times"/>
          <w:b/>
          <w:sz w:val="24"/>
          <w:szCs w:val="24"/>
          <w:u w:val="single"/>
          <w:lang w:val="en-US" w:eastAsia="en-AU"/>
        </w:rPr>
        <w:t xml:space="preserve">Question </w:t>
      </w:r>
      <w:r w:rsidR="00BD6D20" w:rsidRPr="00957EAD">
        <w:rPr>
          <w:rFonts w:asciiTheme="minorHAnsi" w:hAnsiTheme="minorHAnsi" w:cs="Times"/>
          <w:b/>
          <w:sz w:val="24"/>
          <w:szCs w:val="24"/>
          <w:u w:val="single"/>
          <w:lang w:val="en-US" w:eastAsia="en-AU"/>
        </w:rPr>
        <w:t>3</w:t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(</w:t>
      </w:r>
      <w:r w:rsidRPr="00D326D6">
        <w:rPr>
          <w:rFonts w:asciiTheme="minorHAnsi" w:hAnsiTheme="minorHAnsi" w:cs="Arial"/>
          <w:sz w:val="24"/>
          <w:szCs w:val="24"/>
        </w:rPr>
        <w:t>3,2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– 5 Marks)</w:t>
      </w:r>
    </w:p>
    <w:p w14:paraId="675D7A60" w14:textId="77777777" w:rsidR="006A02E5" w:rsidRPr="00D326D6" w:rsidRDefault="006A02E5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b/>
          <w:bCs/>
          <w:sz w:val="24"/>
          <w:szCs w:val="24"/>
          <w:lang w:val="en-US" w:eastAsia="en-AU"/>
        </w:rPr>
        <w:t xml:space="preserve"> </w:t>
      </w: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>The boxplot shows the distribution of test scores in a class (</w:t>
      </w:r>
      <w:proofErr w:type="spellStart"/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>Class</w:t>
      </w:r>
      <w:proofErr w:type="spellEnd"/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 A) of 20 students.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082C9310" w14:textId="77777777" w:rsidR="006A02E5" w:rsidRPr="00D326D6" w:rsidRDefault="006A02E5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1128CA7" w14:textId="1B90CBDA" w:rsidR="006A02E5" w:rsidRPr="00D326D6" w:rsidRDefault="006A02E5" w:rsidP="00D326D6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7F123000" wp14:editId="77C8773E">
            <wp:extent cx="12700" cy="5080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6093807B" wp14:editId="15B4CB5F">
            <wp:extent cx="12700" cy="50800"/>
            <wp:effectExtent l="0" t="0" r="1270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53EAC970" wp14:editId="713EA3ED">
            <wp:extent cx="12700" cy="21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0B23BDED" wp14:editId="7539E644">
            <wp:extent cx="5422900" cy="1079500"/>
            <wp:effectExtent l="0" t="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B338" w14:textId="77777777" w:rsidR="006A02E5" w:rsidRPr="00D326D6" w:rsidRDefault="006A02E5" w:rsidP="00957EAD">
      <w:pPr>
        <w:widowControl w:val="0"/>
        <w:autoSpaceDE w:val="0"/>
        <w:autoSpaceDN w:val="0"/>
        <w:adjustRightInd w:val="0"/>
        <w:ind w:left="284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42AA28EF" w14:textId="77777777" w:rsidR="006A02E5" w:rsidRPr="00D326D6" w:rsidRDefault="006A02E5" w:rsidP="00D326D6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14F13E81" w14:textId="77777777" w:rsidR="006A02E5" w:rsidRPr="00D326D6" w:rsidRDefault="006A02E5" w:rsidP="00D326D6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i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>a =</w:t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  <w:t>c =</w:t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D326D6">
        <w:rPr>
          <w:rFonts w:asciiTheme="minorHAnsi" w:hAnsiTheme="minorHAnsi" w:cs="Times"/>
          <w:i/>
          <w:sz w:val="24"/>
          <w:szCs w:val="24"/>
          <w:lang w:val="en-US" w:eastAsia="en-AU"/>
        </w:rPr>
        <w:tab/>
        <w:t>e =</w:t>
      </w:r>
      <w:r w:rsidRPr="00D326D6">
        <w:rPr>
          <w:rFonts w:ascii="MS Mincho" w:eastAsia="MS Mincho" w:hAnsi="MS Mincho" w:cs="MS Mincho"/>
          <w:i/>
          <w:sz w:val="24"/>
          <w:szCs w:val="24"/>
          <w:lang w:val="en-US" w:eastAsia="en-AU"/>
        </w:rPr>
        <w:t> </w:t>
      </w:r>
    </w:p>
    <w:p w14:paraId="05F7A100" w14:textId="77777777" w:rsidR="006A02E5" w:rsidRPr="00D326D6" w:rsidRDefault="006A02E5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7E83114" w14:textId="77777777" w:rsidR="006A02E5" w:rsidRPr="00D326D6" w:rsidRDefault="006A02E5" w:rsidP="00D326D6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When all the test scores were added up the total was 1240. What was the mean of the test scores?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71AF88F4" w14:textId="77777777" w:rsidR="006A02E5" w:rsidRPr="00D326D6" w:rsidRDefault="006A02E5" w:rsidP="00D326D6">
      <w:pPr>
        <w:widowControl w:val="0"/>
        <w:autoSpaceDE w:val="0"/>
        <w:autoSpaceDN w:val="0"/>
        <w:adjustRightInd w:val="0"/>
        <w:ind w:left="993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4A7D9F7D" w14:textId="77777777" w:rsidR="006A02E5" w:rsidRPr="00D326D6" w:rsidRDefault="006A02E5" w:rsidP="00D326D6">
      <w:pPr>
        <w:pStyle w:val="ListParagraph"/>
        <w:ind w:left="993"/>
        <w:rPr>
          <w:rFonts w:asciiTheme="minorHAnsi" w:hAnsiTheme="minorHAnsi" w:cs="Arial"/>
          <w:b/>
          <w:sz w:val="24"/>
          <w:szCs w:val="24"/>
        </w:rPr>
      </w:pPr>
    </w:p>
    <w:p w14:paraId="505C5C5F" w14:textId="77777777" w:rsidR="006A02E5" w:rsidRPr="00D326D6" w:rsidRDefault="006A02E5" w:rsidP="00D326D6">
      <w:pPr>
        <w:ind w:left="993"/>
        <w:rPr>
          <w:rFonts w:asciiTheme="minorHAnsi" w:hAnsiTheme="minorHAnsi" w:cs="Arial"/>
          <w:sz w:val="24"/>
          <w:szCs w:val="24"/>
        </w:rPr>
      </w:pPr>
    </w:p>
    <w:p w14:paraId="0AA592B9" w14:textId="77777777" w:rsidR="002B0016" w:rsidRPr="00D326D6" w:rsidRDefault="002B0016" w:rsidP="00D326D6">
      <w:pPr>
        <w:ind w:left="993"/>
        <w:rPr>
          <w:rFonts w:asciiTheme="minorHAnsi" w:hAnsiTheme="minorHAnsi" w:cs="Arial"/>
          <w:sz w:val="24"/>
          <w:szCs w:val="24"/>
        </w:rPr>
      </w:pPr>
    </w:p>
    <w:p w14:paraId="1AA473CD" w14:textId="77777777" w:rsidR="002B0016" w:rsidRPr="00D326D6" w:rsidRDefault="002B0016" w:rsidP="00D326D6">
      <w:pPr>
        <w:ind w:left="993"/>
        <w:rPr>
          <w:rFonts w:asciiTheme="minorHAnsi" w:hAnsiTheme="minorHAnsi" w:cs="Arial"/>
          <w:sz w:val="24"/>
          <w:szCs w:val="24"/>
        </w:rPr>
      </w:pPr>
    </w:p>
    <w:p w14:paraId="72802D83" w14:textId="5810EFCE" w:rsidR="007721A5" w:rsidRPr="00D326D6" w:rsidRDefault="005555B5" w:rsidP="00957EAD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>Question 4</w:t>
      </w:r>
      <w:r w:rsidR="004B71AD"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4B71AD" w:rsidRPr="00D326D6">
        <w:rPr>
          <w:rFonts w:asciiTheme="minorHAnsi" w:hAnsiTheme="minorHAnsi" w:cs="Arial"/>
          <w:b/>
          <w:sz w:val="24"/>
          <w:szCs w:val="24"/>
        </w:rPr>
        <w:tab/>
      </w:r>
      <w:r w:rsidR="007721A5" w:rsidRPr="00D326D6">
        <w:rPr>
          <w:rFonts w:asciiTheme="minorHAnsi" w:hAnsiTheme="minorHAnsi" w:cs="Arial"/>
          <w:b/>
          <w:sz w:val="24"/>
          <w:szCs w:val="24"/>
        </w:rPr>
        <w:t xml:space="preserve"> (</w:t>
      </w:r>
      <w:r w:rsidR="00DF2203">
        <w:rPr>
          <w:rFonts w:asciiTheme="minorHAnsi" w:hAnsiTheme="minorHAnsi" w:cs="Arial"/>
          <w:sz w:val="24"/>
          <w:szCs w:val="24"/>
        </w:rPr>
        <w:t>5, 5</w:t>
      </w:r>
      <w:r w:rsidR="007721A5"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="00DF2203">
        <w:rPr>
          <w:rFonts w:asciiTheme="minorHAnsi" w:hAnsiTheme="minorHAnsi" w:cs="Arial"/>
          <w:b/>
          <w:sz w:val="24"/>
          <w:szCs w:val="24"/>
        </w:rPr>
        <w:t>-10</w:t>
      </w:r>
      <w:r w:rsidR="002528E6"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="007721A5" w:rsidRPr="00D326D6">
        <w:rPr>
          <w:rFonts w:asciiTheme="minorHAnsi" w:hAnsiTheme="minorHAnsi" w:cs="Arial"/>
          <w:b/>
          <w:sz w:val="24"/>
          <w:szCs w:val="24"/>
        </w:rPr>
        <w:t>Marks</w:t>
      </w:r>
      <w:r w:rsidR="00F65875"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64C5DDBC" w14:textId="77777777" w:rsidR="007721A5" w:rsidRPr="00D326D6" w:rsidRDefault="007721A5" w:rsidP="00957EAD">
      <w:pPr>
        <w:pStyle w:val="PartA"/>
        <w:ind w:left="142" w:firstLineChars="0" w:firstLine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The number of late passes issued daily by a school over a </w:t>
      </w:r>
      <w:proofErr w:type="gramStart"/>
      <w:r w:rsidRPr="00D326D6">
        <w:rPr>
          <w:rFonts w:asciiTheme="minorHAnsi" w:hAnsiTheme="minorHAnsi"/>
          <w:sz w:val="24"/>
        </w:rPr>
        <w:t>four week</w:t>
      </w:r>
      <w:proofErr w:type="gramEnd"/>
      <w:r w:rsidRPr="00D326D6">
        <w:rPr>
          <w:rFonts w:asciiTheme="minorHAnsi" w:hAnsiTheme="minorHAnsi"/>
          <w:sz w:val="24"/>
        </w:rPr>
        <w:t xml:space="preserve"> period were as follows:</w:t>
      </w:r>
    </w:p>
    <w:p w14:paraId="15D86A0A" w14:textId="77777777" w:rsidR="007721A5" w:rsidRPr="00D326D6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262C4109" w14:textId="52A25B76" w:rsidR="00F65875" w:rsidRPr="00957EAD" w:rsidRDefault="00BA55DA" w:rsidP="00D326D6">
      <w:pPr>
        <w:pStyle w:val="PartA"/>
        <w:ind w:left="993" w:firstLineChars="0" w:firstLine="0"/>
        <w:jc w:val="center"/>
        <w:rPr>
          <w:rFonts w:asciiTheme="minorHAnsi" w:hAnsiTheme="minorHAnsi"/>
          <w:sz w:val="32"/>
          <w:szCs w:val="32"/>
        </w:rPr>
      </w:pPr>
      <w:r w:rsidRPr="00957EAD">
        <w:rPr>
          <w:rFonts w:asciiTheme="minorHAnsi" w:hAnsiTheme="minorHAnsi"/>
          <w:sz w:val="32"/>
          <w:szCs w:val="32"/>
        </w:rPr>
        <w:t>4, 4, 4, 5, 5, 6, 6, 6, 6, 7, 7, 7, 7, 8, 8, 8, 9, 9, 10, 14</w:t>
      </w:r>
    </w:p>
    <w:p w14:paraId="399B9DC7" w14:textId="77777777" w:rsidR="00BA55DA" w:rsidRPr="00D326D6" w:rsidRDefault="00BA55DA" w:rsidP="00D326D6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</w:p>
    <w:p w14:paraId="3F179814" w14:textId="09FF6758" w:rsidR="007721A5" w:rsidRPr="00D326D6" w:rsidRDefault="007721A5" w:rsidP="00D326D6">
      <w:pPr>
        <w:pStyle w:val="PartA"/>
        <w:numPr>
          <w:ilvl w:val="0"/>
          <w:numId w:val="29"/>
        </w:numPr>
        <w:ind w:left="993" w:firstLineChars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Determine the </w:t>
      </w:r>
      <w:proofErr w:type="gramStart"/>
      <w:r w:rsidRPr="00D326D6">
        <w:rPr>
          <w:rFonts w:asciiTheme="minorHAnsi" w:hAnsiTheme="minorHAnsi"/>
          <w:sz w:val="24"/>
        </w:rPr>
        <w:t>five number</w:t>
      </w:r>
      <w:proofErr w:type="gramEnd"/>
      <w:r w:rsidRPr="00D326D6">
        <w:rPr>
          <w:rFonts w:asciiTheme="minorHAnsi" w:hAnsiTheme="minorHAnsi"/>
          <w:sz w:val="24"/>
        </w:rPr>
        <w:t xml:space="preserve"> summary for this data.</w:t>
      </w:r>
      <w:r w:rsidRPr="00D326D6">
        <w:rPr>
          <w:rFonts w:asciiTheme="minorHAnsi" w:hAnsiTheme="minorHAnsi"/>
          <w:sz w:val="24"/>
        </w:rPr>
        <w:tab/>
      </w:r>
    </w:p>
    <w:p w14:paraId="073204BF" w14:textId="77777777" w:rsidR="007721A5" w:rsidRPr="00D326D6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24ECBFD2" w14:textId="77777777" w:rsidR="007721A5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7DF128BE" w14:textId="77777777" w:rsidR="00957EAD" w:rsidRPr="00D326D6" w:rsidRDefault="00957EAD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2987AA1E" w14:textId="77777777" w:rsidR="007721A5" w:rsidRPr="00D326D6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1BDEFEEE" w14:textId="77777777" w:rsidR="007721A5" w:rsidRPr="00D326D6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1DEE3E77" w14:textId="15176C84" w:rsidR="007721A5" w:rsidRPr="00D326D6" w:rsidRDefault="007721A5" w:rsidP="00DF2203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561E3866" w14:textId="77777777" w:rsidR="007721A5" w:rsidRPr="00D326D6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44E34A2E" w14:textId="2306A009" w:rsidR="007721A5" w:rsidRPr="00D326D6" w:rsidRDefault="007721A5" w:rsidP="00D326D6">
      <w:pPr>
        <w:pStyle w:val="PartA"/>
        <w:numPr>
          <w:ilvl w:val="0"/>
          <w:numId w:val="29"/>
        </w:numPr>
        <w:ind w:left="993" w:firstLineChars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Use the </w:t>
      </w:r>
      <w:proofErr w:type="gramStart"/>
      <w:r w:rsidRPr="00D326D6">
        <w:rPr>
          <w:rFonts w:asciiTheme="minorHAnsi" w:hAnsiTheme="minorHAnsi"/>
          <w:sz w:val="24"/>
        </w:rPr>
        <w:t>five number</w:t>
      </w:r>
      <w:proofErr w:type="gramEnd"/>
      <w:r w:rsidRPr="00D326D6">
        <w:rPr>
          <w:rFonts w:asciiTheme="minorHAnsi" w:hAnsiTheme="minorHAnsi"/>
          <w:sz w:val="24"/>
        </w:rPr>
        <w:t xml:space="preserve"> summary to construct a box plot on the scale below that reflects your response in (b).</w:t>
      </w:r>
      <w:r w:rsidRPr="00D326D6">
        <w:rPr>
          <w:rFonts w:asciiTheme="minorHAnsi" w:hAnsiTheme="minorHAnsi"/>
          <w:sz w:val="24"/>
        </w:rPr>
        <w:tab/>
      </w:r>
    </w:p>
    <w:p w14:paraId="4B0BB80A" w14:textId="77777777" w:rsidR="007721A5" w:rsidRPr="00D326D6" w:rsidRDefault="007721A5" w:rsidP="00D326D6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1BA03179" w14:textId="6A351D63" w:rsidR="007721A5" w:rsidRPr="00D326D6" w:rsidRDefault="007721A5" w:rsidP="00D326D6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noProof/>
          <w:sz w:val="24"/>
          <w:lang w:val="en-GB" w:eastAsia="en-GB"/>
        </w:rPr>
        <w:drawing>
          <wp:inline distT="0" distB="0" distL="0" distR="0" wp14:anchorId="5207060E" wp14:editId="6FBE14E9">
            <wp:extent cx="5384800" cy="127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8D25" w14:textId="69B67F20" w:rsidR="00DF2203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1937EB3C" w14:textId="77777777" w:rsidR="00DF2203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114812E6" w14:textId="77777777" w:rsidR="00DF2203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1509BA94" w14:textId="77777777" w:rsidR="00DF2203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31477C02" w14:textId="77777777" w:rsidR="00DF2203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1E6D3411" w14:textId="77777777" w:rsidR="00DF2203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0495938A" w14:textId="77777777" w:rsidR="00DF2203" w:rsidRPr="00D326D6" w:rsidRDefault="00DF2203" w:rsidP="00DF2203">
      <w:pPr>
        <w:ind w:left="993"/>
        <w:rPr>
          <w:rFonts w:asciiTheme="minorHAnsi" w:hAnsiTheme="minorHAnsi" w:cs="Arial"/>
          <w:sz w:val="24"/>
          <w:szCs w:val="24"/>
        </w:rPr>
      </w:pPr>
    </w:p>
    <w:p w14:paraId="7F781F4E" w14:textId="27B4FD55" w:rsidR="00D326D6" w:rsidRPr="00957EAD" w:rsidRDefault="005555B5" w:rsidP="00957EAD">
      <w:pPr>
        <w:rPr>
          <w:rFonts w:asciiTheme="minorHAnsi" w:hAnsiTheme="minorHAnsi" w:cs="Arial"/>
          <w:b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>Question 5</w:t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</w:r>
      <w:r w:rsidR="002B0016"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 w:rsidR="002B0016" w:rsidRPr="00D326D6">
        <w:rPr>
          <w:rFonts w:asciiTheme="minorHAnsi" w:hAnsiTheme="minorHAnsi" w:cs="ZWAdobeF"/>
          <w:b/>
          <w:sz w:val="24"/>
          <w:szCs w:val="24"/>
        </w:rPr>
        <w:t>(</w:t>
      </w:r>
      <w:proofErr w:type="gramStart"/>
      <w:r w:rsidR="002B0016" w:rsidRPr="00D326D6">
        <w:rPr>
          <w:rFonts w:asciiTheme="minorHAnsi" w:hAnsiTheme="minorHAnsi" w:cs="ZWAdobeF"/>
          <w:b/>
          <w:sz w:val="24"/>
          <w:szCs w:val="24"/>
        </w:rPr>
        <w:t>5  marks</w:t>
      </w:r>
      <w:proofErr w:type="gramEnd"/>
      <w:r w:rsidR="002B0016" w:rsidRPr="00D326D6">
        <w:rPr>
          <w:rFonts w:asciiTheme="minorHAnsi" w:hAnsiTheme="minorHAnsi" w:cs="ZWAdobeF"/>
          <w:b/>
          <w:sz w:val="24"/>
          <w:szCs w:val="24"/>
        </w:rPr>
        <w:t>)</w:t>
      </w:r>
    </w:p>
    <w:p w14:paraId="3E55F4E3" w14:textId="77777777" w:rsidR="00D326D6" w:rsidRPr="00D326D6" w:rsidRDefault="00D326D6" w:rsidP="00D326D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</w:p>
    <w:p w14:paraId="397BB29E" w14:textId="609C65C7" w:rsidR="002B0016" w:rsidRPr="00D326D6" w:rsidRDefault="00D326D6" w:rsidP="00D326D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D326D6">
        <w:rPr>
          <w:rFonts w:asciiTheme="minorHAnsi" w:hAnsiTheme="minorHAnsi"/>
          <w:noProof/>
          <w:color w:val="000000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7942460" wp14:editId="047795E8">
            <wp:simplePos x="0" y="0"/>
            <wp:positionH relativeFrom="column">
              <wp:posOffset>2207260</wp:posOffset>
            </wp:positionH>
            <wp:positionV relativeFrom="paragraph">
              <wp:posOffset>29210</wp:posOffset>
            </wp:positionV>
            <wp:extent cx="4426585" cy="4223385"/>
            <wp:effectExtent l="0" t="0" r="0" b="0"/>
            <wp:wrapSquare wrapText="bothSides"/>
            <wp:docPr id="7" name="Picture 7" descr="MatchHis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chHis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016" w:rsidRPr="00D326D6">
        <w:rPr>
          <w:rFonts w:asciiTheme="minorHAnsi" w:hAnsiTheme="minorHAnsi"/>
          <w:color w:val="000000"/>
        </w:rPr>
        <w:t>Consider all of the graphs (to the right)</w:t>
      </w:r>
      <w:r w:rsidR="00AB527A" w:rsidRPr="00D326D6">
        <w:rPr>
          <w:rFonts w:asciiTheme="minorHAnsi" w:hAnsiTheme="minorHAnsi"/>
          <w:color w:val="000000"/>
        </w:rPr>
        <w:t xml:space="preserve"> the histograms and the </w:t>
      </w:r>
      <w:r w:rsidR="002B0016" w:rsidRPr="00D326D6">
        <w:rPr>
          <w:rFonts w:asciiTheme="minorHAnsi" w:hAnsiTheme="minorHAnsi"/>
          <w:color w:val="000000"/>
        </w:rPr>
        <w:t xml:space="preserve">boxplots, to be on the same scale. </w:t>
      </w:r>
    </w:p>
    <w:p w14:paraId="538A3506" w14:textId="7799C160" w:rsidR="002B0016" w:rsidRPr="00D326D6" w:rsidRDefault="002B0016" w:rsidP="00D326D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</w:p>
    <w:p w14:paraId="31FB32F3" w14:textId="25E8B8EA" w:rsidR="002B0016" w:rsidRPr="00D326D6" w:rsidRDefault="002B0016" w:rsidP="00D326D6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D326D6">
        <w:rPr>
          <w:rFonts w:asciiTheme="minorHAnsi" w:hAnsiTheme="minorHAnsi"/>
          <w:color w:val="000000"/>
        </w:rPr>
        <w:t xml:space="preserve">Match each histogram with its corresponding boxplot, by writing the letter of the box plot in the space </w:t>
      </w:r>
      <w:r w:rsidR="00D326D6" w:rsidRPr="00D326D6">
        <w:rPr>
          <w:rFonts w:asciiTheme="minorHAnsi" w:hAnsiTheme="minorHAnsi"/>
          <w:color w:val="000000"/>
        </w:rPr>
        <w:t xml:space="preserve">    </w:t>
      </w:r>
      <w:r w:rsidRPr="00D326D6">
        <w:rPr>
          <w:rFonts w:asciiTheme="minorHAnsi" w:hAnsiTheme="minorHAnsi"/>
          <w:color w:val="000000"/>
        </w:rPr>
        <w:t>provided.</w:t>
      </w:r>
    </w:p>
    <w:p w14:paraId="0CDE65F4" w14:textId="2CC5F1F7" w:rsidR="002B0016" w:rsidRPr="00D326D6" w:rsidRDefault="002B0016" w:rsidP="00D326D6">
      <w:pPr>
        <w:pStyle w:val="NormalWeb"/>
        <w:spacing w:after="60" w:afterAutospacing="0"/>
        <w:rPr>
          <w:rFonts w:asciiTheme="minorHAnsi" w:hAnsiTheme="minorHAnsi"/>
          <w:color w:val="000000"/>
        </w:rPr>
      </w:pPr>
    </w:p>
    <w:p w14:paraId="53F1C517" w14:textId="77777777" w:rsidR="00BA55DA" w:rsidRPr="00D326D6" w:rsidRDefault="00BA55DA" w:rsidP="00D326D6">
      <w:pPr>
        <w:rPr>
          <w:rFonts w:asciiTheme="minorHAnsi" w:hAnsiTheme="minorHAnsi" w:cs="Arial"/>
          <w:sz w:val="24"/>
          <w:szCs w:val="24"/>
        </w:rPr>
      </w:pPr>
    </w:p>
    <w:p w14:paraId="77F9AA50" w14:textId="77777777" w:rsidR="00807CE7" w:rsidRPr="00D326D6" w:rsidRDefault="00807CE7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09FEC0A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22F097C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018BA953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65EB8F5F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8E80E86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981F5E9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9C3AD35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52D8A19F" w14:textId="77777777" w:rsidR="002B0016" w:rsidRPr="00D326D6" w:rsidRDefault="002B0016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DC22B29" w14:textId="77777777" w:rsidR="00D326D6" w:rsidRPr="00D326D6" w:rsidRDefault="00D326D6" w:rsidP="00D326D6">
      <w:pPr>
        <w:rPr>
          <w:rFonts w:asciiTheme="minorHAnsi" w:hAnsiTheme="minorHAnsi"/>
          <w:b/>
          <w:sz w:val="24"/>
          <w:szCs w:val="24"/>
        </w:rPr>
      </w:pPr>
    </w:p>
    <w:p w14:paraId="4480D038" w14:textId="77777777" w:rsidR="00D326D6" w:rsidRPr="00D326D6" w:rsidRDefault="00D326D6" w:rsidP="00D326D6">
      <w:pPr>
        <w:rPr>
          <w:rFonts w:asciiTheme="minorHAnsi" w:hAnsiTheme="minorHAnsi"/>
          <w:b/>
          <w:sz w:val="24"/>
          <w:szCs w:val="24"/>
        </w:rPr>
      </w:pPr>
    </w:p>
    <w:p w14:paraId="4F948FD6" w14:textId="4F8C675A" w:rsidR="005555B5" w:rsidRPr="00957EAD" w:rsidRDefault="00BD6D20" w:rsidP="00D326D6">
      <w:pPr>
        <w:rPr>
          <w:rFonts w:asciiTheme="minorHAnsi" w:hAnsiTheme="minorHAnsi"/>
          <w:b/>
          <w:sz w:val="24"/>
          <w:szCs w:val="24"/>
          <w:u w:val="single"/>
        </w:rPr>
      </w:pPr>
      <w:r w:rsidRPr="00957EAD">
        <w:rPr>
          <w:rFonts w:asciiTheme="minorHAnsi" w:hAnsiTheme="minorHAnsi"/>
          <w:b/>
          <w:sz w:val="24"/>
          <w:szCs w:val="24"/>
          <w:u w:val="single"/>
        </w:rPr>
        <w:t>Question 6</w:t>
      </w:r>
    </w:p>
    <w:p w14:paraId="115EEDB8" w14:textId="77777777" w:rsidR="005555B5" w:rsidRPr="00D326D6" w:rsidRDefault="005555B5" w:rsidP="00D326D6">
      <w:pPr>
        <w:rPr>
          <w:rFonts w:asciiTheme="minorHAnsi" w:hAnsiTheme="minorHAnsi"/>
          <w:b/>
          <w:sz w:val="24"/>
          <w:szCs w:val="24"/>
        </w:rPr>
      </w:pP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</w:r>
      <w:r w:rsidRPr="00D326D6">
        <w:rPr>
          <w:rFonts w:asciiTheme="minorHAnsi" w:hAnsiTheme="minorHAnsi"/>
          <w:b/>
          <w:sz w:val="24"/>
          <w:szCs w:val="24"/>
        </w:rPr>
        <w:tab/>
        <w:t xml:space="preserve">        (</w:t>
      </w:r>
      <w:r w:rsidRPr="00D326D6">
        <w:rPr>
          <w:rFonts w:asciiTheme="minorHAnsi" w:hAnsiTheme="minorHAnsi"/>
          <w:sz w:val="24"/>
          <w:szCs w:val="24"/>
        </w:rPr>
        <w:t>1,1,2,2,2</w:t>
      </w:r>
      <w:r w:rsidRPr="00D326D6">
        <w:rPr>
          <w:rFonts w:asciiTheme="minorHAnsi" w:hAnsiTheme="minorHAnsi"/>
          <w:b/>
          <w:sz w:val="24"/>
          <w:szCs w:val="24"/>
        </w:rPr>
        <w:t xml:space="preserve"> – 8 Marks)</w:t>
      </w:r>
    </w:p>
    <w:p w14:paraId="01D271AE" w14:textId="77777777" w:rsidR="005555B5" w:rsidRPr="00D326D6" w:rsidRDefault="005555B5" w:rsidP="00D326D6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D326D6">
        <w:rPr>
          <w:rFonts w:asciiTheme="minorHAnsi" w:hAnsiTheme="minorHAnsi"/>
          <w:sz w:val="24"/>
          <w:szCs w:val="24"/>
          <w:lang w:val="en-US" w:eastAsia="en-AU"/>
        </w:rPr>
        <w:t xml:space="preserve">Two PE classes of students have their pulse rates (in beats per minute) measured. The results are shown in these box plots. </w:t>
      </w:r>
    </w:p>
    <w:p w14:paraId="015FDEC8" w14:textId="77777777" w:rsidR="005555B5" w:rsidRPr="00D326D6" w:rsidRDefault="005555B5" w:rsidP="00D326D6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11B2E082" wp14:editId="165B8EA1">
            <wp:extent cx="5753100" cy="1562100"/>
            <wp:effectExtent l="0" t="0" r="12700" b="1270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creen Shot 2016-09-06 at 11.11.33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4578" w14:textId="77777777" w:rsidR="005555B5" w:rsidRPr="00D326D6" w:rsidRDefault="005555B5" w:rsidP="00957EAD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  <w:r w:rsidRPr="00D326D6">
        <w:rPr>
          <w:rFonts w:asciiTheme="minorHAnsi" w:hAnsiTheme="minorHAnsi"/>
          <w:sz w:val="24"/>
          <w:szCs w:val="24"/>
          <w:lang w:val="en-US" w:eastAsia="en-AU"/>
        </w:rPr>
        <w:t xml:space="preserve">What was the lowest pulse rate across both classes? </w:t>
      </w:r>
    </w:p>
    <w:p w14:paraId="4A6000E0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</w:p>
    <w:p w14:paraId="600E7ADF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</w:p>
    <w:p w14:paraId="268CB3A0" w14:textId="77777777" w:rsidR="005555B5" w:rsidRPr="00D326D6" w:rsidRDefault="005555B5" w:rsidP="00957EAD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ind w:left="851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D326D6">
        <w:rPr>
          <w:rFonts w:asciiTheme="minorHAnsi" w:hAnsiTheme="minorHAnsi"/>
          <w:sz w:val="24"/>
          <w:szCs w:val="24"/>
          <w:lang w:val="en-US" w:eastAsia="en-AU"/>
        </w:rPr>
        <w:t xml:space="preserve">Find the interquartile range for class 10Z.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7ED3C934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eastAsia="MS Mincho" w:hAnsiTheme="minorHAnsi" w:cs="MS Mincho"/>
          <w:sz w:val="24"/>
          <w:szCs w:val="24"/>
          <w:lang w:val="en-US" w:eastAsia="en-AU"/>
        </w:rPr>
      </w:pPr>
    </w:p>
    <w:p w14:paraId="1DDAC60E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6CECCBCB" w14:textId="77777777" w:rsidR="005555B5" w:rsidRPr="00D326D6" w:rsidRDefault="005555B5" w:rsidP="00957EAD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  <w:r w:rsidRPr="00D326D6">
        <w:rPr>
          <w:rFonts w:asciiTheme="minorHAnsi" w:hAnsiTheme="minorHAnsi"/>
          <w:sz w:val="24"/>
          <w:szCs w:val="24"/>
          <w:lang w:val="en-US" w:eastAsia="en-AU"/>
        </w:rPr>
        <w:t xml:space="preserve">If there are 24 students in class 10Y, how many had a pulse rate between 74.5 and 81.5? </w:t>
      </w:r>
    </w:p>
    <w:p w14:paraId="53531A3D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</w:p>
    <w:p w14:paraId="36227ACA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63CD6F0C" w14:textId="77777777" w:rsidR="005555B5" w:rsidRPr="00D326D6" w:rsidRDefault="005555B5" w:rsidP="00957EAD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  <w:r w:rsidRPr="00D326D6">
        <w:rPr>
          <w:rFonts w:asciiTheme="minorHAnsi" w:hAnsiTheme="minorHAnsi"/>
          <w:sz w:val="24"/>
          <w:szCs w:val="24"/>
          <w:lang w:val="en-US" w:eastAsia="en-AU"/>
        </w:rPr>
        <w:t xml:space="preserve">Which class had the higher pulse rate on average? How does the box plot show this? </w:t>
      </w:r>
    </w:p>
    <w:p w14:paraId="5B2A0D21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/>
          <w:sz w:val="24"/>
          <w:szCs w:val="24"/>
          <w:lang w:val="en-US" w:eastAsia="en-AU"/>
        </w:rPr>
      </w:pPr>
    </w:p>
    <w:p w14:paraId="774688CC" w14:textId="77777777" w:rsidR="005555B5" w:rsidRPr="00D326D6" w:rsidRDefault="005555B5" w:rsidP="00957EAD">
      <w:pPr>
        <w:widowControl w:val="0"/>
        <w:autoSpaceDE w:val="0"/>
        <w:autoSpaceDN w:val="0"/>
        <w:adjustRightInd w:val="0"/>
        <w:ind w:left="851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B9E1FB8" w14:textId="02AFAADD" w:rsidR="005555B5" w:rsidRPr="00D326D6" w:rsidRDefault="005555B5" w:rsidP="00957EAD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ind w:left="851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/>
          <w:sz w:val="24"/>
          <w:szCs w:val="24"/>
          <w:lang w:val="en-US" w:eastAsia="en-AU"/>
        </w:rPr>
        <w:t xml:space="preserve">Which class had more spread of pulse rates? How does the box plot show this? </w:t>
      </w:r>
    </w:p>
    <w:p w14:paraId="46B89855" w14:textId="77777777" w:rsidR="00974E6E" w:rsidRPr="00D326D6" w:rsidRDefault="00974E6E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9494561" w14:textId="77777777" w:rsidR="00974E6E" w:rsidRPr="00D326D6" w:rsidRDefault="00974E6E" w:rsidP="00D326D6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D193237" w14:textId="3D12F9C3" w:rsidR="009D533B" w:rsidRPr="00D326D6" w:rsidRDefault="005555B5" w:rsidP="00957EAD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  <w:r w:rsidRPr="00957EAD">
        <w:rPr>
          <w:rFonts w:asciiTheme="minorHAnsi" w:hAnsiTheme="minorHAnsi"/>
          <w:b/>
          <w:sz w:val="24"/>
          <w:szCs w:val="24"/>
          <w:u w:val="single"/>
        </w:rPr>
        <w:t>Q</w:t>
      </w:r>
      <w:r w:rsidR="00BD6D20" w:rsidRPr="00957EAD">
        <w:rPr>
          <w:rFonts w:asciiTheme="minorHAnsi" w:hAnsiTheme="minorHAnsi"/>
          <w:b/>
          <w:sz w:val="24"/>
          <w:szCs w:val="24"/>
          <w:u w:val="single"/>
        </w:rPr>
        <w:t>uestion 7</w:t>
      </w:r>
      <w:r w:rsidR="004B71AD" w:rsidRPr="00D326D6">
        <w:rPr>
          <w:rFonts w:asciiTheme="minorHAnsi" w:hAnsiTheme="minorHAnsi"/>
          <w:b/>
          <w:sz w:val="24"/>
          <w:szCs w:val="24"/>
        </w:rPr>
        <w:t xml:space="preserve">   </w:t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</w:r>
      <w:r w:rsidR="004B71AD" w:rsidRPr="00D326D6">
        <w:rPr>
          <w:rFonts w:asciiTheme="minorHAnsi" w:hAnsiTheme="minorHAnsi"/>
          <w:b/>
          <w:sz w:val="24"/>
          <w:szCs w:val="24"/>
        </w:rPr>
        <w:tab/>
        <w:t>(</w:t>
      </w:r>
      <w:r w:rsidR="00DF2203">
        <w:rPr>
          <w:rFonts w:asciiTheme="minorHAnsi" w:hAnsiTheme="minorHAnsi" w:cs="Arial"/>
          <w:sz w:val="24"/>
          <w:szCs w:val="24"/>
        </w:rPr>
        <w:t>5, 5</w:t>
      </w:r>
      <w:r w:rsidR="004B71AD" w:rsidRPr="00D326D6">
        <w:rPr>
          <w:rFonts w:asciiTheme="minorHAnsi" w:hAnsiTheme="minorHAnsi" w:cs="Arial"/>
          <w:sz w:val="24"/>
          <w:szCs w:val="24"/>
        </w:rPr>
        <w:t>,</w:t>
      </w:r>
      <w:r w:rsidR="00D326D6" w:rsidRPr="00D326D6">
        <w:rPr>
          <w:rFonts w:asciiTheme="minorHAnsi" w:hAnsiTheme="minorHAnsi" w:cs="Arial"/>
          <w:sz w:val="24"/>
          <w:szCs w:val="24"/>
        </w:rPr>
        <w:t xml:space="preserve"> </w:t>
      </w:r>
      <w:r w:rsidR="00BD6D20" w:rsidRPr="00D326D6">
        <w:rPr>
          <w:rFonts w:asciiTheme="minorHAnsi" w:hAnsiTheme="minorHAnsi" w:cs="Arial"/>
          <w:sz w:val="24"/>
          <w:szCs w:val="24"/>
        </w:rPr>
        <w:t>2</w:t>
      </w:r>
      <w:r w:rsidR="00DF2203">
        <w:rPr>
          <w:rFonts w:asciiTheme="minorHAnsi" w:hAnsiTheme="minorHAnsi" w:cs="Arial"/>
          <w:b/>
          <w:sz w:val="24"/>
          <w:szCs w:val="24"/>
        </w:rPr>
        <w:t xml:space="preserve"> -12</w:t>
      </w:r>
      <w:r w:rsidR="004B71AD" w:rsidRPr="00D326D6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6567668A" w14:textId="77777777" w:rsidR="00957EAD" w:rsidRDefault="00957EAD" w:rsidP="00957EAD">
      <w:pPr>
        <w:rPr>
          <w:rFonts w:asciiTheme="minorHAnsi" w:hAnsiTheme="minorHAnsi"/>
          <w:sz w:val="24"/>
          <w:szCs w:val="24"/>
        </w:rPr>
      </w:pPr>
    </w:p>
    <w:p w14:paraId="2F7BA19E" w14:textId="77777777" w:rsidR="00D073CD" w:rsidRPr="00D326D6" w:rsidRDefault="00D073CD" w:rsidP="00957EAD">
      <w:pPr>
        <w:rPr>
          <w:rFonts w:asciiTheme="minorHAnsi" w:hAnsiTheme="minorHAnsi"/>
          <w:sz w:val="24"/>
          <w:szCs w:val="24"/>
        </w:rPr>
      </w:pPr>
      <w:r w:rsidRPr="00D326D6">
        <w:rPr>
          <w:rFonts w:asciiTheme="minorHAnsi" w:hAnsiTheme="minorHAnsi"/>
          <w:sz w:val="24"/>
          <w:szCs w:val="24"/>
        </w:rPr>
        <w:t>The data below gives the average monthly minimum daily temperatures of two Australian cities. The months are in order: January to December.</w:t>
      </w:r>
    </w:p>
    <w:p w14:paraId="34F40583" w14:textId="77777777" w:rsidR="00D073CD" w:rsidRPr="00D326D6" w:rsidRDefault="00D073CD" w:rsidP="00D326D6">
      <w:pPr>
        <w:rPr>
          <w:rFonts w:asciiTheme="minorHAnsi" w:hAnsiTheme="minorHAnsi"/>
          <w:sz w:val="24"/>
          <w:szCs w:val="24"/>
        </w:rPr>
      </w:pPr>
    </w:p>
    <w:p w14:paraId="4AD5B2F8" w14:textId="3D793611" w:rsidR="00957EAD" w:rsidRPr="00957EAD" w:rsidRDefault="00D073CD" w:rsidP="00957EAD">
      <w:pPr>
        <w:ind w:left="709"/>
        <w:rPr>
          <w:rFonts w:asciiTheme="minorHAnsi" w:hAnsiTheme="minorHAnsi"/>
          <w:sz w:val="36"/>
          <w:szCs w:val="36"/>
        </w:rPr>
      </w:pPr>
      <w:r w:rsidRPr="00957EAD">
        <w:rPr>
          <w:rFonts w:asciiTheme="minorHAnsi" w:hAnsiTheme="minorHAnsi"/>
          <w:sz w:val="36"/>
          <w:szCs w:val="36"/>
        </w:rPr>
        <w:t>City X: 11.2, 11.8, 13.2, 9.3, 7.4, 5.8, 4.3, 5.9, 6.9, 19.8, 18.3, 12.4</w:t>
      </w:r>
    </w:p>
    <w:p w14:paraId="033FB115" w14:textId="77777777" w:rsidR="00957EAD" w:rsidRPr="00957EAD" w:rsidRDefault="00957EAD" w:rsidP="00957EAD">
      <w:pPr>
        <w:ind w:left="709"/>
        <w:rPr>
          <w:rFonts w:asciiTheme="minorHAnsi" w:hAnsiTheme="minorHAnsi"/>
          <w:sz w:val="36"/>
          <w:szCs w:val="36"/>
        </w:rPr>
      </w:pPr>
    </w:p>
    <w:p w14:paraId="3DBCF1E9" w14:textId="77777777" w:rsidR="00D073CD" w:rsidRDefault="00D073CD" w:rsidP="00957EAD">
      <w:pPr>
        <w:ind w:left="709"/>
        <w:rPr>
          <w:rFonts w:asciiTheme="minorHAnsi" w:hAnsiTheme="minorHAnsi"/>
          <w:sz w:val="36"/>
          <w:szCs w:val="36"/>
        </w:rPr>
      </w:pPr>
      <w:r w:rsidRPr="00957EAD">
        <w:rPr>
          <w:rFonts w:asciiTheme="minorHAnsi" w:hAnsiTheme="minorHAnsi"/>
          <w:sz w:val="36"/>
          <w:szCs w:val="36"/>
        </w:rPr>
        <w:t>City Y: 23.2, 22.6, 18.4, 14.5, 7.2, 4.1, 3, 6.9, 8.7, 13.1, 18.3, 22.4</w:t>
      </w:r>
    </w:p>
    <w:p w14:paraId="6E1BEFEF" w14:textId="77777777" w:rsidR="00957EAD" w:rsidRPr="00957EAD" w:rsidRDefault="00957EAD" w:rsidP="00957EAD">
      <w:pPr>
        <w:ind w:left="709"/>
        <w:rPr>
          <w:rFonts w:asciiTheme="minorHAnsi" w:hAnsiTheme="minorHAnsi"/>
          <w:sz w:val="36"/>
          <w:szCs w:val="36"/>
        </w:rPr>
      </w:pPr>
    </w:p>
    <w:p w14:paraId="14994C3E" w14:textId="77777777" w:rsidR="00D073CD" w:rsidRPr="00957EAD" w:rsidRDefault="00D073CD" w:rsidP="00957EAD">
      <w:pPr>
        <w:ind w:left="1985"/>
        <w:rPr>
          <w:rFonts w:asciiTheme="minorHAnsi" w:hAnsiTheme="minorHAnsi"/>
          <w:sz w:val="28"/>
          <w:szCs w:val="28"/>
        </w:rPr>
      </w:pPr>
    </w:p>
    <w:p w14:paraId="580E9CC5" w14:textId="2D845606" w:rsidR="00D073CD" w:rsidRPr="00957EAD" w:rsidRDefault="00D073CD" w:rsidP="00957EAD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957EAD">
        <w:rPr>
          <w:rFonts w:asciiTheme="minorHAnsi" w:hAnsiTheme="minorHAnsi"/>
          <w:sz w:val="24"/>
          <w:szCs w:val="24"/>
        </w:rPr>
        <w:t>Find the five-number summary for each city.</w:t>
      </w:r>
    </w:p>
    <w:p w14:paraId="43A11EE3" w14:textId="77777777" w:rsidR="00D073CD" w:rsidRPr="00D326D6" w:rsidRDefault="00D073CD" w:rsidP="00D326D6">
      <w:pPr>
        <w:rPr>
          <w:rFonts w:asciiTheme="minorHAnsi" w:hAnsiTheme="minorHAnsi"/>
          <w:sz w:val="24"/>
          <w:szCs w:val="24"/>
        </w:rPr>
      </w:pPr>
    </w:p>
    <w:p w14:paraId="172AC4D5" w14:textId="77777777" w:rsidR="00D073CD" w:rsidRPr="00D326D6" w:rsidRDefault="00D073CD" w:rsidP="00D326D6">
      <w:pPr>
        <w:rPr>
          <w:rFonts w:asciiTheme="minorHAnsi" w:hAnsiTheme="minorHAnsi"/>
          <w:sz w:val="24"/>
          <w:szCs w:val="24"/>
        </w:rPr>
      </w:pPr>
    </w:p>
    <w:p w14:paraId="5ECDD51A" w14:textId="77777777" w:rsidR="00D073CD" w:rsidRPr="00D326D6" w:rsidRDefault="00D073CD" w:rsidP="00D326D6">
      <w:pPr>
        <w:rPr>
          <w:rFonts w:asciiTheme="minorHAnsi" w:hAnsiTheme="minorHAnsi"/>
          <w:sz w:val="24"/>
          <w:szCs w:val="24"/>
        </w:rPr>
      </w:pPr>
    </w:p>
    <w:p w14:paraId="1975295A" w14:textId="77777777" w:rsidR="00D073CD" w:rsidRPr="00D326D6" w:rsidRDefault="00D073CD" w:rsidP="00D326D6">
      <w:pPr>
        <w:rPr>
          <w:rFonts w:asciiTheme="minorHAnsi" w:hAnsiTheme="minorHAnsi"/>
          <w:sz w:val="24"/>
          <w:szCs w:val="24"/>
        </w:rPr>
      </w:pPr>
    </w:p>
    <w:p w14:paraId="1AB98CB9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5B585292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6664A22C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3DAE6AD8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6745B9C8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4516B2D8" w14:textId="77777777" w:rsidR="00D326D6" w:rsidRPr="00D326D6" w:rsidRDefault="00D326D6" w:rsidP="00D326D6">
      <w:pPr>
        <w:rPr>
          <w:rFonts w:asciiTheme="minorHAnsi" w:hAnsiTheme="minorHAnsi"/>
          <w:sz w:val="24"/>
          <w:szCs w:val="24"/>
        </w:rPr>
      </w:pPr>
    </w:p>
    <w:p w14:paraId="12D7D4C0" w14:textId="77777777" w:rsidR="00D326D6" w:rsidRPr="00D326D6" w:rsidRDefault="00D326D6" w:rsidP="00D326D6">
      <w:pPr>
        <w:rPr>
          <w:rFonts w:asciiTheme="minorHAnsi" w:hAnsiTheme="minorHAnsi"/>
          <w:sz w:val="24"/>
          <w:szCs w:val="24"/>
        </w:rPr>
      </w:pPr>
    </w:p>
    <w:p w14:paraId="6E5FD7F5" w14:textId="77777777" w:rsidR="00D073CD" w:rsidRPr="00D326D6" w:rsidRDefault="00D073CD" w:rsidP="00D326D6">
      <w:pPr>
        <w:rPr>
          <w:rFonts w:asciiTheme="minorHAnsi" w:hAnsiTheme="minorHAnsi"/>
          <w:sz w:val="24"/>
          <w:szCs w:val="24"/>
        </w:rPr>
      </w:pPr>
    </w:p>
    <w:p w14:paraId="3096D505" w14:textId="443D0547" w:rsidR="00D073CD" w:rsidRPr="00957EAD" w:rsidRDefault="00D073CD" w:rsidP="00957EAD">
      <w:pPr>
        <w:pStyle w:val="ListParagraph"/>
        <w:numPr>
          <w:ilvl w:val="0"/>
          <w:numId w:val="43"/>
        </w:numPr>
        <w:rPr>
          <w:rFonts w:asciiTheme="minorHAnsi" w:hAnsiTheme="minorHAnsi"/>
          <w:sz w:val="24"/>
          <w:szCs w:val="24"/>
        </w:rPr>
      </w:pPr>
      <w:r w:rsidRPr="00957EAD">
        <w:rPr>
          <w:rFonts w:asciiTheme="minorHAnsi" w:hAnsiTheme="minorHAnsi"/>
          <w:b/>
          <w:sz w:val="24"/>
          <w:szCs w:val="24"/>
        </w:rPr>
        <w:t xml:space="preserve"> </w:t>
      </w:r>
      <w:r w:rsidRPr="00957EAD">
        <w:rPr>
          <w:rFonts w:asciiTheme="minorHAnsi" w:hAnsiTheme="minorHAnsi"/>
          <w:sz w:val="24"/>
          <w:szCs w:val="24"/>
        </w:rPr>
        <w:t>Draw a parallel box plot for the two cities.</w:t>
      </w:r>
    </w:p>
    <w:p w14:paraId="2E8EF578" w14:textId="6B6B7974" w:rsidR="00D073CD" w:rsidRPr="00D326D6" w:rsidRDefault="005F7029" w:rsidP="00D326D6">
      <w:pPr>
        <w:rPr>
          <w:rFonts w:asciiTheme="minorHAnsi" w:hAnsiTheme="minorHAnsi"/>
          <w:sz w:val="24"/>
          <w:szCs w:val="24"/>
        </w:rPr>
      </w:pPr>
      <w:r w:rsidRPr="00D326D6">
        <w:rPr>
          <w:rFonts w:asciiTheme="minorHAnsi" w:hAnsiTheme="minorHAnsi"/>
          <w:noProof/>
          <w:sz w:val="24"/>
          <w:szCs w:val="24"/>
          <w:lang w:val="en-GB" w:eastAsia="en-GB"/>
        </w:rPr>
        <w:drawing>
          <wp:inline distT="0" distB="0" distL="0" distR="0" wp14:anchorId="31750224" wp14:editId="716283E9">
            <wp:extent cx="6840220" cy="47732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6-09-09 at 8.25.39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17B7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12378812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01185B1B" w14:textId="77777777" w:rsidR="002F1CBE" w:rsidRPr="00D326D6" w:rsidRDefault="002F1CBE" w:rsidP="00D326D6">
      <w:pPr>
        <w:rPr>
          <w:rFonts w:asciiTheme="minorHAnsi" w:hAnsiTheme="minorHAnsi"/>
          <w:sz w:val="24"/>
          <w:szCs w:val="24"/>
        </w:rPr>
      </w:pPr>
    </w:p>
    <w:p w14:paraId="3D6BC7D2" w14:textId="68129BE6" w:rsidR="00D073CD" w:rsidRPr="00957EAD" w:rsidRDefault="00D073CD" w:rsidP="00957EAD">
      <w:pPr>
        <w:pStyle w:val="ListParagraph"/>
        <w:numPr>
          <w:ilvl w:val="0"/>
          <w:numId w:val="45"/>
        </w:numPr>
        <w:rPr>
          <w:rFonts w:asciiTheme="minorHAnsi" w:hAnsiTheme="minorHAnsi"/>
          <w:sz w:val="24"/>
          <w:szCs w:val="24"/>
        </w:rPr>
      </w:pPr>
      <w:r w:rsidRPr="00957EAD">
        <w:rPr>
          <w:rFonts w:asciiTheme="minorHAnsi" w:hAnsiTheme="minorHAnsi"/>
          <w:sz w:val="24"/>
          <w:szCs w:val="24"/>
        </w:rPr>
        <w:t>Write a couple of sentences comparing and contrasting the two cities.</w:t>
      </w:r>
    </w:p>
    <w:p w14:paraId="512B70C1" w14:textId="77777777" w:rsidR="004553AF" w:rsidRPr="00D326D6" w:rsidRDefault="004553AF" w:rsidP="00D326D6">
      <w:pPr>
        <w:rPr>
          <w:rFonts w:asciiTheme="minorHAnsi" w:hAnsiTheme="minorHAnsi"/>
          <w:sz w:val="24"/>
          <w:szCs w:val="24"/>
        </w:rPr>
      </w:pPr>
    </w:p>
    <w:p w14:paraId="0A9174D5" w14:textId="77777777" w:rsidR="004553AF" w:rsidRPr="00D326D6" w:rsidRDefault="004553AF" w:rsidP="00D326D6">
      <w:pPr>
        <w:rPr>
          <w:rFonts w:asciiTheme="minorHAnsi" w:hAnsiTheme="minorHAnsi"/>
          <w:sz w:val="24"/>
          <w:szCs w:val="24"/>
        </w:rPr>
      </w:pPr>
    </w:p>
    <w:p w14:paraId="093BC542" w14:textId="77777777" w:rsidR="004553AF" w:rsidRPr="00D326D6" w:rsidRDefault="004553AF" w:rsidP="00D326D6">
      <w:pPr>
        <w:rPr>
          <w:rFonts w:asciiTheme="minorHAnsi" w:hAnsiTheme="minorHAnsi"/>
          <w:sz w:val="24"/>
          <w:szCs w:val="24"/>
        </w:rPr>
      </w:pPr>
    </w:p>
    <w:p w14:paraId="550B1917" w14:textId="77777777" w:rsidR="004553AF" w:rsidRPr="00D326D6" w:rsidRDefault="004553AF" w:rsidP="00D326D6">
      <w:pPr>
        <w:rPr>
          <w:rFonts w:asciiTheme="minorHAnsi" w:hAnsiTheme="minorHAnsi"/>
          <w:sz w:val="24"/>
          <w:szCs w:val="24"/>
        </w:rPr>
      </w:pPr>
    </w:p>
    <w:p w14:paraId="302EBF24" w14:textId="77777777" w:rsidR="00775635" w:rsidRPr="00D326D6" w:rsidRDefault="00775635" w:rsidP="00D326D6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0C67A1FF" w14:textId="77777777" w:rsidR="00775635" w:rsidRPr="00D326D6" w:rsidRDefault="00775635" w:rsidP="00D326D6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27106195" w14:textId="77777777" w:rsidR="002F0A19" w:rsidRPr="00D326D6" w:rsidRDefault="002F0A19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1E6BDDDF" w14:textId="77777777" w:rsidR="002F1CBE" w:rsidRPr="00D326D6" w:rsidRDefault="002F1CBE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B2B7D4B" w14:textId="77777777" w:rsidR="002F1CBE" w:rsidRPr="00D326D6" w:rsidRDefault="002F1CBE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3E727DF3" w14:textId="77777777" w:rsidR="002F1CBE" w:rsidRPr="00D326D6" w:rsidRDefault="002F1CBE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4956B159" w14:textId="77777777" w:rsidR="002F1CBE" w:rsidRPr="00D326D6" w:rsidRDefault="002F1CBE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1533E11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1180E5F3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1902519A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09014EE0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123B9742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13267514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45663949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7DB0881F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78630EF6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0B41DD65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78D72010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6FF604BD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4C20BB79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1EC4F1B1" w14:textId="77777777" w:rsidR="00E75EE5" w:rsidRPr="00D326D6" w:rsidRDefault="00E75EE5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1DDE923A" w14:textId="77777777" w:rsidR="002F1CBE" w:rsidRPr="00D326D6" w:rsidRDefault="002F1CBE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7E9C8E50" w14:textId="77777777" w:rsidR="002F1CBE" w:rsidRPr="00D326D6" w:rsidRDefault="002F1CBE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 w:cs="Times"/>
          <w:sz w:val="24"/>
          <w:szCs w:val="24"/>
          <w:lang w:eastAsia="en-AU"/>
        </w:rPr>
      </w:pPr>
    </w:p>
    <w:p w14:paraId="4007BE5E" w14:textId="77777777" w:rsidR="00807CE7" w:rsidRDefault="00807CE7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1D8245B1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29B855A5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1FBA5337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4A172844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757096E3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7B5968AA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301138AC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1FB7DC27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6B858A73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7D1D4626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6719210E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4A15FCAA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488AD2C9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10C5385F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791055B2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02B48EEB" w14:textId="77777777" w:rsidR="00957EAD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63DB8D95" w14:textId="77777777" w:rsidR="00957EAD" w:rsidRPr="00D326D6" w:rsidRDefault="00957EAD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jc w:val="right"/>
        <w:rPr>
          <w:rFonts w:asciiTheme="minorHAnsi" w:hAnsiTheme="minorHAnsi"/>
          <w:sz w:val="24"/>
          <w:szCs w:val="24"/>
          <w:lang w:val="en-US" w:eastAsia="en-AU"/>
        </w:rPr>
      </w:pPr>
    </w:p>
    <w:p w14:paraId="0906AD05" w14:textId="511AC952" w:rsidR="00807CE7" w:rsidRPr="00D326D6" w:rsidRDefault="00807CE7" w:rsidP="00D326D6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284"/>
        <w:rPr>
          <w:rFonts w:asciiTheme="minorHAnsi" w:hAnsiTheme="minorHAnsi"/>
          <w:sz w:val="24"/>
          <w:szCs w:val="24"/>
          <w:lang w:eastAsia="en-AU"/>
        </w:rPr>
      </w:pPr>
    </w:p>
    <w:p w14:paraId="2120BDFB" w14:textId="7CA5CA61" w:rsidR="00A669D2" w:rsidRPr="00A81EE7" w:rsidRDefault="00CB235B" w:rsidP="00A81EE7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81EE7">
        <w:rPr>
          <w:rFonts w:asciiTheme="minorHAnsi" w:hAnsiTheme="minorHAnsi" w:cstheme="minorHAnsi"/>
          <w:b/>
          <w:sz w:val="24"/>
          <w:szCs w:val="24"/>
        </w:rPr>
        <w:t>~End of Test~</w:t>
      </w:r>
    </w:p>
    <w:sectPr w:rsidR="00A669D2" w:rsidRPr="00A81EE7" w:rsidSect="00E10339">
      <w:footerReference w:type="even" r:id="rId17"/>
      <w:footerReference w:type="defaul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0BD29C" w14:textId="77777777" w:rsidR="00B45995" w:rsidRDefault="00B45995">
      <w:r>
        <w:separator/>
      </w:r>
    </w:p>
  </w:endnote>
  <w:endnote w:type="continuationSeparator" w:id="0">
    <w:p w14:paraId="4301CEC8" w14:textId="77777777" w:rsidR="00B45995" w:rsidRDefault="00B45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-Bold">
    <w:altName w:val="Times"/>
    <w:charset w:val="00"/>
    <w:family w:val="auto"/>
    <w:pitch w:val="variable"/>
    <w:sig w:usb0="00000003" w:usb1="00000000" w:usb2="00000000" w:usb3="00000000" w:csb0="00000001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ZWAdobeF">
    <w:charset w:val="00"/>
    <w:family w:val="auto"/>
    <w:pitch w:val="variable"/>
    <w:sig w:usb0="20002A87" w:usb1="00000000" w:usb2="00000000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F2203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801A85" w:rsidRDefault="00801A85" w:rsidP="0098515D">
    <w:pPr>
      <w:pStyle w:val="Footer"/>
      <w:framePr w:h="617" w:hRule="exact" w:wrap="auto" w:hAnchor="text" w:y="322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015478" w14:textId="77777777" w:rsidR="00B45995" w:rsidRDefault="00B45995">
      <w:r>
        <w:separator/>
      </w:r>
    </w:p>
  </w:footnote>
  <w:footnote w:type="continuationSeparator" w:id="0">
    <w:p w14:paraId="7067762B" w14:textId="77777777" w:rsidR="00B45995" w:rsidRDefault="00B45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74922B5"/>
    <w:multiLevelType w:val="hybridMultilevel"/>
    <w:tmpl w:val="418E3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26472"/>
    <w:multiLevelType w:val="hybridMultilevel"/>
    <w:tmpl w:val="62DC1B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20F8F"/>
    <w:multiLevelType w:val="hybridMultilevel"/>
    <w:tmpl w:val="1400AD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D82CCD"/>
    <w:multiLevelType w:val="hybridMultilevel"/>
    <w:tmpl w:val="2594F66E"/>
    <w:lvl w:ilvl="0" w:tplc="F28CAFFE">
      <w:start w:val="1"/>
      <w:numFmt w:val="decimal"/>
      <w:lvlText w:val="%1"/>
      <w:lvlJc w:val="left"/>
      <w:pPr>
        <w:tabs>
          <w:tab w:val="num" w:pos="930"/>
        </w:tabs>
        <w:ind w:left="930" w:hanging="57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BD56A8B"/>
    <w:multiLevelType w:val="hybridMultilevel"/>
    <w:tmpl w:val="6CB49A20"/>
    <w:lvl w:ilvl="0" w:tplc="801C4534">
      <w:start w:val="2"/>
      <w:numFmt w:val="lowerLetter"/>
      <w:lvlText w:val="%1)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2">
    <w:nsid w:val="1C1B5C40"/>
    <w:multiLevelType w:val="hybridMultilevel"/>
    <w:tmpl w:val="7E784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8F4583"/>
    <w:multiLevelType w:val="hybridMultilevel"/>
    <w:tmpl w:val="F25C4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D60D71"/>
    <w:multiLevelType w:val="hybridMultilevel"/>
    <w:tmpl w:val="B72817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B300527"/>
    <w:multiLevelType w:val="hybridMultilevel"/>
    <w:tmpl w:val="CED0B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C0E0B"/>
    <w:multiLevelType w:val="hybridMultilevel"/>
    <w:tmpl w:val="CB785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E40F17"/>
    <w:multiLevelType w:val="hybridMultilevel"/>
    <w:tmpl w:val="34504850"/>
    <w:lvl w:ilvl="0" w:tplc="A25E8776">
      <w:start w:val="1"/>
      <w:numFmt w:val="lowerLetter"/>
      <w:lvlText w:val="(%1)"/>
      <w:lvlJc w:val="left"/>
      <w:pPr>
        <w:ind w:left="78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B5495"/>
    <w:multiLevelType w:val="hybridMultilevel"/>
    <w:tmpl w:val="4A5C1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EA7C67"/>
    <w:multiLevelType w:val="hybridMultilevel"/>
    <w:tmpl w:val="9542B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6F7442"/>
    <w:multiLevelType w:val="hybridMultilevel"/>
    <w:tmpl w:val="D01AFD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8817A5"/>
    <w:multiLevelType w:val="hybridMultilevel"/>
    <w:tmpl w:val="89B8FE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1A7C44"/>
    <w:multiLevelType w:val="hybridMultilevel"/>
    <w:tmpl w:val="BB4497A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>
    <w:nsid w:val="5C364F64"/>
    <w:multiLevelType w:val="hybridMultilevel"/>
    <w:tmpl w:val="E4D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69C46AF"/>
    <w:multiLevelType w:val="hybridMultilevel"/>
    <w:tmpl w:val="CF80DF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0738C6"/>
    <w:multiLevelType w:val="hybridMultilevel"/>
    <w:tmpl w:val="160639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C35FE6"/>
    <w:multiLevelType w:val="hybridMultilevel"/>
    <w:tmpl w:val="AD2E40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5D7274"/>
    <w:multiLevelType w:val="hybridMultilevel"/>
    <w:tmpl w:val="0A5CB4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3751675"/>
    <w:multiLevelType w:val="hybridMultilevel"/>
    <w:tmpl w:val="F33CD84A"/>
    <w:lvl w:ilvl="0" w:tplc="06402BB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FF4C33"/>
    <w:multiLevelType w:val="hybridMultilevel"/>
    <w:tmpl w:val="0D18A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1E4BBF"/>
    <w:multiLevelType w:val="hybridMultilevel"/>
    <w:tmpl w:val="7DE2DA90"/>
    <w:lvl w:ilvl="0" w:tplc="2BE682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6DF1C5D"/>
    <w:multiLevelType w:val="hybridMultilevel"/>
    <w:tmpl w:val="7BCCAC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>
    <w:nsid w:val="77CD4E4E"/>
    <w:multiLevelType w:val="hybridMultilevel"/>
    <w:tmpl w:val="7EDE7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4"/>
  </w:num>
  <w:num w:numId="3">
    <w:abstractNumId w:val="44"/>
  </w:num>
  <w:num w:numId="4">
    <w:abstractNumId w:val="14"/>
  </w:num>
  <w:num w:numId="5">
    <w:abstractNumId w:val="41"/>
  </w:num>
  <w:num w:numId="6">
    <w:abstractNumId w:val="25"/>
  </w:num>
  <w:num w:numId="7">
    <w:abstractNumId w:val="31"/>
  </w:num>
  <w:num w:numId="8">
    <w:abstractNumId w:val="7"/>
  </w:num>
  <w:num w:numId="9">
    <w:abstractNumId w:val="19"/>
  </w:num>
  <w:num w:numId="10">
    <w:abstractNumId w:val="18"/>
  </w:num>
  <w:num w:numId="11">
    <w:abstractNumId w:val="11"/>
  </w:num>
  <w:num w:numId="12">
    <w:abstractNumId w:val="40"/>
  </w:num>
  <w:num w:numId="13">
    <w:abstractNumId w:val="33"/>
  </w:num>
  <w:num w:numId="14">
    <w:abstractNumId w:val="28"/>
  </w:num>
  <w:num w:numId="15">
    <w:abstractNumId w:val="27"/>
  </w:num>
  <w:num w:numId="16">
    <w:abstractNumId w:val="9"/>
  </w:num>
  <w:num w:numId="17">
    <w:abstractNumId w:val="34"/>
  </w:num>
  <w:num w:numId="18">
    <w:abstractNumId w:val="0"/>
  </w:num>
  <w:num w:numId="19">
    <w:abstractNumId w:val="1"/>
  </w:num>
  <w:num w:numId="20">
    <w:abstractNumId w:val="2"/>
  </w:num>
  <w:num w:numId="21">
    <w:abstractNumId w:val="3"/>
  </w:num>
  <w:num w:numId="22">
    <w:abstractNumId w:val="4"/>
  </w:num>
  <w:num w:numId="23">
    <w:abstractNumId w:val="5"/>
  </w:num>
  <w:num w:numId="24">
    <w:abstractNumId w:val="10"/>
  </w:num>
  <w:num w:numId="25">
    <w:abstractNumId w:val="22"/>
  </w:num>
  <w:num w:numId="26">
    <w:abstractNumId w:val="38"/>
  </w:num>
  <w:num w:numId="27">
    <w:abstractNumId w:val="23"/>
  </w:num>
  <w:num w:numId="28">
    <w:abstractNumId w:val="17"/>
  </w:num>
  <w:num w:numId="29">
    <w:abstractNumId w:val="15"/>
  </w:num>
  <w:num w:numId="30">
    <w:abstractNumId w:val="36"/>
  </w:num>
  <w:num w:numId="31">
    <w:abstractNumId w:val="12"/>
  </w:num>
  <w:num w:numId="32">
    <w:abstractNumId w:val="20"/>
  </w:num>
  <w:num w:numId="33">
    <w:abstractNumId w:val="26"/>
  </w:num>
  <w:num w:numId="34">
    <w:abstractNumId w:val="30"/>
  </w:num>
  <w:num w:numId="35">
    <w:abstractNumId w:val="8"/>
  </w:num>
  <w:num w:numId="36">
    <w:abstractNumId w:val="13"/>
  </w:num>
  <w:num w:numId="37">
    <w:abstractNumId w:val="37"/>
  </w:num>
  <w:num w:numId="38">
    <w:abstractNumId w:val="35"/>
  </w:num>
  <w:num w:numId="39">
    <w:abstractNumId w:val="16"/>
  </w:num>
  <w:num w:numId="40">
    <w:abstractNumId w:val="43"/>
  </w:num>
  <w:num w:numId="41">
    <w:abstractNumId w:val="6"/>
  </w:num>
  <w:num w:numId="42">
    <w:abstractNumId w:val="42"/>
  </w:num>
  <w:num w:numId="43">
    <w:abstractNumId w:val="29"/>
  </w:num>
  <w:num w:numId="44">
    <w:abstractNumId w:val="21"/>
  </w:num>
  <w:num w:numId="45">
    <w:abstractNumId w:val="3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57B5F"/>
    <w:rsid w:val="00073D3B"/>
    <w:rsid w:val="00093386"/>
    <w:rsid w:val="0009768A"/>
    <w:rsid w:val="000B033A"/>
    <w:rsid w:val="000D39F5"/>
    <w:rsid w:val="000E40BB"/>
    <w:rsid w:val="000E7D39"/>
    <w:rsid w:val="000F41A2"/>
    <w:rsid w:val="000F7CDF"/>
    <w:rsid w:val="00102787"/>
    <w:rsid w:val="0010566F"/>
    <w:rsid w:val="001155B6"/>
    <w:rsid w:val="00117DB3"/>
    <w:rsid w:val="001273DD"/>
    <w:rsid w:val="00141080"/>
    <w:rsid w:val="00154E36"/>
    <w:rsid w:val="00155FE7"/>
    <w:rsid w:val="0017116C"/>
    <w:rsid w:val="001848B9"/>
    <w:rsid w:val="001A5B0E"/>
    <w:rsid w:val="001D34CA"/>
    <w:rsid w:val="001D5C76"/>
    <w:rsid w:val="001D7021"/>
    <w:rsid w:val="001F1ED5"/>
    <w:rsid w:val="001F2F98"/>
    <w:rsid w:val="001F7D2D"/>
    <w:rsid w:val="002053E5"/>
    <w:rsid w:val="00210622"/>
    <w:rsid w:val="002122E0"/>
    <w:rsid w:val="00223491"/>
    <w:rsid w:val="00230237"/>
    <w:rsid w:val="00235670"/>
    <w:rsid w:val="00242B6C"/>
    <w:rsid w:val="0024354B"/>
    <w:rsid w:val="002528E6"/>
    <w:rsid w:val="0026127D"/>
    <w:rsid w:val="00274525"/>
    <w:rsid w:val="002748F9"/>
    <w:rsid w:val="00296ED0"/>
    <w:rsid w:val="002B0016"/>
    <w:rsid w:val="002B19E0"/>
    <w:rsid w:val="002C1F4F"/>
    <w:rsid w:val="002D21C6"/>
    <w:rsid w:val="002D3E67"/>
    <w:rsid w:val="002E0DC6"/>
    <w:rsid w:val="002E3CD8"/>
    <w:rsid w:val="002F0A19"/>
    <w:rsid w:val="002F0BD8"/>
    <w:rsid w:val="002F1CBE"/>
    <w:rsid w:val="00303A8F"/>
    <w:rsid w:val="00311950"/>
    <w:rsid w:val="0032127E"/>
    <w:rsid w:val="00336CDF"/>
    <w:rsid w:val="00342979"/>
    <w:rsid w:val="003450BB"/>
    <w:rsid w:val="00355D5F"/>
    <w:rsid w:val="00360664"/>
    <w:rsid w:val="00367786"/>
    <w:rsid w:val="00377404"/>
    <w:rsid w:val="00390B61"/>
    <w:rsid w:val="00397FF6"/>
    <w:rsid w:val="003B7149"/>
    <w:rsid w:val="003C564C"/>
    <w:rsid w:val="003D5A48"/>
    <w:rsid w:val="00402C04"/>
    <w:rsid w:val="004206D9"/>
    <w:rsid w:val="004270F8"/>
    <w:rsid w:val="004305D9"/>
    <w:rsid w:val="0044109B"/>
    <w:rsid w:val="004553AF"/>
    <w:rsid w:val="004609F1"/>
    <w:rsid w:val="00460E30"/>
    <w:rsid w:val="00464D8C"/>
    <w:rsid w:val="00467187"/>
    <w:rsid w:val="004723C1"/>
    <w:rsid w:val="004727EF"/>
    <w:rsid w:val="00474E3A"/>
    <w:rsid w:val="00491297"/>
    <w:rsid w:val="004A4E14"/>
    <w:rsid w:val="004A5BC9"/>
    <w:rsid w:val="004B71AD"/>
    <w:rsid w:val="004C5B67"/>
    <w:rsid w:val="004E54E7"/>
    <w:rsid w:val="004E6CC9"/>
    <w:rsid w:val="004F0019"/>
    <w:rsid w:val="004F031D"/>
    <w:rsid w:val="004F172B"/>
    <w:rsid w:val="0050563A"/>
    <w:rsid w:val="005123B0"/>
    <w:rsid w:val="00527A80"/>
    <w:rsid w:val="0054462B"/>
    <w:rsid w:val="005555B5"/>
    <w:rsid w:val="00564A80"/>
    <w:rsid w:val="00576F06"/>
    <w:rsid w:val="0058707E"/>
    <w:rsid w:val="005A522F"/>
    <w:rsid w:val="005A76F7"/>
    <w:rsid w:val="005B44BF"/>
    <w:rsid w:val="005C048E"/>
    <w:rsid w:val="005C164C"/>
    <w:rsid w:val="005D508F"/>
    <w:rsid w:val="005D79EF"/>
    <w:rsid w:val="005E51C3"/>
    <w:rsid w:val="005F3A2A"/>
    <w:rsid w:val="005F7029"/>
    <w:rsid w:val="00610373"/>
    <w:rsid w:val="00644A5E"/>
    <w:rsid w:val="0066518A"/>
    <w:rsid w:val="0067228C"/>
    <w:rsid w:val="006749B2"/>
    <w:rsid w:val="00686434"/>
    <w:rsid w:val="00686E03"/>
    <w:rsid w:val="00692BB3"/>
    <w:rsid w:val="00693132"/>
    <w:rsid w:val="006A02E5"/>
    <w:rsid w:val="006B0A6F"/>
    <w:rsid w:val="006B1F6E"/>
    <w:rsid w:val="006B2811"/>
    <w:rsid w:val="006B57BE"/>
    <w:rsid w:val="006C1AD3"/>
    <w:rsid w:val="006C575B"/>
    <w:rsid w:val="006C70BA"/>
    <w:rsid w:val="00702079"/>
    <w:rsid w:val="00704261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21A5"/>
    <w:rsid w:val="0077452F"/>
    <w:rsid w:val="00775635"/>
    <w:rsid w:val="0077617B"/>
    <w:rsid w:val="00780641"/>
    <w:rsid w:val="007815C9"/>
    <w:rsid w:val="00786AA2"/>
    <w:rsid w:val="00786B08"/>
    <w:rsid w:val="0079112A"/>
    <w:rsid w:val="00795659"/>
    <w:rsid w:val="00795744"/>
    <w:rsid w:val="00797334"/>
    <w:rsid w:val="007A479B"/>
    <w:rsid w:val="007B0EEF"/>
    <w:rsid w:val="007C2D82"/>
    <w:rsid w:val="007D7C3F"/>
    <w:rsid w:val="007E6AD2"/>
    <w:rsid w:val="007F14AB"/>
    <w:rsid w:val="007F2EC1"/>
    <w:rsid w:val="00801A85"/>
    <w:rsid w:val="00807CE7"/>
    <w:rsid w:val="0082206F"/>
    <w:rsid w:val="00840A92"/>
    <w:rsid w:val="008519A5"/>
    <w:rsid w:val="00865787"/>
    <w:rsid w:val="008A18FB"/>
    <w:rsid w:val="008A406A"/>
    <w:rsid w:val="008A42B7"/>
    <w:rsid w:val="008B1631"/>
    <w:rsid w:val="008B1EE9"/>
    <w:rsid w:val="008B2A3F"/>
    <w:rsid w:val="008C3C78"/>
    <w:rsid w:val="008D6E5D"/>
    <w:rsid w:val="008E3F0D"/>
    <w:rsid w:val="008E5A88"/>
    <w:rsid w:val="008E78A7"/>
    <w:rsid w:val="008F0DAD"/>
    <w:rsid w:val="008F7890"/>
    <w:rsid w:val="009129B3"/>
    <w:rsid w:val="009345DE"/>
    <w:rsid w:val="00945038"/>
    <w:rsid w:val="0095005A"/>
    <w:rsid w:val="009566AA"/>
    <w:rsid w:val="00957EAD"/>
    <w:rsid w:val="00962DBC"/>
    <w:rsid w:val="00964E0B"/>
    <w:rsid w:val="009660F1"/>
    <w:rsid w:val="00974E6E"/>
    <w:rsid w:val="0098515D"/>
    <w:rsid w:val="0099192D"/>
    <w:rsid w:val="00996DD6"/>
    <w:rsid w:val="009A31AE"/>
    <w:rsid w:val="009D0CC4"/>
    <w:rsid w:val="009D533B"/>
    <w:rsid w:val="009D5C78"/>
    <w:rsid w:val="009E7C1B"/>
    <w:rsid w:val="009F7A31"/>
    <w:rsid w:val="00A20564"/>
    <w:rsid w:val="00A64438"/>
    <w:rsid w:val="00A65165"/>
    <w:rsid w:val="00A652B1"/>
    <w:rsid w:val="00A669D2"/>
    <w:rsid w:val="00A76037"/>
    <w:rsid w:val="00A81EE7"/>
    <w:rsid w:val="00A876BA"/>
    <w:rsid w:val="00A90E7C"/>
    <w:rsid w:val="00AA173F"/>
    <w:rsid w:val="00AA254C"/>
    <w:rsid w:val="00AB527A"/>
    <w:rsid w:val="00AD1580"/>
    <w:rsid w:val="00AE0333"/>
    <w:rsid w:val="00AE2402"/>
    <w:rsid w:val="00AF2958"/>
    <w:rsid w:val="00AF447D"/>
    <w:rsid w:val="00B002F9"/>
    <w:rsid w:val="00B12434"/>
    <w:rsid w:val="00B15E75"/>
    <w:rsid w:val="00B16259"/>
    <w:rsid w:val="00B323F7"/>
    <w:rsid w:val="00B41E63"/>
    <w:rsid w:val="00B431CA"/>
    <w:rsid w:val="00B45995"/>
    <w:rsid w:val="00B60B0F"/>
    <w:rsid w:val="00B833DA"/>
    <w:rsid w:val="00B90075"/>
    <w:rsid w:val="00B9777B"/>
    <w:rsid w:val="00BA008C"/>
    <w:rsid w:val="00BA55DA"/>
    <w:rsid w:val="00BB367F"/>
    <w:rsid w:val="00BC5A39"/>
    <w:rsid w:val="00BD2862"/>
    <w:rsid w:val="00BD34E4"/>
    <w:rsid w:val="00BD6D20"/>
    <w:rsid w:val="00BF5E1F"/>
    <w:rsid w:val="00BF70D3"/>
    <w:rsid w:val="00C05AE4"/>
    <w:rsid w:val="00C14BCC"/>
    <w:rsid w:val="00C21452"/>
    <w:rsid w:val="00C21DF9"/>
    <w:rsid w:val="00C32A5E"/>
    <w:rsid w:val="00C351CE"/>
    <w:rsid w:val="00C40D77"/>
    <w:rsid w:val="00C44B30"/>
    <w:rsid w:val="00C51584"/>
    <w:rsid w:val="00C81E56"/>
    <w:rsid w:val="00C86916"/>
    <w:rsid w:val="00C93DF8"/>
    <w:rsid w:val="00CA56F7"/>
    <w:rsid w:val="00CA7D3F"/>
    <w:rsid w:val="00CB235B"/>
    <w:rsid w:val="00CC7CDE"/>
    <w:rsid w:val="00CD1B6C"/>
    <w:rsid w:val="00CE0505"/>
    <w:rsid w:val="00CE1FDD"/>
    <w:rsid w:val="00CE6B18"/>
    <w:rsid w:val="00CF2F8B"/>
    <w:rsid w:val="00D02D14"/>
    <w:rsid w:val="00D067E0"/>
    <w:rsid w:val="00D07084"/>
    <w:rsid w:val="00D073CD"/>
    <w:rsid w:val="00D153DD"/>
    <w:rsid w:val="00D2664E"/>
    <w:rsid w:val="00D326D6"/>
    <w:rsid w:val="00D36CB7"/>
    <w:rsid w:val="00D37E32"/>
    <w:rsid w:val="00D443AD"/>
    <w:rsid w:val="00D64810"/>
    <w:rsid w:val="00D75A63"/>
    <w:rsid w:val="00D76372"/>
    <w:rsid w:val="00D83577"/>
    <w:rsid w:val="00DA4A24"/>
    <w:rsid w:val="00DA546C"/>
    <w:rsid w:val="00DB493F"/>
    <w:rsid w:val="00DC3D9A"/>
    <w:rsid w:val="00DD5E9F"/>
    <w:rsid w:val="00DE37E1"/>
    <w:rsid w:val="00DF2203"/>
    <w:rsid w:val="00DF751B"/>
    <w:rsid w:val="00E029B1"/>
    <w:rsid w:val="00E10339"/>
    <w:rsid w:val="00E26B9C"/>
    <w:rsid w:val="00E64197"/>
    <w:rsid w:val="00E6526A"/>
    <w:rsid w:val="00E73E1E"/>
    <w:rsid w:val="00E75EE5"/>
    <w:rsid w:val="00E863ED"/>
    <w:rsid w:val="00E90450"/>
    <w:rsid w:val="00E95BE6"/>
    <w:rsid w:val="00EA0A76"/>
    <w:rsid w:val="00EA0F22"/>
    <w:rsid w:val="00EA7511"/>
    <w:rsid w:val="00EB5394"/>
    <w:rsid w:val="00EC3434"/>
    <w:rsid w:val="00EC6497"/>
    <w:rsid w:val="00ED0C6C"/>
    <w:rsid w:val="00EE41EA"/>
    <w:rsid w:val="00EF36AF"/>
    <w:rsid w:val="00F00A2D"/>
    <w:rsid w:val="00F01F7E"/>
    <w:rsid w:val="00F17F1D"/>
    <w:rsid w:val="00F2669A"/>
    <w:rsid w:val="00F2701B"/>
    <w:rsid w:val="00F273D8"/>
    <w:rsid w:val="00F27D49"/>
    <w:rsid w:val="00F32249"/>
    <w:rsid w:val="00F341D6"/>
    <w:rsid w:val="00F3463E"/>
    <w:rsid w:val="00F42CBC"/>
    <w:rsid w:val="00F44AFA"/>
    <w:rsid w:val="00F50119"/>
    <w:rsid w:val="00F51FD4"/>
    <w:rsid w:val="00F56E5A"/>
    <w:rsid w:val="00F57EE2"/>
    <w:rsid w:val="00F65875"/>
    <w:rsid w:val="00F81993"/>
    <w:rsid w:val="00F85C37"/>
    <w:rsid w:val="00F87460"/>
    <w:rsid w:val="00F92A17"/>
    <w:rsid w:val="00F95D1C"/>
    <w:rsid w:val="00FA13B6"/>
    <w:rsid w:val="00FA3C83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7B0A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  <w:style w:type="paragraph" w:customStyle="1" w:styleId="Hangingindent">
    <w:name w:val="Hanging indent"/>
    <w:basedOn w:val="Normal"/>
    <w:rsid w:val="007721A5"/>
    <w:pPr>
      <w:ind w:left="340" w:hanging="340"/>
    </w:pPr>
    <w:rPr>
      <w:sz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21A5"/>
    <w:rPr>
      <w:rFonts w:eastAsia="Calibri"/>
      <w:lang w:eastAsia="en-US"/>
    </w:rPr>
  </w:style>
  <w:style w:type="paragraph" w:customStyle="1" w:styleId="PartA">
    <w:name w:val="PartA"/>
    <w:basedOn w:val="Normal"/>
    <w:link w:val="PartAChar"/>
    <w:rsid w:val="007721A5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7721A5"/>
    <w:rPr>
      <w:rFonts w:ascii="Arial" w:hAnsi="Arial"/>
      <w:sz w:val="22"/>
      <w:szCs w:val="24"/>
      <w:lang w:eastAsia="en-US"/>
    </w:rPr>
  </w:style>
  <w:style w:type="character" w:styleId="Hyperlink">
    <w:name w:val="Hyperlink"/>
    <w:basedOn w:val="DefaultParagraphFont"/>
    <w:unhideWhenUsed/>
    <w:rsid w:val="00B833D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F51FD4"/>
    <w:rPr>
      <w:lang w:eastAsia="en-US"/>
    </w:rPr>
  </w:style>
  <w:style w:type="paragraph" w:styleId="NormalWeb">
    <w:name w:val="Normal (Web)"/>
    <w:basedOn w:val="Normal"/>
    <w:rsid w:val="002B0016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566</Words>
  <Characters>2726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3286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Kath Farmer</cp:lastModifiedBy>
  <cp:revision>4</cp:revision>
  <cp:lastPrinted>2016-08-08T05:14:00Z</cp:lastPrinted>
  <dcterms:created xsi:type="dcterms:W3CDTF">2018-08-01T04:39:00Z</dcterms:created>
  <dcterms:modified xsi:type="dcterms:W3CDTF">2018-08-01T06:28:00Z</dcterms:modified>
</cp:coreProperties>
</file>