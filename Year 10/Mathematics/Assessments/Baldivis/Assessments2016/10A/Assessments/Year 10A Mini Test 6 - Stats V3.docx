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740" w:type="dxa"/>
        <w:tblLayout w:type="fixed"/>
        <w:tblLook w:val="0000" w:firstRow="0" w:lastRow="0" w:firstColumn="0" w:lastColumn="0" w:noHBand="0" w:noVBand="0"/>
      </w:tblPr>
      <w:tblGrid>
        <w:gridCol w:w="10740"/>
      </w:tblGrid>
      <w:tr w:rsidR="00ED0C6C" w:rsidRPr="00F65875" w14:paraId="5D5F07DD" w14:textId="77777777" w:rsidTr="00F3463E">
        <w:tc>
          <w:tcPr>
            <w:tcW w:w="10740" w:type="dxa"/>
          </w:tcPr>
          <w:p w14:paraId="46753D3A" w14:textId="7210BD08" w:rsidR="00ED0C6C" w:rsidRPr="00F65875" w:rsidRDefault="00B16259" w:rsidP="0067228C">
            <w:pPr>
              <w:jc w:val="center"/>
              <w:rPr>
                <w:rFonts w:asciiTheme="minorHAnsi" w:hAnsiTheme="minorHAnsi" w:cs="Calibri"/>
                <w:b/>
                <w:sz w:val="24"/>
                <w:szCs w:val="24"/>
              </w:rPr>
            </w:pPr>
            <w:r w:rsidRPr="00F65875">
              <w:rPr>
                <w:rFonts w:asciiTheme="minorHAnsi" w:hAnsiTheme="minorHAnsi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51584" behindDoc="0" locked="0" layoutInCell="1" allowOverlap="1" wp14:anchorId="78203D0B" wp14:editId="6A99853F">
                  <wp:simplePos x="0" y="0"/>
                  <wp:positionH relativeFrom="column">
                    <wp:posOffset>5881429</wp:posOffset>
                  </wp:positionH>
                  <wp:positionV relativeFrom="paragraph">
                    <wp:posOffset>-156845</wp:posOffset>
                  </wp:positionV>
                  <wp:extent cx="940375" cy="1056640"/>
                  <wp:effectExtent l="0" t="0" r="0" b="1016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39" cy="10616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10339" w:rsidRPr="00F65875">
              <w:rPr>
                <w:rFonts w:asciiTheme="minorHAnsi" w:hAnsiTheme="minorHAnsi" w:cs="Calibri"/>
                <w:b/>
                <w:sz w:val="24"/>
                <w:szCs w:val="24"/>
              </w:rPr>
              <w:t>Year 10</w:t>
            </w:r>
          </w:p>
          <w:p w14:paraId="05197FE7" w14:textId="3B2E748A" w:rsidR="003D5A48" w:rsidRPr="00F65875" w:rsidRDefault="00F87460" w:rsidP="003D5A48">
            <w:pPr>
              <w:pStyle w:val="Heading1"/>
              <w:rPr>
                <w:rFonts w:asciiTheme="minorHAnsi" w:hAnsiTheme="minorHAnsi" w:cstheme="minorHAnsi"/>
                <w:sz w:val="24"/>
                <w:szCs w:val="24"/>
              </w:rPr>
            </w:pPr>
            <w:r w:rsidRPr="00F65875">
              <w:rPr>
                <w:rFonts w:asciiTheme="minorHAnsi" w:hAnsiTheme="minorHAnsi" w:cstheme="minorHAnsi"/>
                <w:sz w:val="24"/>
                <w:szCs w:val="24"/>
              </w:rPr>
              <w:t xml:space="preserve">Mini Test </w:t>
            </w:r>
            <w:r w:rsidR="007721A5" w:rsidRPr="00F65875">
              <w:rPr>
                <w:rFonts w:asciiTheme="minorHAnsi" w:hAnsiTheme="minorHAnsi" w:cstheme="minorHAnsi"/>
                <w:sz w:val="24"/>
                <w:szCs w:val="24"/>
              </w:rPr>
              <w:t>6</w:t>
            </w:r>
            <w:r w:rsidR="003D5A48" w:rsidRPr="00F65875">
              <w:rPr>
                <w:rFonts w:asciiTheme="minorHAnsi" w:hAnsiTheme="minorHAnsi" w:cstheme="minorHAnsi"/>
                <w:sz w:val="24"/>
                <w:szCs w:val="24"/>
              </w:rPr>
              <w:t xml:space="preserve"> Pathway </w:t>
            </w:r>
            <w:r w:rsidRPr="00F65875">
              <w:rPr>
                <w:rFonts w:asciiTheme="minorHAnsi" w:hAnsiTheme="minorHAnsi" w:cstheme="minorHAnsi"/>
                <w:sz w:val="24"/>
                <w:szCs w:val="24"/>
              </w:rPr>
              <w:t xml:space="preserve">1 </w:t>
            </w:r>
          </w:p>
          <w:p w14:paraId="3E4C69FB" w14:textId="41532C70" w:rsidR="003D5A48" w:rsidRPr="00F65875" w:rsidRDefault="007721A5" w:rsidP="003D5A48">
            <w:pPr>
              <w:pStyle w:val="Heading1"/>
              <w:rPr>
                <w:rFonts w:asciiTheme="minorHAnsi" w:hAnsiTheme="minorHAnsi" w:cstheme="minorHAnsi"/>
                <w:sz w:val="24"/>
                <w:szCs w:val="24"/>
              </w:rPr>
            </w:pPr>
            <w:r w:rsidRPr="00F65875">
              <w:rPr>
                <w:rFonts w:asciiTheme="minorHAnsi" w:hAnsiTheme="minorHAnsi" w:cstheme="minorHAnsi"/>
                <w:sz w:val="24"/>
                <w:szCs w:val="24"/>
              </w:rPr>
              <w:t>Statistics</w:t>
            </w:r>
          </w:p>
          <w:p w14:paraId="148A8A58" w14:textId="77777777" w:rsidR="003D5A48" w:rsidRPr="00F65875" w:rsidRDefault="003D5A48" w:rsidP="003D5A4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21EA0260" w14:textId="14C7CE4C" w:rsidR="00ED0C6C" w:rsidRPr="00F65875" w:rsidRDefault="003D5A48" w:rsidP="00E6526A">
            <w:pPr>
              <w:pStyle w:val="Heading1"/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</w:pPr>
            <w:r w:rsidRPr="00F65875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Resources allowed: Calculato</w:t>
            </w:r>
            <w:r w:rsidR="002053E5" w:rsidRPr="00F65875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 and 1 x A4 page one side</w:t>
            </w:r>
          </w:p>
          <w:p w14:paraId="4C534823" w14:textId="28967E6F" w:rsidR="00F51FD4" w:rsidRDefault="00F51FD4" w:rsidP="00F51FD4">
            <w:pPr>
              <w:pStyle w:val="Header"/>
              <w:tabs>
                <w:tab w:val="clear" w:pos="4153"/>
                <w:tab w:val="clear" w:pos="8306"/>
              </w:tabs>
              <w:ind w:right="333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F57EE2">
              <w:rPr>
                <w:rFonts w:asciiTheme="minorHAnsi" w:hAnsiTheme="minorHAnsi" w:cs="Calibri"/>
                <w:sz w:val="24"/>
                <w:szCs w:val="24"/>
              </w:rPr>
              <w:t xml:space="preserve">Name: ______________________ </w:t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  <w:t>Class: ______</w:t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  <w:t xml:space="preserve">          Time: </w:t>
            </w:r>
            <w:r>
              <w:rPr>
                <w:rFonts w:asciiTheme="minorHAnsi" w:hAnsiTheme="minorHAnsi" w:cs="Calibri"/>
                <w:sz w:val="24"/>
                <w:szCs w:val="24"/>
              </w:rPr>
              <w:t>55</w:t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 xml:space="preserve"> minutes              </w:t>
            </w:r>
            <w:r w:rsidRPr="00F57EE2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Total Marks: 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>____/</w:t>
            </w:r>
            <w:r w:rsidR="00FA5DE9">
              <w:rPr>
                <w:rFonts w:asciiTheme="minorHAnsi" w:hAnsiTheme="minorHAnsi"/>
                <w:sz w:val="24"/>
                <w:szCs w:val="24"/>
                <w:lang w:val="en-US"/>
              </w:rPr>
              <w:t>7</w:t>
            </w:r>
            <w:r w:rsidR="007A0119">
              <w:rPr>
                <w:rFonts w:asciiTheme="minorHAnsi" w:hAnsiTheme="minorHAnsi"/>
                <w:sz w:val="24"/>
                <w:szCs w:val="24"/>
                <w:lang w:val="en-US"/>
              </w:rPr>
              <w:t>0</w:t>
            </w:r>
            <w:bookmarkStart w:id="0" w:name="_GoBack"/>
            <w:bookmarkEnd w:id="0"/>
          </w:p>
          <w:p w14:paraId="2969DD64" w14:textId="5EAEEF8B" w:rsidR="007721A5" w:rsidRPr="0098515D" w:rsidRDefault="00F51FD4" w:rsidP="0098515D">
            <w:pPr>
              <w:spacing w:line="276" w:lineRule="auto"/>
              <w:jc w:val="center"/>
              <w:rPr>
                <w:rFonts w:asciiTheme="minorHAnsi" w:hAnsiTheme="minorHAnsi"/>
                <w:b/>
                <w:sz w:val="28"/>
                <w:szCs w:val="24"/>
                <w:lang w:val="en-US"/>
              </w:rPr>
            </w:pPr>
            <w:r w:rsidRPr="0098515D">
              <w:rPr>
                <w:rFonts w:asciiTheme="minorHAnsi" w:hAnsiTheme="minorHAnsi" w:cstheme="minorHAnsi"/>
                <w:b/>
                <w:sz w:val="24"/>
              </w:rPr>
              <w:t>Show working and answers on this sheet. Show working in sufficient detail to support your answers. Incorrect answers without supporting reasoning may be allocated zero marks.</w:t>
            </w:r>
          </w:p>
        </w:tc>
      </w:tr>
    </w:tbl>
    <w:p w14:paraId="15F7CE38" w14:textId="77777777" w:rsidR="0098515D" w:rsidRDefault="0098515D" w:rsidP="00A81EE7">
      <w:pPr>
        <w:rPr>
          <w:rFonts w:asciiTheme="minorHAnsi" w:hAnsiTheme="minorHAnsi" w:cs="Arial"/>
          <w:b/>
          <w:sz w:val="24"/>
          <w:szCs w:val="24"/>
        </w:rPr>
      </w:pPr>
    </w:p>
    <w:p w14:paraId="465C1B66" w14:textId="075A9FDF" w:rsidR="007721A5" w:rsidRPr="00017643" w:rsidRDefault="00F65875" w:rsidP="00A81EE7">
      <w:pPr>
        <w:rPr>
          <w:rFonts w:asciiTheme="minorHAnsi" w:hAnsiTheme="minorHAnsi" w:cs="Arial"/>
          <w:b/>
          <w:sz w:val="24"/>
          <w:szCs w:val="24"/>
        </w:rPr>
      </w:pPr>
      <w:r w:rsidRPr="00017643">
        <w:rPr>
          <w:rFonts w:asciiTheme="minorHAnsi" w:hAnsiTheme="minorHAnsi" w:cs="Arial"/>
          <w:b/>
          <w:sz w:val="24"/>
          <w:szCs w:val="24"/>
        </w:rPr>
        <w:t xml:space="preserve">Question 1 </w:t>
      </w:r>
      <w:r w:rsidR="001D7021" w:rsidRPr="00017643">
        <w:rPr>
          <w:rFonts w:asciiTheme="minorHAnsi" w:hAnsiTheme="minorHAnsi" w:cs="Arial"/>
          <w:b/>
          <w:sz w:val="24"/>
          <w:szCs w:val="24"/>
        </w:rPr>
        <w:t xml:space="preserve"> </w:t>
      </w:r>
      <w:r w:rsidR="001D7021" w:rsidRPr="00017643">
        <w:rPr>
          <w:rFonts w:asciiTheme="minorHAnsi" w:hAnsiTheme="minorHAnsi" w:cs="Arial"/>
          <w:b/>
          <w:sz w:val="24"/>
          <w:szCs w:val="24"/>
        </w:rPr>
        <w:tab/>
      </w:r>
      <w:r w:rsidR="001D7021" w:rsidRPr="00017643">
        <w:rPr>
          <w:rFonts w:asciiTheme="minorHAnsi" w:hAnsiTheme="minorHAnsi" w:cs="Arial"/>
          <w:b/>
          <w:sz w:val="24"/>
          <w:szCs w:val="24"/>
        </w:rPr>
        <w:tab/>
      </w:r>
      <w:r w:rsidR="001D7021" w:rsidRPr="00017643">
        <w:rPr>
          <w:rFonts w:asciiTheme="minorHAnsi" w:hAnsiTheme="minorHAnsi" w:cs="Arial"/>
          <w:b/>
          <w:sz w:val="24"/>
          <w:szCs w:val="24"/>
        </w:rPr>
        <w:tab/>
      </w:r>
      <w:r w:rsidR="001D7021" w:rsidRPr="00017643">
        <w:rPr>
          <w:rFonts w:asciiTheme="minorHAnsi" w:hAnsiTheme="minorHAnsi" w:cs="Arial"/>
          <w:b/>
          <w:sz w:val="24"/>
          <w:szCs w:val="24"/>
        </w:rPr>
        <w:tab/>
      </w:r>
      <w:r w:rsidR="001D7021" w:rsidRPr="00017643">
        <w:rPr>
          <w:rFonts w:asciiTheme="minorHAnsi" w:hAnsiTheme="minorHAnsi" w:cs="Arial"/>
          <w:b/>
          <w:sz w:val="24"/>
          <w:szCs w:val="24"/>
        </w:rPr>
        <w:tab/>
      </w:r>
      <w:r w:rsidR="001D7021" w:rsidRPr="00017643">
        <w:rPr>
          <w:rFonts w:asciiTheme="minorHAnsi" w:hAnsiTheme="minorHAnsi" w:cs="Arial"/>
          <w:b/>
          <w:sz w:val="24"/>
          <w:szCs w:val="24"/>
        </w:rPr>
        <w:tab/>
      </w:r>
      <w:r w:rsidR="001D7021" w:rsidRPr="00017643">
        <w:rPr>
          <w:rFonts w:asciiTheme="minorHAnsi" w:hAnsiTheme="minorHAnsi" w:cs="Arial"/>
          <w:b/>
          <w:sz w:val="24"/>
          <w:szCs w:val="24"/>
        </w:rPr>
        <w:tab/>
      </w:r>
      <w:r w:rsidR="001D7021" w:rsidRPr="00017643">
        <w:rPr>
          <w:rFonts w:asciiTheme="minorHAnsi" w:hAnsiTheme="minorHAnsi" w:cs="Arial"/>
          <w:b/>
          <w:sz w:val="24"/>
          <w:szCs w:val="24"/>
        </w:rPr>
        <w:tab/>
      </w:r>
      <w:r w:rsidR="001D7021" w:rsidRPr="00017643">
        <w:rPr>
          <w:rFonts w:asciiTheme="minorHAnsi" w:hAnsiTheme="minorHAnsi" w:cs="Arial"/>
          <w:b/>
          <w:sz w:val="24"/>
          <w:szCs w:val="24"/>
        </w:rPr>
        <w:tab/>
      </w:r>
      <w:r w:rsidR="001D7021" w:rsidRPr="00017643">
        <w:rPr>
          <w:rFonts w:asciiTheme="minorHAnsi" w:hAnsiTheme="minorHAnsi" w:cs="Arial"/>
          <w:b/>
          <w:sz w:val="24"/>
          <w:szCs w:val="24"/>
        </w:rPr>
        <w:tab/>
      </w:r>
      <w:r w:rsidR="001D7021" w:rsidRPr="00017643">
        <w:rPr>
          <w:rFonts w:asciiTheme="minorHAnsi" w:hAnsiTheme="minorHAnsi" w:cs="Arial"/>
          <w:b/>
          <w:sz w:val="24"/>
          <w:szCs w:val="24"/>
        </w:rPr>
        <w:tab/>
        <w:t xml:space="preserve">         (</w:t>
      </w:r>
      <w:r w:rsidR="001D7021" w:rsidRPr="00017643">
        <w:rPr>
          <w:rFonts w:asciiTheme="minorHAnsi" w:hAnsiTheme="minorHAnsi" w:cs="Arial"/>
          <w:sz w:val="24"/>
          <w:szCs w:val="24"/>
        </w:rPr>
        <w:t>2</w:t>
      </w:r>
      <w:proofErr w:type="gramStart"/>
      <w:r w:rsidR="001D7021" w:rsidRPr="00017643">
        <w:rPr>
          <w:rFonts w:asciiTheme="minorHAnsi" w:hAnsiTheme="minorHAnsi" w:cs="Arial"/>
          <w:sz w:val="24"/>
          <w:szCs w:val="24"/>
        </w:rPr>
        <w:t>,2</w:t>
      </w:r>
      <w:proofErr w:type="gramEnd"/>
      <w:r w:rsidR="001D7021" w:rsidRPr="00017643">
        <w:rPr>
          <w:rFonts w:asciiTheme="minorHAnsi" w:hAnsiTheme="minorHAnsi" w:cs="Arial"/>
          <w:b/>
          <w:sz w:val="24"/>
          <w:szCs w:val="24"/>
        </w:rPr>
        <w:t xml:space="preserve"> – 4</w:t>
      </w:r>
      <w:r w:rsidR="00F2701B" w:rsidRPr="00017643">
        <w:rPr>
          <w:rFonts w:asciiTheme="minorHAnsi" w:hAnsiTheme="minorHAnsi" w:cs="Arial"/>
          <w:b/>
          <w:sz w:val="24"/>
          <w:szCs w:val="24"/>
        </w:rPr>
        <w:t xml:space="preserve"> Marks)</w:t>
      </w:r>
    </w:p>
    <w:p w14:paraId="055A685E" w14:textId="2DDA1677" w:rsidR="007721A5" w:rsidRPr="00017643" w:rsidRDefault="007721A5" w:rsidP="004609F1">
      <w:pPr>
        <w:pStyle w:val="ListParagraph"/>
        <w:numPr>
          <w:ilvl w:val="0"/>
          <w:numId w:val="30"/>
        </w:numPr>
        <w:rPr>
          <w:rFonts w:asciiTheme="minorHAnsi" w:hAnsiTheme="minorHAnsi" w:cs="Arial"/>
          <w:sz w:val="24"/>
          <w:szCs w:val="24"/>
        </w:rPr>
      </w:pPr>
      <w:r w:rsidRPr="00017643">
        <w:rPr>
          <w:rFonts w:asciiTheme="minorHAnsi" w:hAnsiTheme="minorHAnsi" w:cs="Arial"/>
          <w:sz w:val="24"/>
          <w:szCs w:val="24"/>
        </w:rPr>
        <w:t>Plot the following points onto the graph</w:t>
      </w:r>
      <w:r w:rsidR="004609F1" w:rsidRPr="00017643">
        <w:rPr>
          <w:rFonts w:asciiTheme="minorHAnsi" w:hAnsiTheme="minorHAnsi" w:cs="Arial"/>
          <w:sz w:val="24"/>
          <w:szCs w:val="24"/>
        </w:rPr>
        <w:t>.</w:t>
      </w:r>
      <w:r w:rsidRPr="00017643">
        <w:rPr>
          <w:rFonts w:asciiTheme="minorHAnsi" w:hAnsiTheme="minorHAnsi" w:cs="Arial"/>
          <w:sz w:val="24"/>
          <w:szCs w:val="24"/>
        </w:rPr>
        <w:t xml:space="preserve"> </w:t>
      </w:r>
    </w:p>
    <w:p w14:paraId="78628854" w14:textId="3FF69496" w:rsidR="007721A5" w:rsidRPr="00017643" w:rsidRDefault="00D37E32" w:rsidP="00F65875">
      <w:pPr>
        <w:jc w:val="center"/>
        <w:rPr>
          <w:rFonts w:asciiTheme="minorHAnsi" w:hAnsiTheme="minorHAnsi" w:cs="Arial"/>
          <w:sz w:val="24"/>
          <w:szCs w:val="24"/>
        </w:rPr>
      </w:pPr>
      <w:r w:rsidRPr="00017643">
        <w:rPr>
          <w:rFonts w:asciiTheme="minorHAnsi" w:hAnsiTheme="minorHAnsi" w:cs="Arial"/>
          <w:sz w:val="24"/>
          <w:szCs w:val="24"/>
        </w:rPr>
        <w:t xml:space="preserve">(1, 1.5), </w:t>
      </w:r>
      <w:r w:rsidR="007721A5" w:rsidRPr="00017643">
        <w:rPr>
          <w:rFonts w:asciiTheme="minorHAnsi" w:hAnsiTheme="minorHAnsi" w:cs="Arial"/>
          <w:sz w:val="24"/>
          <w:szCs w:val="24"/>
        </w:rPr>
        <w:t>(1, 2.5), (3, 2.5), (4, 1), (5, 2), (6, 0.5), (7, 0.5), (8, 1)</w:t>
      </w:r>
    </w:p>
    <w:p w14:paraId="771508D5" w14:textId="77777777" w:rsidR="007721A5" w:rsidRPr="00017643" w:rsidRDefault="007721A5" w:rsidP="00F65875">
      <w:pPr>
        <w:jc w:val="center"/>
        <w:rPr>
          <w:rFonts w:asciiTheme="minorHAnsi" w:hAnsiTheme="minorHAnsi" w:cs="Arial"/>
          <w:sz w:val="24"/>
          <w:szCs w:val="24"/>
        </w:rPr>
      </w:pPr>
    </w:p>
    <w:p w14:paraId="02C92DF2" w14:textId="03994DA8" w:rsidR="00B323F7" w:rsidRPr="00017643" w:rsidRDefault="007721A5" w:rsidP="0098515D">
      <w:pPr>
        <w:jc w:val="center"/>
        <w:rPr>
          <w:rFonts w:asciiTheme="minorHAnsi" w:hAnsiTheme="minorHAnsi" w:cs="Arial"/>
          <w:sz w:val="24"/>
          <w:szCs w:val="24"/>
        </w:rPr>
      </w:pPr>
      <w:r w:rsidRPr="00017643">
        <w:rPr>
          <w:rFonts w:asciiTheme="minorHAnsi" w:hAnsiTheme="minorHAnsi" w:cs="Arial"/>
          <w:noProof/>
          <w:sz w:val="24"/>
          <w:szCs w:val="24"/>
          <w:lang w:eastAsia="en-AU"/>
        </w:rPr>
        <w:drawing>
          <wp:inline distT="0" distB="0" distL="0" distR="0" wp14:anchorId="6C62AE88" wp14:editId="10DF68BB">
            <wp:extent cx="2831285" cy="3051878"/>
            <wp:effectExtent l="0" t="0" r="0" b="0"/>
            <wp:docPr id="157" name="Picture 157" descr="PM10_PR_TSb_7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PM10_PR_TSb_7_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285" cy="3051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C971E" w14:textId="77777777" w:rsidR="004609F1" w:rsidRPr="00017643" w:rsidRDefault="004609F1" w:rsidP="004609F1">
      <w:pPr>
        <w:pStyle w:val="ListParagraph"/>
        <w:numPr>
          <w:ilvl w:val="0"/>
          <w:numId w:val="30"/>
        </w:numPr>
        <w:rPr>
          <w:rFonts w:asciiTheme="minorHAnsi" w:hAnsiTheme="minorHAnsi" w:cs="Arial"/>
          <w:sz w:val="24"/>
          <w:szCs w:val="24"/>
        </w:rPr>
      </w:pPr>
      <w:r w:rsidRPr="00017643">
        <w:rPr>
          <w:rFonts w:asciiTheme="minorHAnsi" w:hAnsiTheme="minorHAnsi" w:cs="Arial"/>
          <w:sz w:val="24"/>
          <w:szCs w:val="24"/>
        </w:rPr>
        <w:t>Describe the relationship between x and y.</w:t>
      </w:r>
    </w:p>
    <w:p w14:paraId="7AF44659" w14:textId="77777777" w:rsidR="00B323F7" w:rsidRPr="00017643" w:rsidRDefault="00B323F7" w:rsidP="00B323F7">
      <w:pPr>
        <w:rPr>
          <w:rFonts w:asciiTheme="minorHAnsi" w:hAnsiTheme="minorHAnsi" w:cs="Arial"/>
          <w:b/>
          <w:color w:val="FF0000"/>
          <w:sz w:val="24"/>
          <w:szCs w:val="24"/>
        </w:rPr>
      </w:pPr>
    </w:p>
    <w:p w14:paraId="35788313" w14:textId="77777777" w:rsidR="00154E36" w:rsidRPr="00017643" w:rsidRDefault="00154E36" w:rsidP="00B323F7">
      <w:pPr>
        <w:rPr>
          <w:rFonts w:asciiTheme="minorHAnsi" w:hAnsiTheme="minorHAnsi" w:cs="Arial"/>
          <w:b/>
          <w:color w:val="FF0000"/>
          <w:sz w:val="24"/>
          <w:szCs w:val="24"/>
        </w:rPr>
      </w:pPr>
    </w:p>
    <w:p w14:paraId="6B4949F7" w14:textId="77777777" w:rsidR="00154E36" w:rsidRPr="00017643" w:rsidRDefault="00154E36" w:rsidP="00B323F7">
      <w:pPr>
        <w:rPr>
          <w:rFonts w:asciiTheme="minorHAnsi" w:hAnsiTheme="minorHAnsi" w:cs="Arial"/>
          <w:b/>
          <w:color w:val="FF0000"/>
          <w:sz w:val="24"/>
          <w:szCs w:val="24"/>
        </w:rPr>
      </w:pPr>
    </w:p>
    <w:p w14:paraId="3365F6CD" w14:textId="77777777" w:rsidR="00154E36" w:rsidRPr="00017643" w:rsidRDefault="00154E36" w:rsidP="00B323F7">
      <w:pPr>
        <w:rPr>
          <w:rFonts w:asciiTheme="minorHAnsi" w:hAnsiTheme="minorHAnsi" w:cs="Arial"/>
          <w:b/>
          <w:color w:val="FF0000"/>
          <w:sz w:val="24"/>
          <w:szCs w:val="24"/>
        </w:rPr>
      </w:pPr>
    </w:p>
    <w:p w14:paraId="2A4644B8" w14:textId="77777777" w:rsidR="00154E36" w:rsidRPr="00017643" w:rsidRDefault="00154E36" w:rsidP="00B323F7">
      <w:pPr>
        <w:rPr>
          <w:rFonts w:asciiTheme="minorHAnsi" w:hAnsiTheme="minorHAnsi" w:cs="Arial"/>
          <w:b/>
          <w:color w:val="FF0000"/>
          <w:sz w:val="24"/>
          <w:szCs w:val="24"/>
        </w:rPr>
      </w:pPr>
    </w:p>
    <w:p w14:paraId="055816CD" w14:textId="0F26B9BA" w:rsidR="006749B2" w:rsidRPr="00017643" w:rsidRDefault="006749B2" w:rsidP="006749B2">
      <w:pPr>
        <w:rPr>
          <w:rFonts w:asciiTheme="minorHAnsi" w:hAnsiTheme="minorHAnsi" w:cs="Arial"/>
          <w:b/>
          <w:sz w:val="24"/>
          <w:szCs w:val="24"/>
        </w:rPr>
      </w:pPr>
      <w:proofErr w:type="gramStart"/>
      <w:r w:rsidRPr="00017643">
        <w:rPr>
          <w:rFonts w:asciiTheme="minorHAnsi" w:hAnsiTheme="minorHAnsi" w:cs="Arial"/>
          <w:b/>
          <w:sz w:val="24"/>
          <w:szCs w:val="24"/>
        </w:rPr>
        <w:t>Question  2</w:t>
      </w:r>
      <w:proofErr w:type="gramEnd"/>
      <w:r w:rsidR="001D7021" w:rsidRPr="00017643">
        <w:rPr>
          <w:rFonts w:asciiTheme="minorHAnsi" w:hAnsiTheme="minorHAnsi" w:cs="Arial"/>
          <w:b/>
          <w:sz w:val="24"/>
          <w:szCs w:val="24"/>
        </w:rPr>
        <w:tab/>
      </w:r>
      <w:r w:rsidR="001D7021" w:rsidRPr="00017643">
        <w:rPr>
          <w:rFonts w:asciiTheme="minorHAnsi" w:hAnsiTheme="minorHAnsi" w:cs="Arial"/>
          <w:b/>
          <w:sz w:val="24"/>
          <w:szCs w:val="24"/>
        </w:rPr>
        <w:tab/>
      </w:r>
      <w:r w:rsidR="001D7021" w:rsidRPr="00017643">
        <w:rPr>
          <w:rFonts w:asciiTheme="minorHAnsi" w:hAnsiTheme="minorHAnsi" w:cs="Arial"/>
          <w:b/>
          <w:sz w:val="24"/>
          <w:szCs w:val="24"/>
        </w:rPr>
        <w:tab/>
      </w:r>
      <w:r w:rsidR="001D7021" w:rsidRPr="00017643">
        <w:rPr>
          <w:rFonts w:asciiTheme="minorHAnsi" w:hAnsiTheme="minorHAnsi" w:cs="Arial"/>
          <w:b/>
          <w:sz w:val="24"/>
          <w:szCs w:val="24"/>
        </w:rPr>
        <w:tab/>
      </w:r>
      <w:r w:rsidR="001D7021" w:rsidRPr="00017643">
        <w:rPr>
          <w:rFonts w:asciiTheme="minorHAnsi" w:hAnsiTheme="minorHAnsi" w:cs="Arial"/>
          <w:b/>
          <w:sz w:val="24"/>
          <w:szCs w:val="24"/>
        </w:rPr>
        <w:tab/>
      </w:r>
      <w:r w:rsidR="001D7021" w:rsidRPr="00017643">
        <w:rPr>
          <w:rFonts w:asciiTheme="minorHAnsi" w:hAnsiTheme="minorHAnsi" w:cs="Arial"/>
          <w:b/>
          <w:sz w:val="24"/>
          <w:szCs w:val="24"/>
        </w:rPr>
        <w:tab/>
      </w:r>
      <w:r w:rsidR="001D7021" w:rsidRPr="00017643">
        <w:rPr>
          <w:rFonts w:asciiTheme="minorHAnsi" w:hAnsiTheme="minorHAnsi" w:cs="Arial"/>
          <w:b/>
          <w:sz w:val="24"/>
          <w:szCs w:val="24"/>
        </w:rPr>
        <w:tab/>
      </w:r>
      <w:r w:rsidR="001D7021" w:rsidRPr="00017643">
        <w:rPr>
          <w:rFonts w:asciiTheme="minorHAnsi" w:hAnsiTheme="minorHAnsi" w:cs="Arial"/>
          <w:b/>
          <w:sz w:val="24"/>
          <w:szCs w:val="24"/>
        </w:rPr>
        <w:tab/>
      </w:r>
      <w:r w:rsidR="001D7021" w:rsidRPr="00017643">
        <w:rPr>
          <w:rFonts w:asciiTheme="minorHAnsi" w:hAnsiTheme="minorHAnsi" w:cs="Arial"/>
          <w:b/>
          <w:sz w:val="24"/>
          <w:szCs w:val="24"/>
        </w:rPr>
        <w:tab/>
      </w:r>
      <w:r w:rsidR="001D7021" w:rsidRPr="00017643">
        <w:rPr>
          <w:rFonts w:asciiTheme="minorHAnsi" w:hAnsiTheme="minorHAnsi" w:cs="Arial"/>
          <w:b/>
          <w:sz w:val="24"/>
          <w:szCs w:val="24"/>
        </w:rPr>
        <w:tab/>
      </w:r>
      <w:r w:rsidR="001D7021" w:rsidRPr="00017643">
        <w:rPr>
          <w:rFonts w:asciiTheme="minorHAnsi" w:hAnsiTheme="minorHAnsi" w:cs="Arial"/>
          <w:b/>
          <w:sz w:val="24"/>
          <w:szCs w:val="24"/>
        </w:rPr>
        <w:tab/>
        <w:t>(</w:t>
      </w:r>
      <w:r w:rsidR="001D7021" w:rsidRPr="00017643">
        <w:rPr>
          <w:rFonts w:asciiTheme="minorHAnsi" w:hAnsiTheme="minorHAnsi" w:cs="Arial"/>
          <w:sz w:val="24"/>
          <w:szCs w:val="24"/>
        </w:rPr>
        <w:t>1,1,1,1</w:t>
      </w:r>
      <w:r w:rsidR="001D7021" w:rsidRPr="00017643">
        <w:rPr>
          <w:rFonts w:asciiTheme="minorHAnsi" w:hAnsiTheme="minorHAnsi" w:cs="Arial"/>
          <w:b/>
          <w:sz w:val="24"/>
          <w:szCs w:val="24"/>
        </w:rPr>
        <w:t xml:space="preserve"> – 4</w:t>
      </w:r>
      <w:r w:rsidR="00610373" w:rsidRPr="00017643">
        <w:rPr>
          <w:rFonts w:asciiTheme="minorHAnsi" w:hAnsiTheme="minorHAnsi" w:cs="Arial"/>
          <w:b/>
          <w:sz w:val="24"/>
          <w:szCs w:val="24"/>
        </w:rPr>
        <w:t xml:space="preserve"> Marks)</w:t>
      </w:r>
    </w:p>
    <w:p w14:paraId="1F6F5A84" w14:textId="5A83F0B8" w:rsidR="006749B2" w:rsidRPr="00017643" w:rsidRDefault="006749B2" w:rsidP="007424B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 xml:space="preserve">In a market survey, 200 people were asked how many hours of television they watched in the previous week. The results are presented in the boxplot below. </w:t>
      </w:r>
    </w:p>
    <w:p w14:paraId="542AEE30" w14:textId="5708B1C9" w:rsidR="006749B2" w:rsidRPr="00017643" w:rsidRDefault="006749B2" w:rsidP="0001764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017643">
        <w:rPr>
          <w:rFonts w:ascii="MS Gothic" w:eastAsia="MS Gothic" w:hAnsi="MS Gothic" w:cs="MS Gothic" w:hint="eastAsia"/>
          <w:sz w:val="24"/>
          <w:szCs w:val="24"/>
          <w:lang w:val="en-US" w:eastAsia="en-AU"/>
        </w:rPr>
        <w:t> </w:t>
      </w:r>
      <w:r w:rsidRPr="00017643">
        <w:rPr>
          <w:rFonts w:asciiTheme="minorHAnsi" w:hAnsiTheme="minorHAnsi" w:cs="Times"/>
          <w:noProof/>
          <w:sz w:val="24"/>
          <w:szCs w:val="24"/>
          <w:lang w:eastAsia="en-AU"/>
        </w:rPr>
        <w:drawing>
          <wp:inline distT="0" distB="0" distL="0" distR="0" wp14:anchorId="5E7029F4" wp14:editId="1006540E">
            <wp:extent cx="5422900" cy="1054100"/>
            <wp:effectExtent l="0" t="0" r="12700" b="1270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 Shot 2016-09-06 at 11.01.35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9B94" w14:textId="77777777" w:rsidR="006749B2" w:rsidRPr="00017643" w:rsidRDefault="006749B2" w:rsidP="006749B2">
      <w:pPr>
        <w:pStyle w:val="ListParagraph"/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 xml:space="preserve">What is the maximum number of hours anyone watched television? </w:t>
      </w:r>
    </w:p>
    <w:p w14:paraId="4CD0DDF5" w14:textId="77777777" w:rsidR="006749B2" w:rsidRPr="00017643" w:rsidRDefault="006749B2" w:rsidP="006749B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485D4512" w14:textId="77777777" w:rsidR="006749B2" w:rsidRPr="00017643" w:rsidRDefault="006749B2" w:rsidP="006749B2">
      <w:pPr>
        <w:pStyle w:val="ListParagraph"/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 xml:space="preserve">How many people watched more than 8 hours of television? </w:t>
      </w:r>
      <w:r w:rsidRPr="00017643">
        <w:rPr>
          <w:rFonts w:ascii="MS Gothic" w:eastAsia="MS Gothic" w:hAnsi="MS Gothic" w:cs="MS Gothic" w:hint="eastAsia"/>
          <w:sz w:val="24"/>
          <w:szCs w:val="24"/>
          <w:lang w:val="en-US" w:eastAsia="en-AU"/>
        </w:rPr>
        <w:t> </w:t>
      </w:r>
    </w:p>
    <w:p w14:paraId="3CA6DB7E" w14:textId="77777777" w:rsidR="006749B2" w:rsidRPr="00017643" w:rsidRDefault="006749B2" w:rsidP="006749B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3D2FA83E" w14:textId="77777777" w:rsidR="006749B2" w:rsidRPr="00017643" w:rsidRDefault="006749B2" w:rsidP="006749B2">
      <w:pPr>
        <w:pStyle w:val="ListParagraph"/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 xml:space="preserve">What is the interquartile range? </w:t>
      </w:r>
      <w:r w:rsidRPr="00017643">
        <w:rPr>
          <w:rFonts w:ascii="MS Gothic" w:eastAsia="MS Gothic" w:hAnsi="MS Gothic" w:cs="MS Gothic" w:hint="eastAsia"/>
          <w:sz w:val="24"/>
          <w:szCs w:val="24"/>
          <w:lang w:val="en-US" w:eastAsia="en-AU"/>
        </w:rPr>
        <w:t> </w:t>
      </w:r>
    </w:p>
    <w:p w14:paraId="214488FD" w14:textId="77777777" w:rsidR="006749B2" w:rsidRPr="00017643" w:rsidRDefault="006749B2" w:rsidP="006749B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59422C55" w14:textId="3EC84505" w:rsidR="0098515D" w:rsidRPr="00017643" w:rsidRDefault="006749B2" w:rsidP="006749B2">
      <w:pPr>
        <w:pStyle w:val="ListParagraph"/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 xml:space="preserve">How many people watched between 8 hours and 11 hours of television? </w:t>
      </w:r>
      <w:r w:rsidRPr="00017643">
        <w:rPr>
          <w:rFonts w:ascii="MS Gothic" w:eastAsia="MS Gothic" w:hAnsi="MS Gothic" w:cs="MS Gothic" w:hint="eastAsia"/>
          <w:sz w:val="24"/>
          <w:szCs w:val="24"/>
          <w:lang w:val="en-US" w:eastAsia="en-AU"/>
        </w:rPr>
        <w:t> </w:t>
      </w:r>
    </w:p>
    <w:p w14:paraId="240CB659" w14:textId="77777777" w:rsidR="0098515D" w:rsidRPr="00017643" w:rsidRDefault="0098515D" w:rsidP="004B71AD">
      <w:pPr>
        <w:rPr>
          <w:rFonts w:asciiTheme="minorHAnsi" w:hAnsiTheme="minorHAnsi" w:cs="Times"/>
          <w:b/>
          <w:sz w:val="24"/>
          <w:szCs w:val="24"/>
          <w:lang w:val="en-US" w:eastAsia="en-AU"/>
        </w:rPr>
      </w:pPr>
    </w:p>
    <w:p w14:paraId="16BC4389" w14:textId="77777777" w:rsidR="0098515D" w:rsidRPr="00017643" w:rsidRDefault="0098515D" w:rsidP="004B71AD">
      <w:pPr>
        <w:rPr>
          <w:rFonts w:asciiTheme="minorHAnsi" w:hAnsiTheme="minorHAnsi" w:cs="Times"/>
          <w:b/>
          <w:sz w:val="24"/>
          <w:szCs w:val="24"/>
          <w:lang w:val="en-US" w:eastAsia="en-AU"/>
        </w:rPr>
      </w:pPr>
    </w:p>
    <w:p w14:paraId="723FCE64" w14:textId="050CBE55" w:rsidR="006749B2" w:rsidRPr="00017643" w:rsidRDefault="006749B2" w:rsidP="004B71AD">
      <w:pPr>
        <w:rPr>
          <w:rFonts w:asciiTheme="minorHAnsi" w:hAnsiTheme="minorHAnsi" w:cs="Arial"/>
          <w:b/>
          <w:sz w:val="24"/>
          <w:szCs w:val="24"/>
        </w:rPr>
      </w:pPr>
      <w:r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>Question 3</w:t>
      </w:r>
      <w:r w:rsidR="00610373"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="00610373"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="00610373"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="00610373"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="00610373"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="00610373"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="00610373"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="00610373"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="00610373"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="00610373"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="00610373"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="001D7021" w:rsidRPr="00017643">
        <w:rPr>
          <w:rFonts w:asciiTheme="minorHAnsi" w:hAnsiTheme="minorHAnsi" w:cs="Arial"/>
          <w:b/>
          <w:sz w:val="24"/>
          <w:szCs w:val="24"/>
        </w:rPr>
        <w:t>(</w:t>
      </w:r>
      <w:r w:rsidR="001D7021" w:rsidRPr="00017643">
        <w:rPr>
          <w:rFonts w:asciiTheme="minorHAnsi" w:hAnsiTheme="minorHAnsi" w:cs="Arial"/>
          <w:sz w:val="24"/>
          <w:szCs w:val="24"/>
        </w:rPr>
        <w:t>3</w:t>
      </w:r>
      <w:proofErr w:type="gramStart"/>
      <w:r w:rsidR="00610373" w:rsidRPr="00017643">
        <w:rPr>
          <w:rFonts w:asciiTheme="minorHAnsi" w:hAnsiTheme="minorHAnsi" w:cs="Arial"/>
          <w:sz w:val="24"/>
          <w:szCs w:val="24"/>
        </w:rPr>
        <w:t>,2</w:t>
      </w:r>
      <w:proofErr w:type="gramEnd"/>
      <w:r w:rsidR="00610373" w:rsidRPr="00017643">
        <w:rPr>
          <w:rFonts w:asciiTheme="minorHAnsi" w:hAnsiTheme="minorHAnsi" w:cs="Arial"/>
          <w:b/>
          <w:sz w:val="24"/>
          <w:szCs w:val="24"/>
        </w:rPr>
        <w:t xml:space="preserve"> – 5 Marks)</w:t>
      </w:r>
    </w:p>
    <w:p w14:paraId="14DDC93E" w14:textId="4D55F7E1" w:rsidR="006749B2" w:rsidRPr="00017643" w:rsidRDefault="006749B2" w:rsidP="0001764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>The</w:t>
      </w:r>
      <w:r w:rsidR="00FA5DE9">
        <w:rPr>
          <w:rFonts w:asciiTheme="minorHAnsi" w:hAnsiTheme="minorHAnsi" w:cs="Times"/>
          <w:sz w:val="24"/>
          <w:szCs w:val="24"/>
          <w:lang w:val="en-US" w:eastAsia="en-AU"/>
        </w:rPr>
        <w:t xml:space="preserve"> </w:t>
      </w: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 xml:space="preserve">boxplot shows the distribution of test scores in a class (Class A) of 20 students. </w:t>
      </w:r>
      <w:r w:rsidRPr="00017643">
        <w:rPr>
          <w:rFonts w:ascii="MS Gothic" w:eastAsia="MS Gothic" w:hAnsi="MS Gothic" w:cs="MS Gothic" w:hint="eastAsia"/>
          <w:sz w:val="24"/>
          <w:szCs w:val="24"/>
          <w:lang w:val="en-US" w:eastAsia="en-AU"/>
        </w:rPr>
        <w:t> </w:t>
      </w:r>
    </w:p>
    <w:p w14:paraId="1B7E0D31" w14:textId="46443DE7" w:rsidR="006749B2" w:rsidRPr="00017643" w:rsidRDefault="006749B2" w:rsidP="006749B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4DCCD715" w14:textId="43078E1A" w:rsidR="006749B2" w:rsidRPr="00017643" w:rsidRDefault="00FA5DE9" w:rsidP="00FA5DE9">
      <w:pPr>
        <w:widowControl w:val="0"/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hAnsiTheme="minorHAnsi" w:cs="Times"/>
          <w:noProof/>
          <w:sz w:val="24"/>
          <w:szCs w:val="24"/>
          <w:lang w:eastAsia="en-AU"/>
        </w:rPr>
        <w:drawing>
          <wp:anchor distT="0" distB="0" distL="114300" distR="114300" simplePos="0" relativeHeight="251660288" behindDoc="1" locked="0" layoutInCell="1" allowOverlap="1" wp14:anchorId="43743AC7" wp14:editId="13E3445B">
            <wp:simplePos x="0" y="0"/>
            <wp:positionH relativeFrom="column">
              <wp:posOffset>462915</wp:posOffset>
            </wp:positionH>
            <wp:positionV relativeFrom="paragraph">
              <wp:posOffset>34925</wp:posOffset>
            </wp:positionV>
            <wp:extent cx="5422900" cy="1079500"/>
            <wp:effectExtent l="0" t="0" r="6350" b="6350"/>
            <wp:wrapTight wrapText="bothSides">
              <wp:wrapPolygon edited="0">
                <wp:start x="0" y="0"/>
                <wp:lineTo x="0" y="21346"/>
                <wp:lineTo x="21549" y="21346"/>
                <wp:lineTo x="21549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 Shot 2016-09-06 at 11.01.42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0C9A97" w14:textId="77777777" w:rsidR="00FA5DE9" w:rsidRDefault="00FA5DE9" w:rsidP="00FA5DE9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sz w:val="24"/>
          <w:szCs w:val="24"/>
          <w:lang w:val="en-US" w:eastAsia="en-AU"/>
        </w:rPr>
      </w:pPr>
    </w:p>
    <w:p w14:paraId="05936E0C" w14:textId="77777777" w:rsidR="00FA5DE9" w:rsidRDefault="00FA5DE9" w:rsidP="00FA5DE9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sz w:val="24"/>
          <w:szCs w:val="24"/>
          <w:lang w:val="en-US" w:eastAsia="en-AU"/>
        </w:rPr>
      </w:pPr>
    </w:p>
    <w:p w14:paraId="03F17803" w14:textId="77777777" w:rsidR="00FA5DE9" w:rsidRDefault="00FA5DE9" w:rsidP="00FA5DE9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sz w:val="24"/>
          <w:szCs w:val="24"/>
          <w:lang w:val="en-US" w:eastAsia="en-AU"/>
        </w:rPr>
      </w:pPr>
    </w:p>
    <w:p w14:paraId="6195C0A9" w14:textId="77777777" w:rsidR="00FA5DE9" w:rsidRDefault="00FA5DE9" w:rsidP="00FA5DE9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sz w:val="24"/>
          <w:szCs w:val="24"/>
          <w:lang w:val="en-US" w:eastAsia="en-AU"/>
        </w:rPr>
      </w:pPr>
    </w:p>
    <w:p w14:paraId="490D0EBA" w14:textId="77777777" w:rsidR="00FA5DE9" w:rsidRDefault="00FA5DE9" w:rsidP="00FA5DE9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sz w:val="24"/>
          <w:szCs w:val="24"/>
          <w:lang w:val="en-US" w:eastAsia="en-AU"/>
        </w:rPr>
      </w:pPr>
    </w:p>
    <w:p w14:paraId="46642901" w14:textId="77777777" w:rsidR="006749B2" w:rsidRPr="00017643" w:rsidRDefault="006749B2" w:rsidP="00FA5DE9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sz w:val="24"/>
          <w:szCs w:val="24"/>
          <w:lang w:val="en-US" w:eastAsia="en-AU"/>
        </w:rPr>
      </w:pPr>
      <w:r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 xml:space="preserve">The lowest score in the class was 38, the range of the scores was 50 and the median was 61. </w:t>
      </w:r>
    </w:p>
    <w:p w14:paraId="0B85E62E" w14:textId="77777777" w:rsidR="006749B2" w:rsidRPr="00017643" w:rsidRDefault="006749B2" w:rsidP="006749B2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sz w:val="24"/>
          <w:szCs w:val="24"/>
          <w:lang w:val="en-US" w:eastAsia="en-AU"/>
        </w:rPr>
      </w:pPr>
    </w:p>
    <w:p w14:paraId="2ADC2BE2" w14:textId="65F6B445" w:rsidR="006749B2" w:rsidRPr="00017643" w:rsidRDefault="006749B2" w:rsidP="00FA5DE9">
      <w:pPr>
        <w:widowControl w:val="0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480" w:lineRule="auto"/>
        <w:rPr>
          <w:rFonts w:asciiTheme="minorHAnsi" w:hAnsiTheme="minorHAnsi" w:cs="Times"/>
          <w:i/>
          <w:sz w:val="24"/>
          <w:szCs w:val="24"/>
          <w:lang w:val="en-US" w:eastAsia="en-AU"/>
        </w:rPr>
      </w:pP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>Write down the values of</w:t>
      </w: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>a =</w:t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  <w:t>c =</w:t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17643">
        <w:rPr>
          <w:rFonts w:asciiTheme="minorHAnsi" w:hAnsiTheme="minorHAnsi" w:cs="Times"/>
          <w:i/>
          <w:sz w:val="24"/>
          <w:szCs w:val="24"/>
          <w:lang w:val="en-US" w:eastAsia="en-AU"/>
        </w:rPr>
        <w:tab/>
        <w:t>e =</w:t>
      </w:r>
      <w:r w:rsidRPr="00017643">
        <w:rPr>
          <w:rFonts w:ascii="MS Gothic" w:eastAsia="MS Gothic" w:hAnsi="MS Gothic" w:cs="MS Gothic" w:hint="eastAsia"/>
          <w:i/>
          <w:sz w:val="24"/>
          <w:szCs w:val="24"/>
          <w:lang w:val="en-US" w:eastAsia="en-AU"/>
        </w:rPr>
        <w:t> </w:t>
      </w:r>
    </w:p>
    <w:p w14:paraId="1C1238D3" w14:textId="77777777" w:rsidR="006749B2" w:rsidRPr="00017643" w:rsidRDefault="006749B2" w:rsidP="006749B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5B8C4747" w14:textId="77777777" w:rsidR="006749B2" w:rsidRPr="00017643" w:rsidRDefault="006749B2" w:rsidP="006749B2">
      <w:pPr>
        <w:widowControl w:val="0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 xml:space="preserve">When all the test scores were added up the total was 1240. What was the mean of the test scores? </w:t>
      </w:r>
      <w:r w:rsidRPr="00017643">
        <w:rPr>
          <w:rFonts w:ascii="MS Gothic" w:eastAsia="MS Gothic" w:hAnsi="MS Gothic" w:cs="MS Gothic" w:hint="eastAsia"/>
          <w:sz w:val="24"/>
          <w:szCs w:val="24"/>
          <w:lang w:val="en-US" w:eastAsia="en-AU"/>
        </w:rPr>
        <w:t> </w:t>
      </w:r>
    </w:p>
    <w:p w14:paraId="2F976841" w14:textId="77777777" w:rsidR="006749B2" w:rsidRDefault="006749B2" w:rsidP="006749B2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65707E45" w14:textId="77777777" w:rsidR="00FA5DE9" w:rsidRDefault="00FA5DE9" w:rsidP="006749B2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27A90CA3" w14:textId="77777777" w:rsidR="00FA5DE9" w:rsidRDefault="00FA5DE9" w:rsidP="006749B2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1B568E73" w14:textId="77777777" w:rsidR="00FA5DE9" w:rsidRPr="00017643" w:rsidRDefault="00FA5DE9" w:rsidP="006749B2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5E8749F2" w14:textId="77777777" w:rsidR="006749B2" w:rsidRPr="00017643" w:rsidRDefault="006749B2" w:rsidP="006749B2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072CBBEF" w14:textId="77777777" w:rsidR="006749B2" w:rsidRPr="00017643" w:rsidRDefault="006749B2" w:rsidP="006749B2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74FB813E" w14:textId="77777777" w:rsidR="006749B2" w:rsidRPr="00017643" w:rsidRDefault="006749B2" w:rsidP="006749B2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7BFEE2CE" w14:textId="7931363C" w:rsidR="00610373" w:rsidRPr="00017643" w:rsidRDefault="006749B2" w:rsidP="00610373">
      <w:pPr>
        <w:rPr>
          <w:rFonts w:asciiTheme="minorHAnsi" w:hAnsiTheme="minorHAnsi" w:cs="Arial"/>
          <w:b/>
          <w:sz w:val="24"/>
          <w:szCs w:val="24"/>
        </w:rPr>
      </w:pPr>
      <w:r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>Question 4</w:t>
      </w:r>
      <w:r w:rsidR="00610373"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="00610373"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="00610373"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="00610373"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="00610373"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="00610373"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="00610373"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="00610373"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="00610373"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="00610373"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="00610373" w:rsidRPr="00017643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="00610373" w:rsidRPr="00017643">
        <w:rPr>
          <w:rFonts w:asciiTheme="minorHAnsi" w:hAnsiTheme="minorHAnsi" w:cs="Arial"/>
          <w:b/>
          <w:sz w:val="24"/>
          <w:szCs w:val="24"/>
        </w:rPr>
        <w:t>(</w:t>
      </w:r>
      <w:r w:rsidR="00610373" w:rsidRPr="00017643">
        <w:rPr>
          <w:rFonts w:asciiTheme="minorHAnsi" w:hAnsiTheme="minorHAnsi" w:cs="Arial"/>
          <w:sz w:val="24"/>
          <w:szCs w:val="24"/>
        </w:rPr>
        <w:t xml:space="preserve">1, </w:t>
      </w:r>
      <w:proofErr w:type="gramStart"/>
      <w:r w:rsidR="00610373" w:rsidRPr="00017643">
        <w:rPr>
          <w:rFonts w:asciiTheme="minorHAnsi" w:hAnsiTheme="minorHAnsi" w:cs="Arial"/>
          <w:sz w:val="24"/>
          <w:szCs w:val="24"/>
        </w:rPr>
        <w:t>1 ,2</w:t>
      </w:r>
      <w:proofErr w:type="gramEnd"/>
      <w:r w:rsidR="00610373" w:rsidRPr="00017643">
        <w:rPr>
          <w:rFonts w:asciiTheme="minorHAnsi" w:hAnsiTheme="minorHAnsi" w:cs="Arial"/>
          <w:b/>
          <w:sz w:val="24"/>
          <w:szCs w:val="24"/>
        </w:rPr>
        <w:t>, – 4 Marks)</w:t>
      </w:r>
    </w:p>
    <w:p w14:paraId="08ECF125" w14:textId="5FDF4648" w:rsidR="006749B2" w:rsidRPr="00017643" w:rsidRDefault="006749B2" w:rsidP="006749B2">
      <w:pPr>
        <w:widowControl w:val="0"/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>The stem</w:t>
      </w:r>
      <w:r w:rsidRPr="00017643">
        <w:rPr>
          <w:rFonts w:asciiTheme="minorHAnsi" w:eastAsia="Calibri" w:hAnsiTheme="minorHAnsi" w:cs="Calibri"/>
          <w:sz w:val="24"/>
          <w:szCs w:val="24"/>
          <w:lang w:val="en-US" w:eastAsia="en-AU"/>
        </w:rPr>
        <w:t>‐</w:t>
      </w: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>and</w:t>
      </w:r>
      <w:r w:rsidRPr="00017643">
        <w:rPr>
          <w:rFonts w:asciiTheme="minorHAnsi" w:eastAsia="Calibri" w:hAnsiTheme="minorHAnsi" w:cs="Calibri"/>
          <w:sz w:val="24"/>
          <w:szCs w:val="24"/>
          <w:lang w:val="en-US" w:eastAsia="en-AU"/>
        </w:rPr>
        <w:t>‐</w:t>
      </w: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 xml:space="preserve">leaf plot shows the distribution of test </w:t>
      </w:r>
      <w:r w:rsidRPr="00017643">
        <w:rPr>
          <w:rFonts w:asciiTheme="minorHAnsi" w:hAnsiTheme="minorHAnsi" w:cs="Times"/>
          <w:position w:val="-3"/>
          <w:sz w:val="24"/>
          <w:szCs w:val="24"/>
          <w:lang w:val="en-US" w:eastAsia="en-AU"/>
        </w:rPr>
        <w:t>4 47</w:t>
      </w:r>
      <w:r w:rsidRPr="00017643">
        <w:rPr>
          <w:rFonts w:ascii="MS Gothic" w:eastAsia="MS Gothic" w:hAnsi="MS Gothic" w:cs="MS Gothic" w:hint="eastAsia"/>
          <w:sz w:val="24"/>
          <w:szCs w:val="24"/>
          <w:lang w:val="en-US" w:eastAsia="en-AU"/>
        </w:rPr>
        <w:t> </w:t>
      </w: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 xml:space="preserve">scores in Class 10.7 for the same test. </w:t>
      </w:r>
    </w:p>
    <w:p w14:paraId="04EBCC39" w14:textId="22372E56" w:rsidR="006749B2" w:rsidRPr="00017643" w:rsidRDefault="004B71AD" w:rsidP="006749B2">
      <w:pPr>
        <w:widowControl w:val="0"/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hAnsiTheme="minorHAnsi" w:cs="Times"/>
          <w:noProof/>
          <w:sz w:val="24"/>
          <w:szCs w:val="24"/>
          <w:lang w:eastAsia="en-AU"/>
        </w:rPr>
        <w:drawing>
          <wp:anchor distT="0" distB="0" distL="114300" distR="114300" simplePos="0" relativeHeight="251659264" behindDoc="0" locked="0" layoutInCell="1" allowOverlap="1" wp14:anchorId="354FC4AE" wp14:editId="220B2034">
            <wp:simplePos x="0" y="0"/>
            <wp:positionH relativeFrom="column">
              <wp:posOffset>4645025</wp:posOffset>
            </wp:positionH>
            <wp:positionV relativeFrom="paragraph">
              <wp:posOffset>15240</wp:posOffset>
            </wp:positionV>
            <wp:extent cx="2272665" cy="1756410"/>
            <wp:effectExtent l="0" t="0" r="0" b="0"/>
            <wp:wrapTight wrapText="bothSides">
              <wp:wrapPolygon edited="0">
                <wp:start x="0" y="0"/>
                <wp:lineTo x="0" y="21319"/>
                <wp:lineTo x="21365" y="21319"/>
                <wp:lineTo x="21365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 Shot 2016-09-06 at 11.01.27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66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064786" w14:textId="6F4E198D" w:rsidR="006749B2" w:rsidRPr="00017643" w:rsidRDefault="006749B2" w:rsidP="006749B2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 xml:space="preserve">Assuming all students sat for the </w:t>
      </w:r>
      <w:proofErr w:type="gramStart"/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>test,</w:t>
      </w:r>
      <w:proofErr w:type="gramEnd"/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 xml:space="preserve"> write down the number of students in Class 10.7. </w:t>
      </w:r>
      <w:r w:rsidRPr="00017643">
        <w:rPr>
          <w:rFonts w:ascii="MS Gothic" w:eastAsia="MS Gothic" w:hAnsi="MS Gothic" w:cs="MS Gothic" w:hint="eastAsia"/>
          <w:sz w:val="24"/>
          <w:szCs w:val="24"/>
          <w:lang w:val="en-US" w:eastAsia="en-AU"/>
        </w:rPr>
        <w:t> </w:t>
      </w:r>
    </w:p>
    <w:p w14:paraId="3CF2CEF3" w14:textId="77777777" w:rsidR="006749B2" w:rsidRDefault="006749B2" w:rsidP="006749B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62A3A552" w14:textId="77777777" w:rsidR="00FA5DE9" w:rsidRDefault="00FA5DE9" w:rsidP="006749B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3B0A28EF" w14:textId="77777777" w:rsidR="00FA5DE9" w:rsidRPr="00017643" w:rsidRDefault="00FA5DE9" w:rsidP="006749B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49FA1000" w14:textId="77777777" w:rsidR="006749B2" w:rsidRPr="00017643" w:rsidRDefault="006749B2" w:rsidP="006749B2">
      <w:pPr>
        <w:pStyle w:val="ListParagraph"/>
        <w:widowControl w:val="0"/>
        <w:numPr>
          <w:ilvl w:val="0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eastAsia="MS Mincho" w:hAnsiTheme="minorHAnsi" w:cs="MS Mincho"/>
          <w:sz w:val="24"/>
          <w:szCs w:val="24"/>
          <w:lang w:val="en-US" w:eastAsia="en-AU"/>
        </w:rPr>
      </w:pP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 xml:space="preserve">Find the median of the scores for Class 10.7. </w:t>
      </w:r>
      <w:r w:rsidRPr="00017643">
        <w:rPr>
          <w:rFonts w:ascii="MS Gothic" w:eastAsia="MS Gothic" w:hAnsi="MS Gothic" w:cs="MS Gothic" w:hint="eastAsia"/>
          <w:sz w:val="24"/>
          <w:szCs w:val="24"/>
          <w:lang w:val="en-US" w:eastAsia="en-AU"/>
        </w:rPr>
        <w:t> </w:t>
      </w:r>
    </w:p>
    <w:p w14:paraId="1944B408" w14:textId="77777777" w:rsidR="006749B2" w:rsidRDefault="006749B2" w:rsidP="006749B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eastAsia="MS Mincho" w:hAnsiTheme="minorHAnsi" w:cs="MS Mincho"/>
          <w:sz w:val="24"/>
          <w:szCs w:val="24"/>
          <w:lang w:val="en-US" w:eastAsia="en-AU"/>
        </w:rPr>
      </w:pPr>
    </w:p>
    <w:p w14:paraId="0FD1331E" w14:textId="77777777" w:rsidR="00FA5DE9" w:rsidRDefault="00FA5DE9" w:rsidP="006749B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eastAsia="MS Mincho" w:hAnsiTheme="minorHAnsi" w:cs="MS Mincho"/>
          <w:sz w:val="24"/>
          <w:szCs w:val="24"/>
          <w:lang w:val="en-US" w:eastAsia="en-AU"/>
        </w:rPr>
      </w:pPr>
    </w:p>
    <w:p w14:paraId="67A2B4A7" w14:textId="77777777" w:rsidR="00FA5DE9" w:rsidRDefault="00FA5DE9" w:rsidP="006749B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eastAsia="MS Mincho" w:hAnsiTheme="minorHAnsi" w:cs="MS Mincho"/>
          <w:sz w:val="24"/>
          <w:szCs w:val="24"/>
          <w:lang w:val="en-US" w:eastAsia="en-AU"/>
        </w:rPr>
      </w:pPr>
    </w:p>
    <w:p w14:paraId="77861DB3" w14:textId="77777777" w:rsidR="00FA5DE9" w:rsidRPr="00017643" w:rsidRDefault="00FA5DE9" w:rsidP="006749B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eastAsia="MS Mincho" w:hAnsiTheme="minorHAnsi" w:cs="MS Mincho"/>
          <w:sz w:val="24"/>
          <w:szCs w:val="24"/>
          <w:lang w:val="en-US" w:eastAsia="en-AU"/>
        </w:rPr>
      </w:pPr>
    </w:p>
    <w:p w14:paraId="7BBB5D30" w14:textId="77777777" w:rsidR="006749B2" w:rsidRPr="00017643" w:rsidRDefault="006749B2" w:rsidP="006749B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eastAsia="MS Mincho" w:hAnsiTheme="minorHAnsi" w:cs="MS Mincho"/>
          <w:sz w:val="24"/>
          <w:szCs w:val="24"/>
          <w:lang w:val="en-US" w:eastAsia="en-AU"/>
        </w:rPr>
      </w:pPr>
    </w:p>
    <w:p w14:paraId="5DF2E2D0" w14:textId="77777777" w:rsidR="006749B2" w:rsidRPr="00017643" w:rsidRDefault="006749B2" w:rsidP="006749B2">
      <w:pPr>
        <w:pStyle w:val="ListParagraph"/>
        <w:widowControl w:val="0"/>
        <w:numPr>
          <w:ilvl w:val="0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eastAsia="MS Mincho" w:hAnsiTheme="minorHAnsi" w:cs="MS Mincho"/>
          <w:sz w:val="24"/>
          <w:szCs w:val="24"/>
          <w:lang w:val="en-US" w:eastAsia="en-AU"/>
        </w:rPr>
        <w:t>Find the Mean Score for the Class</w:t>
      </w: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 xml:space="preserve"> </w:t>
      </w:r>
    </w:p>
    <w:p w14:paraId="49F42073" w14:textId="77777777" w:rsidR="006749B2" w:rsidRPr="00017643" w:rsidRDefault="006749B2" w:rsidP="006749B2">
      <w:pPr>
        <w:rPr>
          <w:rFonts w:asciiTheme="minorHAnsi" w:hAnsiTheme="minorHAnsi" w:cs="Arial"/>
          <w:sz w:val="24"/>
          <w:szCs w:val="24"/>
        </w:rPr>
      </w:pPr>
    </w:p>
    <w:p w14:paraId="358DC248" w14:textId="77777777" w:rsidR="006749B2" w:rsidRDefault="006749B2" w:rsidP="006749B2">
      <w:pPr>
        <w:rPr>
          <w:rFonts w:asciiTheme="minorHAnsi" w:hAnsiTheme="minorHAnsi" w:cs="Arial"/>
          <w:sz w:val="24"/>
          <w:szCs w:val="24"/>
        </w:rPr>
      </w:pPr>
    </w:p>
    <w:p w14:paraId="6C64EA4A" w14:textId="77777777" w:rsidR="00FA5DE9" w:rsidRDefault="00FA5DE9" w:rsidP="006749B2">
      <w:pPr>
        <w:rPr>
          <w:rFonts w:asciiTheme="minorHAnsi" w:hAnsiTheme="minorHAnsi" w:cs="Arial"/>
          <w:sz w:val="24"/>
          <w:szCs w:val="24"/>
        </w:rPr>
      </w:pPr>
    </w:p>
    <w:p w14:paraId="767D1B7B" w14:textId="77777777" w:rsidR="00FA5DE9" w:rsidRDefault="00FA5DE9" w:rsidP="006749B2">
      <w:pPr>
        <w:rPr>
          <w:rFonts w:asciiTheme="minorHAnsi" w:hAnsiTheme="minorHAnsi" w:cs="Arial"/>
          <w:sz w:val="24"/>
          <w:szCs w:val="24"/>
        </w:rPr>
      </w:pPr>
    </w:p>
    <w:p w14:paraId="6F2E45D3" w14:textId="77777777" w:rsidR="00FA5DE9" w:rsidRDefault="00FA5DE9" w:rsidP="006749B2">
      <w:pPr>
        <w:rPr>
          <w:rFonts w:asciiTheme="minorHAnsi" w:hAnsiTheme="minorHAnsi" w:cs="Arial"/>
          <w:sz w:val="24"/>
          <w:szCs w:val="24"/>
        </w:rPr>
      </w:pPr>
    </w:p>
    <w:p w14:paraId="75F8D6CD" w14:textId="77777777" w:rsidR="00FA5DE9" w:rsidRDefault="00FA5DE9" w:rsidP="006749B2">
      <w:pPr>
        <w:rPr>
          <w:rFonts w:asciiTheme="minorHAnsi" w:hAnsiTheme="minorHAnsi" w:cs="Arial"/>
          <w:sz w:val="24"/>
          <w:szCs w:val="24"/>
        </w:rPr>
      </w:pPr>
    </w:p>
    <w:p w14:paraId="5D399BC6" w14:textId="77777777" w:rsidR="00FA5DE9" w:rsidRDefault="00FA5DE9" w:rsidP="006749B2">
      <w:pPr>
        <w:rPr>
          <w:rFonts w:asciiTheme="minorHAnsi" w:hAnsiTheme="minorHAnsi" w:cs="Arial"/>
          <w:sz w:val="24"/>
          <w:szCs w:val="24"/>
        </w:rPr>
      </w:pPr>
    </w:p>
    <w:p w14:paraId="0619D8F8" w14:textId="77777777" w:rsidR="00FA5DE9" w:rsidRPr="00017643" w:rsidRDefault="00FA5DE9" w:rsidP="006749B2">
      <w:pPr>
        <w:rPr>
          <w:rFonts w:asciiTheme="minorHAnsi" w:hAnsiTheme="minorHAnsi" w:cs="Arial"/>
          <w:sz w:val="24"/>
          <w:szCs w:val="24"/>
        </w:rPr>
      </w:pPr>
    </w:p>
    <w:p w14:paraId="1A630A38" w14:textId="77777777" w:rsidR="006749B2" w:rsidRPr="00017643" w:rsidRDefault="006749B2" w:rsidP="006749B2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647763E6" w14:textId="0F56711D" w:rsidR="00F65875" w:rsidRPr="00017643" w:rsidRDefault="00F65875" w:rsidP="00A81EE7">
      <w:pPr>
        <w:rPr>
          <w:rFonts w:asciiTheme="minorHAnsi" w:hAnsiTheme="minorHAnsi" w:cs="Arial"/>
          <w:b/>
          <w:sz w:val="24"/>
          <w:szCs w:val="24"/>
        </w:rPr>
      </w:pPr>
    </w:p>
    <w:p w14:paraId="6CCB623C" w14:textId="088B5004" w:rsidR="007721A5" w:rsidRPr="00017643" w:rsidRDefault="00F65875" w:rsidP="00A81EE7">
      <w:pPr>
        <w:rPr>
          <w:rFonts w:asciiTheme="minorHAnsi" w:hAnsiTheme="minorHAnsi" w:cs="Arial"/>
          <w:b/>
          <w:sz w:val="24"/>
          <w:szCs w:val="24"/>
        </w:rPr>
      </w:pPr>
      <w:r w:rsidRPr="00017643">
        <w:rPr>
          <w:rFonts w:asciiTheme="minorHAnsi" w:hAnsiTheme="minorHAnsi" w:cs="Arial"/>
          <w:b/>
          <w:sz w:val="24"/>
          <w:szCs w:val="24"/>
        </w:rPr>
        <w:lastRenderedPageBreak/>
        <w:t>Qu</w:t>
      </w:r>
      <w:r w:rsidR="008E3F0D" w:rsidRPr="00017643">
        <w:rPr>
          <w:rFonts w:asciiTheme="minorHAnsi" w:hAnsiTheme="minorHAnsi" w:cs="Arial"/>
          <w:b/>
          <w:sz w:val="24"/>
          <w:szCs w:val="24"/>
        </w:rPr>
        <w:t>estion 5</w:t>
      </w:r>
      <w:r w:rsidR="00610373" w:rsidRPr="00017643">
        <w:rPr>
          <w:rFonts w:asciiTheme="minorHAnsi" w:hAnsiTheme="minorHAnsi" w:cs="Arial"/>
          <w:b/>
          <w:sz w:val="24"/>
          <w:szCs w:val="24"/>
        </w:rPr>
        <w:t xml:space="preserve"> </w:t>
      </w:r>
      <w:r w:rsidR="00610373" w:rsidRPr="00017643">
        <w:rPr>
          <w:rFonts w:asciiTheme="minorHAnsi" w:hAnsiTheme="minorHAnsi" w:cs="Arial"/>
          <w:b/>
          <w:sz w:val="24"/>
          <w:szCs w:val="24"/>
        </w:rPr>
        <w:tab/>
      </w:r>
      <w:r w:rsidR="00610373" w:rsidRPr="00017643">
        <w:rPr>
          <w:rFonts w:asciiTheme="minorHAnsi" w:hAnsiTheme="minorHAnsi" w:cs="Arial"/>
          <w:b/>
          <w:sz w:val="24"/>
          <w:szCs w:val="24"/>
        </w:rPr>
        <w:tab/>
      </w:r>
      <w:r w:rsidR="00610373" w:rsidRPr="00017643">
        <w:rPr>
          <w:rFonts w:asciiTheme="minorHAnsi" w:hAnsiTheme="minorHAnsi" w:cs="Arial"/>
          <w:b/>
          <w:sz w:val="24"/>
          <w:szCs w:val="24"/>
        </w:rPr>
        <w:tab/>
      </w:r>
      <w:r w:rsidR="00610373" w:rsidRPr="00017643">
        <w:rPr>
          <w:rFonts w:asciiTheme="minorHAnsi" w:hAnsiTheme="minorHAnsi" w:cs="Arial"/>
          <w:b/>
          <w:sz w:val="24"/>
          <w:szCs w:val="24"/>
        </w:rPr>
        <w:tab/>
      </w:r>
      <w:r w:rsidR="00610373" w:rsidRPr="00017643">
        <w:rPr>
          <w:rFonts w:asciiTheme="minorHAnsi" w:hAnsiTheme="minorHAnsi" w:cs="Arial"/>
          <w:b/>
          <w:sz w:val="24"/>
          <w:szCs w:val="24"/>
        </w:rPr>
        <w:tab/>
      </w:r>
      <w:r w:rsidR="00610373" w:rsidRPr="00017643">
        <w:rPr>
          <w:rFonts w:asciiTheme="minorHAnsi" w:hAnsiTheme="minorHAnsi" w:cs="Arial"/>
          <w:b/>
          <w:sz w:val="24"/>
          <w:szCs w:val="24"/>
        </w:rPr>
        <w:tab/>
      </w:r>
      <w:r w:rsidR="00610373" w:rsidRPr="00017643">
        <w:rPr>
          <w:rFonts w:asciiTheme="minorHAnsi" w:hAnsiTheme="minorHAnsi" w:cs="Arial"/>
          <w:b/>
          <w:sz w:val="24"/>
          <w:szCs w:val="24"/>
        </w:rPr>
        <w:tab/>
      </w:r>
      <w:r w:rsidR="00610373" w:rsidRPr="00017643">
        <w:rPr>
          <w:rFonts w:asciiTheme="minorHAnsi" w:hAnsiTheme="minorHAnsi" w:cs="Arial"/>
          <w:b/>
          <w:sz w:val="24"/>
          <w:szCs w:val="24"/>
        </w:rPr>
        <w:tab/>
      </w:r>
      <w:r w:rsidR="00610373" w:rsidRPr="00017643">
        <w:rPr>
          <w:rFonts w:asciiTheme="minorHAnsi" w:hAnsiTheme="minorHAnsi" w:cs="Arial"/>
          <w:b/>
          <w:sz w:val="24"/>
          <w:szCs w:val="24"/>
        </w:rPr>
        <w:tab/>
      </w:r>
      <w:r w:rsidR="00610373" w:rsidRPr="00017643">
        <w:rPr>
          <w:rFonts w:asciiTheme="minorHAnsi" w:hAnsiTheme="minorHAnsi" w:cs="Arial"/>
          <w:b/>
          <w:sz w:val="24"/>
          <w:szCs w:val="24"/>
        </w:rPr>
        <w:tab/>
      </w:r>
      <w:r w:rsidR="00610373" w:rsidRPr="00017643">
        <w:rPr>
          <w:rFonts w:asciiTheme="minorHAnsi" w:hAnsiTheme="minorHAnsi" w:cs="Arial"/>
          <w:b/>
          <w:sz w:val="24"/>
          <w:szCs w:val="24"/>
        </w:rPr>
        <w:tab/>
        <w:t xml:space="preserve">       (</w:t>
      </w:r>
      <w:r w:rsidR="007A0119">
        <w:rPr>
          <w:rFonts w:asciiTheme="minorHAnsi" w:hAnsiTheme="minorHAnsi" w:cs="Arial"/>
          <w:sz w:val="24"/>
          <w:szCs w:val="24"/>
        </w:rPr>
        <w:t>4</w:t>
      </w:r>
      <w:r w:rsidR="00610373" w:rsidRPr="00017643">
        <w:rPr>
          <w:rFonts w:asciiTheme="minorHAnsi" w:hAnsiTheme="minorHAnsi" w:cs="Arial"/>
          <w:b/>
          <w:sz w:val="24"/>
          <w:szCs w:val="24"/>
        </w:rPr>
        <w:t xml:space="preserve"> Marks)</w:t>
      </w:r>
    </w:p>
    <w:p w14:paraId="26AB0F27" w14:textId="77777777" w:rsidR="001D34CA" w:rsidRPr="00017643" w:rsidRDefault="001D34CA" w:rsidP="001D34CA">
      <w:pPr>
        <w:pStyle w:val="Hangingindent"/>
        <w:rPr>
          <w:rFonts w:asciiTheme="minorHAnsi" w:hAnsiTheme="minorHAnsi"/>
          <w:szCs w:val="24"/>
        </w:rPr>
      </w:pPr>
      <w:r w:rsidRPr="00017643">
        <w:rPr>
          <w:rFonts w:asciiTheme="minorHAnsi" w:hAnsiTheme="minorHAnsi"/>
          <w:szCs w:val="24"/>
        </w:rPr>
        <w:t>The daily maximum temperatures recorded for a two-week period are shown in the table below.</w:t>
      </w:r>
    </w:p>
    <w:p w14:paraId="642EBBF9" w14:textId="77777777" w:rsidR="00F65875" w:rsidRPr="00017643" w:rsidRDefault="00F65875" w:rsidP="001D34CA">
      <w:pPr>
        <w:pStyle w:val="Hangingindent"/>
        <w:rPr>
          <w:rFonts w:asciiTheme="minorHAnsi" w:hAnsiTheme="minorHAnsi"/>
          <w:szCs w:val="24"/>
        </w:rPr>
      </w:pPr>
    </w:p>
    <w:tbl>
      <w:tblPr>
        <w:tblpPr w:leftFromText="180" w:rightFromText="180" w:vertAnchor="text" w:horzAnchor="page" w:tblpX="1270" w:tblpY="-3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3"/>
        <w:gridCol w:w="1073"/>
        <w:gridCol w:w="1073"/>
        <w:gridCol w:w="1073"/>
        <w:gridCol w:w="1073"/>
        <w:gridCol w:w="1073"/>
        <w:gridCol w:w="1073"/>
        <w:gridCol w:w="1073"/>
      </w:tblGrid>
      <w:tr w:rsidR="00F65875" w:rsidRPr="00017643" w14:paraId="45EFEC3C" w14:textId="77777777" w:rsidTr="00F65875">
        <w:tc>
          <w:tcPr>
            <w:tcW w:w="1073" w:type="dxa"/>
          </w:tcPr>
          <w:p w14:paraId="06264CED" w14:textId="77777777" w:rsidR="00F65875" w:rsidRPr="00017643" w:rsidRDefault="00F65875" w:rsidP="00F65875">
            <w:pPr>
              <w:rPr>
                <w:rFonts w:asciiTheme="minorHAnsi" w:hAnsiTheme="minorHAnsi"/>
                <w:sz w:val="24"/>
                <w:szCs w:val="24"/>
              </w:rPr>
            </w:pPr>
            <w:r w:rsidRPr="00017643">
              <w:rPr>
                <w:rFonts w:asciiTheme="minorHAnsi" w:hAnsiTheme="minorHAnsi"/>
                <w:sz w:val="24"/>
                <w:szCs w:val="24"/>
              </w:rPr>
              <w:t>Week 1</w:t>
            </w:r>
          </w:p>
        </w:tc>
        <w:tc>
          <w:tcPr>
            <w:tcW w:w="1073" w:type="dxa"/>
            <w:vAlign w:val="center"/>
          </w:tcPr>
          <w:p w14:paraId="0661D3CD" w14:textId="77777777" w:rsidR="00F65875" w:rsidRPr="00017643" w:rsidRDefault="00F65875" w:rsidP="00F65875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017643">
              <w:rPr>
                <w:rFonts w:asciiTheme="minorHAnsi" w:hAnsiTheme="minorHAnsi"/>
                <w:sz w:val="24"/>
                <w:szCs w:val="24"/>
              </w:rPr>
              <w:t>18.2</w:t>
            </w:r>
          </w:p>
        </w:tc>
        <w:tc>
          <w:tcPr>
            <w:tcW w:w="1073" w:type="dxa"/>
            <w:vAlign w:val="center"/>
          </w:tcPr>
          <w:p w14:paraId="72071FAF" w14:textId="77777777" w:rsidR="00F65875" w:rsidRPr="00017643" w:rsidRDefault="00F65875" w:rsidP="00F65875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017643">
              <w:rPr>
                <w:rFonts w:asciiTheme="minorHAnsi" w:hAnsiTheme="minorHAnsi"/>
                <w:sz w:val="24"/>
                <w:szCs w:val="24"/>
              </w:rPr>
              <w:t>22.5</w:t>
            </w:r>
          </w:p>
        </w:tc>
        <w:tc>
          <w:tcPr>
            <w:tcW w:w="1073" w:type="dxa"/>
            <w:vAlign w:val="center"/>
          </w:tcPr>
          <w:p w14:paraId="16576FF7" w14:textId="77777777" w:rsidR="00F65875" w:rsidRPr="00017643" w:rsidRDefault="00F65875" w:rsidP="00F65875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017643">
              <w:rPr>
                <w:rFonts w:asciiTheme="minorHAnsi" w:hAnsiTheme="minorHAnsi"/>
                <w:sz w:val="24"/>
                <w:szCs w:val="24"/>
              </w:rPr>
              <w:t>17.6</w:t>
            </w:r>
          </w:p>
        </w:tc>
        <w:tc>
          <w:tcPr>
            <w:tcW w:w="1073" w:type="dxa"/>
            <w:vAlign w:val="center"/>
          </w:tcPr>
          <w:p w14:paraId="336F2615" w14:textId="77777777" w:rsidR="00F65875" w:rsidRPr="00017643" w:rsidRDefault="00F65875" w:rsidP="00F65875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017643">
              <w:rPr>
                <w:rFonts w:asciiTheme="minorHAnsi" w:hAnsiTheme="minorHAnsi"/>
                <w:sz w:val="24"/>
                <w:szCs w:val="24"/>
              </w:rPr>
              <w:t>24.6</w:t>
            </w:r>
          </w:p>
        </w:tc>
        <w:tc>
          <w:tcPr>
            <w:tcW w:w="1073" w:type="dxa"/>
            <w:vAlign w:val="center"/>
          </w:tcPr>
          <w:p w14:paraId="4A14B4D1" w14:textId="77777777" w:rsidR="00F65875" w:rsidRPr="00017643" w:rsidRDefault="00F65875" w:rsidP="00F65875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017643">
              <w:rPr>
                <w:rFonts w:asciiTheme="minorHAnsi" w:hAnsiTheme="minorHAnsi"/>
                <w:sz w:val="24"/>
                <w:szCs w:val="24"/>
              </w:rPr>
              <w:t>15.4</w:t>
            </w:r>
          </w:p>
        </w:tc>
        <w:tc>
          <w:tcPr>
            <w:tcW w:w="1073" w:type="dxa"/>
            <w:vAlign w:val="center"/>
          </w:tcPr>
          <w:p w14:paraId="176990D1" w14:textId="77777777" w:rsidR="00F65875" w:rsidRPr="00017643" w:rsidRDefault="00F65875" w:rsidP="00F65875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017643">
              <w:rPr>
                <w:rFonts w:asciiTheme="minorHAnsi" w:hAnsiTheme="minorHAnsi"/>
                <w:sz w:val="24"/>
                <w:szCs w:val="24"/>
              </w:rPr>
              <w:t>19.5</w:t>
            </w:r>
          </w:p>
        </w:tc>
        <w:tc>
          <w:tcPr>
            <w:tcW w:w="1073" w:type="dxa"/>
            <w:vAlign w:val="center"/>
          </w:tcPr>
          <w:p w14:paraId="47E56210" w14:textId="77777777" w:rsidR="00F65875" w:rsidRPr="00017643" w:rsidRDefault="00F65875" w:rsidP="00F65875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017643">
              <w:rPr>
                <w:rFonts w:asciiTheme="minorHAnsi" w:hAnsiTheme="minorHAnsi"/>
                <w:sz w:val="24"/>
                <w:szCs w:val="24"/>
              </w:rPr>
              <w:t>16.3</w:t>
            </w:r>
          </w:p>
        </w:tc>
      </w:tr>
      <w:tr w:rsidR="00F65875" w:rsidRPr="00017643" w14:paraId="396DC825" w14:textId="77777777" w:rsidTr="00F65875">
        <w:tc>
          <w:tcPr>
            <w:tcW w:w="1073" w:type="dxa"/>
          </w:tcPr>
          <w:p w14:paraId="20468D45" w14:textId="77777777" w:rsidR="00F65875" w:rsidRPr="00017643" w:rsidRDefault="00F65875" w:rsidP="00F65875">
            <w:pPr>
              <w:rPr>
                <w:rFonts w:asciiTheme="minorHAnsi" w:hAnsiTheme="minorHAnsi"/>
                <w:sz w:val="24"/>
                <w:szCs w:val="24"/>
              </w:rPr>
            </w:pPr>
            <w:r w:rsidRPr="00017643">
              <w:rPr>
                <w:rFonts w:asciiTheme="minorHAnsi" w:hAnsiTheme="minorHAnsi"/>
                <w:sz w:val="24"/>
                <w:szCs w:val="24"/>
              </w:rPr>
              <w:t>Week 2</w:t>
            </w:r>
          </w:p>
        </w:tc>
        <w:tc>
          <w:tcPr>
            <w:tcW w:w="1073" w:type="dxa"/>
            <w:vAlign w:val="center"/>
          </w:tcPr>
          <w:p w14:paraId="4DA650E1" w14:textId="77777777" w:rsidR="00F65875" w:rsidRPr="00017643" w:rsidRDefault="00F65875" w:rsidP="00F65875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017643">
              <w:rPr>
                <w:rFonts w:asciiTheme="minorHAnsi" w:hAnsiTheme="minorHAnsi"/>
                <w:sz w:val="24"/>
                <w:szCs w:val="24"/>
              </w:rPr>
              <w:t>25.6</w:t>
            </w:r>
          </w:p>
        </w:tc>
        <w:tc>
          <w:tcPr>
            <w:tcW w:w="1073" w:type="dxa"/>
            <w:vAlign w:val="center"/>
          </w:tcPr>
          <w:p w14:paraId="0079A627" w14:textId="77777777" w:rsidR="00F65875" w:rsidRPr="00017643" w:rsidRDefault="00F65875" w:rsidP="00F65875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017643">
              <w:rPr>
                <w:rFonts w:asciiTheme="minorHAnsi" w:hAnsiTheme="minorHAnsi"/>
                <w:sz w:val="24"/>
                <w:szCs w:val="24"/>
              </w:rPr>
              <w:t>28.2</w:t>
            </w:r>
          </w:p>
        </w:tc>
        <w:tc>
          <w:tcPr>
            <w:tcW w:w="1073" w:type="dxa"/>
            <w:vAlign w:val="center"/>
          </w:tcPr>
          <w:p w14:paraId="55E7D48C" w14:textId="77777777" w:rsidR="00F65875" w:rsidRPr="00017643" w:rsidRDefault="00F65875" w:rsidP="00F65875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017643">
              <w:rPr>
                <w:rFonts w:asciiTheme="minorHAnsi" w:hAnsiTheme="minorHAnsi"/>
                <w:sz w:val="24"/>
                <w:szCs w:val="24"/>
              </w:rPr>
              <w:t>29.0</w:t>
            </w:r>
          </w:p>
        </w:tc>
        <w:tc>
          <w:tcPr>
            <w:tcW w:w="1073" w:type="dxa"/>
            <w:vAlign w:val="center"/>
          </w:tcPr>
          <w:p w14:paraId="39D1E969" w14:textId="77777777" w:rsidR="00F65875" w:rsidRPr="00017643" w:rsidRDefault="00F65875" w:rsidP="00F65875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017643">
              <w:rPr>
                <w:rFonts w:asciiTheme="minorHAnsi" w:hAnsiTheme="minorHAnsi"/>
                <w:sz w:val="24"/>
                <w:szCs w:val="24"/>
              </w:rPr>
              <w:t>28.5</w:t>
            </w:r>
          </w:p>
        </w:tc>
        <w:tc>
          <w:tcPr>
            <w:tcW w:w="1073" w:type="dxa"/>
            <w:vAlign w:val="center"/>
          </w:tcPr>
          <w:p w14:paraId="44F42B53" w14:textId="77777777" w:rsidR="00F65875" w:rsidRPr="00017643" w:rsidRDefault="00F65875" w:rsidP="00F65875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017643">
              <w:rPr>
                <w:rFonts w:asciiTheme="minorHAnsi" w:hAnsiTheme="minorHAnsi"/>
                <w:sz w:val="24"/>
                <w:szCs w:val="24"/>
              </w:rPr>
              <w:t>33.2</w:t>
            </w:r>
          </w:p>
        </w:tc>
        <w:tc>
          <w:tcPr>
            <w:tcW w:w="1073" w:type="dxa"/>
            <w:vAlign w:val="center"/>
          </w:tcPr>
          <w:p w14:paraId="662EE23F" w14:textId="77777777" w:rsidR="00F65875" w:rsidRPr="00017643" w:rsidRDefault="00F65875" w:rsidP="00F65875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017643">
              <w:rPr>
                <w:rFonts w:asciiTheme="minorHAnsi" w:hAnsiTheme="minorHAnsi"/>
                <w:sz w:val="24"/>
                <w:szCs w:val="24"/>
              </w:rPr>
              <w:t>28.8</w:t>
            </w:r>
          </w:p>
        </w:tc>
        <w:tc>
          <w:tcPr>
            <w:tcW w:w="1073" w:type="dxa"/>
            <w:vAlign w:val="center"/>
          </w:tcPr>
          <w:p w14:paraId="2FAA7596" w14:textId="77777777" w:rsidR="00F65875" w:rsidRPr="00017643" w:rsidRDefault="00F65875" w:rsidP="00F65875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017643">
              <w:rPr>
                <w:rFonts w:asciiTheme="minorHAnsi" w:hAnsiTheme="minorHAnsi"/>
                <w:sz w:val="24"/>
                <w:szCs w:val="24"/>
              </w:rPr>
              <w:t>30.4</w:t>
            </w:r>
          </w:p>
        </w:tc>
      </w:tr>
    </w:tbl>
    <w:p w14:paraId="6FEE32D8" w14:textId="77777777" w:rsidR="00F65875" w:rsidRPr="00017643" w:rsidRDefault="00F65875" w:rsidP="001D34CA">
      <w:pPr>
        <w:pStyle w:val="Hangingindent"/>
        <w:rPr>
          <w:rFonts w:asciiTheme="minorHAnsi" w:hAnsiTheme="minorHAnsi"/>
          <w:szCs w:val="24"/>
        </w:rPr>
      </w:pPr>
    </w:p>
    <w:p w14:paraId="20217E2F" w14:textId="77777777" w:rsidR="00F65875" w:rsidRPr="00017643" w:rsidRDefault="00F65875" w:rsidP="001D34CA">
      <w:pPr>
        <w:pStyle w:val="Hangingindent"/>
        <w:rPr>
          <w:rFonts w:asciiTheme="minorHAnsi" w:hAnsiTheme="minorHAnsi"/>
          <w:szCs w:val="24"/>
        </w:rPr>
      </w:pPr>
    </w:p>
    <w:p w14:paraId="77C6D282" w14:textId="77777777" w:rsidR="00F65875" w:rsidRPr="00017643" w:rsidRDefault="00F65875" w:rsidP="001D34CA">
      <w:pPr>
        <w:pStyle w:val="Hangingindent"/>
        <w:rPr>
          <w:rFonts w:asciiTheme="minorHAnsi" w:hAnsiTheme="minorHAnsi"/>
          <w:szCs w:val="24"/>
        </w:rPr>
      </w:pPr>
    </w:p>
    <w:p w14:paraId="0B711F51" w14:textId="7F2CE129" w:rsidR="001D34CA" w:rsidRPr="00017643" w:rsidRDefault="001D34CA" w:rsidP="00F65875">
      <w:pPr>
        <w:pStyle w:val="Hangingindent"/>
        <w:numPr>
          <w:ilvl w:val="0"/>
          <w:numId w:val="27"/>
        </w:numPr>
        <w:rPr>
          <w:rFonts w:asciiTheme="minorHAnsi" w:hAnsiTheme="minorHAnsi"/>
          <w:szCs w:val="24"/>
        </w:rPr>
      </w:pPr>
      <w:r w:rsidRPr="00017643">
        <w:rPr>
          <w:rFonts w:asciiTheme="minorHAnsi" w:hAnsiTheme="minorHAnsi"/>
          <w:szCs w:val="24"/>
        </w:rPr>
        <w:t xml:space="preserve">Find the </w:t>
      </w:r>
      <w:r w:rsidRPr="00017643">
        <w:rPr>
          <w:rFonts w:asciiTheme="minorHAnsi" w:hAnsiTheme="minorHAnsi"/>
          <w:b/>
          <w:szCs w:val="24"/>
          <w:u w:val="single"/>
        </w:rPr>
        <w:t>mean and standard deviation</w:t>
      </w:r>
      <w:r w:rsidRPr="00017643">
        <w:rPr>
          <w:rFonts w:asciiTheme="minorHAnsi" w:hAnsiTheme="minorHAnsi"/>
          <w:szCs w:val="24"/>
        </w:rPr>
        <w:t xml:space="preserve"> of the temperatures for both weeks. Give your answers correct to one decimal place.</w:t>
      </w:r>
    </w:p>
    <w:p w14:paraId="0DCB193B" w14:textId="77777777" w:rsidR="001D34CA" w:rsidRPr="00017643" w:rsidRDefault="001D34CA" w:rsidP="001D34CA">
      <w:pPr>
        <w:rPr>
          <w:rFonts w:asciiTheme="minorHAnsi" w:hAnsiTheme="minorHAnsi"/>
          <w:sz w:val="24"/>
          <w:szCs w:val="24"/>
        </w:rPr>
      </w:pPr>
    </w:p>
    <w:p w14:paraId="7CB3CB7D" w14:textId="77777777" w:rsidR="001D34CA" w:rsidRPr="00017643" w:rsidRDefault="001D34CA" w:rsidP="001D34CA">
      <w:pPr>
        <w:rPr>
          <w:rFonts w:asciiTheme="minorHAnsi" w:hAnsiTheme="minorHAnsi"/>
          <w:sz w:val="24"/>
          <w:szCs w:val="24"/>
        </w:rPr>
      </w:pPr>
    </w:p>
    <w:p w14:paraId="67359FF0" w14:textId="77777777" w:rsidR="002E3CD8" w:rsidRPr="00017643" w:rsidRDefault="002E3CD8" w:rsidP="001D34CA">
      <w:pPr>
        <w:rPr>
          <w:rFonts w:asciiTheme="minorHAnsi" w:hAnsiTheme="minorHAnsi"/>
          <w:sz w:val="24"/>
          <w:szCs w:val="24"/>
        </w:rPr>
      </w:pPr>
    </w:p>
    <w:p w14:paraId="0F459920" w14:textId="77777777" w:rsidR="002E3CD8" w:rsidRPr="00017643" w:rsidRDefault="002E3CD8" w:rsidP="001D34CA">
      <w:pPr>
        <w:rPr>
          <w:rFonts w:asciiTheme="minorHAnsi" w:hAnsiTheme="minorHAnsi"/>
          <w:sz w:val="24"/>
          <w:szCs w:val="24"/>
        </w:rPr>
      </w:pPr>
    </w:p>
    <w:p w14:paraId="6FFA934E" w14:textId="77777777" w:rsidR="00610373" w:rsidRDefault="00610373" w:rsidP="009D533B">
      <w:pPr>
        <w:ind w:left="360"/>
        <w:rPr>
          <w:rFonts w:asciiTheme="minorHAnsi" w:hAnsiTheme="minorHAnsi" w:cs="Arial"/>
          <w:b/>
          <w:sz w:val="24"/>
          <w:szCs w:val="24"/>
        </w:rPr>
      </w:pPr>
    </w:p>
    <w:p w14:paraId="0F553ED8" w14:textId="77777777" w:rsidR="007A0119" w:rsidRPr="00017643" w:rsidRDefault="007A0119" w:rsidP="009D533B">
      <w:pPr>
        <w:ind w:left="360"/>
        <w:rPr>
          <w:rFonts w:asciiTheme="minorHAnsi" w:hAnsiTheme="minorHAnsi" w:cs="Arial"/>
          <w:b/>
          <w:sz w:val="24"/>
          <w:szCs w:val="24"/>
        </w:rPr>
      </w:pPr>
    </w:p>
    <w:p w14:paraId="185A081D" w14:textId="77777777" w:rsidR="004B71AD" w:rsidRPr="00017643" w:rsidRDefault="004B71AD" w:rsidP="009D533B">
      <w:pPr>
        <w:ind w:left="360"/>
        <w:rPr>
          <w:rFonts w:asciiTheme="minorHAnsi" w:hAnsiTheme="minorHAnsi" w:cs="Arial"/>
          <w:b/>
          <w:sz w:val="24"/>
          <w:szCs w:val="24"/>
        </w:rPr>
      </w:pPr>
    </w:p>
    <w:p w14:paraId="50AFCA46" w14:textId="77777777" w:rsidR="004B71AD" w:rsidRPr="00017643" w:rsidRDefault="004B71AD" w:rsidP="009D533B">
      <w:pPr>
        <w:ind w:left="360"/>
        <w:rPr>
          <w:rFonts w:asciiTheme="minorHAnsi" w:hAnsiTheme="minorHAnsi" w:cs="Arial"/>
          <w:b/>
          <w:sz w:val="24"/>
          <w:szCs w:val="24"/>
        </w:rPr>
      </w:pPr>
    </w:p>
    <w:p w14:paraId="02EFBBF8" w14:textId="77777777" w:rsidR="004B71AD" w:rsidRPr="00017643" w:rsidRDefault="004B71AD" w:rsidP="009D533B">
      <w:pPr>
        <w:ind w:left="360"/>
        <w:rPr>
          <w:rFonts w:asciiTheme="minorHAnsi" w:hAnsiTheme="minorHAnsi" w:cs="Arial"/>
          <w:b/>
          <w:sz w:val="24"/>
          <w:szCs w:val="24"/>
        </w:rPr>
      </w:pPr>
    </w:p>
    <w:p w14:paraId="4F779205" w14:textId="77777777" w:rsidR="0098515D" w:rsidRPr="00017643" w:rsidRDefault="0098515D" w:rsidP="009D533B">
      <w:pPr>
        <w:ind w:left="360"/>
        <w:rPr>
          <w:rFonts w:asciiTheme="minorHAnsi" w:hAnsiTheme="minorHAnsi" w:cs="Arial"/>
          <w:b/>
          <w:sz w:val="24"/>
          <w:szCs w:val="24"/>
        </w:rPr>
      </w:pPr>
    </w:p>
    <w:p w14:paraId="61F90CFC" w14:textId="694B3F27" w:rsidR="009D533B" w:rsidRPr="00017643" w:rsidRDefault="009D533B" w:rsidP="009D533B">
      <w:pPr>
        <w:ind w:left="360"/>
        <w:rPr>
          <w:rFonts w:asciiTheme="minorHAnsi" w:hAnsiTheme="minorHAnsi" w:cs="Arial"/>
          <w:b/>
          <w:sz w:val="24"/>
          <w:szCs w:val="24"/>
        </w:rPr>
      </w:pPr>
      <w:r w:rsidRPr="00017643">
        <w:rPr>
          <w:rFonts w:asciiTheme="minorHAnsi" w:hAnsiTheme="minorHAnsi" w:cs="Arial"/>
          <w:b/>
          <w:sz w:val="24"/>
          <w:szCs w:val="24"/>
        </w:rPr>
        <w:t>Question 6</w:t>
      </w:r>
      <w:r w:rsidR="004B71AD" w:rsidRPr="00017643">
        <w:rPr>
          <w:rFonts w:asciiTheme="minorHAnsi" w:hAnsiTheme="minorHAnsi" w:cs="Arial"/>
          <w:b/>
          <w:sz w:val="24"/>
          <w:szCs w:val="24"/>
        </w:rPr>
        <w:tab/>
      </w:r>
      <w:r w:rsidR="004B71AD" w:rsidRPr="00017643">
        <w:rPr>
          <w:rFonts w:asciiTheme="minorHAnsi" w:hAnsiTheme="minorHAnsi" w:cs="Arial"/>
          <w:b/>
          <w:sz w:val="24"/>
          <w:szCs w:val="24"/>
        </w:rPr>
        <w:tab/>
      </w:r>
      <w:r w:rsidR="004B71AD" w:rsidRPr="00017643">
        <w:rPr>
          <w:rFonts w:asciiTheme="minorHAnsi" w:hAnsiTheme="minorHAnsi" w:cs="Arial"/>
          <w:b/>
          <w:sz w:val="24"/>
          <w:szCs w:val="24"/>
        </w:rPr>
        <w:tab/>
      </w:r>
      <w:r w:rsidR="004B71AD" w:rsidRPr="00017643">
        <w:rPr>
          <w:rFonts w:asciiTheme="minorHAnsi" w:hAnsiTheme="minorHAnsi" w:cs="Arial"/>
          <w:b/>
          <w:sz w:val="24"/>
          <w:szCs w:val="24"/>
        </w:rPr>
        <w:tab/>
      </w:r>
      <w:r w:rsidR="004B71AD" w:rsidRPr="00017643">
        <w:rPr>
          <w:rFonts w:asciiTheme="minorHAnsi" w:hAnsiTheme="minorHAnsi" w:cs="Arial"/>
          <w:b/>
          <w:sz w:val="24"/>
          <w:szCs w:val="24"/>
        </w:rPr>
        <w:tab/>
      </w:r>
      <w:r w:rsidR="004B71AD" w:rsidRPr="00017643">
        <w:rPr>
          <w:rFonts w:asciiTheme="minorHAnsi" w:hAnsiTheme="minorHAnsi" w:cs="Arial"/>
          <w:b/>
          <w:sz w:val="24"/>
          <w:szCs w:val="24"/>
        </w:rPr>
        <w:tab/>
      </w:r>
      <w:r w:rsidR="004B71AD" w:rsidRPr="00017643">
        <w:rPr>
          <w:rFonts w:asciiTheme="minorHAnsi" w:hAnsiTheme="minorHAnsi" w:cs="Arial"/>
          <w:b/>
          <w:sz w:val="24"/>
          <w:szCs w:val="24"/>
        </w:rPr>
        <w:tab/>
      </w:r>
      <w:r w:rsidR="004B71AD" w:rsidRPr="00017643">
        <w:rPr>
          <w:rFonts w:asciiTheme="minorHAnsi" w:hAnsiTheme="minorHAnsi" w:cs="Arial"/>
          <w:b/>
          <w:sz w:val="24"/>
          <w:szCs w:val="24"/>
        </w:rPr>
        <w:tab/>
      </w:r>
      <w:r w:rsidR="004B71AD" w:rsidRPr="00017643">
        <w:rPr>
          <w:rFonts w:asciiTheme="minorHAnsi" w:hAnsiTheme="minorHAnsi" w:cs="Arial"/>
          <w:b/>
          <w:sz w:val="24"/>
          <w:szCs w:val="24"/>
        </w:rPr>
        <w:tab/>
      </w:r>
      <w:r w:rsidR="004B71AD" w:rsidRPr="00017643">
        <w:rPr>
          <w:rFonts w:asciiTheme="minorHAnsi" w:hAnsiTheme="minorHAnsi" w:cs="Arial"/>
          <w:b/>
          <w:sz w:val="24"/>
          <w:szCs w:val="24"/>
        </w:rPr>
        <w:tab/>
        <w:t>(</w:t>
      </w:r>
      <w:r w:rsidR="004B71AD" w:rsidRPr="00017643">
        <w:rPr>
          <w:rFonts w:asciiTheme="minorHAnsi" w:hAnsiTheme="minorHAnsi" w:cs="Arial"/>
          <w:sz w:val="24"/>
          <w:szCs w:val="24"/>
        </w:rPr>
        <w:t>1, 1</w:t>
      </w:r>
      <w:proofErr w:type="gramStart"/>
      <w:r w:rsidR="004B71AD" w:rsidRPr="00017643">
        <w:rPr>
          <w:rFonts w:asciiTheme="minorHAnsi" w:hAnsiTheme="minorHAnsi" w:cs="Arial"/>
          <w:sz w:val="24"/>
          <w:szCs w:val="24"/>
        </w:rPr>
        <w:t>,2</w:t>
      </w:r>
      <w:proofErr w:type="gramEnd"/>
      <w:r w:rsidR="004B71AD" w:rsidRPr="00017643">
        <w:rPr>
          <w:rFonts w:asciiTheme="minorHAnsi" w:hAnsiTheme="minorHAnsi" w:cs="Arial"/>
          <w:sz w:val="24"/>
          <w:szCs w:val="24"/>
        </w:rPr>
        <w:t>, 2</w:t>
      </w:r>
      <w:r w:rsidR="004B71AD" w:rsidRPr="00017643">
        <w:rPr>
          <w:rFonts w:asciiTheme="minorHAnsi" w:hAnsiTheme="minorHAnsi" w:cs="Arial"/>
          <w:b/>
          <w:sz w:val="24"/>
          <w:szCs w:val="24"/>
        </w:rPr>
        <w:t xml:space="preserve"> -6 Marks)</w:t>
      </w:r>
    </w:p>
    <w:p w14:paraId="34D806FA" w14:textId="77777777" w:rsidR="009D533B" w:rsidRPr="00017643" w:rsidRDefault="009D533B" w:rsidP="009D533B">
      <w:pPr>
        <w:widowControl w:val="0"/>
        <w:autoSpaceDE w:val="0"/>
        <w:autoSpaceDN w:val="0"/>
        <w:adjustRightInd w:val="0"/>
        <w:spacing w:after="240" w:line="300" w:lineRule="atLeast"/>
        <w:ind w:left="360"/>
        <w:rPr>
          <w:rFonts w:asciiTheme="minorHAnsi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 xml:space="preserve">The Cats and The Mice basketball teams compare their number of points per match for a season. The data is presented in this back-to-back stem-and-leaf plot. </w:t>
      </w:r>
    </w:p>
    <w:p w14:paraId="2FF652DC" w14:textId="09BBBF8A" w:rsidR="001D34CA" w:rsidRPr="00017643" w:rsidRDefault="009D533B" w:rsidP="009D533B">
      <w:pPr>
        <w:jc w:val="center"/>
        <w:rPr>
          <w:rFonts w:asciiTheme="minorHAnsi" w:hAnsiTheme="minorHAnsi"/>
          <w:sz w:val="24"/>
          <w:szCs w:val="24"/>
        </w:rPr>
      </w:pPr>
      <w:r w:rsidRPr="00017643">
        <w:rPr>
          <w:rFonts w:asciiTheme="minorHAnsi" w:hAnsiTheme="minorHAnsi"/>
          <w:noProof/>
          <w:sz w:val="24"/>
          <w:szCs w:val="24"/>
          <w:lang w:eastAsia="en-AU"/>
        </w:rPr>
        <w:drawing>
          <wp:inline distT="0" distB="0" distL="0" distR="0" wp14:anchorId="02AFBED8" wp14:editId="0179DD41">
            <wp:extent cx="2393942" cy="1836420"/>
            <wp:effectExtent l="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 Shot 2016-09-09 at 10.25.23 AM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84"/>
                    <a:stretch/>
                  </pic:blipFill>
                  <pic:spPr bwMode="auto">
                    <a:xfrm>
                      <a:off x="0" y="0"/>
                      <a:ext cx="2400300" cy="1841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59A44" w14:textId="77777777" w:rsidR="001D34CA" w:rsidRPr="00017643" w:rsidRDefault="001D34CA" w:rsidP="001D34CA">
      <w:pPr>
        <w:rPr>
          <w:rFonts w:asciiTheme="minorHAnsi" w:hAnsiTheme="minorHAnsi"/>
          <w:sz w:val="24"/>
          <w:szCs w:val="24"/>
        </w:rPr>
      </w:pPr>
    </w:p>
    <w:p w14:paraId="1A95FE44" w14:textId="77777777" w:rsidR="009D533B" w:rsidRPr="00017643" w:rsidRDefault="009D533B" w:rsidP="009D533B">
      <w:pPr>
        <w:widowControl w:val="0"/>
        <w:autoSpaceDE w:val="0"/>
        <w:autoSpaceDN w:val="0"/>
        <w:adjustRightInd w:val="0"/>
        <w:spacing w:after="240" w:line="300" w:lineRule="atLeast"/>
        <w:rPr>
          <w:rFonts w:asciiTheme="minorHAnsi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>State which team has:</w:t>
      </w:r>
    </w:p>
    <w:p w14:paraId="4A76D6FF" w14:textId="1F38FED1" w:rsidR="009D533B" w:rsidRPr="00017643" w:rsidRDefault="009D533B" w:rsidP="009D533B">
      <w:pPr>
        <w:pStyle w:val="ListParagraph"/>
        <w:widowControl w:val="0"/>
        <w:numPr>
          <w:ilvl w:val="0"/>
          <w:numId w:val="40"/>
        </w:numPr>
        <w:autoSpaceDE w:val="0"/>
        <w:autoSpaceDN w:val="0"/>
        <w:adjustRightInd w:val="0"/>
        <w:spacing w:after="240" w:line="300" w:lineRule="atLeast"/>
        <w:rPr>
          <w:rFonts w:asciiTheme="minorHAnsi" w:eastAsia="Times New Roman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>the higher range</w:t>
      </w:r>
      <w:r w:rsidRPr="00017643">
        <w:rPr>
          <w:rFonts w:ascii="MS Gothic" w:eastAsia="MS Gothic" w:hAnsi="MS Gothic" w:cs="MS Gothic" w:hint="eastAsia"/>
          <w:sz w:val="24"/>
          <w:szCs w:val="24"/>
          <w:lang w:val="en-US" w:eastAsia="en-AU"/>
        </w:rPr>
        <w:t> </w:t>
      </w:r>
    </w:p>
    <w:p w14:paraId="108046F2" w14:textId="77777777" w:rsidR="009D533B" w:rsidRPr="00017643" w:rsidRDefault="009D533B" w:rsidP="009D533B">
      <w:pPr>
        <w:widowControl w:val="0"/>
        <w:autoSpaceDE w:val="0"/>
        <w:autoSpaceDN w:val="0"/>
        <w:adjustRightInd w:val="0"/>
        <w:spacing w:after="240" w:line="300" w:lineRule="atLeast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2226FFC4" w14:textId="36D2EF88" w:rsidR="009D533B" w:rsidRPr="00017643" w:rsidRDefault="009D533B" w:rsidP="009D533B">
      <w:pPr>
        <w:pStyle w:val="ListParagraph"/>
        <w:widowControl w:val="0"/>
        <w:numPr>
          <w:ilvl w:val="0"/>
          <w:numId w:val="40"/>
        </w:numPr>
        <w:autoSpaceDE w:val="0"/>
        <w:autoSpaceDN w:val="0"/>
        <w:adjustRightInd w:val="0"/>
        <w:spacing w:after="240" w:line="300" w:lineRule="atLeast"/>
        <w:rPr>
          <w:rFonts w:asciiTheme="minorHAnsi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 xml:space="preserve">the higher median </w:t>
      </w:r>
    </w:p>
    <w:p w14:paraId="48587C9C" w14:textId="77777777" w:rsidR="009D533B" w:rsidRPr="00017643" w:rsidRDefault="009D533B" w:rsidP="009D533B">
      <w:pPr>
        <w:widowControl w:val="0"/>
        <w:autoSpaceDE w:val="0"/>
        <w:autoSpaceDN w:val="0"/>
        <w:adjustRightInd w:val="0"/>
        <w:spacing w:after="240" w:line="300" w:lineRule="atLeast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01CE51CA" w14:textId="1B712AA0" w:rsidR="009D533B" w:rsidRPr="00FA5DE9" w:rsidRDefault="009D533B" w:rsidP="009D533B">
      <w:pPr>
        <w:pStyle w:val="ListParagraph"/>
        <w:widowControl w:val="0"/>
        <w:numPr>
          <w:ilvl w:val="0"/>
          <w:numId w:val="40"/>
        </w:numPr>
        <w:autoSpaceDE w:val="0"/>
        <w:autoSpaceDN w:val="0"/>
        <w:adjustRightInd w:val="0"/>
        <w:spacing w:after="240" w:line="300" w:lineRule="atLeast"/>
        <w:rPr>
          <w:rFonts w:asciiTheme="minorHAnsi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 xml:space="preserve">the higher mean </w:t>
      </w:r>
      <w:r w:rsidRPr="00017643">
        <w:rPr>
          <w:rFonts w:asciiTheme="minorHAnsi" w:hAnsiTheme="minorHAnsi" w:cs="Times"/>
          <w:b/>
          <w:bCs/>
          <w:color w:val="8500FF"/>
          <w:position w:val="-6"/>
          <w:sz w:val="24"/>
          <w:szCs w:val="24"/>
          <w:lang w:val="en-US" w:eastAsia="en-AU"/>
        </w:rPr>
        <w:t xml:space="preserve"> </w:t>
      </w:r>
    </w:p>
    <w:p w14:paraId="27CC9999" w14:textId="77777777" w:rsidR="00FA5DE9" w:rsidRPr="00FA5DE9" w:rsidRDefault="00FA5DE9" w:rsidP="00FA5DE9">
      <w:pPr>
        <w:pStyle w:val="ListParagraph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38942E9A" w14:textId="77777777" w:rsidR="00FA5DE9" w:rsidRDefault="00FA5DE9" w:rsidP="00FA5DE9">
      <w:pPr>
        <w:pStyle w:val="ListParagraph"/>
        <w:widowControl w:val="0"/>
        <w:autoSpaceDE w:val="0"/>
        <w:autoSpaceDN w:val="0"/>
        <w:adjustRightInd w:val="0"/>
        <w:spacing w:after="240" w:line="300" w:lineRule="atLeast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7BDE4ED6" w14:textId="77777777" w:rsidR="009D533B" w:rsidRPr="00017643" w:rsidRDefault="009D533B" w:rsidP="009D533B">
      <w:pPr>
        <w:widowControl w:val="0"/>
        <w:autoSpaceDE w:val="0"/>
        <w:autoSpaceDN w:val="0"/>
        <w:adjustRightInd w:val="0"/>
        <w:spacing w:after="240" w:line="300" w:lineRule="atLeast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6324609D" w14:textId="77777777" w:rsidR="009D533B" w:rsidRPr="00017643" w:rsidRDefault="009D533B" w:rsidP="009D533B">
      <w:pPr>
        <w:pStyle w:val="ListParagraph"/>
        <w:widowControl w:val="0"/>
        <w:numPr>
          <w:ilvl w:val="0"/>
          <w:numId w:val="40"/>
        </w:numPr>
        <w:autoSpaceDE w:val="0"/>
        <w:autoSpaceDN w:val="0"/>
        <w:adjustRightInd w:val="0"/>
        <w:spacing w:after="240" w:line="300" w:lineRule="atLeast"/>
        <w:rPr>
          <w:rFonts w:asciiTheme="minorHAnsi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hAnsiTheme="minorHAnsi" w:cs="Times"/>
          <w:sz w:val="24"/>
          <w:szCs w:val="24"/>
          <w:lang w:val="en-US" w:eastAsia="en-AU"/>
        </w:rPr>
        <w:t xml:space="preserve">the higher standard deviation </w:t>
      </w:r>
    </w:p>
    <w:p w14:paraId="46562B14" w14:textId="77777777" w:rsidR="00704261" w:rsidRPr="00017643" w:rsidRDefault="00704261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72BF8B22" w14:textId="77777777" w:rsidR="00704261" w:rsidRPr="00017643" w:rsidRDefault="00704261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0A509E38" w14:textId="77777777" w:rsidR="004B71AD" w:rsidRPr="00017643" w:rsidRDefault="004B71AD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72802D83" w14:textId="181F0E9F" w:rsidR="007721A5" w:rsidRPr="00017643" w:rsidRDefault="00FA5DE9" w:rsidP="00A81EE7">
      <w:pPr>
        <w:pStyle w:val="ListParagraph"/>
        <w:ind w:left="0"/>
        <w:rPr>
          <w:rFonts w:asciiTheme="minorHAnsi" w:hAnsiTheme="minorHAnsi" w:cs="Arial"/>
          <w:b/>
          <w:color w:val="FF0000"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lastRenderedPageBreak/>
        <w:t>Q</w:t>
      </w:r>
      <w:r w:rsidR="009D533B" w:rsidRPr="00017643">
        <w:rPr>
          <w:rFonts w:asciiTheme="minorHAnsi" w:hAnsiTheme="minorHAnsi" w:cs="Arial"/>
          <w:b/>
          <w:sz w:val="24"/>
          <w:szCs w:val="24"/>
        </w:rPr>
        <w:t xml:space="preserve">uestion </w:t>
      </w:r>
      <w:r>
        <w:rPr>
          <w:rFonts w:asciiTheme="minorHAnsi" w:hAnsiTheme="minorHAnsi" w:cs="Arial"/>
          <w:b/>
          <w:sz w:val="24"/>
          <w:szCs w:val="24"/>
        </w:rPr>
        <w:t>7</w:t>
      </w:r>
      <w:r w:rsidR="004B71AD" w:rsidRPr="00017643">
        <w:rPr>
          <w:rFonts w:asciiTheme="minorHAnsi" w:hAnsiTheme="minorHAnsi" w:cs="Arial"/>
          <w:b/>
          <w:sz w:val="24"/>
          <w:szCs w:val="24"/>
        </w:rPr>
        <w:t xml:space="preserve"> </w:t>
      </w:r>
      <w:r w:rsidR="004B71AD" w:rsidRPr="00017643">
        <w:rPr>
          <w:rFonts w:asciiTheme="minorHAnsi" w:hAnsiTheme="minorHAnsi" w:cs="Arial"/>
          <w:b/>
          <w:sz w:val="24"/>
          <w:szCs w:val="24"/>
        </w:rPr>
        <w:tab/>
      </w:r>
      <w:r w:rsidR="004B71AD" w:rsidRPr="00017643">
        <w:rPr>
          <w:rFonts w:asciiTheme="minorHAnsi" w:hAnsiTheme="minorHAnsi" w:cs="Arial"/>
          <w:b/>
          <w:sz w:val="24"/>
          <w:szCs w:val="24"/>
        </w:rPr>
        <w:tab/>
      </w:r>
      <w:r w:rsidR="004B71AD" w:rsidRPr="00017643">
        <w:rPr>
          <w:rFonts w:asciiTheme="minorHAnsi" w:hAnsiTheme="minorHAnsi" w:cs="Arial"/>
          <w:b/>
          <w:sz w:val="24"/>
          <w:szCs w:val="24"/>
        </w:rPr>
        <w:tab/>
      </w:r>
      <w:r w:rsidR="004B71AD" w:rsidRPr="00017643">
        <w:rPr>
          <w:rFonts w:asciiTheme="minorHAnsi" w:hAnsiTheme="minorHAnsi" w:cs="Arial"/>
          <w:b/>
          <w:sz w:val="24"/>
          <w:szCs w:val="24"/>
        </w:rPr>
        <w:tab/>
      </w:r>
      <w:r w:rsidR="004B71AD" w:rsidRPr="00017643">
        <w:rPr>
          <w:rFonts w:asciiTheme="minorHAnsi" w:hAnsiTheme="minorHAnsi" w:cs="Arial"/>
          <w:b/>
          <w:sz w:val="24"/>
          <w:szCs w:val="24"/>
        </w:rPr>
        <w:tab/>
      </w:r>
      <w:r w:rsidR="004B71AD" w:rsidRPr="00017643">
        <w:rPr>
          <w:rFonts w:asciiTheme="minorHAnsi" w:hAnsiTheme="minorHAnsi" w:cs="Arial"/>
          <w:b/>
          <w:sz w:val="24"/>
          <w:szCs w:val="24"/>
        </w:rPr>
        <w:tab/>
      </w:r>
      <w:r w:rsidR="004B71AD" w:rsidRPr="00017643">
        <w:rPr>
          <w:rFonts w:asciiTheme="minorHAnsi" w:hAnsiTheme="minorHAnsi" w:cs="Arial"/>
          <w:b/>
          <w:sz w:val="24"/>
          <w:szCs w:val="24"/>
        </w:rPr>
        <w:tab/>
      </w:r>
      <w:r w:rsidR="004B71AD" w:rsidRPr="00017643">
        <w:rPr>
          <w:rFonts w:asciiTheme="minorHAnsi" w:hAnsiTheme="minorHAnsi" w:cs="Arial"/>
          <w:b/>
          <w:sz w:val="24"/>
          <w:szCs w:val="24"/>
        </w:rPr>
        <w:tab/>
      </w:r>
      <w:r w:rsidR="004B71AD" w:rsidRPr="00017643">
        <w:rPr>
          <w:rFonts w:asciiTheme="minorHAnsi" w:hAnsiTheme="minorHAnsi" w:cs="Arial"/>
          <w:b/>
          <w:sz w:val="24"/>
          <w:szCs w:val="24"/>
        </w:rPr>
        <w:tab/>
      </w:r>
      <w:r w:rsidR="004B71AD" w:rsidRPr="00017643">
        <w:rPr>
          <w:rFonts w:asciiTheme="minorHAnsi" w:hAnsiTheme="minorHAnsi" w:cs="Arial"/>
          <w:b/>
          <w:sz w:val="24"/>
          <w:szCs w:val="24"/>
        </w:rPr>
        <w:tab/>
      </w:r>
      <w:r w:rsidR="004B71AD" w:rsidRPr="00017643">
        <w:rPr>
          <w:rFonts w:asciiTheme="minorHAnsi" w:hAnsiTheme="minorHAnsi" w:cs="Arial"/>
          <w:b/>
          <w:sz w:val="24"/>
          <w:szCs w:val="24"/>
        </w:rPr>
        <w:tab/>
      </w:r>
      <w:r w:rsidR="007721A5" w:rsidRPr="00017643">
        <w:rPr>
          <w:rFonts w:asciiTheme="minorHAnsi" w:hAnsiTheme="minorHAnsi" w:cs="Arial"/>
          <w:b/>
          <w:sz w:val="24"/>
          <w:szCs w:val="24"/>
        </w:rPr>
        <w:t xml:space="preserve"> (</w:t>
      </w:r>
      <w:r w:rsidR="007721A5" w:rsidRPr="00017643">
        <w:rPr>
          <w:rFonts w:asciiTheme="minorHAnsi" w:hAnsiTheme="minorHAnsi" w:cs="Arial"/>
          <w:sz w:val="24"/>
          <w:szCs w:val="24"/>
        </w:rPr>
        <w:t>3</w:t>
      </w:r>
      <w:proofErr w:type="gramStart"/>
      <w:r w:rsidR="007721A5" w:rsidRPr="00017643">
        <w:rPr>
          <w:rFonts w:asciiTheme="minorHAnsi" w:hAnsiTheme="minorHAnsi" w:cs="Arial"/>
          <w:sz w:val="24"/>
          <w:szCs w:val="24"/>
        </w:rPr>
        <w:t>,2,2</w:t>
      </w:r>
      <w:proofErr w:type="gramEnd"/>
      <w:r w:rsidR="007721A5" w:rsidRPr="00017643">
        <w:rPr>
          <w:rFonts w:asciiTheme="minorHAnsi" w:hAnsiTheme="minorHAnsi" w:cs="Arial"/>
          <w:b/>
          <w:sz w:val="24"/>
          <w:szCs w:val="24"/>
        </w:rPr>
        <w:t xml:space="preserve"> </w:t>
      </w:r>
      <w:r w:rsidR="004B71AD" w:rsidRPr="00017643">
        <w:rPr>
          <w:rFonts w:asciiTheme="minorHAnsi" w:hAnsiTheme="minorHAnsi" w:cs="Arial"/>
          <w:b/>
          <w:sz w:val="24"/>
          <w:szCs w:val="24"/>
        </w:rPr>
        <w:t>-7</w:t>
      </w:r>
      <w:r w:rsidR="002528E6" w:rsidRPr="00017643">
        <w:rPr>
          <w:rFonts w:asciiTheme="minorHAnsi" w:hAnsiTheme="minorHAnsi" w:cs="Arial"/>
          <w:b/>
          <w:sz w:val="24"/>
          <w:szCs w:val="24"/>
        </w:rPr>
        <w:t xml:space="preserve"> </w:t>
      </w:r>
      <w:r w:rsidR="007721A5" w:rsidRPr="00017643">
        <w:rPr>
          <w:rFonts w:asciiTheme="minorHAnsi" w:hAnsiTheme="minorHAnsi" w:cs="Arial"/>
          <w:b/>
          <w:sz w:val="24"/>
          <w:szCs w:val="24"/>
        </w:rPr>
        <w:t>Marks</w:t>
      </w:r>
      <w:r w:rsidR="00F65875" w:rsidRPr="00017643">
        <w:rPr>
          <w:rFonts w:asciiTheme="minorHAnsi" w:hAnsiTheme="minorHAnsi" w:cs="Arial"/>
          <w:b/>
          <w:sz w:val="24"/>
          <w:szCs w:val="24"/>
        </w:rPr>
        <w:t>)</w:t>
      </w:r>
    </w:p>
    <w:p w14:paraId="64C5DDBC" w14:textId="77777777" w:rsidR="007721A5" w:rsidRPr="00017643" w:rsidRDefault="007721A5" w:rsidP="00F65875">
      <w:pPr>
        <w:pStyle w:val="PartA"/>
        <w:ind w:left="0" w:firstLineChars="0" w:firstLine="0"/>
        <w:rPr>
          <w:rFonts w:asciiTheme="minorHAnsi" w:hAnsiTheme="minorHAnsi"/>
          <w:sz w:val="24"/>
        </w:rPr>
      </w:pPr>
      <w:r w:rsidRPr="00017643">
        <w:rPr>
          <w:rFonts w:asciiTheme="minorHAnsi" w:hAnsiTheme="minorHAnsi"/>
          <w:sz w:val="24"/>
        </w:rPr>
        <w:t xml:space="preserve">The </w:t>
      </w:r>
      <w:proofErr w:type="gramStart"/>
      <w:r w:rsidRPr="00017643">
        <w:rPr>
          <w:rFonts w:asciiTheme="minorHAnsi" w:hAnsiTheme="minorHAnsi"/>
          <w:sz w:val="24"/>
        </w:rPr>
        <w:t>number of late passes issued daily by a school over a four week period were</w:t>
      </w:r>
      <w:proofErr w:type="gramEnd"/>
      <w:r w:rsidRPr="00017643">
        <w:rPr>
          <w:rFonts w:asciiTheme="minorHAnsi" w:hAnsiTheme="minorHAnsi"/>
          <w:sz w:val="24"/>
        </w:rPr>
        <w:t xml:space="preserve"> as follows:</w:t>
      </w:r>
    </w:p>
    <w:p w14:paraId="15D86A0A" w14:textId="77777777" w:rsidR="007721A5" w:rsidRPr="00017643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2A68B4F6" w14:textId="77777777" w:rsidR="007721A5" w:rsidRPr="00017643" w:rsidRDefault="007721A5" w:rsidP="00A81EE7">
      <w:pPr>
        <w:pStyle w:val="PartA"/>
        <w:ind w:left="0" w:firstLineChars="0" w:firstLine="0"/>
        <w:jc w:val="center"/>
        <w:rPr>
          <w:rFonts w:asciiTheme="minorHAnsi" w:hAnsiTheme="minorHAnsi"/>
          <w:sz w:val="24"/>
        </w:rPr>
      </w:pPr>
      <w:r w:rsidRPr="00017643">
        <w:rPr>
          <w:rFonts w:asciiTheme="minorHAnsi" w:hAnsiTheme="minorHAnsi"/>
          <w:sz w:val="24"/>
        </w:rPr>
        <w:t>8, 7, 7, 7, 9, 6, 5, 4, 14, 4, 6, 8, 10, 6, 5, 4, 8, 7, 9, 9</w:t>
      </w:r>
    </w:p>
    <w:p w14:paraId="262C4109" w14:textId="77777777" w:rsidR="00F65875" w:rsidRPr="00017643" w:rsidRDefault="00F65875" w:rsidP="00F65875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3F179814" w14:textId="09FF6758" w:rsidR="007721A5" w:rsidRPr="00017643" w:rsidRDefault="007721A5" w:rsidP="00F65875">
      <w:pPr>
        <w:pStyle w:val="PartA"/>
        <w:numPr>
          <w:ilvl w:val="0"/>
          <w:numId w:val="29"/>
        </w:numPr>
        <w:ind w:firstLineChars="0"/>
        <w:rPr>
          <w:rFonts w:asciiTheme="minorHAnsi" w:hAnsiTheme="minorHAnsi"/>
          <w:sz w:val="24"/>
        </w:rPr>
      </w:pPr>
      <w:r w:rsidRPr="00017643">
        <w:rPr>
          <w:rFonts w:asciiTheme="minorHAnsi" w:hAnsiTheme="minorHAnsi"/>
          <w:sz w:val="24"/>
        </w:rPr>
        <w:t xml:space="preserve">Determine the five number </w:t>
      </w:r>
      <w:proofErr w:type="gramStart"/>
      <w:r w:rsidRPr="00017643">
        <w:rPr>
          <w:rFonts w:asciiTheme="minorHAnsi" w:hAnsiTheme="minorHAnsi"/>
          <w:sz w:val="24"/>
        </w:rPr>
        <w:t>summary</w:t>
      </w:r>
      <w:proofErr w:type="gramEnd"/>
      <w:r w:rsidRPr="00017643">
        <w:rPr>
          <w:rFonts w:asciiTheme="minorHAnsi" w:hAnsiTheme="minorHAnsi"/>
          <w:sz w:val="24"/>
        </w:rPr>
        <w:t xml:space="preserve"> for this data.</w:t>
      </w:r>
      <w:r w:rsidRPr="00017643">
        <w:rPr>
          <w:rFonts w:asciiTheme="minorHAnsi" w:hAnsiTheme="minorHAnsi"/>
          <w:sz w:val="24"/>
        </w:rPr>
        <w:tab/>
      </w:r>
    </w:p>
    <w:p w14:paraId="073204BF" w14:textId="77777777" w:rsidR="007721A5" w:rsidRPr="00017643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24ECBFD2" w14:textId="77777777" w:rsidR="007721A5" w:rsidRPr="00017643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2987AA1E" w14:textId="77777777" w:rsidR="007721A5" w:rsidRPr="00017643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5495F7AC" w14:textId="77777777" w:rsidR="007721A5" w:rsidRPr="00017643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184B52DC" w14:textId="77777777" w:rsidR="007721A5" w:rsidRPr="00017643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1CB67F71" w14:textId="77777777" w:rsidR="007721A5" w:rsidRPr="00017643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2043CA66" w14:textId="77777777" w:rsidR="007721A5" w:rsidRPr="00017643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63B8754F" w14:textId="77777777" w:rsidR="007721A5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00119DBA" w14:textId="77777777" w:rsidR="00FA5DE9" w:rsidRDefault="00FA5DE9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3EDC8C3D" w14:textId="77777777" w:rsidR="00FA5DE9" w:rsidRPr="00017643" w:rsidRDefault="00FA5DE9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367931C4" w14:textId="77777777" w:rsidR="007721A5" w:rsidRPr="00017643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6276EC6A" w14:textId="77777777" w:rsidR="007721A5" w:rsidRPr="00017643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075891E7" w14:textId="77777777" w:rsidR="007721A5" w:rsidRPr="00017643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4549CE8F" w14:textId="2304409F" w:rsidR="007721A5" w:rsidRPr="00017643" w:rsidRDefault="007721A5" w:rsidP="00F65875">
      <w:pPr>
        <w:pStyle w:val="PartA"/>
        <w:numPr>
          <w:ilvl w:val="0"/>
          <w:numId w:val="29"/>
        </w:numPr>
        <w:ind w:firstLineChars="0"/>
        <w:rPr>
          <w:rFonts w:asciiTheme="minorHAnsi" w:hAnsiTheme="minorHAnsi"/>
          <w:sz w:val="24"/>
        </w:rPr>
      </w:pPr>
      <w:r w:rsidRPr="00017643">
        <w:rPr>
          <w:rFonts w:asciiTheme="minorHAnsi" w:hAnsiTheme="minorHAnsi"/>
          <w:sz w:val="24"/>
        </w:rPr>
        <w:t xml:space="preserve">Is the value of 14 in the above list an </w:t>
      </w:r>
      <w:r w:rsidRPr="00017643">
        <w:rPr>
          <w:rFonts w:asciiTheme="minorHAnsi" w:hAnsiTheme="minorHAnsi"/>
          <w:b/>
          <w:i/>
          <w:sz w:val="24"/>
        </w:rPr>
        <w:t>outlier</w:t>
      </w:r>
      <w:r w:rsidRPr="00017643">
        <w:rPr>
          <w:rFonts w:asciiTheme="minorHAnsi" w:hAnsiTheme="minorHAnsi"/>
          <w:sz w:val="24"/>
        </w:rPr>
        <w:t xml:space="preserve"> for the data set? Justify your answer.</w:t>
      </w:r>
    </w:p>
    <w:p w14:paraId="3B860B48" w14:textId="77777777" w:rsidR="007721A5" w:rsidRPr="00017643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  <w:r w:rsidRPr="00017643">
        <w:rPr>
          <w:rFonts w:asciiTheme="minorHAnsi" w:hAnsiTheme="minorHAnsi"/>
          <w:sz w:val="24"/>
        </w:rPr>
        <w:tab/>
      </w:r>
      <w:r w:rsidRPr="00017643">
        <w:rPr>
          <w:rFonts w:asciiTheme="minorHAnsi" w:hAnsiTheme="minorHAnsi"/>
          <w:sz w:val="24"/>
        </w:rPr>
        <w:tab/>
      </w:r>
      <w:r w:rsidRPr="00017643">
        <w:rPr>
          <w:rFonts w:asciiTheme="minorHAnsi" w:hAnsiTheme="minorHAnsi"/>
          <w:sz w:val="24"/>
        </w:rPr>
        <w:tab/>
      </w:r>
    </w:p>
    <w:p w14:paraId="206BA000" w14:textId="77777777" w:rsidR="007721A5" w:rsidRPr="00017643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5BE5E77B" w14:textId="77777777" w:rsidR="007721A5" w:rsidRPr="00017643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1DEE3E77" w14:textId="77777777" w:rsidR="007721A5" w:rsidRPr="00017643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57DF1A78" w14:textId="77777777" w:rsidR="007721A5" w:rsidRPr="00017643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25075320" w14:textId="77777777" w:rsidR="007721A5" w:rsidRPr="00017643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250CAAD3" w14:textId="77777777" w:rsidR="007721A5" w:rsidRPr="00017643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72021CF8" w14:textId="77777777" w:rsidR="007721A5" w:rsidRPr="00017643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561E3866" w14:textId="77777777" w:rsidR="007721A5" w:rsidRPr="00017643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44E34A2E" w14:textId="2306A009" w:rsidR="007721A5" w:rsidRPr="00017643" w:rsidRDefault="007721A5" w:rsidP="00F65875">
      <w:pPr>
        <w:pStyle w:val="PartA"/>
        <w:numPr>
          <w:ilvl w:val="0"/>
          <w:numId w:val="29"/>
        </w:numPr>
        <w:ind w:firstLineChars="0"/>
        <w:rPr>
          <w:rFonts w:asciiTheme="minorHAnsi" w:hAnsiTheme="minorHAnsi"/>
          <w:sz w:val="24"/>
        </w:rPr>
      </w:pPr>
      <w:r w:rsidRPr="00017643">
        <w:rPr>
          <w:rFonts w:asciiTheme="minorHAnsi" w:hAnsiTheme="minorHAnsi"/>
          <w:sz w:val="24"/>
        </w:rPr>
        <w:t xml:space="preserve">Use the five number </w:t>
      </w:r>
      <w:proofErr w:type="gramStart"/>
      <w:r w:rsidRPr="00017643">
        <w:rPr>
          <w:rFonts w:asciiTheme="minorHAnsi" w:hAnsiTheme="minorHAnsi"/>
          <w:sz w:val="24"/>
        </w:rPr>
        <w:t>summary</w:t>
      </w:r>
      <w:proofErr w:type="gramEnd"/>
      <w:r w:rsidRPr="00017643">
        <w:rPr>
          <w:rFonts w:asciiTheme="minorHAnsi" w:hAnsiTheme="minorHAnsi"/>
          <w:sz w:val="24"/>
        </w:rPr>
        <w:t xml:space="preserve"> to construct a box plot on the scale below that reflects your response in (b).</w:t>
      </w:r>
      <w:r w:rsidRPr="00017643">
        <w:rPr>
          <w:rFonts w:asciiTheme="minorHAnsi" w:hAnsiTheme="minorHAnsi"/>
          <w:sz w:val="24"/>
        </w:rPr>
        <w:tab/>
      </w:r>
    </w:p>
    <w:p w14:paraId="5EA1AA84" w14:textId="77777777" w:rsidR="007721A5" w:rsidRPr="00017643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7B1761B1" w14:textId="77777777" w:rsidR="007721A5" w:rsidRPr="00017643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4B0BB80A" w14:textId="77777777" w:rsidR="007721A5" w:rsidRPr="00017643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1BA03179" w14:textId="6A351D63" w:rsidR="007721A5" w:rsidRPr="00017643" w:rsidRDefault="007721A5" w:rsidP="00A81EE7">
      <w:pPr>
        <w:pStyle w:val="PartA"/>
        <w:ind w:left="0" w:firstLineChars="0" w:firstLine="0"/>
        <w:jc w:val="center"/>
        <w:rPr>
          <w:rFonts w:asciiTheme="minorHAnsi" w:hAnsiTheme="minorHAnsi"/>
          <w:sz w:val="24"/>
        </w:rPr>
      </w:pPr>
      <w:r w:rsidRPr="00017643">
        <w:rPr>
          <w:rFonts w:asciiTheme="minorHAnsi" w:hAnsiTheme="minorHAnsi"/>
          <w:noProof/>
          <w:sz w:val="24"/>
          <w:lang w:eastAsia="en-AU"/>
        </w:rPr>
        <w:drawing>
          <wp:inline distT="0" distB="0" distL="0" distR="0" wp14:anchorId="5207060E" wp14:editId="6FBE14E9">
            <wp:extent cx="5384800" cy="127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6C0A0" w14:textId="77777777" w:rsidR="007721A5" w:rsidRPr="00017643" w:rsidRDefault="007721A5" w:rsidP="00A81EE7">
      <w:pPr>
        <w:rPr>
          <w:rFonts w:asciiTheme="minorHAnsi" w:hAnsiTheme="minorHAnsi" w:cs="Arial"/>
          <w:sz w:val="24"/>
          <w:szCs w:val="24"/>
        </w:rPr>
      </w:pPr>
    </w:p>
    <w:p w14:paraId="7F343211" w14:textId="77777777" w:rsidR="006749B2" w:rsidRPr="00017643" w:rsidRDefault="006749B2" w:rsidP="00A81EE7">
      <w:pPr>
        <w:rPr>
          <w:rFonts w:asciiTheme="minorHAnsi" w:hAnsiTheme="minorHAnsi" w:cs="Arial"/>
          <w:sz w:val="24"/>
          <w:szCs w:val="24"/>
        </w:rPr>
      </w:pPr>
    </w:p>
    <w:p w14:paraId="1071A932" w14:textId="77777777" w:rsidR="006749B2" w:rsidRPr="00017643" w:rsidRDefault="006749B2" w:rsidP="00A81EE7">
      <w:pPr>
        <w:rPr>
          <w:rFonts w:asciiTheme="minorHAnsi" w:hAnsiTheme="minorHAnsi" w:cs="Arial"/>
          <w:sz w:val="24"/>
          <w:szCs w:val="24"/>
        </w:rPr>
      </w:pPr>
    </w:p>
    <w:p w14:paraId="73748FBE" w14:textId="77777777" w:rsidR="006749B2" w:rsidRPr="00017643" w:rsidRDefault="006749B2" w:rsidP="00A81EE7">
      <w:pPr>
        <w:rPr>
          <w:rFonts w:asciiTheme="minorHAnsi" w:hAnsiTheme="minorHAnsi" w:cs="Arial"/>
          <w:sz w:val="24"/>
          <w:szCs w:val="24"/>
        </w:rPr>
      </w:pPr>
    </w:p>
    <w:p w14:paraId="59BB6F26" w14:textId="77777777" w:rsidR="006749B2" w:rsidRDefault="006749B2" w:rsidP="00A81EE7">
      <w:pPr>
        <w:rPr>
          <w:rFonts w:asciiTheme="minorHAnsi" w:hAnsiTheme="minorHAnsi" w:cs="Arial"/>
          <w:sz w:val="24"/>
          <w:szCs w:val="24"/>
        </w:rPr>
      </w:pPr>
    </w:p>
    <w:p w14:paraId="2DFCC552" w14:textId="77777777" w:rsidR="00FA5DE9" w:rsidRDefault="00FA5DE9" w:rsidP="00A81EE7">
      <w:pPr>
        <w:rPr>
          <w:rFonts w:asciiTheme="minorHAnsi" w:hAnsiTheme="minorHAnsi" w:cs="Arial"/>
          <w:sz w:val="24"/>
          <w:szCs w:val="24"/>
        </w:rPr>
      </w:pPr>
    </w:p>
    <w:p w14:paraId="552AB500" w14:textId="77777777" w:rsidR="00FA5DE9" w:rsidRDefault="00FA5DE9" w:rsidP="00A81EE7">
      <w:pPr>
        <w:rPr>
          <w:rFonts w:asciiTheme="minorHAnsi" w:hAnsiTheme="minorHAnsi" w:cs="Arial"/>
          <w:sz w:val="24"/>
          <w:szCs w:val="24"/>
        </w:rPr>
      </w:pPr>
    </w:p>
    <w:p w14:paraId="626EB583" w14:textId="77777777" w:rsidR="00FA5DE9" w:rsidRPr="00017643" w:rsidRDefault="00FA5DE9" w:rsidP="00A81EE7">
      <w:pPr>
        <w:rPr>
          <w:rFonts w:asciiTheme="minorHAnsi" w:hAnsiTheme="minorHAnsi" w:cs="Arial"/>
          <w:sz w:val="24"/>
          <w:szCs w:val="24"/>
        </w:rPr>
      </w:pPr>
    </w:p>
    <w:p w14:paraId="06A3D9DA" w14:textId="77777777" w:rsidR="006749B2" w:rsidRPr="00017643" w:rsidRDefault="006749B2" w:rsidP="00A81EE7">
      <w:pPr>
        <w:rPr>
          <w:rFonts w:asciiTheme="minorHAnsi" w:hAnsiTheme="minorHAnsi" w:cs="Arial"/>
          <w:sz w:val="24"/>
          <w:szCs w:val="24"/>
        </w:rPr>
      </w:pPr>
    </w:p>
    <w:p w14:paraId="56E939E4" w14:textId="77777777" w:rsidR="006749B2" w:rsidRPr="00017643" w:rsidRDefault="006749B2" w:rsidP="00A81EE7">
      <w:pPr>
        <w:rPr>
          <w:rFonts w:asciiTheme="minorHAnsi" w:hAnsiTheme="minorHAnsi" w:cs="Arial"/>
          <w:sz w:val="24"/>
          <w:szCs w:val="24"/>
        </w:rPr>
      </w:pPr>
    </w:p>
    <w:p w14:paraId="20471AC5" w14:textId="77777777" w:rsidR="00D073CD" w:rsidRPr="00017643" w:rsidRDefault="00D073CD" w:rsidP="00A81EE7">
      <w:pPr>
        <w:rPr>
          <w:rFonts w:asciiTheme="minorHAnsi" w:hAnsiTheme="minorHAnsi" w:cs="ZWAdobeF"/>
          <w:b/>
          <w:sz w:val="24"/>
          <w:szCs w:val="24"/>
        </w:rPr>
      </w:pPr>
    </w:p>
    <w:p w14:paraId="3929ACF3" w14:textId="77777777" w:rsidR="0098515D" w:rsidRPr="00017643" w:rsidRDefault="0098515D" w:rsidP="00A81EE7">
      <w:pPr>
        <w:rPr>
          <w:rFonts w:asciiTheme="minorHAnsi" w:hAnsiTheme="minorHAnsi" w:cs="ZWAdobeF"/>
          <w:b/>
          <w:sz w:val="24"/>
          <w:szCs w:val="24"/>
        </w:rPr>
      </w:pPr>
    </w:p>
    <w:p w14:paraId="7EACDB37" w14:textId="6661AB3D" w:rsidR="007721A5" w:rsidRPr="00017643" w:rsidRDefault="00FA5DE9" w:rsidP="00A81EE7">
      <w:pPr>
        <w:rPr>
          <w:rFonts w:asciiTheme="minorHAnsi" w:hAnsiTheme="minorHAnsi" w:cs="ZWAdobeF"/>
          <w:b/>
          <w:sz w:val="24"/>
          <w:szCs w:val="24"/>
        </w:rPr>
      </w:pPr>
      <w:r>
        <w:rPr>
          <w:rFonts w:asciiTheme="minorHAnsi" w:hAnsiTheme="minorHAnsi" w:cs="ZWAdobeF"/>
          <w:b/>
          <w:sz w:val="24"/>
          <w:szCs w:val="24"/>
        </w:rPr>
        <w:lastRenderedPageBreak/>
        <w:t>Question 8</w:t>
      </w:r>
      <w:r w:rsidR="00F65875" w:rsidRPr="00017643">
        <w:rPr>
          <w:rFonts w:asciiTheme="minorHAnsi" w:hAnsiTheme="minorHAnsi" w:cs="ZWAdobeF"/>
          <w:b/>
          <w:sz w:val="24"/>
          <w:szCs w:val="24"/>
        </w:rPr>
        <w:tab/>
      </w:r>
      <w:r w:rsidR="00F65875" w:rsidRPr="00017643">
        <w:rPr>
          <w:rFonts w:asciiTheme="minorHAnsi" w:hAnsiTheme="minorHAnsi" w:cs="ZWAdobeF"/>
          <w:b/>
          <w:sz w:val="24"/>
          <w:szCs w:val="24"/>
        </w:rPr>
        <w:tab/>
      </w:r>
      <w:r w:rsidR="00F65875" w:rsidRPr="00017643">
        <w:rPr>
          <w:rFonts w:asciiTheme="minorHAnsi" w:hAnsiTheme="minorHAnsi" w:cs="ZWAdobeF"/>
          <w:b/>
          <w:sz w:val="24"/>
          <w:szCs w:val="24"/>
        </w:rPr>
        <w:tab/>
      </w:r>
      <w:r w:rsidR="00F65875" w:rsidRPr="00017643">
        <w:rPr>
          <w:rFonts w:asciiTheme="minorHAnsi" w:hAnsiTheme="minorHAnsi" w:cs="ZWAdobeF"/>
          <w:b/>
          <w:sz w:val="24"/>
          <w:szCs w:val="24"/>
        </w:rPr>
        <w:tab/>
      </w:r>
      <w:r w:rsidR="00F65875" w:rsidRPr="00017643">
        <w:rPr>
          <w:rFonts w:asciiTheme="minorHAnsi" w:hAnsiTheme="minorHAnsi" w:cs="ZWAdobeF"/>
          <w:b/>
          <w:sz w:val="24"/>
          <w:szCs w:val="24"/>
        </w:rPr>
        <w:tab/>
      </w:r>
      <w:r w:rsidR="00F65875" w:rsidRPr="00017643">
        <w:rPr>
          <w:rFonts w:asciiTheme="minorHAnsi" w:hAnsiTheme="minorHAnsi" w:cs="ZWAdobeF"/>
          <w:b/>
          <w:sz w:val="24"/>
          <w:szCs w:val="24"/>
        </w:rPr>
        <w:tab/>
      </w:r>
      <w:r w:rsidR="00F65875" w:rsidRPr="00017643">
        <w:rPr>
          <w:rFonts w:asciiTheme="minorHAnsi" w:hAnsiTheme="minorHAnsi" w:cs="ZWAdobeF"/>
          <w:b/>
          <w:sz w:val="24"/>
          <w:szCs w:val="24"/>
        </w:rPr>
        <w:tab/>
      </w:r>
      <w:r w:rsidR="00F65875" w:rsidRPr="00017643">
        <w:rPr>
          <w:rFonts w:asciiTheme="minorHAnsi" w:hAnsiTheme="minorHAnsi" w:cs="ZWAdobeF"/>
          <w:b/>
          <w:sz w:val="24"/>
          <w:szCs w:val="24"/>
        </w:rPr>
        <w:tab/>
      </w:r>
      <w:r w:rsidR="00F65875" w:rsidRPr="00017643">
        <w:rPr>
          <w:rFonts w:asciiTheme="minorHAnsi" w:hAnsiTheme="minorHAnsi" w:cs="ZWAdobeF"/>
          <w:b/>
          <w:sz w:val="24"/>
          <w:szCs w:val="24"/>
        </w:rPr>
        <w:tab/>
      </w:r>
      <w:r w:rsidR="00F65875" w:rsidRPr="00017643">
        <w:rPr>
          <w:rFonts w:asciiTheme="minorHAnsi" w:hAnsiTheme="minorHAnsi" w:cs="ZWAdobeF"/>
          <w:b/>
          <w:sz w:val="24"/>
          <w:szCs w:val="24"/>
        </w:rPr>
        <w:tab/>
      </w:r>
      <w:r w:rsidR="00F65875" w:rsidRPr="00017643">
        <w:rPr>
          <w:rFonts w:asciiTheme="minorHAnsi" w:hAnsiTheme="minorHAnsi" w:cs="ZWAdobeF"/>
          <w:b/>
          <w:sz w:val="24"/>
          <w:szCs w:val="24"/>
        </w:rPr>
        <w:tab/>
      </w:r>
      <w:r w:rsidR="00F65875" w:rsidRPr="00017643">
        <w:rPr>
          <w:rFonts w:asciiTheme="minorHAnsi" w:hAnsiTheme="minorHAnsi" w:cs="ZWAdobeF"/>
          <w:b/>
          <w:sz w:val="24"/>
          <w:szCs w:val="24"/>
        </w:rPr>
        <w:tab/>
      </w:r>
      <w:r w:rsidR="007721A5" w:rsidRPr="00017643">
        <w:rPr>
          <w:rFonts w:asciiTheme="minorHAnsi" w:hAnsiTheme="minorHAnsi" w:cs="ZWAdobeF"/>
          <w:b/>
          <w:sz w:val="24"/>
          <w:szCs w:val="24"/>
        </w:rPr>
        <w:t xml:space="preserve"> (</w:t>
      </w:r>
      <w:proofErr w:type="gramStart"/>
      <w:r w:rsidR="007721A5" w:rsidRPr="00017643">
        <w:rPr>
          <w:rFonts w:asciiTheme="minorHAnsi" w:hAnsiTheme="minorHAnsi" w:cs="ZWAdobeF"/>
          <w:b/>
          <w:sz w:val="24"/>
          <w:szCs w:val="24"/>
        </w:rPr>
        <w:t>3  marks</w:t>
      </w:r>
      <w:proofErr w:type="gramEnd"/>
      <w:r w:rsidR="007721A5" w:rsidRPr="00017643">
        <w:rPr>
          <w:rFonts w:asciiTheme="minorHAnsi" w:hAnsiTheme="minorHAnsi" w:cs="ZWAdobeF"/>
          <w:b/>
          <w:sz w:val="24"/>
          <w:szCs w:val="24"/>
        </w:rPr>
        <w:t>)</w:t>
      </w:r>
      <w:r w:rsidR="00D073CD" w:rsidRPr="00017643">
        <w:rPr>
          <w:rFonts w:asciiTheme="minorHAnsi" w:hAnsiTheme="minorHAnsi" w:cs="ZWAdobeF"/>
          <w:b/>
          <w:sz w:val="24"/>
          <w:szCs w:val="24"/>
        </w:rPr>
        <w:t xml:space="preserve"> </w:t>
      </w:r>
    </w:p>
    <w:p w14:paraId="4862BB80" w14:textId="77777777" w:rsidR="007721A5" w:rsidRPr="00017643" w:rsidRDefault="007721A5" w:rsidP="00A81EE7">
      <w:pPr>
        <w:rPr>
          <w:rFonts w:asciiTheme="minorHAnsi" w:hAnsiTheme="minorHAnsi" w:cs="ZWAdobeF"/>
          <w:sz w:val="24"/>
          <w:szCs w:val="24"/>
        </w:rPr>
      </w:pPr>
      <w:r w:rsidRPr="00017643">
        <w:rPr>
          <w:rFonts w:asciiTheme="minorHAnsi" w:hAnsiTheme="minorHAnsi" w:cs="ZWAdobeF"/>
          <w:sz w:val="24"/>
          <w:szCs w:val="24"/>
        </w:rPr>
        <w:t xml:space="preserve">Two classes are marked on the same tests.  </w:t>
      </w:r>
    </w:p>
    <w:p w14:paraId="0EBFF458" w14:textId="77777777" w:rsidR="007721A5" w:rsidRPr="00017643" w:rsidRDefault="007721A5" w:rsidP="00A81EE7">
      <w:pPr>
        <w:rPr>
          <w:rFonts w:asciiTheme="minorHAnsi" w:hAnsiTheme="minorHAnsi" w:cs="ZWAdobeF"/>
          <w:sz w:val="24"/>
          <w:szCs w:val="24"/>
        </w:rPr>
      </w:pPr>
      <w:r w:rsidRPr="00017643">
        <w:rPr>
          <w:rFonts w:asciiTheme="minorHAnsi" w:hAnsiTheme="minorHAnsi" w:cs="ZWAdobeF"/>
          <w:sz w:val="24"/>
          <w:szCs w:val="24"/>
        </w:rPr>
        <w:t>Class P has a mean of 65% and standard deviation of 5.</w:t>
      </w:r>
    </w:p>
    <w:p w14:paraId="750D9B73" w14:textId="77777777" w:rsidR="007721A5" w:rsidRPr="00017643" w:rsidRDefault="007721A5" w:rsidP="00A81EE7">
      <w:pPr>
        <w:rPr>
          <w:rFonts w:asciiTheme="minorHAnsi" w:hAnsiTheme="minorHAnsi" w:cs="ZWAdobeF"/>
          <w:sz w:val="24"/>
          <w:szCs w:val="24"/>
        </w:rPr>
      </w:pPr>
      <w:r w:rsidRPr="00017643">
        <w:rPr>
          <w:rFonts w:asciiTheme="minorHAnsi" w:hAnsiTheme="minorHAnsi" w:cs="ZWAdobeF"/>
          <w:sz w:val="24"/>
          <w:szCs w:val="24"/>
        </w:rPr>
        <w:t>Class Q has a mean of 50% and standard deviation of 15.</w:t>
      </w:r>
    </w:p>
    <w:p w14:paraId="26116F8F" w14:textId="77777777" w:rsidR="007721A5" w:rsidRPr="00017643" w:rsidRDefault="007721A5" w:rsidP="00A81EE7">
      <w:pPr>
        <w:pStyle w:val="ListParagraph"/>
        <w:numPr>
          <w:ilvl w:val="0"/>
          <w:numId w:val="13"/>
        </w:numPr>
        <w:ind w:left="0" w:firstLine="0"/>
        <w:rPr>
          <w:rFonts w:asciiTheme="minorHAnsi" w:hAnsiTheme="minorHAnsi" w:cs="ZWAdobeF"/>
          <w:sz w:val="24"/>
          <w:szCs w:val="24"/>
        </w:rPr>
      </w:pPr>
      <w:r w:rsidRPr="00017643">
        <w:rPr>
          <w:rFonts w:asciiTheme="minorHAnsi" w:hAnsiTheme="minorHAnsi" w:cs="ZWAdobeF"/>
          <w:sz w:val="24"/>
          <w:szCs w:val="24"/>
        </w:rPr>
        <w:t xml:space="preserve">Write a statement comparing the scores of the two classes, that is </w:t>
      </w:r>
      <w:proofErr w:type="gramStart"/>
      <w:r w:rsidRPr="00017643">
        <w:rPr>
          <w:rFonts w:asciiTheme="minorHAnsi" w:hAnsiTheme="minorHAnsi" w:cs="ZWAdobeF"/>
          <w:sz w:val="24"/>
          <w:szCs w:val="24"/>
        </w:rPr>
        <w:t>who</w:t>
      </w:r>
      <w:proofErr w:type="gramEnd"/>
      <w:r w:rsidRPr="00017643">
        <w:rPr>
          <w:rFonts w:asciiTheme="minorHAnsi" w:hAnsiTheme="minorHAnsi" w:cs="ZWAdobeF"/>
          <w:sz w:val="24"/>
          <w:szCs w:val="24"/>
        </w:rPr>
        <w:t xml:space="preserve"> had the better scores?</w:t>
      </w:r>
    </w:p>
    <w:p w14:paraId="05F18044" w14:textId="77777777" w:rsidR="007721A5" w:rsidRDefault="007721A5" w:rsidP="00A81EE7">
      <w:pPr>
        <w:pStyle w:val="ListParagraph"/>
        <w:ind w:left="0"/>
        <w:rPr>
          <w:rFonts w:asciiTheme="minorHAnsi" w:hAnsiTheme="minorHAnsi" w:cs="ZWAdobeF"/>
          <w:sz w:val="24"/>
          <w:szCs w:val="24"/>
        </w:rPr>
      </w:pPr>
    </w:p>
    <w:p w14:paraId="1CD276D7" w14:textId="77777777" w:rsidR="007721A5" w:rsidRPr="00017643" w:rsidRDefault="007721A5" w:rsidP="00A81EE7">
      <w:pPr>
        <w:pStyle w:val="ListParagraph"/>
        <w:ind w:left="0"/>
        <w:rPr>
          <w:rFonts w:asciiTheme="minorHAnsi" w:hAnsiTheme="minorHAnsi" w:cs="ZWAdobeF"/>
          <w:sz w:val="24"/>
          <w:szCs w:val="24"/>
        </w:rPr>
      </w:pPr>
    </w:p>
    <w:p w14:paraId="5125CA2E" w14:textId="77777777" w:rsidR="007721A5" w:rsidRPr="00017643" w:rsidRDefault="007721A5" w:rsidP="00A81EE7">
      <w:pPr>
        <w:pStyle w:val="ListParagraph"/>
        <w:ind w:left="0"/>
        <w:rPr>
          <w:rFonts w:asciiTheme="minorHAnsi" w:hAnsiTheme="minorHAnsi" w:cs="ZWAdobeF"/>
          <w:sz w:val="24"/>
          <w:szCs w:val="24"/>
        </w:rPr>
      </w:pPr>
    </w:p>
    <w:p w14:paraId="31CA29C4" w14:textId="77777777" w:rsidR="007721A5" w:rsidRPr="00017643" w:rsidRDefault="007721A5" w:rsidP="00A81EE7">
      <w:pPr>
        <w:pStyle w:val="ListParagraph"/>
        <w:numPr>
          <w:ilvl w:val="0"/>
          <w:numId w:val="13"/>
        </w:numPr>
        <w:ind w:left="0" w:firstLine="0"/>
        <w:rPr>
          <w:rFonts w:asciiTheme="minorHAnsi" w:hAnsiTheme="minorHAnsi" w:cs="ZWAdobeF"/>
          <w:sz w:val="24"/>
          <w:szCs w:val="24"/>
        </w:rPr>
      </w:pPr>
      <w:r w:rsidRPr="00017643">
        <w:rPr>
          <w:rFonts w:asciiTheme="minorHAnsi" w:hAnsiTheme="minorHAnsi" w:cs="ZWAdobeF"/>
          <w:sz w:val="24"/>
          <w:szCs w:val="24"/>
        </w:rPr>
        <w:t>Write a statement comparing the spread of the scores for the two classes.</w:t>
      </w:r>
    </w:p>
    <w:p w14:paraId="2D981522" w14:textId="77777777" w:rsidR="007721A5" w:rsidRDefault="007721A5" w:rsidP="00A81EE7">
      <w:pPr>
        <w:pStyle w:val="ListParagraph"/>
        <w:ind w:left="0"/>
        <w:rPr>
          <w:rFonts w:asciiTheme="minorHAnsi" w:hAnsiTheme="minorHAnsi" w:cs="ZWAdobeF"/>
          <w:sz w:val="24"/>
          <w:szCs w:val="24"/>
        </w:rPr>
      </w:pPr>
    </w:p>
    <w:p w14:paraId="5ECB6855" w14:textId="77777777" w:rsidR="00FA5DE9" w:rsidRPr="00017643" w:rsidRDefault="00FA5DE9" w:rsidP="00A81EE7">
      <w:pPr>
        <w:pStyle w:val="ListParagraph"/>
        <w:ind w:left="0"/>
        <w:rPr>
          <w:rFonts w:asciiTheme="minorHAnsi" w:hAnsiTheme="minorHAnsi" w:cs="ZWAdobeF"/>
          <w:sz w:val="24"/>
          <w:szCs w:val="24"/>
        </w:rPr>
      </w:pPr>
    </w:p>
    <w:p w14:paraId="58D91732" w14:textId="77777777" w:rsidR="007721A5" w:rsidRPr="00017643" w:rsidRDefault="007721A5" w:rsidP="00A81EE7">
      <w:pPr>
        <w:pStyle w:val="ListParagraph"/>
        <w:ind w:left="0"/>
        <w:rPr>
          <w:rFonts w:asciiTheme="minorHAnsi" w:hAnsiTheme="minorHAnsi" w:cs="ZWAdobeF"/>
          <w:sz w:val="24"/>
          <w:szCs w:val="24"/>
        </w:rPr>
      </w:pPr>
    </w:p>
    <w:p w14:paraId="1B5BC909" w14:textId="77777777" w:rsidR="007721A5" w:rsidRPr="00017643" w:rsidRDefault="007721A5" w:rsidP="00A81EE7">
      <w:pPr>
        <w:pStyle w:val="ListParagraph"/>
        <w:numPr>
          <w:ilvl w:val="0"/>
          <w:numId w:val="13"/>
        </w:numPr>
        <w:ind w:left="0" w:firstLine="0"/>
        <w:rPr>
          <w:rFonts w:asciiTheme="minorHAnsi" w:hAnsiTheme="minorHAnsi" w:cs="ZWAdobeF"/>
          <w:sz w:val="24"/>
          <w:szCs w:val="24"/>
        </w:rPr>
      </w:pPr>
      <w:r w:rsidRPr="00017643">
        <w:rPr>
          <w:rFonts w:asciiTheme="minorHAnsi" w:hAnsiTheme="minorHAnsi" w:cs="ZWAdobeF"/>
          <w:sz w:val="24"/>
          <w:szCs w:val="24"/>
        </w:rPr>
        <w:t>Which class would you expect to have the highest score?  Explain.</w:t>
      </w:r>
    </w:p>
    <w:p w14:paraId="2E8AA631" w14:textId="77777777" w:rsidR="00775635" w:rsidRPr="00017643" w:rsidRDefault="00775635" w:rsidP="00A81EE7">
      <w:pPr>
        <w:widowControl w:val="0"/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</w:p>
    <w:p w14:paraId="68E37D48" w14:textId="77777777" w:rsidR="00D073CD" w:rsidRPr="00017643" w:rsidRDefault="00D073CD" w:rsidP="00A81EE7">
      <w:pPr>
        <w:rPr>
          <w:rFonts w:asciiTheme="minorHAnsi" w:hAnsiTheme="minorHAnsi"/>
          <w:sz w:val="24"/>
          <w:szCs w:val="24"/>
        </w:rPr>
      </w:pPr>
    </w:p>
    <w:p w14:paraId="60D4757F" w14:textId="77777777" w:rsidR="00C93DF8" w:rsidRPr="00017643" w:rsidRDefault="00C93DF8" w:rsidP="00A81EE7">
      <w:pPr>
        <w:rPr>
          <w:rFonts w:asciiTheme="minorHAnsi" w:hAnsiTheme="minorHAnsi"/>
          <w:sz w:val="24"/>
          <w:szCs w:val="24"/>
        </w:rPr>
      </w:pPr>
    </w:p>
    <w:p w14:paraId="51AC6E10" w14:textId="77777777" w:rsidR="00C93DF8" w:rsidRPr="00017643" w:rsidRDefault="00C93DF8" w:rsidP="00A81EE7">
      <w:pPr>
        <w:rPr>
          <w:rFonts w:asciiTheme="minorHAnsi" w:hAnsiTheme="minorHAnsi"/>
          <w:sz w:val="24"/>
          <w:szCs w:val="24"/>
        </w:rPr>
      </w:pPr>
    </w:p>
    <w:p w14:paraId="5F074F5A" w14:textId="77777777" w:rsidR="00C93DF8" w:rsidRPr="00017643" w:rsidRDefault="00C93DF8" w:rsidP="00A81EE7">
      <w:pPr>
        <w:rPr>
          <w:rFonts w:asciiTheme="minorHAnsi" w:hAnsiTheme="minorHAnsi"/>
          <w:sz w:val="24"/>
          <w:szCs w:val="24"/>
        </w:rPr>
      </w:pPr>
    </w:p>
    <w:p w14:paraId="32B4827C" w14:textId="679A7367" w:rsidR="00F65875" w:rsidRPr="00017643" w:rsidRDefault="00FA5DE9" w:rsidP="00A81EE7">
      <w:pPr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Question 9</w:t>
      </w:r>
    </w:p>
    <w:p w14:paraId="3D84CAA3" w14:textId="1F7A6477" w:rsidR="009D533B" w:rsidRPr="00017643" w:rsidRDefault="009D533B" w:rsidP="009D533B">
      <w:pPr>
        <w:rPr>
          <w:rFonts w:asciiTheme="minorHAnsi" w:hAnsiTheme="minorHAnsi"/>
          <w:b/>
          <w:sz w:val="24"/>
          <w:szCs w:val="24"/>
        </w:rPr>
      </w:pPr>
      <w:r w:rsidRPr="00017643">
        <w:rPr>
          <w:rFonts w:asciiTheme="minorHAnsi" w:hAnsiTheme="minorHAnsi"/>
          <w:b/>
          <w:sz w:val="24"/>
          <w:szCs w:val="24"/>
        </w:rPr>
        <w:tab/>
      </w:r>
      <w:r w:rsidRPr="00017643">
        <w:rPr>
          <w:rFonts w:asciiTheme="minorHAnsi" w:hAnsiTheme="minorHAnsi"/>
          <w:b/>
          <w:sz w:val="24"/>
          <w:szCs w:val="24"/>
        </w:rPr>
        <w:tab/>
      </w:r>
      <w:r w:rsidRPr="00017643">
        <w:rPr>
          <w:rFonts w:asciiTheme="minorHAnsi" w:hAnsiTheme="minorHAnsi"/>
          <w:b/>
          <w:sz w:val="24"/>
          <w:szCs w:val="24"/>
        </w:rPr>
        <w:tab/>
      </w:r>
      <w:r w:rsidRPr="00017643">
        <w:rPr>
          <w:rFonts w:asciiTheme="minorHAnsi" w:hAnsiTheme="minorHAnsi"/>
          <w:b/>
          <w:sz w:val="24"/>
          <w:szCs w:val="24"/>
        </w:rPr>
        <w:tab/>
      </w:r>
      <w:r w:rsidRPr="00017643">
        <w:rPr>
          <w:rFonts w:asciiTheme="minorHAnsi" w:hAnsiTheme="minorHAnsi"/>
          <w:b/>
          <w:sz w:val="24"/>
          <w:szCs w:val="24"/>
        </w:rPr>
        <w:tab/>
      </w:r>
      <w:r w:rsidRPr="00017643">
        <w:rPr>
          <w:rFonts w:asciiTheme="minorHAnsi" w:hAnsiTheme="minorHAnsi"/>
          <w:b/>
          <w:sz w:val="24"/>
          <w:szCs w:val="24"/>
        </w:rPr>
        <w:tab/>
      </w:r>
      <w:r w:rsidRPr="00017643">
        <w:rPr>
          <w:rFonts w:asciiTheme="minorHAnsi" w:hAnsiTheme="minorHAnsi"/>
          <w:b/>
          <w:sz w:val="24"/>
          <w:szCs w:val="24"/>
        </w:rPr>
        <w:tab/>
      </w:r>
      <w:r w:rsidRPr="00017643">
        <w:rPr>
          <w:rFonts w:asciiTheme="minorHAnsi" w:hAnsiTheme="minorHAnsi"/>
          <w:b/>
          <w:sz w:val="24"/>
          <w:szCs w:val="24"/>
        </w:rPr>
        <w:tab/>
      </w:r>
      <w:r w:rsidRPr="00017643">
        <w:rPr>
          <w:rFonts w:asciiTheme="minorHAnsi" w:hAnsiTheme="minorHAnsi"/>
          <w:b/>
          <w:sz w:val="24"/>
          <w:szCs w:val="24"/>
        </w:rPr>
        <w:tab/>
      </w:r>
      <w:r w:rsidRPr="00017643">
        <w:rPr>
          <w:rFonts w:asciiTheme="minorHAnsi" w:hAnsiTheme="minorHAnsi"/>
          <w:b/>
          <w:sz w:val="24"/>
          <w:szCs w:val="24"/>
        </w:rPr>
        <w:tab/>
      </w:r>
      <w:r w:rsidRPr="00017643">
        <w:rPr>
          <w:rFonts w:asciiTheme="minorHAnsi" w:hAnsiTheme="minorHAnsi"/>
          <w:b/>
          <w:sz w:val="24"/>
          <w:szCs w:val="24"/>
        </w:rPr>
        <w:tab/>
      </w:r>
      <w:r w:rsidR="004B71AD" w:rsidRPr="00017643">
        <w:rPr>
          <w:rFonts w:asciiTheme="minorHAnsi" w:hAnsiTheme="minorHAnsi"/>
          <w:b/>
          <w:sz w:val="24"/>
          <w:szCs w:val="24"/>
        </w:rPr>
        <w:t xml:space="preserve">        </w:t>
      </w:r>
      <w:r w:rsidRPr="00017643">
        <w:rPr>
          <w:rFonts w:asciiTheme="minorHAnsi" w:hAnsiTheme="minorHAnsi"/>
          <w:b/>
          <w:sz w:val="24"/>
          <w:szCs w:val="24"/>
        </w:rPr>
        <w:t>(</w:t>
      </w:r>
      <w:r w:rsidRPr="00017643">
        <w:rPr>
          <w:rFonts w:asciiTheme="minorHAnsi" w:hAnsiTheme="minorHAnsi"/>
          <w:sz w:val="24"/>
          <w:szCs w:val="24"/>
        </w:rPr>
        <w:t>1</w:t>
      </w:r>
      <w:proofErr w:type="gramStart"/>
      <w:r w:rsidRPr="00017643">
        <w:rPr>
          <w:rFonts w:asciiTheme="minorHAnsi" w:hAnsiTheme="minorHAnsi"/>
          <w:sz w:val="24"/>
          <w:szCs w:val="24"/>
        </w:rPr>
        <w:t>,1,2,2,2</w:t>
      </w:r>
      <w:proofErr w:type="gramEnd"/>
      <w:r w:rsidRPr="00017643">
        <w:rPr>
          <w:rFonts w:asciiTheme="minorHAnsi" w:hAnsiTheme="minorHAnsi"/>
          <w:b/>
          <w:sz w:val="24"/>
          <w:szCs w:val="24"/>
        </w:rPr>
        <w:t xml:space="preserve"> </w:t>
      </w:r>
      <w:r w:rsidR="004B71AD" w:rsidRPr="00017643">
        <w:rPr>
          <w:rFonts w:asciiTheme="minorHAnsi" w:hAnsiTheme="minorHAnsi"/>
          <w:b/>
          <w:sz w:val="24"/>
          <w:szCs w:val="24"/>
        </w:rPr>
        <w:t xml:space="preserve">– 8 </w:t>
      </w:r>
      <w:r w:rsidRPr="00017643">
        <w:rPr>
          <w:rFonts w:asciiTheme="minorHAnsi" w:hAnsiTheme="minorHAnsi"/>
          <w:b/>
          <w:sz w:val="24"/>
          <w:szCs w:val="24"/>
        </w:rPr>
        <w:t>Marks)</w:t>
      </w:r>
    </w:p>
    <w:p w14:paraId="2A5E919A" w14:textId="77777777" w:rsidR="009D533B" w:rsidRPr="00017643" w:rsidRDefault="009D533B" w:rsidP="009D533B">
      <w:pPr>
        <w:widowControl w:val="0"/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  <w:r w:rsidRPr="00017643">
        <w:rPr>
          <w:rFonts w:asciiTheme="minorHAnsi" w:hAnsiTheme="minorHAnsi"/>
          <w:sz w:val="24"/>
          <w:szCs w:val="24"/>
          <w:lang w:val="en-US" w:eastAsia="en-AU"/>
        </w:rPr>
        <w:t xml:space="preserve">Two PE classes of students have their pulse rates (in beats per minute) measured. The results are shown in these box plots. </w:t>
      </w:r>
    </w:p>
    <w:p w14:paraId="0904983E" w14:textId="77777777" w:rsidR="009D533B" w:rsidRPr="00017643" w:rsidRDefault="009D533B" w:rsidP="009D533B">
      <w:pPr>
        <w:widowControl w:val="0"/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hAnsiTheme="minorHAnsi" w:cs="Times"/>
          <w:noProof/>
          <w:sz w:val="24"/>
          <w:szCs w:val="24"/>
          <w:lang w:eastAsia="en-AU"/>
        </w:rPr>
        <w:drawing>
          <wp:inline distT="0" distB="0" distL="0" distR="0" wp14:anchorId="30B39C08" wp14:editId="7575BE5D">
            <wp:extent cx="5753100" cy="1562100"/>
            <wp:effectExtent l="0" t="0" r="12700" b="1270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Screen Shot 2016-09-06 at 11.11.33 P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2717" w14:textId="77777777" w:rsidR="009D533B" w:rsidRPr="00017643" w:rsidRDefault="009D533B" w:rsidP="009D533B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  <w:r w:rsidRPr="00017643">
        <w:rPr>
          <w:rFonts w:asciiTheme="minorHAnsi" w:hAnsiTheme="minorHAnsi"/>
          <w:sz w:val="24"/>
          <w:szCs w:val="24"/>
          <w:lang w:val="en-US" w:eastAsia="en-AU"/>
        </w:rPr>
        <w:t xml:space="preserve">What was the lowest pulse rate across both classes? </w:t>
      </w:r>
    </w:p>
    <w:p w14:paraId="14556969" w14:textId="77777777" w:rsidR="009D533B" w:rsidRPr="00017643" w:rsidRDefault="009D533B" w:rsidP="009D533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Theme="minorHAnsi" w:hAnsiTheme="minorHAnsi"/>
          <w:sz w:val="24"/>
          <w:szCs w:val="24"/>
          <w:lang w:val="en-US" w:eastAsia="en-AU"/>
        </w:rPr>
      </w:pPr>
    </w:p>
    <w:p w14:paraId="2BB9A2A2" w14:textId="77777777" w:rsidR="009D533B" w:rsidRPr="00017643" w:rsidRDefault="009D533B" w:rsidP="009D533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Theme="minorHAnsi" w:hAnsiTheme="minorHAnsi"/>
          <w:sz w:val="24"/>
          <w:szCs w:val="24"/>
          <w:lang w:val="en-US" w:eastAsia="en-AU"/>
        </w:rPr>
      </w:pPr>
    </w:p>
    <w:p w14:paraId="0BA0F141" w14:textId="77777777" w:rsidR="009D533B" w:rsidRPr="00017643" w:rsidRDefault="009D533B" w:rsidP="009D533B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eastAsia="MS Mincho" w:hAnsiTheme="minorHAnsi" w:cs="MS Mincho"/>
          <w:sz w:val="24"/>
          <w:szCs w:val="24"/>
          <w:lang w:val="en-US" w:eastAsia="en-AU"/>
        </w:rPr>
      </w:pPr>
      <w:r w:rsidRPr="00017643">
        <w:rPr>
          <w:rFonts w:ascii="MS Gothic" w:eastAsia="MS Gothic" w:hAnsi="MS Gothic" w:cs="MS Gothic" w:hint="eastAsia"/>
          <w:sz w:val="24"/>
          <w:szCs w:val="24"/>
          <w:lang w:val="en-US" w:eastAsia="en-AU"/>
        </w:rPr>
        <w:t> </w:t>
      </w:r>
      <w:r w:rsidRPr="00017643">
        <w:rPr>
          <w:rFonts w:asciiTheme="minorHAnsi" w:hAnsiTheme="minorHAnsi"/>
          <w:sz w:val="24"/>
          <w:szCs w:val="24"/>
          <w:lang w:val="en-US" w:eastAsia="en-AU"/>
        </w:rPr>
        <w:t xml:space="preserve">Find the interquartile range for class 10Z. </w:t>
      </w:r>
      <w:r w:rsidRPr="00017643">
        <w:rPr>
          <w:rFonts w:ascii="MS Gothic" w:eastAsia="MS Gothic" w:hAnsi="MS Gothic" w:cs="MS Gothic" w:hint="eastAsia"/>
          <w:sz w:val="24"/>
          <w:szCs w:val="24"/>
          <w:lang w:val="en-US" w:eastAsia="en-AU"/>
        </w:rPr>
        <w:t> </w:t>
      </w:r>
    </w:p>
    <w:p w14:paraId="3853FA45" w14:textId="77777777" w:rsidR="009D533B" w:rsidRDefault="009D533B" w:rsidP="009D533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Theme="minorHAnsi" w:eastAsia="MS Mincho" w:hAnsiTheme="minorHAnsi" w:cs="MS Mincho"/>
          <w:sz w:val="24"/>
          <w:szCs w:val="24"/>
          <w:lang w:val="en-US" w:eastAsia="en-AU"/>
        </w:rPr>
      </w:pPr>
    </w:p>
    <w:p w14:paraId="6BDF1266" w14:textId="77777777" w:rsidR="00FA5DE9" w:rsidRPr="00017643" w:rsidRDefault="00FA5DE9" w:rsidP="009D533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Theme="minorHAnsi" w:eastAsia="MS Mincho" w:hAnsiTheme="minorHAnsi" w:cs="MS Mincho"/>
          <w:sz w:val="24"/>
          <w:szCs w:val="24"/>
          <w:lang w:val="en-US" w:eastAsia="en-AU"/>
        </w:rPr>
      </w:pPr>
    </w:p>
    <w:p w14:paraId="08B4F0A0" w14:textId="77777777" w:rsidR="009D533B" w:rsidRPr="00017643" w:rsidRDefault="009D533B" w:rsidP="009D533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207FEF83" w14:textId="77777777" w:rsidR="009D533B" w:rsidRPr="00017643" w:rsidRDefault="009D533B" w:rsidP="009D533B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  <w:r w:rsidRPr="00017643">
        <w:rPr>
          <w:rFonts w:asciiTheme="minorHAnsi" w:hAnsiTheme="minorHAnsi"/>
          <w:sz w:val="24"/>
          <w:szCs w:val="24"/>
          <w:lang w:val="en-US" w:eastAsia="en-AU"/>
        </w:rPr>
        <w:t xml:space="preserve">If there are 24 students in class 10Y, how many had a pulse rate between 74.5 and 81.5? </w:t>
      </w:r>
    </w:p>
    <w:p w14:paraId="67142FB5" w14:textId="77777777" w:rsidR="009D533B" w:rsidRDefault="009D533B" w:rsidP="009D533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Theme="minorHAnsi" w:hAnsiTheme="minorHAnsi"/>
          <w:sz w:val="24"/>
          <w:szCs w:val="24"/>
          <w:lang w:val="en-US" w:eastAsia="en-AU"/>
        </w:rPr>
      </w:pPr>
    </w:p>
    <w:p w14:paraId="67D1C5D8" w14:textId="77777777" w:rsidR="00FA5DE9" w:rsidRPr="00017643" w:rsidRDefault="00FA5DE9" w:rsidP="009D533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Theme="minorHAnsi" w:hAnsiTheme="minorHAnsi"/>
          <w:sz w:val="24"/>
          <w:szCs w:val="24"/>
          <w:lang w:val="en-US" w:eastAsia="en-AU"/>
        </w:rPr>
      </w:pPr>
    </w:p>
    <w:p w14:paraId="0C7718A9" w14:textId="77777777" w:rsidR="009D533B" w:rsidRPr="00017643" w:rsidRDefault="009D533B" w:rsidP="009D533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4FF9C012" w14:textId="77777777" w:rsidR="009D533B" w:rsidRPr="00017643" w:rsidRDefault="009D533B" w:rsidP="009D533B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  <w:r w:rsidRPr="00017643">
        <w:rPr>
          <w:rFonts w:asciiTheme="minorHAnsi" w:hAnsiTheme="minorHAnsi"/>
          <w:sz w:val="24"/>
          <w:szCs w:val="24"/>
          <w:lang w:val="en-US" w:eastAsia="en-AU"/>
        </w:rPr>
        <w:t xml:space="preserve">Which class had the higher pulse rate on average? How does the box plot show this? </w:t>
      </w:r>
    </w:p>
    <w:p w14:paraId="3B4A409D" w14:textId="77777777" w:rsidR="009D533B" w:rsidRDefault="009D533B" w:rsidP="009D533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Theme="minorHAnsi" w:hAnsiTheme="minorHAnsi"/>
          <w:sz w:val="24"/>
          <w:szCs w:val="24"/>
          <w:lang w:val="en-US" w:eastAsia="en-AU"/>
        </w:rPr>
      </w:pPr>
    </w:p>
    <w:p w14:paraId="759FD3CB" w14:textId="77777777" w:rsidR="00FA5DE9" w:rsidRDefault="00FA5DE9" w:rsidP="009D533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Theme="minorHAnsi" w:hAnsiTheme="minorHAnsi"/>
          <w:sz w:val="24"/>
          <w:szCs w:val="24"/>
          <w:lang w:val="en-US" w:eastAsia="en-AU"/>
        </w:rPr>
      </w:pPr>
    </w:p>
    <w:p w14:paraId="0F8D1B45" w14:textId="77777777" w:rsidR="00FA5DE9" w:rsidRPr="00017643" w:rsidRDefault="00FA5DE9" w:rsidP="009D533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Theme="minorHAnsi" w:hAnsiTheme="minorHAnsi"/>
          <w:sz w:val="24"/>
          <w:szCs w:val="24"/>
          <w:lang w:val="en-US" w:eastAsia="en-AU"/>
        </w:rPr>
      </w:pPr>
    </w:p>
    <w:p w14:paraId="2A9DAB37" w14:textId="77777777" w:rsidR="009D533B" w:rsidRPr="00017643" w:rsidRDefault="009D533B" w:rsidP="009D533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7DBE3132" w14:textId="77777777" w:rsidR="009D533B" w:rsidRPr="00017643" w:rsidRDefault="009D533B" w:rsidP="009D533B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hAnsiTheme="minorHAnsi"/>
          <w:sz w:val="24"/>
          <w:szCs w:val="24"/>
          <w:lang w:val="en-US" w:eastAsia="en-AU"/>
        </w:rPr>
        <w:t xml:space="preserve">Which class had more spread of pulse rates? How does the box plot show this? </w:t>
      </w:r>
    </w:p>
    <w:p w14:paraId="047251AA" w14:textId="77777777" w:rsidR="009D533B" w:rsidRPr="00017643" w:rsidRDefault="009D533B" w:rsidP="009D533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4A9A6E69" w14:textId="77777777" w:rsidR="009D533B" w:rsidRDefault="009D533B" w:rsidP="009D533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335BD7BF" w14:textId="77777777" w:rsidR="00FA5DE9" w:rsidRPr="00017643" w:rsidRDefault="00FA5DE9" w:rsidP="009D533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218A7E33" w14:textId="77777777" w:rsidR="009D533B" w:rsidRPr="00017643" w:rsidRDefault="009D533B" w:rsidP="009D533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59182C03" w14:textId="77777777" w:rsidR="009D533B" w:rsidRPr="00017643" w:rsidRDefault="009D533B" w:rsidP="009D533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0D193237" w14:textId="1D1C9078" w:rsidR="009D533B" w:rsidRPr="00017643" w:rsidRDefault="00FA5DE9" w:rsidP="009D533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  <w:r>
        <w:rPr>
          <w:rFonts w:asciiTheme="minorHAnsi" w:hAnsiTheme="minorHAnsi"/>
          <w:b/>
          <w:sz w:val="24"/>
          <w:szCs w:val="24"/>
        </w:rPr>
        <w:lastRenderedPageBreak/>
        <w:t>Question 10</w:t>
      </w:r>
      <w:r w:rsidR="004B71AD" w:rsidRPr="00017643">
        <w:rPr>
          <w:rFonts w:asciiTheme="minorHAnsi" w:hAnsiTheme="minorHAnsi"/>
          <w:b/>
          <w:sz w:val="24"/>
          <w:szCs w:val="24"/>
        </w:rPr>
        <w:t xml:space="preserve">   </w:t>
      </w:r>
      <w:r w:rsidR="004B71AD" w:rsidRPr="00017643">
        <w:rPr>
          <w:rFonts w:asciiTheme="minorHAnsi" w:hAnsiTheme="minorHAnsi"/>
          <w:b/>
          <w:sz w:val="24"/>
          <w:szCs w:val="24"/>
        </w:rPr>
        <w:tab/>
      </w:r>
      <w:r w:rsidR="004B71AD" w:rsidRPr="00017643">
        <w:rPr>
          <w:rFonts w:asciiTheme="minorHAnsi" w:hAnsiTheme="minorHAnsi"/>
          <w:b/>
          <w:sz w:val="24"/>
          <w:szCs w:val="24"/>
        </w:rPr>
        <w:tab/>
      </w:r>
      <w:r w:rsidR="004B71AD" w:rsidRPr="00017643">
        <w:rPr>
          <w:rFonts w:asciiTheme="minorHAnsi" w:hAnsiTheme="minorHAnsi"/>
          <w:b/>
          <w:sz w:val="24"/>
          <w:szCs w:val="24"/>
        </w:rPr>
        <w:tab/>
      </w:r>
      <w:r w:rsidR="004B71AD" w:rsidRPr="00017643">
        <w:rPr>
          <w:rFonts w:asciiTheme="minorHAnsi" w:hAnsiTheme="minorHAnsi"/>
          <w:b/>
          <w:sz w:val="24"/>
          <w:szCs w:val="24"/>
        </w:rPr>
        <w:tab/>
      </w:r>
      <w:r w:rsidR="004B71AD" w:rsidRPr="00017643">
        <w:rPr>
          <w:rFonts w:asciiTheme="minorHAnsi" w:hAnsiTheme="minorHAnsi"/>
          <w:b/>
          <w:sz w:val="24"/>
          <w:szCs w:val="24"/>
        </w:rPr>
        <w:tab/>
      </w:r>
      <w:r w:rsidR="004B71AD" w:rsidRPr="00017643">
        <w:rPr>
          <w:rFonts w:asciiTheme="minorHAnsi" w:hAnsiTheme="minorHAnsi"/>
          <w:b/>
          <w:sz w:val="24"/>
          <w:szCs w:val="24"/>
        </w:rPr>
        <w:tab/>
      </w:r>
      <w:r w:rsidR="004B71AD" w:rsidRPr="00017643">
        <w:rPr>
          <w:rFonts w:asciiTheme="minorHAnsi" w:hAnsiTheme="minorHAnsi"/>
          <w:b/>
          <w:sz w:val="24"/>
          <w:szCs w:val="24"/>
        </w:rPr>
        <w:tab/>
      </w:r>
      <w:r w:rsidR="004B71AD" w:rsidRPr="00017643">
        <w:rPr>
          <w:rFonts w:asciiTheme="minorHAnsi" w:hAnsiTheme="minorHAnsi"/>
          <w:b/>
          <w:sz w:val="24"/>
          <w:szCs w:val="24"/>
        </w:rPr>
        <w:tab/>
      </w:r>
      <w:r w:rsidR="004B71AD" w:rsidRPr="00017643">
        <w:rPr>
          <w:rFonts w:asciiTheme="minorHAnsi" w:hAnsiTheme="minorHAnsi"/>
          <w:b/>
          <w:sz w:val="24"/>
          <w:szCs w:val="24"/>
        </w:rPr>
        <w:tab/>
      </w:r>
      <w:r w:rsidR="004B71AD" w:rsidRPr="00017643">
        <w:rPr>
          <w:rFonts w:asciiTheme="minorHAnsi" w:hAnsiTheme="minorHAnsi"/>
          <w:b/>
          <w:sz w:val="24"/>
          <w:szCs w:val="24"/>
        </w:rPr>
        <w:tab/>
      </w:r>
      <w:r w:rsidR="004B71AD" w:rsidRPr="00017643">
        <w:rPr>
          <w:rFonts w:asciiTheme="minorHAnsi" w:hAnsiTheme="minorHAnsi"/>
          <w:b/>
          <w:sz w:val="24"/>
          <w:szCs w:val="24"/>
        </w:rPr>
        <w:tab/>
      </w:r>
      <w:r w:rsidR="004B71AD" w:rsidRPr="00017643">
        <w:rPr>
          <w:rFonts w:asciiTheme="minorHAnsi" w:hAnsiTheme="minorHAnsi"/>
          <w:b/>
          <w:sz w:val="24"/>
          <w:szCs w:val="24"/>
        </w:rPr>
        <w:tab/>
      </w:r>
      <w:r w:rsidR="004B71AD" w:rsidRPr="00017643">
        <w:rPr>
          <w:rFonts w:asciiTheme="minorHAnsi" w:hAnsiTheme="minorHAnsi"/>
          <w:b/>
          <w:sz w:val="24"/>
          <w:szCs w:val="24"/>
        </w:rPr>
        <w:tab/>
      </w:r>
      <w:r w:rsidR="004B71AD" w:rsidRPr="00017643">
        <w:rPr>
          <w:rFonts w:asciiTheme="minorHAnsi" w:hAnsiTheme="minorHAnsi"/>
          <w:b/>
          <w:sz w:val="24"/>
          <w:szCs w:val="24"/>
        </w:rPr>
        <w:tab/>
        <w:t>(</w:t>
      </w:r>
      <w:r w:rsidR="004B71AD" w:rsidRPr="00017643">
        <w:rPr>
          <w:rFonts w:asciiTheme="minorHAnsi" w:hAnsiTheme="minorHAnsi" w:cs="Arial"/>
          <w:sz w:val="24"/>
          <w:szCs w:val="24"/>
        </w:rPr>
        <w:t>5, 4</w:t>
      </w:r>
      <w:proofErr w:type="gramStart"/>
      <w:r w:rsidR="004B71AD" w:rsidRPr="00017643">
        <w:rPr>
          <w:rFonts w:asciiTheme="minorHAnsi" w:hAnsiTheme="minorHAnsi" w:cs="Arial"/>
          <w:sz w:val="24"/>
          <w:szCs w:val="24"/>
        </w:rPr>
        <w:t>,4</w:t>
      </w:r>
      <w:proofErr w:type="gramEnd"/>
      <w:r w:rsidR="004B71AD" w:rsidRPr="00017643">
        <w:rPr>
          <w:rFonts w:asciiTheme="minorHAnsi" w:hAnsiTheme="minorHAnsi" w:cs="Arial"/>
          <w:b/>
          <w:sz w:val="24"/>
          <w:szCs w:val="24"/>
        </w:rPr>
        <w:t xml:space="preserve"> -9 Marks)</w:t>
      </w:r>
    </w:p>
    <w:p w14:paraId="2F7BA19E" w14:textId="77777777" w:rsidR="00D073CD" w:rsidRPr="00017643" w:rsidRDefault="00D073CD" w:rsidP="00D073CD">
      <w:pPr>
        <w:rPr>
          <w:rFonts w:asciiTheme="minorHAnsi" w:hAnsiTheme="minorHAnsi"/>
          <w:sz w:val="24"/>
          <w:szCs w:val="24"/>
        </w:rPr>
      </w:pPr>
      <w:r w:rsidRPr="00017643">
        <w:rPr>
          <w:rFonts w:asciiTheme="minorHAnsi" w:hAnsiTheme="minorHAnsi"/>
          <w:sz w:val="24"/>
          <w:szCs w:val="24"/>
        </w:rPr>
        <w:t>The data below gives the average monthly minimum daily temperatures of two Australian cities. The months are in order: January to December.</w:t>
      </w:r>
    </w:p>
    <w:p w14:paraId="34F40583" w14:textId="77777777" w:rsidR="00D073CD" w:rsidRPr="00017643" w:rsidRDefault="00D073CD" w:rsidP="00D073CD">
      <w:pPr>
        <w:rPr>
          <w:rFonts w:asciiTheme="minorHAnsi" w:hAnsiTheme="minorHAnsi"/>
          <w:sz w:val="24"/>
          <w:szCs w:val="24"/>
        </w:rPr>
      </w:pPr>
    </w:p>
    <w:p w14:paraId="108447A3" w14:textId="77777777" w:rsidR="00D073CD" w:rsidRPr="00017643" w:rsidRDefault="00D073CD" w:rsidP="00D073CD">
      <w:pPr>
        <w:rPr>
          <w:rFonts w:asciiTheme="minorHAnsi" w:hAnsiTheme="minorHAnsi"/>
          <w:sz w:val="24"/>
          <w:szCs w:val="24"/>
        </w:rPr>
      </w:pPr>
      <w:r w:rsidRPr="00017643">
        <w:rPr>
          <w:rFonts w:asciiTheme="minorHAnsi" w:hAnsiTheme="minorHAnsi"/>
          <w:sz w:val="24"/>
          <w:szCs w:val="24"/>
        </w:rPr>
        <w:t>City X: 11.2, 11.8, 13.2, 9.3, 7.4, 5.8, 4.3, 5.9, 6.9, 19.8, 18.3, 12.4</w:t>
      </w:r>
    </w:p>
    <w:p w14:paraId="3DBCF1E9" w14:textId="77777777" w:rsidR="00D073CD" w:rsidRPr="00017643" w:rsidRDefault="00D073CD" w:rsidP="00D073CD">
      <w:pPr>
        <w:rPr>
          <w:rFonts w:asciiTheme="minorHAnsi" w:hAnsiTheme="minorHAnsi"/>
          <w:sz w:val="24"/>
          <w:szCs w:val="24"/>
        </w:rPr>
      </w:pPr>
      <w:r w:rsidRPr="00017643">
        <w:rPr>
          <w:rFonts w:asciiTheme="minorHAnsi" w:hAnsiTheme="minorHAnsi"/>
          <w:sz w:val="24"/>
          <w:szCs w:val="24"/>
        </w:rPr>
        <w:t>City Y: 23.2, 22.6, 18.4, 14.5, 7.2, 4.1, 3, 6.9, 8.7, 13.1, 18.3, 22.4</w:t>
      </w:r>
    </w:p>
    <w:p w14:paraId="14994C3E" w14:textId="77777777" w:rsidR="00D073CD" w:rsidRPr="00017643" w:rsidRDefault="00D073CD" w:rsidP="00D073CD">
      <w:pPr>
        <w:rPr>
          <w:rFonts w:asciiTheme="minorHAnsi" w:hAnsiTheme="minorHAnsi"/>
          <w:sz w:val="24"/>
          <w:szCs w:val="24"/>
        </w:rPr>
      </w:pPr>
    </w:p>
    <w:p w14:paraId="580E9CC5" w14:textId="77777777" w:rsidR="00D073CD" w:rsidRPr="00017643" w:rsidRDefault="00D073CD" w:rsidP="00D073CD">
      <w:pPr>
        <w:rPr>
          <w:rFonts w:asciiTheme="minorHAnsi" w:hAnsiTheme="minorHAnsi"/>
          <w:sz w:val="24"/>
          <w:szCs w:val="24"/>
        </w:rPr>
      </w:pPr>
      <w:r w:rsidRPr="00017643">
        <w:rPr>
          <w:rFonts w:asciiTheme="minorHAnsi" w:hAnsiTheme="minorHAnsi"/>
          <w:b/>
          <w:sz w:val="24"/>
          <w:szCs w:val="24"/>
        </w:rPr>
        <w:t>(a)</w:t>
      </w:r>
      <w:r w:rsidRPr="00017643">
        <w:rPr>
          <w:rFonts w:asciiTheme="minorHAnsi" w:hAnsiTheme="minorHAnsi"/>
          <w:sz w:val="24"/>
          <w:szCs w:val="24"/>
        </w:rPr>
        <w:t xml:space="preserve"> Find the five-number summary for each city.</w:t>
      </w:r>
    </w:p>
    <w:p w14:paraId="43A11EE3" w14:textId="77777777" w:rsidR="00D073CD" w:rsidRPr="00017643" w:rsidRDefault="00D073CD" w:rsidP="00D073CD">
      <w:pPr>
        <w:rPr>
          <w:rFonts w:asciiTheme="minorHAnsi" w:hAnsiTheme="minorHAnsi"/>
          <w:sz w:val="24"/>
          <w:szCs w:val="24"/>
        </w:rPr>
      </w:pPr>
    </w:p>
    <w:p w14:paraId="172AC4D5" w14:textId="77777777" w:rsidR="00D073CD" w:rsidRPr="00017643" w:rsidRDefault="00D073CD" w:rsidP="00D073CD">
      <w:pPr>
        <w:rPr>
          <w:rFonts w:asciiTheme="minorHAnsi" w:hAnsiTheme="minorHAnsi"/>
          <w:sz w:val="24"/>
          <w:szCs w:val="24"/>
        </w:rPr>
      </w:pPr>
    </w:p>
    <w:p w14:paraId="5ECDD51A" w14:textId="77777777" w:rsidR="00D073CD" w:rsidRPr="00017643" w:rsidRDefault="00D073CD" w:rsidP="00D073CD">
      <w:pPr>
        <w:rPr>
          <w:rFonts w:asciiTheme="minorHAnsi" w:hAnsiTheme="minorHAnsi"/>
          <w:sz w:val="24"/>
          <w:szCs w:val="24"/>
        </w:rPr>
      </w:pPr>
    </w:p>
    <w:p w14:paraId="1975295A" w14:textId="77777777" w:rsidR="00D073CD" w:rsidRPr="00017643" w:rsidRDefault="00D073CD" w:rsidP="00D073CD">
      <w:pPr>
        <w:rPr>
          <w:rFonts w:asciiTheme="minorHAnsi" w:hAnsiTheme="minorHAnsi"/>
          <w:sz w:val="24"/>
          <w:szCs w:val="24"/>
        </w:rPr>
      </w:pPr>
    </w:p>
    <w:p w14:paraId="3EC0328B" w14:textId="77777777" w:rsidR="00D073CD" w:rsidRPr="00017643" w:rsidRDefault="00D073CD" w:rsidP="00D073CD">
      <w:pPr>
        <w:rPr>
          <w:rFonts w:asciiTheme="minorHAnsi" w:hAnsiTheme="minorHAnsi"/>
          <w:sz w:val="24"/>
          <w:szCs w:val="24"/>
        </w:rPr>
      </w:pPr>
    </w:p>
    <w:p w14:paraId="6E5FD7F5" w14:textId="77777777" w:rsidR="00D073CD" w:rsidRPr="00017643" w:rsidRDefault="00D073CD" w:rsidP="00D073CD">
      <w:pPr>
        <w:rPr>
          <w:rFonts w:asciiTheme="minorHAnsi" w:hAnsiTheme="minorHAnsi"/>
          <w:sz w:val="24"/>
          <w:szCs w:val="24"/>
        </w:rPr>
      </w:pPr>
    </w:p>
    <w:p w14:paraId="6DECCD8F" w14:textId="77777777" w:rsidR="00D073CD" w:rsidRPr="00017643" w:rsidRDefault="00D073CD" w:rsidP="00D073CD">
      <w:pPr>
        <w:rPr>
          <w:rFonts w:asciiTheme="minorHAnsi" w:hAnsiTheme="minorHAnsi"/>
          <w:sz w:val="24"/>
          <w:szCs w:val="24"/>
        </w:rPr>
      </w:pPr>
      <w:r w:rsidRPr="00017643">
        <w:rPr>
          <w:rFonts w:asciiTheme="minorHAnsi" w:hAnsiTheme="minorHAnsi"/>
          <w:b/>
          <w:sz w:val="24"/>
          <w:szCs w:val="24"/>
        </w:rPr>
        <w:t xml:space="preserve">(b) </w:t>
      </w:r>
      <w:r w:rsidRPr="00017643">
        <w:rPr>
          <w:rFonts w:asciiTheme="minorHAnsi" w:hAnsiTheme="minorHAnsi"/>
          <w:sz w:val="24"/>
          <w:szCs w:val="24"/>
        </w:rPr>
        <w:t>Draw a parallel box plot for the two cities.</w:t>
      </w:r>
    </w:p>
    <w:p w14:paraId="3096D505" w14:textId="77777777" w:rsidR="00D073CD" w:rsidRPr="00017643" w:rsidRDefault="00D073CD" w:rsidP="00D073CD">
      <w:pPr>
        <w:rPr>
          <w:rFonts w:asciiTheme="minorHAnsi" w:hAnsiTheme="minorHAnsi"/>
          <w:sz w:val="24"/>
          <w:szCs w:val="24"/>
        </w:rPr>
      </w:pPr>
    </w:p>
    <w:p w14:paraId="2E8EF578" w14:textId="6B6B7974" w:rsidR="00D073CD" w:rsidRPr="00017643" w:rsidRDefault="005F7029" w:rsidP="00D073CD">
      <w:pPr>
        <w:rPr>
          <w:rFonts w:asciiTheme="minorHAnsi" w:hAnsiTheme="minorHAnsi"/>
          <w:sz w:val="24"/>
          <w:szCs w:val="24"/>
        </w:rPr>
      </w:pPr>
      <w:r w:rsidRPr="00017643">
        <w:rPr>
          <w:rFonts w:asciiTheme="minorHAnsi" w:hAnsiTheme="minorHAnsi"/>
          <w:noProof/>
          <w:sz w:val="24"/>
          <w:szCs w:val="24"/>
          <w:lang w:eastAsia="en-AU"/>
        </w:rPr>
        <w:drawing>
          <wp:inline distT="0" distB="0" distL="0" distR="0" wp14:anchorId="31750224" wp14:editId="716283E9">
            <wp:extent cx="6840220" cy="47732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6-09-09 at 8.25.39 A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C7D2" w14:textId="77777777" w:rsidR="00D073CD" w:rsidRPr="00017643" w:rsidRDefault="00D073CD" w:rsidP="00D073CD">
      <w:pPr>
        <w:rPr>
          <w:rFonts w:asciiTheme="minorHAnsi" w:hAnsiTheme="minorHAnsi"/>
          <w:sz w:val="24"/>
          <w:szCs w:val="24"/>
        </w:rPr>
      </w:pPr>
      <w:r w:rsidRPr="00017643">
        <w:rPr>
          <w:rFonts w:asciiTheme="minorHAnsi" w:hAnsiTheme="minorHAnsi"/>
          <w:b/>
          <w:sz w:val="24"/>
          <w:szCs w:val="24"/>
        </w:rPr>
        <w:t xml:space="preserve">(c) </w:t>
      </w:r>
      <w:r w:rsidRPr="00017643">
        <w:rPr>
          <w:rFonts w:asciiTheme="minorHAnsi" w:hAnsiTheme="minorHAnsi"/>
          <w:sz w:val="24"/>
          <w:szCs w:val="24"/>
        </w:rPr>
        <w:t>Write a couple of sentences comparing and contrasting the two cities.</w:t>
      </w:r>
    </w:p>
    <w:p w14:paraId="512B70C1" w14:textId="77777777" w:rsidR="004553AF" w:rsidRPr="00017643" w:rsidRDefault="004553AF" w:rsidP="00A81EE7">
      <w:pPr>
        <w:rPr>
          <w:rFonts w:asciiTheme="minorHAnsi" w:hAnsiTheme="minorHAnsi"/>
          <w:sz w:val="24"/>
          <w:szCs w:val="24"/>
        </w:rPr>
      </w:pPr>
    </w:p>
    <w:p w14:paraId="0A9174D5" w14:textId="77777777" w:rsidR="004553AF" w:rsidRPr="00017643" w:rsidRDefault="004553AF" w:rsidP="00A81EE7">
      <w:pPr>
        <w:rPr>
          <w:rFonts w:asciiTheme="minorHAnsi" w:hAnsiTheme="minorHAnsi"/>
          <w:sz w:val="24"/>
          <w:szCs w:val="24"/>
        </w:rPr>
      </w:pPr>
    </w:p>
    <w:p w14:paraId="093BC542" w14:textId="77777777" w:rsidR="004553AF" w:rsidRPr="00017643" w:rsidRDefault="004553AF" w:rsidP="00A81EE7">
      <w:pPr>
        <w:rPr>
          <w:rFonts w:asciiTheme="minorHAnsi" w:hAnsiTheme="minorHAnsi"/>
          <w:sz w:val="24"/>
          <w:szCs w:val="24"/>
        </w:rPr>
      </w:pPr>
    </w:p>
    <w:p w14:paraId="550B1917" w14:textId="77777777" w:rsidR="004553AF" w:rsidRPr="00017643" w:rsidRDefault="004553AF" w:rsidP="00A81EE7">
      <w:pPr>
        <w:rPr>
          <w:rFonts w:asciiTheme="minorHAnsi" w:hAnsiTheme="minorHAnsi"/>
          <w:sz w:val="24"/>
          <w:szCs w:val="24"/>
        </w:rPr>
      </w:pPr>
    </w:p>
    <w:p w14:paraId="302EBF24" w14:textId="77777777" w:rsidR="00775635" w:rsidRPr="00017643" w:rsidRDefault="00775635" w:rsidP="00A81EE7">
      <w:pPr>
        <w:widowControl w:val="0"/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</w:p>
    <w:p w14:paraId="0C67A1FF" w14:textId="77777777" w:rsidR="00775635" w:rsidRPr="00017643" w:rsidRDefault="00775635" w:rsidP="00A81EE7">
      <w:pPr>
        <w:widowControl w:val="0"/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</w:p>
    <w:p w14:paraId="27106195" w14:textId="77777777" w:rsidR="002F0A19" w:rsidRPr="00017643" w:rsidRDefault="002F0A19" w:rsidP="00A81EE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56CD656C" w14:textId="77777777" w:rsidR="00F65875" w:rsidRPr="00017643" w:rsidRDefault="00F65875" w:rsidP="00A652B1">
      <w:pPr>
        <w:widowControl w:val="0"/>
        <w:autoSpaceDE w:val="0"/>
        <w:autoSpaceDN w:val="0"/>
        <w:adjustRightInd w:val="0"/>
        <w:spacing w:after="240" w:line="320" w:lineRule="atLeast"/>
        <w:rPr>
          <w:rFonts w:asciiTheme="minorHAnsi" w:hAnsiTheme="minorHAnsi"/>
          <w:sz w:val="24"/>
          <w:szCs w:val="24"/>
          <w:lang w:val="en-US" w:eastAsia="en-AU"/>
        </w:rPr>
      </w:pPr>
    </w:p>
    <w:p w14:paraId="366959AF" w14:textId="77777777" w:rsidR="0098515D" w:rsidRPr="00017643" w:rsidRDefault="0098515D" w:rsidP="00A652B1">
      <w:pPr>
        <w:widowControl w:val="0"/>
        <w:autoSpaceDE w:val="0"/>
        <w:autoSpaceDN w:val="0"/>
        <w:adjustRightInd w:val="0"/>
        <w:spacing w:after="240" w:line="320" w:lineRule="atLeast"/>
        <w:rPr>
          <w:rFonts w:asciiTheme="minorHAnsi" w:hAnsiTheme="minorHAnsi"/>
          <w:sz w:val="24"/>
          <w:szCs w:val="24"/>
          <w:lang w:val="en-US" w:eastAsia="en-AU"/>
        </w:rPr>
      </w:pPr>
    </w:p>
    <w:p w14:paraId="6879CB93" w14:textId="5A511BC2" w:rsidR="00F65875" w:rsidRPr="00017643" w:rsidRDefault="00C93DF8" w:rsidP="00F65875">
      <w:pPr>
        <w:rPr>
          <w:rFonts w:asciiTheme="minorHAnsi" w:hAnsiTheme="minorHAnsi"/>
          <w:b/>
          <w:sz w:val="24"/>
          <w:szCs w:val="24"/>
        </w:rPr>
      </w:pPr>
      <w:r w:rsidRPr="00017643">
        <w:rPr>
          <w:rFonts w:asciiTheme="minorHAnsi" w:hAnsiTheme="minorHAnsi"/>
          <w:b/>
          <w:sz w:val="24"/>
          <w:szCs w:val="24"/>
        </w:rPr>
        <w:lastRenderedPageBreak/>
        <w:t>Ques</w:t>
      </w:r>
      <w:r w:rsidR="009D533B" w:rsidRPr="00017643">
        <w:rPr>
          <w:rFonts w:asciiTheme="minorHAnsi" w:hAnsiTheme="minorHAnsi"/>
          <w:b/>
          <w:sz w:val="24"/>
          <w:szCs w:val="24"/>
        </w:rPr>
        <w:t>tion 1</w:t>
      </w:r>
      <w:r w:rsidR="00FA5DE9">
        <w:rPr>
          <w:rFonts w:asciiTheme="minorHAnsi" w:hAnsiTheme="minorHAnsi"/>
          <w:b/>
          <w:sz w:val="24"/>
          <w:szCs w:val="24"/>
        </w:rPr>
        <w:t>1</w:t>
      </w:r>
      <w:r w:rsidR="0017116C" w:rsidRPr="00017643">
        <w:rPr>
          <w:rFonts w:asciiTheme="minorHAnsi" w:hAnsiTheme="minorHAnsi"/>
          <w:b/>
          <w:sz w:val="24"/>
          <w:szCs w:val="24"/>
        </w:rPr>
        <w:tab/>
      </w:r>
      <w:r w:rsidR="0017116C" w:rsidRPr="00017643">
        <w:rPr>
          <w:rFonts w:asciiTheme="minorHAnsi" w:hAnsiTheme="minorHAnsi"/>
          <w:b/>
          <w:sz w:val="24"/>
          <w:szCs w:val="24"/>
        </w:rPr>
        <w:tab/>
      </w:r>
      <w:r w:rsidR="0017116C" w:rsidRPr="00017643">
        <w:rPr>
          <w:rFonts w:asciiTheme="minorHAnsi" w:hAnsiTheme="minorHAnsi"/>
          <w:b/>
          <w:sz w:val="24"/>
          <w:szCs w:val="24"/>
        </w:rPr>
        <w:tab/>
      </w:r>
      <w:r w:rsidR="0017116C" w:rsidRPr="00017643">
        <w:rPr>
          <w:rFonts w:asciiTheme="minorHAnsi" w:hAnsiTheme="minorHAnsi"/>
          <w:b/>
          <w:sz w:val="24"/>
          <w:szCs w:val="24"/>
        </w:rPr>
        <w:tab/>
      </w:r>
      <w:r w:rsidR="0017116C" w:rsidRPr="00017643">
        <w:rPr>
          <w:rFonts w:asciiTheme="minorHAnsi" w:hAnsiTheme="minorHAnsi"/>
          <w:b/>
          <w:sz w:val="24"/>
          <w:szCs w:val="24"/>
        </w:rPr>
        <w:tab/>
      </w:r>
      <w:r w:rsidR="0017116C" w:rsidRPr="00017643">
        <w:rPr>
          <w:rFonts w:asciiTheme="minorHAnsi" w:hAnsiTheme="minorHAnsi"/>
          <w:b/>
          <w:sz w:val="24"/>
          <w:szCs w:val="24"/>
        </w:rPr>
        <w:tab/>
      </w:r>
      <w:r w:rsidR="0017116C" w:rsidRPr="00017643">
        <w:rPr>
          <w:rFonts w:asciiTheme="minorHAnsi" w:hAnsiTheme="minorHAnsi"/>
          <w:b/>
          <w:sz w:val="24"/>
          <w:szCs w:val="24"/>
        </w:rPr>
        <w:tab/>
      </w:r>
      <w:r w:rsidR="0017116C" w:rsidRPr="00017643">
        <w:rPr>
          <w:rFonts w:asciiTheme="minorHAnsi" w:hAnsiTheme="minorHAnsi"/>
          <w:b/>
          <w:sz w:val="24"/>
          <w:szCs w:val="24"/>
        </w:rPr>
        <w:tab/>
      </w:r>
      <w:r w:rsidR="0017116C" w:rsidRPr="00017643">
        <w:rPr>
          <w:rFonts w:asciiTheme="minorHAnsi" w:hAnsiTheme="minorHAnsi"/>
          <w:b/>
          <w:sz w:val="24"/>
          <w:szCs w:val="24"/>
        </w:rPr>
        <w:tab/>
      </w:r>
      <w:r w:rsidR="0017116C" w:rsidRPr="00017643">
        <w:rPr>
          <w:rFonts w:asciiTheme="minorHAnsi" w:hAnsiTheme="minorHAnsi"/>
          <w:b/>
          <w:sz w:val="24"/>
          <w:szCs w:val="24"/>
        </w:rPr>
        <w:tab/>
      </w:r>
      <w:r w:rsidR="0017116C" w:rsidRPr="00017643">
        <w:rPr>
          <w:rFonts w:asciiTheme="minorHAnsi" w:hAnsiTheme="minorHAnsi"/>
          <w:b/>
          <w:sz w:val="24"/>
          <w:szCs w:val="24"/>
        </w:rPr>
        <w:tab/>
      </w:r>
      <w:r w:rsidR="000F41A2" w:rsidRPr="00017643">
        <w:rPr>
          <w:rFonts w:asciiTheme="minorHAnsi" w:hAnsiTheme="minorHAnsi"/>
          <w:b/>
          <w:sz w:val="24"/>
          <w:szCs w:val="24"/>
        </w:rPr>
        <w:t xml:space="preserve"> (2</w:t>
      </w:r>
      <w:proofErr w:type="gramStart"/>
      <w:r w:rsidR="000F41A2" w:rsidRPr="00017643">
        <w:rPr>
          <w:rFonts w:asciiTheme="minorHAnsi" w:hAnsiTheme="minorHAnsi"/>
          <w:b/>
          <w:sz w:val="24"/>
          <w:szCs w:val="24"/>
        </w:rPr>
        <w:t>,1,1,1,</w:t>
      </w:r>
      <w:r w:rsidR="009D533B" w:rsidRPr="00017643">
        <w:rPr>
          <w:rFonts w:asciiTheme="minorHAnsi" w:hAnsiTheme="minorHAnsi"/>
          <w:b/>
          <w:sz w:val="24"/>
          <w:szCs w:val="24"/>
        </w:rPr>
        <w:t>1</w:t>
      </w:r>
      <w:proofErr w:type="gramEnd"/>
      <w:r w:rsidR="000F41A2" w:rsidRPr="00017643">
        <w:rPr>
          <w:rFonts w:asciiTheme="minorHAnsi" w:hAnsiTheme="minorHAnsi"/>
          <w:b/>
          <w:sz w:val="24"/>
          <w:szCs w:val="24"/>
        </w:rPr>
        <w:t xml:space="preserve"> </w:t>
      </w:r>
      <w:r w:rsidR="004B71AD" w:rsidRPr="00017643">
        <w:rPr>
          <w:rFonts w:asciiTheme="minorHAnsi" w:hAnsiTheme="minorHAnsi"/>
          <w:b/>
          <w:sz w:val="24"/>
          <w:szCs w:val="24"/>
        </w:rPr>
        <w:t xml:space="preserve">- 6 </w:t>
      </w:r>
      <w:r w:rsidR="000F41A2" w:rsidRPr="00017643">
        <w:rPr>
          <w:rFonts w:asciiTheme="minorHAnsi" w:hAnsiTheme="minorHAnsi"/>
          <w:b/>
          <w:sz w:val="24"/>
          <w:szCs w:val="24"/>
        </w:rPr>
        <w:t>Marks</w:t>
      </w:r>
      <w:r w:rsidR="0017116C" w:rsidRPr="00017643">
        <w:rPr>
          <w:rFonts w:asciiTheme="minorHAnsi" w:hAnsiTheme="minorHAnsi"/>
          <w:b/>
          <w:sz w:val="24"/>
          <w:szCs w:val="24"/>
        </w:rPr>
        <w:t>)</w:t>
      </w:r>
    </w:p>
    <w:p w14:paraId="0C2F23C2" w14:textId="4FA566F1" w:rsidR="006C575B" w:rsidRPr="00017643" w:rsidRDefault="00A652B1" w:rsidP="00A652B1">
      <w:pPr>
        <w:widowControl w:val="0"/>
        <w:autoSpaceDE w:val="0"/>
        <w:autoSpaceDN w:val="0"/>
        <w:adjustRightInd w:val="0"/>
        <w:spacing w:after="240" w:line="320" w:lineRule="atLeast"/>
        <w:rPr>
          <w:rFonts w:asciiTheme="minorHAnsi" w:hAnsiTheme="minorHAnsi"/>
          <w:sz w:val="24"/>
          <w:szCs w:val="24"/>
          <w:lang w:val="en-US" w:eastAsia="en-AU"/>
        </w:rPr>
      </w:pPr>
      <w:r w:rsidRPr="00017643">
        <w:rPr>
          <w:rFonts w:asciiTheme="minorHAnsi" w:hAnsiTheme="minorHAnsi"/>
          <w:sz w:val="24"/>
          <w:szCs w:val="24"/>
          <w:lang w:val="en-US" w:eastAsia="en-AU"/>
        </w:rPr>
        <w:t xml:space="preserve">The height of a seedling after the first shoot appears is recorded in the table below. </w:t>
      </w:r>
    </w:p>
    <w:p w14:paraId="077B7BAF" w14:textId="0C68C450" w:rsidR="006C575B" w:rsidRPr="00017643" w:rsidRDefault="006C575B" w:rsidP="00336CDF">
      <w:pPr>
        <w:widowControl w:val="0"/>
        <w:autoSpaceDE w:val="0"/>
        <w:autoSpaceDN w:val="0"/>
        <w:adjustRightInd w:val="0"/>
        <w:spacing w:after="240" w:line="320" w:lineRule="atLeast"/>
        <w:jc w:val="center"/>
        <w:rPr>
          <w:rFonts w:asciiTheme="minorHAnsi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hAnsiTheme="minorHAnsi" w:cs="Times"/>
          <w:noProof/>
          <w:sz w:val="24"/>
          <w:szCs w:val="24"/>
          <w:lang w:eastAsia="en-AU"/>
        </w:rPr>
        <w:drawing>
          <wp:inline distT="0" distB="0" distL="0" distR="0" wp14:anchorId="2A3FF8EC" wp14:editId="6ACBB985">
            <wp:extent cx="4914900" cy="1003300"/>
            <wp:effectExtent l="0" t="0" r="1270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6-09-07 at 4.23.40 PM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D29E" w14:textId="2D66BE15" w:rsidR="004609F1" w:rsidRPr="00017643" w:rsidRDefault="007A0119" w:rsidP="009D533B">
      <w:pPr>
        <w:pStyle w:val="ListParagraph"/>
        <w:widowControl w:val="0"/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Theme="minorHAnsi" w:eastAsia="Times New Roman" w:hAnsiTheme="minorHAnsi" w:cs="Times"/>
          <w:sz w:val="24"/>
          <w:szCs w:val="24"/>
          <w:lang w:val="en-US" w:eastAsia="en-AU"/>
        </w:rPr>
      </w:pPr>
      <w:r>
        <w:rPr>
          <w:rFonts w:asciiTheme="minorHAnsi" w:hAnsiTheme="minorHAnsi"/>
          <w:sz w:val="24"/>
          <w:szCs w:val="24"/>
          <w:lang w:val="en-US" w:eastAsia="en-AU"/>
        </w:rPr>
        <w:t>Plot the points in a scatter plot in</w:t>
      </w:r>
      <w:r w:rsidR="00A652B1" w:rsidRPr="00017643">
        <w:rPr>
          <w:rFonts w:asciiTheme="minorHAnsi" w:hAnsiTheme="minorHAnsi"/>
          <w:sz w:val="24"/>
          <w:szCs w:val="24"/>
          <w:lang w:val="en-US" w:eastAsia="en-AU"/>
        </w:rPr>
        <w:t xml:space="preserve"> the grid below. </w:t>
      </w:r>
      <w:r w:rsidR="00336CDF" w:rsidRPr="00017643">
        <w:rPr>
          <w:rFonts w:asciiTheme="minorHAnsi" w:eastAsia="MS Mincho" w:hAnsiTheme="minorHAnsi" w:cs="MS Mincho"/>
          <w:noProof/>
          <w:sz w:val="24"/>
          <w:szCs w:val="24"/>
          <w:lang w:eastAsia="en-AU"/>
        </w:rPr>
        <w:drawing>
          <wp:inline distT="0" distB="0" distL="0" distR="0" wp14:anchorId="4CF2BF47" wp14:editId="2A8E0CD0">
            <wp:extent cx="6840220" cy="47732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 Shot 2016-09-09 at 8.25.39 A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690B" w14:textId="59829E2E" w:rsidR="006C575B" w:rsidRPr="00017643" w:rsidRDefault="00A652B1" w:rsidP="0017116C">
      <w:pPr>
        <w:pStyle w:val="ListParagraph"/>
        <w:widowControl w:val="0"/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Theme="minorHAnsi" w:eastAsia="Times New Roman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hAnsiTheme="minorHAnsi"/>
          <w:sz w:val="24"/>
          <w:szCs w:val="24"/>
          <w:lang w:val="en-US" w:eastAsia="en-AU"/>
        </w:rPr>
        <w:t xml:space="preserve">Describe the relationship between the day and the height. </w:t>
      </w:r>
    </w:p>
    <w:p w14:paraId="4D49BAE8" w14:textId="77777777" w:rsidR="006C575B" w:rsidRPr="00017643" w:rsidRDefault="006C575B" w:rsidP="0017116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36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67FD04D4" w14:textId="309E8B10" w:rsidR="00A652B1" w:rsidRPr="00017643" w:rsidRDefault="00A652B1" w:rsidP="0017116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360"/>
        <w:rPr>
          <w:rFonts w:asciiTheme="minorHAnsi" w:hAnsiTheme="minorHAnsi" w:cs="Times"/>
          <w:sz w:val="24"/>
          <w:szCs w:val="24"/>
          <w:lang w:val="en-US" w:eastAsia="en-AU"/>
        </w:rPr>
      </w:pPr>
      <w:r w:rsidRPr="00017643">
        <w:rPr>
          <w:rFonts w:ascii="MS Gothic" w:eastAsia="MS Gothic" w:hAnsi="MS Gothic" w:cs="MS Gothic" w:hint="eastAsia"/>
          <w:sz w:val="24"/>
          <w:szCs w:val="24"/>
          <w:lang w:val="en-US" w:eastAsia="en-AU"/>
        </w:rPr>
        <w:t> </w:t>
      </w:r>
    </w:p>
    <w:p w14:paraId="43B99EFA" w14:textId="4D6F70C0" w:rsidR="009D533B" w:rsidRPr="00017643" w:rsidRDefault="00A652B1" w:rsidP="0017116C">
      <w:pPr>
        <w:pStyle w:val="ListParagraph"/>
        <w:widowControl w:val="0"/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Theme="minorHAnsi" w:eastAsia="Times New Roman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hAnsiTheme="minorHAnsi"/>
          <w:sz w:val="24"/>
          <w:szCs w:val="24"/>
          <w:lang w:val="en-US" w:eastAsia="en-AU"/>
        </w:rPr>
        <w:t xml:space="preserve">Draw in the line of best fit. </w:t>
      </w:r>
      <w:r w:rsidRPr="00017643">
        <w:rPr>
          <w:rFonts w:ascii="MS Gothic" w:eastAsia="MS Gothic" w:hAnsi="MS Gothic" w:cs="MS Gothic" w:hint="eastAsia"/>
          <w:sz w:val="24"/>
          <w:szCs w:val="24"/>
          <w:lang w:val="en-US" w:eastAsia="en-AU"/>
        </w:rPr>
        <w:t> </w:t>
      </w:r>
    </w:p>
    <w:p w14:paraId="47454DA4" w14:textId="77777777" w:rsidR="009D533B" w:rsidRPr="00017643" w:rsidRDefault="009D533B" w:rsidP="009D533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4EB26400" w14:textId="2FEDF4DA" w:rsidR="00A652B1" w:rsidRPr="00017643" w:rsidRDefault="00A652B1" w:rsidP="0017116C">
      <w:pPr>
        <w:pStyle w:val="ListParagraph"/>
        <w:widowControl w:val="0"/>
        <w:numPr>
          <w:ilvl w:val="0"/>
          <w:numId w:val="33"/>
        </w:numPr>
        <w:autoSpaceDE w:val="0"/>
        <w:autoSpaceDN w:val="0"/>
        <w:adjustRightInd w:val="0"/>
        <w:spacing w:after="240" w:line="300" w:lineRule="atLeast"/>
        <w:rPr>
          <w:rFonts w:asciiTheme="minorHAnsi" w:hAnsiTheme="minorHAnsi"/>
          <w:sz w:val="24"/>
          <w:szCs w:val="24"/>
          <w:lang w:val="en-US" w:eastAsia="en-AU"/>
        </w:rPr>
      </w:pPr>
      <w:r w:rsidRPr="00017643">
        <w:rPr>
          <w:rFonts w:asciiTheme="minorHAnsi" w:hAnsiTheme="minorHAnsi"/>
          <w:sz w:val="24"/>
          <w:szCs w:val="24"/>
          <w:lang w:val="en-US" w:eastAsia="en-AU"/>
        </w:rPr>
        <w:t xml:space="preserve">Use the graph to find the height after 2.5 days. What is this prediction called? </w:t>
      </w:r>
    </w:p>
    <w:p w14:paraId="1BF725D7" w14:textId="77777777" w:rsidR="006C575B" w:rsidRPr="00017643" w:rsidRDefault="006C575B" w:rsidP="0017116C">
      <w:pPr>
        <w:widowControl w:val="0"/>
        <w:autoSpaceDE w:val="0"/>
        <w:autoSpaceDN w:val="0"/>
        <w:adjustRightInd w:val="0"/>
        <w:spacing w:after="240" w:line="300" w:lineRule="atLeast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78F63CD7" w14:textId="18BEED7E" w:rsidR="00C51584" w:rsidRPr="00FA5DE9" w:rsidRDefault="00A652B1" w:rsidP="009D533B">
      <w:pPr>
        <w:pStyle w:val="ListParagraph"/>
        <w:widowControl w:val="0"/>
        <w:numPr>
          <w:ilvl w:val="0"/>
          <w:numId w:val="33"/>
        </w:numPr>
        <w:autoSpaceDE w:val="0"/>
        <w:autoSpaceDN w:val="0"/>
        <w:adjustRightInd w:val="0"/>
        <w:spacing w:after="240" w:line="300" w:lineRule="atLeast"/>
        <w:rPr>
          <w:rFonts w:asciiTheme="minorHAnsi" w:hAnsiTheme="minorHAnsi" w:cs="Times"/>
          <w:sz w:val="24"/>
          <w:szCs w:val="24"/>
          <w:lang w:val="en-US" w:eastAsia="en-AU"/>
        </w:rPr>
      </w:pPr>
      <w:r w:rsidRPr="00017643">
        <w:rPr>
          <w:rFonts w:asciiTheme="minorHAnsi" w:hAnsiTheme="minorHAnsi"/>
          <w:sz w:val="24"/>
          <w:szCs w:val="24"/>
          <w:lang w:val="en-US" w:eastAsia="en-AU"/>
        </w:rPr>
        <w:t xml:space="preserve">Use your answer to </w:t>
      </w:r>
      <w:r w:rsidRPr="00017643">
        <w:rPr>
          <w:rFonts w:asciiTheme="minorHAnsi" w:hAnsiTheme="minorHAnsi" w:cs="Times"/>
          <w:b/>
          <w:bCs/>
          <w:sz w:val="24"/>
          <w:szCs w:val="24"/>
          <w:lang w:val="en-US" w:eastAsia="en-AU"/>
        </w:rPr>
        <w:t xml:space="preserve">e </w:t>
      </w:r>
      <w:r w:rsidRPr="00017643">
        <w:rPr>
          <w:rFonts w:asciiTheme="minorHAnsi" w:hAnsiTheme="minorHAnsi"/>
          <w:sz w:val="24"/>
          <w:szCs w:val="24"/>
          <w:lang w:val="en-US" w:eastAsia="en-AU"/>
        </w:rPr>
        <w:t xml:space="preserve">to predict the height be after 10 days. What is this prediction called? </w:t>
      </w:r>
    </w:p>
    <w:p w14:paraId="22F8B897" w14:textId="77777777" w:rsidR="00FA5DE9" w:rsidRPr="00FA5DE9" w:rsidRDefault="00FA5DE9" w:rsidP="00FA5DE9">
      <w:pPr>
        <w:pStyle w:val="ListParagraph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74A2C1FB" w14:textId="77777777" w:rsidR="00FA5DE9" w:rsidRPr="00017643" w:rsidRDefault="00FA5DE9" w:rsidP="00FA5DE9">
      <w:pPr>
        <w:pStyle w:val="ListParagraph"/>
        <w:widowControl w:val="0"/>
        <w:autoSpaceDE w:val="0"/>
        <w:autoSpaceDN w:val="0"/>
        <w:adjustRightInd w:val="0"/>
        <w:spacing w:after="240" w:line="300" w:lineRule="atLeast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18685099" w14:textId="2DC5C500" w:rsidR="004553AF" w:rsidRPr="00017643" w:rsidRDefault="007A0119" w:rsidP="007A0119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056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right" w:pos="10772"/>
        </w:tabs>
        <w:rPr>
          <w:rFonts w:asciiTheme="minorHAnsi" w:hAnsiTheme="minorHAnsi"/>
          <w:sz w:val="24"/>
          <w:szCs w:val="24"/>
          <w:lang w:eastAsia="en-AU"/>
        </w:rPr>
      </w:pPr>
      <w:r>
        <w:rPr>
          <w:rFonts w:asciiTheme="minorHAnsi" w:hAnsiTheme="minorHAnsi"/>
          <w:sz w:val="24"/>
          <w:szCs w:val="24"/>
          <w:lang w:eastAsia="en-AU"/>
        </w:rPr>
        <w:lastRenderedPageBreak/>
        <w:tab/>
      </w:r>
      <w:r>
        <w:rPr>
          <w:rFonts w:asciiTheme="minorHAnsi" w:hAnsiTheme="minorHAnsi"/>
          <w:sz w:val="24"/>
          <w:szCs w:val="24"/>
          <w:lang w:eastAsia="en-AU"/>
        </w:rPr>
        <w:tab/>
      </w:r>
      <w:r>
        <w:rPr>
          <w:rFonts w:asciiTheme="minorHAnsi" w:hAnsiTheme="minorHAnsi"/>
          <w:sz w:val="24"/>
          <w:szCs w:val="24"/>
          <w:lang w:eastAsia="en-AU"/>
        </w:rPr>
        <w:tab/>
      </w:r>
      <w:r>
        <w:rPr>
          <w:rFonts w:asciiTheme="minorHAnsi" w:hAnsiTheme="minorHAnsi"/>
          <w:sz w:val="24"/>
          <w:szCs w:val="24"/>
          <w:lang w:eastAsia="en-AU"/>
        </w:rPr>
        <w:tab/>
      </w:r>
      <w:r>
        <w:rPr>
          <w:rFonts w:asciiTheme="minorHAnsi" w:hAnsiTheme="minorHAnsi"/>
          <w:sz w:val="24"/>
          <w:szCs w:val="24"/>
          <w:lang w:eastAsia="en-AU"/>
        </w:rPr>
        <w:tab/>
      </w:r>
      <w:r>
        <w:rPr>
          <w:rFonts w:asciiTheme="minorHAnsi" w:hAnsiTheme="minorHAnsi"/>
          <w:sz w:val="24"/>
          <w:szCs w:val="24"/>
          <w:lang w:eastAsia="en-AU"/>
        </w:rPr>
        <w:tab/>
      </w:r>
      <w:r>
        <w:rPr>
          <w:rFonts w:asciiTheme="minorHAnsi" w:hAnsiTheme="minorHAnsi"/>
          <w:sz w:val="24"/>
          <w:szCs w:val="24"/>
          <w:lang w:eastAsia="en-AU"/>
        </w:rPr>
        <w:tab/>
      </w:r>
      <w:r>
        <w:rPr>
          <w:rFonts w:asciiTheme="minorHAnsi" w:hAnsiTheme="minorHAnsi"/>
          <w:sz w:val="24"/>
          <w:szCs w:val="24"/>
          <w:lang w:eastAsia="en-AU"/>
        </w:rPr>
        <w:tab/>
      </w:r>
      <w:r>
        <w:rPr>
          <w:rFonts w:asciiTheme="minorHAnsi" w:hAnsiTheme="minorHAnsi"/>
          <w:sz w:val="24"/>
          <w:szCs w:val="24"/>
          <w:lang w:eastAsia="en-AU"/>
        </w:rPr>
        <w:tab/>
      </w:r>
      <w:r>
        <w:rPr>
          <w:rFonts w:asciiTheme="minorHAnsi" w:hAnsiTheme="minorHAnsi"/>
          <w:sz w:val="24"/>
          <w:szCs w:val="24"/>
          <w:lang w:eastAsia="en-AU"/>
        </w:rPr>
        <w:tab/>
      </w:r>
      <w:r>
        <w:rPr>
          <w:rFonts w:asciiTheme="minorHAnsi" w:hAnsiTheme="minorHAnsi"/>
          <w:sz w:val="24"/>
          <w:szCs w:val="24"/>
          <w:lang w:eastAsia="en-AU"/>
        </w:rPr>
        <w:tab/>
      </w:r>
      <w:r>
        <w:rPr>
          <w:rFonts w:asciiTheme="minorHAnsi" w:hAnsiTheme="minorHAnsi"/>
          <w:sz w:val="24"/>
          <w:szCs w:val="24"/>
          <w:lang w:eastAsia="en-AU"/>
        </w:rPr>
        <w:tab/>
      </w:r>
      <w:r>
        <w:rPr>
          <w:rFonts w:asciiTheme="minorHAnsi" w:hAnsiTheme="minorHAnsi"/>
          <w:sz w:val="24"/>
          <w:szCs w:val="24"/>
          <w:lang w:eastAsia="en-AU"/>
        </w:rPr>
        <w:tab/>
      </w:r>
      <w:r>
        <w:rPr>
          <w:rFonts w:asciiTheme="minorHAnsi" w:hAnsiTheme="minorHAnsi"/>
          <w:sz w:val="24"/>
          <w:szCs w:val="24"/>
          <w:lang w:eastAsia="en-AU"/>
        </w:rPr>
        <w:tab/>
      </w:r>
      <w:r>
        <w:rPr>
          <w:rFonts w:asciiTheme="minorHAnsi" w:hAnsiTheme="minorHAnsi"/>
          <w:sz w:val="24"/>
          <w:szCs w:val="24"/>
          <w:lang w:eastAsia="en-AU"/>
        </w:rPr>
        <w:tab/>
      </w:r>
      <w:r>
        <w:rPr>
          <w:rFonts w:asciiTheme="minorHAnsi" w:hAnsiTheme="minorHAnsi"/>
          <w:sz w:val="24"/>
          <w:szCs w:val="24"/>
          <w:lang w:eastAsia="en-AU"/>
        </w:rPr>
        <w:tab/>
      </w:r>
      <w:r>
        <w:rPr>
          <w:rFonts w:asciiTheme="minorHAnsi" w:hAnsiTheme="minorHAnsi"/>
          <w:sz w:val="24"/>
          <w:szCs w:val="24"/>
          <w:lang w:eastAsia="en-AU"/>
        </w:rPr>
        <w:tab/>
      </w:r>
      <w:r w:rsidR="00C51584" w:rsidRPr="00017643">
        <w:rPr>
          <w:rFonts w:asciiTheme="minorHAnsi" w:hAnsiTheme="minorHAnsi"/>
          <w:sz w:val="24"/>
          <w:szCs w:val="24"/>
          <w:lang w:eastAsia="en-AU"/>
        </w:rPr>
        <w:tab/>
      </w:r>
    </w:p>
    <w:p w14:paraId="1EC073E8" w14:textId="04763BD0" w:rsidR="004553AF" w:rsidRPr="00017643" w:rsidRDefault="0017116C" w:rsidP="00A81EE7">
      <w:pPr>
        <w:jc w:val="both"/>
        <w:rPr>
          <w:rFonts w:asciiTheme="minorHAnsi" w:hAnsiTheme="minorHAnsi" w:cstheme="minorHAnsi"/>
          <w:b/>
          <w:sz w:val="24"/>
          <w:szCs w:val="24"/>
        </w:rPr>
      </w:pPr>
      <w:r w:rsidRPr="00017643">
        <w:rPr>
          <w:rFonts w:asciiTheme="minorHAnsi" w:hAnsiTheme="minorHAnsi" w:cstheme="minorHAnsi"/>
          <w:b/>
          <w:sz w:val="24"/>
          <w:szCs w:val="24"/>
        </w:rPr>
        <w:t>Question 1</w:t>
      </w:r>
      <w:r w:rsidR="00FA5DE9">
        <w:rPr>
          <w:rFonts w:asciiTheme="minorHAnsi" w:hAnsiTheme="minorHAnsi" w:cstheme="minorHAnsi"/>
          <w:b/>
          <w:sz w:val="24"/>
          <w:szCs w:val="24"/>
        </w:rPr>
        <w:t>2</w:t>
      </w:r>
      <w:r w:rsidR="00AF447D" w:rsidRPr="00017643">
        <w:rPr>
          <w:rFonts w:asciiTheme="minorHAnsi" w:hAnsiTheme="minorHAnsi" w:cstheme="minorHAnsi"/>
          <w:b/>
          <w:sz w:val="24"/>
          <w:szCs w:val="24"/>
        </w:rPr>
        <w:t xml:space="preserve">   (</w:t>
      </w:r>
      <w:r w:rsidR="007A0119">
        <w:rPr>
          <w:rFonts w:asciiTheme="minorHAnsi" w:hAnsiTheme="minorHAnsi" w:cs="Arial"/>
          <w:b/>
          <w:sz w:val="24"/>
          <w:szCs w:val="24"/>
        </w:rPr>
        <w:t>4</w:t>
      </w:r>
      <w:r w:rsidR="001D7021" w:rsidRPr="00017643">
        <w:rPr>
          <w:rFonts w:asciiTheme="minorHAnsi" w:hAnsiTheme="minorHAnsi" w:cs="Arial"/>
          <w:b/>
          <w:sz w:val="24"/>
          <w:szCs w:val="24"/>
        </w:rPr>
        <w:t>, 4</w:t>
      </w:r>
      <w:r w:rsidR="00AF447D" w:rsidRPr="00017643">
        <w:rPr>
          <w:rFonts w:asciiTheme="minorHAnsi" w:hAnsiTheme="minorHAnsi" w:cs="Arial"/>
          <w:b/>
          <w:sz w:val="24"/>
          <w:szCs w:val="24"/>
        </w:rPr>
        <w:t>,</w:t>
      </w:r>
      <w:r w:rsidR="007A0119">
        <w:rPr>
          <w:rFonts w:asciiTheme="minorHAnsi" w:hAnsiTheme="minorHAnsi" w:cs="Arial"/>
          <w:b/>
          <w:sz w:val="24"/>
          <w:szCs w:val="24"/>
        </w:rPr>
        <w:t xml:space="preserve"> 2</w:t>
      </w:r>
      <w:r w:rsidR="00AF447D" w:rsidRPr="00017643">
        <w:rPr>
          <w:rFonts w:asciiTheme="minorHAnsi" w:hAnsiTheme="minorHAnsi" w:cs="Arial"/>
          <w:b/>
          <w:sz w:val="24"/>
          <w:szCs w:val="24"/>
        </w:rPr>
        <w:t xml:space="preserve"> -</w:t>
      </w:r>
      <w:r w:rsidR="007A0119">
        <w:rPr>
          <w:rFonts w:asciiTheme="minorHAnsi" w:hAnsiTheme="minorHAnsi" w:cs="Arial"/>
          <w:b/>
          <w:sz w:val="24"/>
          <w:szCs w:val="24"/>
        </w:rPr>
        <w:t xml:space="preserve"> 10</w:t>
      </w:r>
      <w:r w:rsidR="00AF447D" w:rsidRPr="00017643">
        <w:rPr>
          <w:rFonts w:asciiTheme="minorHAnsi" w:hAnsiTheme="minorHAnsi" w:cs="Arial"/>
          <w:b/>
          <w:sz w:val="24"/>
          <w:szCs w:val="24"/>
        </w:rPr>
        <w:t xml:space="preserve"> Marks)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988"/>
      </w:tblGrid>
      <w:tr w:rsidR="00A81EE7" w:rsidRPr="00017643" w14:paraId="6C700381" w14:textId="77777777" w:rsidTr="009D533B">
        <w:trPr>
          <w:trHeight w:val="4059"/>
        </w:trPr>
        <w:tc>
          <w:tcPr>
            <w:tcW w:w="10988" w:type="dxa"/>
          </w:tcPr>
          <w:p w14:paraId="7381E532" w14:textId="77777777" w:rsidR="007A479B" w:rsidRPr="00017643" w:rsidRDefault="00F2669A" w:rsidP="007A0119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 w:line="300" w:lineRule="atLeast"/>
              <w:rPr>
                <w:rFonts w:asciiTheme="minorHAnsi" w:hAnsiTheme="minorHAnsi" w:cs="Times"/>
                <w:sz w:val="24"/>
                <w:szCs w:val="24"/>
                <w:lang w:val="en-US" w:eastAsia="en-AU"/>
              </w:rPr>
            </w:pPr>
            <w:r w:rsidRPr="00017643">
              <w:rPr>
                <w:rFonts w:asciiTheme="minorHAnsi" w:hAnsiTheme="minorHAnsi" w:cs="Times"/>
                <w:sz w:val="24"/>
                <w:szCs w:val="24"/>
                <w:lang w:val="en-US" w:eastAsia="en-AU"/>
              </w:rPr>
              <w:t xml:space="preserve">A group of 16 people was surveyed to </w:t>
            </w:r>
            <w:r w:rsidR="007A479B" w:rsidRPr="00017643">
              <w:rPr>
                <w:rFonts w:asciiTheme="minorHAnsi" w:hAnsiTheme="minorHAnsi" w:cs="Times"/>
                <w:sz w:val="24"/>
                <w:szCs w:val="24"/>
                <w:lang w:val="en-US" w:eastAsia="en-AU"/>
              </w:rPr>
              <w:t>fi</w:t>
            </w:r>
            <w:r w:rsidRPr="00017643">
              <w:rPr>
                <w:rFonts w:asciiTheme="minorHAnsi" w:hAnsiTheme="minorHAnsi" w:cs="Times"/>
                <w:sz w:val="24"/>
                <w:szCs w:val="24"/>
                <w:lang w:val="en-US" w:eastAsia="en-AU"/>
              </w:rPr>
              <w:t xml:space="preserve">nd the number of hours of television they watch in a week. </w:t>
            </w:r>
          </w:p>
          <w:p w14:paraId="18E8D039" w14:textId="5942A673" w:rsidR="00F2669A" w:rsidRPr="00017643" w:rsidRDefault="00F2669A" w:rsidP="007A0119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 w:line="300" w:lineRule="atLeast"/>
              <w:rPr>
                <w:rFonts w:asciiTheme="minorHAnsi" w:hAnsiTheme="minorHAnsi" w:cs="Times"/>
                <w:sz w:val="24"/>
                <w:szCs w:val="24"/>
                <w:lang w:val="en-US" w:eastAsia="en-AU"/>
              </w:rPr>
            </w:pPr>
            <w:r w:rsidRPr="00017643">
              <w:rPr>
                <w:rFonts w:asciiTheme="minorHAnsi" w:hAnsiTheme="minorHAnsi" w:cs="Times"/>
                <w:sz w:val="24"/>
                <w:szCs w:val="24"/>
                <w:lang w:val="en-US" w:eastAsia="en-AU"/>
              </w:rPr>
              <w:t>The raw data is listed:</w:t>
            </w:r>
            <w:r w:rsidRPr="00017643">
              <w:rPr>
                <w:rFonts w:ascii="MS Gothic" w:eastAsia="MS Gothic" w:hAnsi="MS Gothic" w:cs="MS Gothic" w:hint="eastAsia"/>
                <w:sz w:val="24"/>
                <w:szCs w:val="24"/>
                <w:lang w:val="en-US" w:eastAsia="en-AU"/>
              </w:rPr>
              <w:t> </w:t>
            </w:r>
            <w:r w:rsidRPr="00017643">
              <w:rPr>
                <w:rFonts w:asciiTheme="minorHAnsi" w:hAnsiTheme="minorHAnsi" w:cs="Times"/>
                <w:sz w:val="24"/>
                <w:szCs w:val="24"/>
                <w:lang w:val="en-US" w:eastAsia="en-AU"/>
              </w:rPr>
              <w:t xml:space="preserve">6, 5, 11, 13, 24, 8, 1, 12 </w:t>
            </w:r>
            <w:r w:rsidRPr="00017643">
              <w:rPr>
                <w:rFonts w:ascii="MS Gothic" w:eastAsia="MS Gothic" w:hAnsi="MS Gothic" w:cs="MS Gothic" w:hint="eastAsia"/>
                <w:sz w:val="24"/>
                <w:szCs w:val="24"/>
                <w:lang w:val="en-US" w:eastAsia="en-AU"/>
              </w:rPr>
              <w:t> </w:t>
            </w:r>
            <w:r w:rsidRPr="00017643">
              <w:rPr>
                <w:rFonts w:asciiTheme="minorHAnsi" w:hAnsiTheme="minorHAnsi" w:cs="Times"/>
                <w:sz w:val="24"/>
                <w:szCs w:val="24"/>
                <w:lang w:val="en-US" w:eastAsia="en-AU"/>
              </w:rPr>
              <w:t xml:space="preserve">7, 6, 14, 10, 9, 16, 8, 3 </w:t>
            </w:r>
          </w:p>
          <w:p w14:paraId="3688DA9F" w14:textId="3B058AEB" w:rsidR="00F2669A" w:rsidRPr="00017643" w:rsidRDefault="00F2669A" w:rsidP="00CE1FDD">
            <w:pPr>
              <w:pStyle w:val="ListParagraph"/>
              <w:widowControl w:val="0"/>
              <w:numPr>
                <w:ilvl w:val="0"/>
                <w:numId w:val="38"/>
              </w:numPr>
              <w:tabs>
                <w:tab w:val="left" w:pos="940"/>
                <w:tab w:val="left" w:pos="1440"/>
              </w:tabs>
              <w:autoSpaceDE w:val="0"/>
              <w:autoSpaceDN w:val="0"/>
              <w:adjustRightInd w:val="0"/>
              <w:spacing w:after="240" w:line="300" w:lineRule="atLeast"/>
              <w:rPr>
                <w:rFonts w:asciiTheme="minorHAnsi" w:eastAsia="Times New Roman" w:hAnsiTheme="minorHAnsi" w:cs="Times"/>
                <w:sz w:val="24"/>
                <w:szCs w:val="24"/>
                <w:lang w:val="en-US" w:eastAsia="en-AU"/>
              </w:rPr>
            </w:pPr>
            <w:proofErr w:type="spellStart"/>
            <w:r w:rsidRPr="00017643">
              <w:rPr>
                <w:rFonts w:asciiTheme="minorHAnsi" w:hAnsiTheme="minorHAnsi" w:cs="Times"/>
                <w:sz w:val="24"/>
                <w:szCs w:val="24"/>
                <w:lang w:val="en-US" w:eastAsia="en-AU"/>
              </w:rPr>
              <w:t>Organise</w:t>
            </w:r>
            <w:proofErr w:type="spellEnd"/>
            <w:r w:rsidRPr="00017643">
              <w:rPr>
                <w:rFonts w:asciiTheme="minorHAnsi" w:hAnsiTheme="minorHAnsi" w:cs="Times"/>
                <w:sz w:val="24"/>
                <w:szCs w:val="24"/>
                <w:lang w:val="en-US" w:eastAsia="en-AU"/>
              </w:rPr>
              <w:t xml:space="preserve"> the data into a table with class intervals of 5</w:t>
            </w:r>
            <w:r w:rsidR="00FA5DE9">
              <w:rPr>
                <w:rFonts w:asciiTheme="minorHAnsi" w:hAnsiTheme="minorHAnsi" w:cs="Times"/>
                <w:sz w:val="24"/>
                <w:szCs w:val="24"/>
                <w:lang w:val="en-US" w:eastAsia="en-AU"/>
              </w:rPr>
              <w:t>.</w:t>
            </w:r>
            <w:r w:rsidRPr="00017643">
              <w:rPr>
                <w:rFonts w:ascii="MS Gothic" w:eastAsia="MS Gothic" w:hAnsi="MS Gothic" w:cs="MS Gothic" w:hint="eastAsia"/>
                <w:sz w:val="24"/>
                <w:szCs w:val="24"/>
                <w:lang w:val="en-US" w:eastAsia="en-AU"/>
              </w:rPr>
              <w:t> </w:t>
            </w:r>
          </w:p>
          <w:p w14:paraId="4A0567CF" w14:textId="77777777" w:rsidR="00F2669A" w:rsidRPr="00017643" w:rsidRDefault="00F2669A" w:rsidP="00CE1FDD">
            <w:pPr>
              <w:widowControl w:val="0"/>
              <w:tabs>
                <w:tab w:val="left" w:pos="940"/>
                <w:tab w:val="left" w:pos="1440"/>
              </w:tabs>
              <w:autoSpaceDE w:val="0"/>
              <w:autoSpaceDN w:val="0"/>
              <w:adjustRightInd w:val="0"/>
              <w:spacing w:after="240" w:line="300" w:lineRule="atLeast"/>
              <w:rPr>
                <w:rFonts w:asciiTheme="minorHAnsi" w:hAnsiTheme="minorHAnsi" w:cs="Times"/>
                <w:sz w:val="24"/>
                <w:szCs w:val="24"/>
                <w:lang w:val="en-US" w:eastAsia="en-AU"/>
              </w:rPr>
            </w:pPr>
          </w:p>
          <w:p w14:paraId="4C6C59C6" w14:textId="77777777" w:rsidR="00F2669A" w:rsidRPr="00017643" w:rsidRDefault="00F2669A" w:rsidP="00CE1FDD">
            <w:pPr>
              <w:widowControl w:val="0"/>
              <w:tabs>
                <w:tab w:val="left" w:pos="940"/>
                <w:tab w:val="left" w:pos="1440"/>
              </w:tabs>
              <w:autoSpaceDE w:val="0"/>
              <w:autoSpaceDN w:val="0"/>
              <w:adjustRightInd w:val="0"/>
              <w:spacing w:after="240" w:line="300" w:lineRule="atLeast"/>
              <w:rPr>
                <w:rFonts w:asciiTheme="minorHAnsi" w:hAnsiTheme="minorHAnsi" w:cs="Times"/>
                <w:sz w:val="24"/>
                <w:szCs w:val="24"/>
                <w:lang w:val="en-US" w:eastAsia="en-AU"/>
              </w:rPr>
            </w:pPr>
          </w:p>
          <w:p w14:paraId="73BCD825" w14:textId="77777777" w:rsidR="00F2669A" w:rsidRPr="00017643" w:rsidRDefault="00F2669A" w:rsidP="00CE1FDD">
            <w:pPr>
              <w:widowControl w:val="0"/>
              <w:tabs>
                <w:tab w:val="left" w:pos="940"/>
                <w:tab w:val="left" w:pos="1440"/>
              </w:tabs>
              <w:autoSpaceDE w:val="0"/>
              <w:autoSpaceDN w:val="0"/>
              <w:adjustRightInd w:val="0"/>
              <w:spacing w:after="240" w:line="300" w:lineRule="atLeast"/>
              <w:rPr>
                <w:rFonts w:asciiTheme="minorHAnsi" w:hAnsiTheme="minorHAnsi" w:cs="Times"/>
                <w:sz w:val="24"/>
                <w:szCs w:val="24"/>
                <w:lang w:val="en-US" w:eastAsia="en-AU"/>
              </w:rPr>
            </w:pPr>
          </w:p>
          <w:p w14:paraId="110F6AB1" w14:textId="77777777" w:rsidR="007A479B" w:rsidRPr="00017643" w:rsidRDefault="007A479B" w:rsidP="00CE1FDD">
            <w:pPr>
              <w:widowControl w:val="0"/>
              <w:tabs>
                <w:tab w:val="left" w:pos="940"/>
                <w:tab w:val="left" w:pos="1440"/>
              </w:tabs>
              <w:autoSpaceDE w:val="0"/>
              <w:autoSpaceDN w:val="0"/>
              <w:adjustRightInd w:val="0"/>
              <w:spacing w:after="240" w:line="300" w:lineRule="atLeast"/>
              <w:rPr>
                <w:rFonts w:asciiTheme="minorHAnsi" w:hAnsiTheme="minorHAnsi" w:cs="Times"/>
                <w:sz w:val="24"/>
                <w:szCs w:val="24"/>
                <w:lang w:val="en-US" w:eastAsia="en-AU"/>
              </w:rPr>
            </w:pPr>
          </w:p>
          <w:p w14:paraId="2A55EF46" w14:textId="77777777" w:rsidR="007A479B" w:rsidRPr="00017643" w:rsidRDefault="007A479B" w:rsidP="00CE1FDD">
            <w:pPr>
              <w:widowControl w:val="0"/>
              <w:tabs>
                <w:tab w:val="left" w:pos="940"/>
                <w:tab w:val="left" w:pos="1440"/>
              </w:tabs>
              <w:autoSpaceDE w:val="0"/>
              <w:autoSpaceDN w:val="0"/>
              <w:adjustRightInd w:val="0"/>
              <w:spacing w:after="240" w:line="300" w:lineRule="atLeast"/>
              <w:rPr>
                <w:rFonts w:asciiTheme="minorHAnsi" w:hAnsiTheme="minorHAnsi" w:cs="Times"/>
                <w:sz w:val="24"/>
                <w:szCs w:val="24"/>
                <w:lang w:val="en-US" w:eastAsia="en-AU"/>
              </w:rPr>
            </w:pPr>
          </w:p>
          <w:p w14:paraId="20FA4874" w14:textId="62D4DA76" w:rsidR="00F2669A" w:rsidRPr="00017643" w:rsidRDefault="00F2669A" w:rsidP="00F2669A">
            <w:pPr>
              <w:pStyle w:val="ListParagraph"/>
              <w:widowControl w:val="0"/>
              <w:numPr>
                <w:ilvl w:val="0"/>
                <w:numId w:val="38"/>
              </w:numPr>
              <w:tabs>
                <w:tab w:val="left" w:pos="940"/>
                <w:tab w:val="left" w:pos="1440"/>
              </w:tabs>
              <w:autoSpaceDE w:val="0"/>
              <w:autoSpaceDN w:val="0"/>
              <w:adjustRightInd w:val="0"/>
              <w:spacing w:after="240" w:line="300" w:lineRule="atLeast"/>
              <w:rPr>
                <w:rFonts w:asciiTheme="minorHAnsi" w:eastAsia="Times New Roman" w:hAnsiTheme="minorHAnsi" w:cs="Times"/>
                <w:sz w:val="24"/>
                <w:szCs w:val="24"/>
                <w:lang w:val="en-US" w:eastAsia="en-AU"/>
              </w:rPr>
            </w:pPr>
            <w:r w:rsidRPr="00017643">
              <w:rPr>
                <w:rFonts w:asciiTheme="minorHAnsi" w:hAnsiTheme="minorHAnsi" w:cs="Times"/>
                <w:sz w:val="24"/>
                <w:szCs w:val="24"/>
                <w:lang w:val="en-US" w:eastAsia="en-AU"/>
              </w:rPr>
              <w:t xml:space="preserve">Construct a histogram for the data. </w:t>
            </w:r>
            <w:r w:rsidRPr="00017643">
              <w:rPr>
                <w:rFonts w:ascii="MS Gothic" w:eastAsia="MS Gothic" w:hAnsi="MS Gothic" w:cs="MS Gothic" w:hint="eastAsia"/>
                <w:sz w:val="24"/>
                <w:szCs w:val="24"/>
                <w:lang w:val="en-US" w:eastAsia="en-AU"/>
              </w:rPr>
              <w:t> </w:t>
            </w:r>
          </w:p>
          <w:p w14:paraId="2044E78D" w14:textId="7D0AE0AB" w:rsidR="00F2669A" w:rsidRPr="00017643" w:rsidRDefault="00CE1FDD" w:rsidP="00F2669A">
            <w:pPr>
              <w:widowControl w:val="0"/>
              <w:tabs>
                <w:tab w:val="left" w:pos="940"/>
                <w:tab w:val="left" w:pos="1440"/>
              </w:tabs>
              <w:autoSpaceDE w:val="0"/>
              <w:autoSpaceDN w:val="0"/>
              <w:adjustRightInd w:val="0"/>
              <w:spacing w:after="240" w:line="300" w:lineRule="atLeast"/>
              <w:rPr>
                <w:rFonts w:asciiTheme="minorHAnsi" w:hAnsiTheme="minorHAnsi" w:cs="Times"/>
                <w:sz w:val="24"/>
                <w:szCs w:val="24"/>
                <w:lang w:val="en-US" w:eastAsia="en-AU"/>
              </w:rPr>
            </w:pPr>
            <w:r w:rsidRPr="00017643">
              <w:rPr>
                <w:rFonts w:asciiTheme="minorHAnsi" w:hAnsiTheme="minorHAnsi" w:cs="Times"/>
                <w:noProof/>
                <w:sz w:val="24"/>
                <w:szCs w:val="24"/>
                <w:lang w:eastAsia="en-AU"/>
              </w:rPr>
              <w:drawing>
                <wp:inline distT="0" distB="0" distL="0" distR="0" wp14:anchorId="0EF101C7" wp14:editId="2CEE0617">
                  <wp:extent cx="6840220" cy="45466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Screen Shot 2016-09-09 at 8.25.39 AM.png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749"/>
                          <a:stretch/>
                        </pic:blipFill>
                        <pic:spPr bwMode="auto">
                          <a:xfrm>
                            <a:off x="0" y="0"/>
                            <a:ext cx="6840220" cy="4546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62BE08" w14:textId="3DBDEB25" w:rsidR="00A81EE7" w:rsidRPr="00017643" w:rsidRDefault="00F2669A" w:rsidP="009D533B">
            <w:pPr>
              <w:pStyle w:val="ListParagraph"/>
              <w:widowControl w:val="0"/>
              <w:numPr>
                <w:ilvl w:val="0"/>
                <w:numId w:val="38"/>
              </w:numPr>
              <w:tabs>
                <w:tab w:val="left" w:pos="940"/>
                <w:tab w:val="left" w:pos="1440"/>
              </w:tabs>
              <w:autoSpaceDE w:val="0"/>
              <w:autoSpaceDN w:val="0"/>
              <w:adjustRightInd w:val="0"/>
              <w:spacing w:after="240" w:line="300" w:lineRule="atLeast"/>
              <w:rPr>
                <w:rFonts w:asciiTheme="minorHAnsi" w:eastAsia="MS Mincho" w:hAnsiTheme="minorHAnsi" w:cs="MS Mincho"/>
                <w:sz w:val="24"/>
                <w:szCs w:val="24"/>
                <w:lang w:val="en-US" w:eastAsia="en-AU"/>
              </w:rPr>
            </w:pPr>
            <w:r w:rsidRPr="00017643">
              <w:rPr>
                <w:rFonts w:asciiTheme="minorHAnsi" w:hAnsiTheme="minorHAnsi" w:cs="Times"/>
                <w:sz w:val="24"/>
                <w:szCs w:val="24"/>
                <w:lang w:val="en-US" w:eastAsia="en-AU"/>
              </w:rPr>
              <w:t xml:space="preserve">Would you describe the data as symmetrical, positively skewed or negatively skewed? </w:t>
            </w:r>
            <w:r w:rsidRPr="00017643">
              <w:rPr>
                <w:rFonts w:ascii="MS Gothic" w:eastAsia="MS Gothic" w:hAnsi="MS Gothic" w:cs="MS Gothic" w:hint="eastAsia"/>
                <w:sz w:val="24"/>
                <w:szCs w:val="24"/>
                <w:lang w:val="en-US" w:eastAsia="en-AU"/>
              </w:rPr>
              <w:t> </w:t>
            </w:r>
          </w:p>
          <w:p w14:paraId="694A8F80" w14:textId="77777777" w:rsidR="009D533B" w:rsidRPr="00017643" w:rsidRDefault="009D533B" w:rsidP="009D533B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14:paraId="10F908C9" w14:textId="77777777" w:rsidR="004553AF" w:rsidRPr="00F65875" w:rsidRDefault="004553AF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120BDFB" w14:textId="7CA5CA61" w:rsidR="00A669D2" w:rsidRPr="00A81EE7" w:rsidRDefault="00CB235B" w:rsidP="00A81EE7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81EE7">
        <w:rPr>
          <w:rFonts w:asciiTheme="minorHAnsi" w:hAnsiTheme="minorHAnsi" w:cstheme="minorHAnsi"/>
          <w:b/>
          <w:sz w:val="24"/>
          <w:szCs w:val="24"/>
        </w:rPr>
        <w:t>~End of Test~</w:t>
      </w:r>
    </w:p>
    <w:sectPr w:rsidR="00A669D2" w:rsidRPr="00A81EE7" w:rsidSect="00E10339">
      <w:footerReference w:type="even" r:id="rId18"/>
      <w:footerReference w:type="default" r:id="rId19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1D3135" w14:textId="77777777" w:rsidR="00777A7B" w:rsidRDefault="00777A7B">
      <w:r>
        <w:separator/>
      </w:r>
    </w:p>
  </w:endnote>
  <w:endnote w:type="continuationSeparator" w:id="0">
    <w:p w14:paraId="47603ED8" w14:textId="77777777" w:rsidR="00777A7B" w:rsidRDefault="00777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-Bold">
    <w:charset w:val="00"/>
    <w:family w:val="auto"/>
    <w:pitch w:val="variable"/>
    <w:sig w:usb0="00000003" w:usb1="00000000" w:usb2="00000000" w:usb3="00000000" w:csb0="00000001" w:csb1="00000000"/>
  </w:font>
  <w:font w:name="Times New Roman Bold"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ZWAdobeF">
    <w:charset w:val="00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48980E" w14:textId="77777777" w:rsidR="007424BF" w:rsidRDefault="007424BF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CFE095B" w14:textId="77777777" w:rsidR="007424BF" w:rsidRDefault="007424B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AEEAF1" w14:textId="77777777" w:rsidR="007424BF" w:rsidRDefault="007424BF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A0119">
      <w:rPr>
        <w:rStyle w:val="PageNumber"/>
        <w:noProof/>
      </w:rPr>
      <w:t>1</w:t>
    </w:r>
    <w:r>
      <w:rPr>
        <w:rStyle w:val="PageNumber"/>
      </w:rPr>
      <w:fldChar w:fldCharType="end"/>
    </w:r>
  </w:p>
  <w:p w14:paraId="2077DF64" w14:textId="77777777" w:rsidR="007424BF" w:rsidRDefault="007424BF" w:rsidP="0098515D">
    <w:pPr>
      <w:pStyle w:val="Footer"/>
      <w:framePr w:h="617" w:hRule="exact" w:wrap="auto" w:hAnchor="text" w:y="32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12C2D6" w14:textId="77777777" w:rsidR="00777A7B" w:rsidRDefault="00777A7B">
      <w:r>
        <w:separator/>
      </w:r>
    </w:p>
  </w:footnote>
  <w:footnote w:type="continuationSeparator" w:id="0">
    <w:p w14:paraId="652F1D27" w14:textId="77777777" w:rsidR="00777A7B" w:rsidRDefault="00777A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00000002">
      <w:start w:val="1"/>
      <w:numFmt w:val="bullet"/>
      <w:lvlText w:val="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4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2D50C9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4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6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0430CDF"/>
    <w:multiLevelType w:val="hybridMultilevel"/>
    <w:tmpl w:val="4EDEFE5C"/>
    <w:lvl w:ilvl="0" w:tplc="BF965788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126472"/>
    <w:multiLevelType w:val="hybridMultilevel"/>
    <w:tmpl w:val="62DC1B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420F8F"/>
    <w:multiLevelType w:val="hybridMultilevel"/>
    <w:tmpl w:val="1400AD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2D82CCD"/>
    <w:multiLevelType w:val="hybridMultilevel"/>
    <w:tmpl w:val="2594F66E"/>
    <w:lvl w:ilvl="0" w:tplc="F28CAFFE">
      <w:start w:val="1"/>
      <w:numFmt w:val="decimal"/>
      <w:lvlText w:val="%1"/>
      <w:lvlJc w:val="left"/>
      <w:pPr>
        <w:tabs>
          <w:tab w:val="num" w:pos="930"/>
        </w:tabs>
        <w:ind w:left="930" w:hanging="57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BD56A8B"/>
    <w:multiLevelType w:val="hybridMultilevel"/>
    <w:tmpl w:val="6CB49A20"/>
    <w:lvl w:ilvl="0" w:tplc="801C4534">
      <w:start w:val="2"/>
      <w:numFmt w:val="lowerLetter"/>
      <w:lvlText w:val="%1)"/>
      <w:lvlJc w:val="left"/>
      <w:pPr>
        <w:ind w:left="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0" w:hanging="360"/>
      </w:pPr>
    </w:lvl>
    <w:lvl w:ilvl="2" w:tplc="0409001B" w:tentative="1">
      <w:start w:val="1"/>
      <w:numFmt w:val="lowerRoman"/>
      <w:lvlText w:val="%3."/>
      <w:lvlJc w:val="right"/>
      <w:pPr>
        <w:ind w:left="2060" w:hanging="180"/>
      </w:pPr>
    </w:lvl>
    <w:lvl w:ilvl="3" w:tplc="0409000F" w:tentative="1">
      <w:start w:val="1"/>
      <w:numFmt w:val="decimal"/>
      <w:lvlText w:val="%4."/>
      <w:lvlJc w:val="left"/>
      <w:pPr>
        <w:ind w:left="2780" w:hanging="360"/>
      </w:pPr>
    </w:lvl>
    <w:lvl w:ilvl="4" w:tplc="04090019" w:tentative="1">
      <w:start w:val="1"/>
      <w:numFmt w:val="lowerLetter"/>
      <w:lvlText w:val="%5."/>
      <w:lvlJc w:val="left"/>
      <w:pPr>
        <w:ind w:left="3500" w:hanging="360"/>
      </w:pPr>
    </w:lvl>
    <w:lvl w:ilvl="5" w:tplc="0409001B" w:tentative="1">
      <w:start w:val="1"/>
      <w:numFmt w:val="lowerRoman"/>
      <w:lvlText w:val="%6."/>
      <w:lvlJc w:val="right"/>
      <w:pPr>
        <w:ind w:left="4220" w:hanging="180"/>
      </w:pPr>
    </w:lvl>
    <w:lvl w:ilvl="6" w:tplc="0409000F" w:tentative="1">
      <w:start w:val="1"/>
      <w:numFmt w:val="decimal"/>
      <w:lvlText w:val="%7."/>
      <w:lvlJc w:val="left"/>
      <w:pPr>
        <w:ind w:left="4940" w:hanging="360"/>
      </w:pPr>
    </w:lvl>
    <w:lvl w:ilvl="7" w:tplc="04090019" w:tentative="1">
      <w:start w:val="1"/>
      <w:numFmt w:val="lowerLetter"/>
      <w:lvlText w:val="%8."/>
      <w:lvlJc w:val="left"/>
      <w:pPr>
        <w:ind w:left="5660" w:hanging="360"/>
      </w:pPr>
    </w:lvl>
    <w:lvl w:ilvl="8" w:tplc="04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11">
    <w:nsid w:val="1C1B5C40"/>
    <w:multiLevelType w:val="hybridMultilevel"/>
    <w:tmpl w:val="7E784B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C8F4583"/>
    <w:multiLevelType w:val="hybridMultilevel"/>
    <w:tmpl w:val="F25C49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0000002">
      <w:start w:val="1"/>
      <w:numFmt w:val="bullet"/>
      <w:lvlText w:val="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>
    <w:nsid w:val="1DC42C31"/>
    <w:multiLevelType w:val="hybridMultilevel"/>
    <w:tmpl w:val="B7E08D40"/>
    <w:lvl w:ilvl="0" w:tplc="83688D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0C2A54"/>
    <w:multiLevelType w:val="hybridMultilevel"/>
    <w:tmpl w:val="966C24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AD60D71"/>
    <w:multiLevelType w:val="hybridMultilevel"/>
    <w:tmpl w:val="B72817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B300527"/>
    <w:multiLevelType w:val="hybridMultilevel"/>
    <w:tmpl w:val="CED0BD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F34518"/>
    <w:multiLevelType w:val="hybridMultilevel"/>
    <w:tmpl w:val="3E8291BA"/>
    <w:lvl w:ilvl="0" w:tplc="6F7C467A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27718D"/>
    <w:multiLevelType w:val="hybridMultilevel"/>
    <w:tmpl w:val="BDC6C9D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F36E5FC8">
      <w:start w:val="1"/>
      <w:numFmt w:val="decimal"/>
      <w:lvlText w:val="%4."/>
      <w:lvlJc w:val="left"/>
      <w:pPr>
        <w:ind w:left="2880" w:hanging="360"/>
      </w:pPr>
      <w:rPr>
        <w:b/>
        <w:sz w:val="22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FC0E0B"/>
    <w:multiLevelType w:val="hybridMultilevel"/>
    <w:tmpl w:val="CB785D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487980"/>
    <w:multiLevelType w:val="hybridMultilevel"/>
    <w:tmpl w:val="BBA431FE"/>
    <w:lvl w:ilvl="0" w:tplc="44141BA4">
      <w:start w:val="1"/>
      <w:numFmt w:val="decimal"/>
      <w:lvlText w:val="Question %1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A5B5495"/>
    <w:multiLevelType w:val="hybridMultilevel"/>
    <w:tmpl w:val="4A5C16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0B03160"/>
    <w:multiLevelType w:val="hybridMultilevel"/>
    <w:tmpl w:val="60A65448"/>
    <w:lvl w:ilvl="0" w:tplc="E5E8C980">
      <w:start w:val="1"/>
      <w:numFmt w:val="bullet"/>
      <w:pStyle w:val="PTableTex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>
    <w:nsid w:val="50C43BE4"/>
    <w:multiLevelType w:val="hybridMultilevel"/>
    <w:tmpl w:val="F5882DA6"/>
    <w:lvl w:ilvl="0" w:tplc="4026462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EA7C67"/>
    <w:multiLevelType w:val="hybridMultilevel"/>
    <w:tmpl w:val="9542B1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46F7442"/>
    <w:multiLevelType w:val="hybridMultilevel"/>
    <w:tmpl w:val="D01AFD6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58817A5"/>
    <w:multiLevelType w:val="hybridMultilevel"/>
    <w:tmpl w:val="89B8FE2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364F64"/>
    <w:multiLevelType w:val="hybridMultilevel"/>
    <w:tmpl w:val="E4D8B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E937165"/>
    <w:multiLevelType w:val="hybridMultilevel"/>
    <w:tmpl w:val="D9E47C48"/>
    <w:lvl w:ilvl="0" w:tplc="0DD056D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4781DBD"/>
    <w:multiLevelType w:val="hybridMultilevel"/>
    <w:tmpl w:val="3B3489EE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250FB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69C46AF"/>
    <w:multiLevelType w:val="hybridMultilevel"/>
    <w:tmpl w:val="CF80DF4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70738C6"/>
    <w:multiLevelType w:val="hybridMultilevel"/>
    <w:tmpl w:val="1606398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7C35FE6"/>
    <w:multiLevelType w:val="hybridMultilevel"/>
    <w:tmpl w:val="AD2E40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C5D7274"/>
    <w:multiLevelType w:val="hybridMultilevel"/>
    <w:tmpl w:val="0A5CB4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0DB49B7"/>
    <w:multiLevelType w:val="hybridMultilevel"/>
    <w:tmpl w:val="62C699B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3751675"/>
    <w:multiLevelType w:val="hybridMultilevel"/>
    <w:tmpl w:val="F33CD84A"/>
    <w:lvl w:ilvl="0" w:tplc="06402BB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1E4BBF"/>
    <w:multiLevelType w:val="hybridMultilevel"/>
    <w:tmpl w:val="7DE2DA90"/>
    <w:lvl w:ilvl="0" w:tplc="2BE6825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5F809AF"/>
    <w:multiLevelType w:val="hybridMultilevel"/>
    <w:tmpl w:val="73483062"/>
    <w:lvl w:ilvl="0" w:tplc="911EAD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7CD4E4E"/>
    <w:multiLevelType w:val="hybridMultilevel"/>
    <w:tmpl w:val="7EDE77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98D648E"/>
    <w:multiLevelType w:val="hybridMultilevel"/>
    <w:tmpl w:val="5BCAD184"/>
    <w:lvl w:ilvl="0" w:tplc="FC42520C">
      <w:start w:val="1"/>
      <w:numFmt w:val="decimal"/>
      <w:pStyle w:val="PTableNumber"/>
      <w:lvlText w:val="%1"/>
      <w:lvlJc w:val="left"/>
      <w:pPr>
        <w:tabs>
          <w:tab w:val="num" w:pos="284"/>
        </w:tabs>
        <w:ind w:left="284" w:hanging="284"/>
      </w:pPr>
      <w:rPr>
        <w:rFonts w:ascii="Times" w:hAnsi="Times" w:hint="default"/>
        <w:b/>
        <w:i w:val="0"/>
        <w:sz w:val="22"/>
      </w:rPr>
    </w:lvl>
    <w:lvl w:ilvl="1" w:tplc="C7086BF4">
      <w:start w:val="1"/>
      <w:numFmt w:val="lowerLetter"/>
      <w:lvlText w:val="%2"/>
      <w:lvlJc w:val="left"/>
      <w:pPr>
        <w:tabs>
          <w:tab w:val="num" w:pos="1364"/>
        </w:tabs>
        <w:ind w:left="1364" w:hanging="284"/>
      </w:pPr>
      <w:rPr>
        <w:rFonts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9"/>
  </w:num>
  <w:num w:numId="2">
    <w:abstractNumId w:val="22"/>
  </w:num>
  <w:num w:numId="3">
    <w:abstractNumId w:val="39"/>
  </w:num>
  <w:num w:numId="4">
    <w:abstractNumId w:val="13"/>
  </w:num>
  <w:num w:numId="5">
    <w:abstractNumId w:val="37"/>
  </w:num>
  <w:num w:numId="6">
    <w:abstractNumId w:val="23"/>
  </w:num>
  <w:num w:numId="7">
    <w:abstractNumId w:val="28"/>
  </w:num>
  <w:num w:numId="8">
    <w:abstractNumId w:val="6"/>
  </w:num>
  <w:num w:numId="9">
    <w:abstractNumId w:val="18"/>
  </w:num>
  <w:num w:numId="10">
    <w:abstractNumId w:val="17"/>
  </w:num>
  <w:num w:numId="11">
    <w:abstractNumId w:val="10"/>
  </w:num>
  <w:num w:numId="12">
    <w:abstractNumId w:val="36"/>
  </w:num>
  <w:num w:numId="13">
    <w:abstractNumId w:val="30"/>
  </w:num>
  <w:num w:numId="14">
    <w:abstractNumId w:val="26"/>
  </w:num>
  <w:num w:numId="15">
    <w:abstractNumId w:val="25"/>
  </w:num>
  <w:num w:numId="16">
    <w:abstractNumId w:val="8"/>
  </w:num>
  <w:num w:numId="17">
    <w:abstractNumId w:val="31"/>
  </w:num>
  <w:num w:numId="18">
    <w:abstractNumId w:val="0"/>
  </w:num>
  <w:num w:numId="19">
    <w:abstractNumId w:val="1"/>
  </w:num>
  <w:num w:numId="20">
    <w:abstractNumId w:val="2"/>
  </w:num>
  <w:num w:numId="21">
    <w:abstractNumId w:val="3"/>
  </w:num>
  <w:num w:numId="22">
    <w:abstractNumId w:val="4"/>
  </w:num>
  <w:num w:numId="23">
    <w:abstractNumId w:val="5"/>
  </w:num>
  <w:num w:numId="24">
    <w:abstractNumId w:val="9"/>
  </w:num>
  <w:num w:numId="25">
    <w:abstractNumId w:val="20"/>
  </w:num>
  <w:num w:numId="26">
    <w:abstractNumId w:val="35"/>
  </w:num>
  <w:num w:numId="27">
    <w:abstractNumId w:val="21"/>
  </w:num>
  <w:num w:numId="28">
    <w:abstractNumId w:val="16"/>
  </w:num>
  <w:num w:numId="29">
    <w:abstractNumId w:val="14"/>
  </w:num>
  <w:num w:numId="30">
    <w:abstractNumId w:val="33"/>
  </w:num>
  <w:num w:numId="31">
    <w:abstractNumId w:val="11"/>
  </w:num>
  <w:num w:numId="32">
    <w:abstractNumId w:val="19"/>
  </w:num>
  <w:num w:numId="33">
    <w:abstractNumId w:val="24"/>
  </w:num>
  <w:num w:numId="34">
    <w:abstractNumId w:val="27"/>
  </w:num>
  <w:num w:numId="35">
    <w:abstractNumId w:val="7"/>
  </w:num>
  <w:num w:numId="36">
    <w:abstractNumId w:val="12"/>
  </w:num>
  <w:num w:numId="37">
    <w:abstractNumId w:val="34"/>
  </w:num>
  <w:num w:numId="38">
    <w:abstractNumId w:val="32"/>
  </w:num>
  <w:num w:numId="39">
    <w:abstractNumId w:val="15"/>
  </w:num>
  <w:num w:numId="40">
    <w:abstractNumId w:val="3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C6C"/>
    <w:rsid w:val="00017643"/>
    <w:rsid w:val="00040C64"/>
    <w:rsid w:val="00073D3B"/>
    <w:rsid w:val="00093386"/>
    <w:rsid w:val="0009768A"/>
    <w:rsid w:val="000B033A"/>
    <w:rsid w:val="000D39F5"/>
    <w:rsid w:val="000E40BB"/>
    <w:rsid w:val="000E7D39"/>
    <w:rsid w:val="000F41A2"/>
    <w:rsid w:val="000F7CDF"/>
    <w:rsid w:val="00102787"/>
    <w:rsid w:val="0010566F"/>
    <w:rsid w:val="00117DB3"/>
    <w:rsid w:val="001273DD"/>
    <w:rsid w:val="00154E36"/>
    <w:rsid w:val="00155FE7"/>
    <w:rsid w:val="0017116C"/>
    <w:rsid w:val="001848B9"/>
    <w:rsid w:val="001A5B0E"/>
    <w:rsid w:val="001D34CA"/>
    <w:rsid w:val="001D5C76"/>
    <w:rsid w:val="001D7021"/>
    <w:rsid w:val="001F1ED5"/>
    <w:rsid w:val="001F2F98"/>
    <w:rsid w:val="001F7D2D"/>
    <w:rsid w:val="002053E5"/>
    <w:rsid w:val="00210622"/>
    <w:rsid w:val="002122E0"/>
    <w:rsid w:val="00223491"/>
    <w:rsid w:val="00230237"/>
    <w:rsid w:val="00235670"/>
    <w:rsid w:val="00242B6C"/>
    <w:rsid w:val="0024354B"/>
    <w:rsid w:val="002528E6"/>
    <w:rsid w:val="0026127D"/>
    <w:rsid w:val="00274525"/>
    <w:rsid w:val="002748F9"/>
    <w:rsid w:val="00296ED0"/>
    <w:rsid w:val="002B19E0"/>
    <w:rsid w:val="002C1F4F"/>
    <w:rsid w:val="002D3E67"/>
    <w:rsid w:val="002E0DC6"/>
    <w:rsid w:val="002E3CD8"/>
    <w:rsid w:val="002F0A19"/>
    <w:rsid w:val="00303A8F"/>
    <w:rsid w:val="00311950"/>
    <w:rsid w:val="0032127E"/>
    <w:rsid w:val="00336CDF"/>
    <w:rsid w:val="00342979"/>
    <w:rsid w:val="00355D5F"/>
    <w:rsid w:val="00360664"/>
    <w:rsid w:val="00367786"/>
    <w:rsid w:val="00377404"/>
    <w:rsid w:val="00390B61"/>
    <w:rsid w:val="00397FF6"/>
    <w:rsid w:val="003B7149"/>
    <w:rsid w:val="003C564C"/>
    <w:rsid w:val="003D5A48"/>
    <w:rsid w:val="00402C04"/>
    <w:rsid w:val="004206D9"/>
    <w:rsid w:val="004270F8"/>
    <w:rsid w:val="004305D9"/>
    <w:rsid w:val="0044109B"/>
    <w:rsid w:val="004553AF"/>
    <w:rsid w:val="004609F1"/>
    <w:rsid w:val="00464D8C"/>
    <w:rsid w:val="00467187"/>
    <w:rsid w:val="004723C1"/>
    <w:rsid w:val="004727EF"/>
    <w:rsid w:val="00474E3A"/>
    <w:rsid w:val="00491297"/>
    <w:rsid w:val="004A4E14"/>
    <w:rsid w:val="004A5BC9"/>
    <w:rsid w:val="004B71AD"/>
    <w:rsid w:val="004C5B67"/>
    <w:rsid w:val="004E54E7"/>
    <w:rsid w:val="004E6CC9"/>
    <w:rsid w:val="004F0019"/>
    <w:rsid w:val="004F031D"/>
    <w:rsid w:val="004F172B"/>
    <w:rsid w:val="0050563A"/>
    <w:rsid w:val="005123B0"/>
    <w:rsid w:val="00527A80"/>
    <w:rsid w:val="0054462B"/>
    <w:rsid w:val="00576F06"/>
    <w:rsid w:val="0058707E"/>
    <w:rsid w:val="005A522F"/>
    <w:rsid w:val="005A76F7"/>
    <w:rsid w:val="005C048E"/>
    <w:rsid w:val="005D508F"/>
    <w:rsid w:val="005D79EF"/>
    <w:rsid w:val="005E51C3"/>
    <w:rsid w:val="005F23CD"/>
    <w:rsid w:val="005F7029"/>
    <w:rsid w:val="00610373"/>
    <w:rsid w:val="00644A5E"/>
    <w:rsid w:val="0066518A"/>
    <w:rsid w:val="0067228C"/>
    <w:rsid w:val="006749B2"/>
    <w:rsid w:val="00686E03"/>
    <w:rsid w:val="00692BB3"/>
    <w:rsid w:val="00693132"/>
    <w:rsid w:val="006B0A6F"/>
    <w:rsid w:val="006B1F6E"/>
    <w:rsid w:val="006B2811"/>
    <w:rsid w:val="006B57BE"/>
    <w:rsid w:val="006C1AD3"/>
    <w:rsid w:val="006C575B"/>
    <w:rsid w:val="006C70BA"/>
    <w:rsid w:val="00702079"/>
    <w:rsid w:val="00704261"/>
    <w:rsid w:val="00707D3B"/>
    <w:rsid w:val="00715946"/>
    <w:rsid w:val="00721E17"/>
    <w:rsid w:val="00725BC7"/>
    <w:rsid w:val="00734272"/>
    <w:rsid w:val="00737C8F"/>
    <w:rsid w:val="0074027B"/>
    <w:rsid w:val="00741051"/>
    <w:rsid w:val="007424BF"/>
    <w:rsid w:val="00744AC9"/>
    <w:rsid w:val="0076158F"/>
    <w:rsid w:val="007721A5"/>
    <w:rsid w:val="0077452F"/>
    <w:rsid w:val="00775635"/>
    <w:rsid w:val="0077617B"/>
    <w:rsid w:val="00777A7B"/>
    <w:rsid w:val="00780641"/>
    <w:rsid w:val="007815C9"/>
    <w:rsid w:val="00786AA2"/>
    <w:rsid w:val="0079112A"/>
    <w:rsid w:val="00795659"/>
    <w:rsid w:val="00795744"/>
    <w:rsid w:val="00797334"/>
    <w:rsid w:val="007A0119"/>
    <w:rsid w:val="007A479B"/>
    <w:rsid w:val="007C2D82"/>
    <w:rsid w:val="007D7C3F"/>
    <w:rsid w:val="007E6AD2"/>
    <w:rsid w:val="007F14AB"/>
    <w:rsid w:val="007F2EC1"/>
    <w:rsid w:val="00801A85"/>
    <w:rsid w:val="00840A92"/>
    <w:rsid w:val="008519A5"/>
    <w:rsid w:val="00865787"/>
    <w:rsid w:val="008A18FB"/>
    <w:rsid w:val="008A406A"/>
    <w:rsid w:val="008A42B7"/>
    <w:rsid w:val="008B1631"/>
    <w:rsid w:val="008B1EE9"/>
    <w:rsid w:val="008B2A3F"/>
    <w:rsid w:val="008C3C78"/>
    <w:rsid w:val="008D6E5D"/>
    <w:rsid w:val="008E3F0D"/>
    <w:rsid w:val="008E5A88"/>
    <w:rsid w:val="008E78A7"/>
    <w:rsid w:val="008F0DAD"/>
    <w:rsid w:val="008F7890"/>
    <w:rsid w:val="009129B3"/>
    <w:rsid w:val="009345DE"/>
    <w:rsid w:val="00945038"/>
    <w:rsid w:val="009566AA"/>
    <w:rsid w:val="00962DBC"/>
    <w:rsid w:val="009660F1"/>
    <w:rsid w:val="0098515D"/>
    <w:rsid w:val="0099192D"/>
    <w:rsid w:val="00996DD6"/>
    <w:rsid w:val="009A31AE"/>
    <w:rsid w:val="009D0CC4"/>
    <w:rsid w:val="009D533B"/>
    <w:rsid w:val="009D5C78"/>
    <w:rsid w:val="009E7C1B"/>
    <w:rsid w:val="009F7A31"/>
    <w:rsid w:val="00A20564"/>
    <w:rsid w:val="00A64438"/>
    <w:rsid w:val="00A65165"/>
    <w:rsid w:val="00A652B1"/>
    <w:rsid w:val="00A669D2"/>
    <w:rsid w:val="00A76037"/>
    <w:rsid w:val="00A81EE7"/>
    <w:rsid w:val="00A876BA"/>
    <w:rsid w:val="00AA173F"/>
    <w:rsid w:val="00AD1580"/>
    <w:rsid w:val="00AE0333"/>
    <w:rsid w:val="00AE2402"/>
    <w:rsid w:val="00AF2958"/>
    <w:rsid w:val="00AF447D"/>
    <w:rsid w:val="00B002F9"/>
    <w:rsid w:val="00B12434"/>
    <w:rsid w:val="00B15E75"/>
    <w:rsid w:val="00B16259"/>
    <w:rsid w:val="00B323F7"/>
    <w:rsid w:val="00B41E63"/>
    <w:rsid w:val="00B431CA"/>
    <w:rsid w:val="00B60B0F"/>
    <w:rsid w:val="00B833DA"/>
    <w:rsid w:val="00B90075"/>
    <w:rsid w:val="00B9777B"/>
    <w:rsid w:val="00BA008C"/>
    <w:rsid w:val="00BB367F"/>
    <w:rsid w:val="00BC5A39"/>
    <w:rsid w:val="00BD2862"/>
    <w:rsid w:val="00BF5E1F"/>
    <w:rsid w:val="00BF70D3"/>
    <w:rsid w:val="00C05AE4"/>
    <w:rsid w:val="00C14BCC"/>
    <w:rsid w:val="00C21452"/>
    <w:rsid w:val="00C21DF9"/>
    <w:rsid w:val="00C32A5E"/>
    <w:rsid w:val="00C351CE"/>
    <w:rsid w:val="00C40D77"/>
    <w:rsid w:val="00C44B30"/>
    <w:rsid w:val="00C51584"/>
    <w:rsid w:val="00C81E56"/>
    <w:rsid w:val="00C86916"/>
    <w:rsid w:val="00C93DF8"/>
    <w:rsid w:val="00CA56F7"/>
    <w:rsid w:val="00CA7D3F"/>
    <w:rsid w:val="00CB235B"/>
    <w:rsid w:val="00CC7CDE"/>
    <w:rsid w:val="00CD1B6C"/>
    <w:rsid w:val="00CE0505"/>
    <w:rsid w:val="00CE1FDD"/>
    <w:rsid w:val="00CF2F8B"/>
    <w:rsid w:val="00D02D14"/>
    <w:rsid w:val="00D067E0"/>
    <w:rsid w:val="00D07084"/>
    <w:rsid w:val="00D073CD"/>
    <w:rsid w:val="00D153DD"/>
    <w:rsid w:val="00D2664E"/>
    <w:rsid w:val="00D36CB7"/>
    <w:rsid w:val="00D37E32"/>
    <w:rsid w:val="00D64810"/>
    <w:rsid w:val="00D75A63"/>
    <w:rsid w:val="00D76372"/>
    <w:rsid w:val="00D83577"/>
    <w:rsid w:val="00DA4A24"/>
    <w:rsid w:val="00DA546C"/>
    <w:rsid w:val="00DB493F"/>
    <w:rsid w:val="00DC3D9A"/>
    <w:rsid w:val="00DD5E9F"/>
    <w:rsid w:val="00DE37E1"/>
    <w:rsid w:val="00DF751B"/>
    <w:rsid w:val="00E029B1"/>
    <w:rsid w:val="00E10339"/>
    <w:rsid w:val="00E26B9C"/>
    <w:rsid w:val="00E64197"/>
    <w:rsid w:val="00E6526A"/>
    <w:rsid w:val="00E73E1E"/>
    <w:rsid w:val="00E863ED"/>
    <w:rsid w:val="00E90450"/>
    <w:rsid w:val="00E95BE6"/>
    <w:rsid w:val="00EA0A76"/>
    <w:rsid w:val="00EA7511"/>
    <w:rsid w:val="00EC3434"/>
    <w:rsid w:val="00EC6497"/>
    <w:rsid w:val="00ED0C6C"/>
    <w:rsid w:val="00EE41EA"/>
    <w:rsid w:val="00EF36AF"/>
    <w:rsid w:val="00F00A2D"/>
    <w:rsid w:val="00F01F7E"/>
    <w:rsid w:val="00F17F1D"/>
    <w:rsid w:val="00F2669A"/>
    <w:rsid w:val="00F2701B"/>
    <w:rsid w:val="00F273D8"/>
    <w:rsid w:val="00F27D49"/>
    <w:rsid w:val="00F32249"/>
    <w:rsid w:val="00F341D6"/>
    <w:rsid w:val="00F3463E"/>
    <w:rsid w:val="00F42CBC"/>
    <w:rsid w:val="00F44AFA"/>
    <w:rsid w:val="00F50119"/>
    <w:rsid w:val="00F51FD4"/>
    <w:rsid w:val="00F56E5A"/>
    <w:rsid w:val="00F57EE2"/>
    <w:rsid w:val="00F65875"/>
    <w:rsid w:val="00F81993"/>
    <w:rsid w:val="00F85C37"/>
    <w:rsid w:val="00F87460"/>
    <w:rsid w:val="00F92A17"/>
    <w:rsid w:val="00F95D1C"/>
    <w:rsid w:val="00FA13B6"/>
    <w:rsid w:val="00FA5DE9"/>
    <w:rsid w:val="00FB3008"/>
    <w:rsid w:val="00FD0B51"/>
    <w:rsid w:val="00FD42C8"/>
    <w:rsid w:val="00FE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0A8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iPriority="22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B16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SUP">
    <w:name w:val="SUP"/>
    <w:basedOn w:val="DefaultParagraphFont"/>
    <w:rsid w:val="00E10339"/>
    <w:rPr>
      <w:vertAlign w:val="superscript"/>
    </w:rPr>
  </w:style>
  <w:style w:type="character" w:customStyle="1" w:styleId="ITAL">
    <w:name w:val="ITAL"/>
    <w:basedOn w:val="DefaultParagraphFont"/>
    <w:rsid w:val="00E10339"/>
    <w:rPr>
      <w:i/>
    </w:rPr>
  </w:style>
  <w:style w:type="paragraph" w:customStyle="1" w:styleId="PARAcenter">
    <w:name w:val="PARA_center"/>
    <w:qFormat/>
    <w:rsid w:val="00390B61"/>
    <w:pPr>
      <w:spacing w:line="240" w:lineRule="atLeast"/>
      <w:jc w:val="center"/>
    </w:pPr>
    <w:rPr>
      <w:rFonts w:eastAsia="Calibri" w:cs="Times-Bold"/>
      <w:bCs/>
      <w:szCs w:val="22"/>
    </w:rPr>
  </w:style>
  <w:style w:type="character" w:customStyle="1" w:styleId="NLLLNUM">
    <w:name w:val="NL_LL_NUM"/>
    <w:uiPriority w:val="1"/>
    <w:qFormat/>
    <w:rsid w:val="00390B61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390B61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390B61"/>
    <w:pPr>
      <w:tabs>
        <w:tab w:val="left" w:pos="288"/>
        <w:tab w:val="left" w:pos="2899"/>
        <w:tab w:val="left" w:pos="3187"/>
      </w:tabs>
      <w:spacing w:before="120" w:line="240" w:lineRule="atLeast"/>
      <w:ind w:left="576" w:hanging="288"/>
    </w:pPr>
    <w:rPr>
      <w:szCs w:val="24"/>
      <w:lang w:eastAsia="en-US"/>
    </w:rPr>
  </w:style>
  <w:style w:type="character" w:customStyle="1" w:styleId="NLChar">
    <w:name w:val="NL Char"/>
    <w:basedOn w:val="DefaultParagraphFont"/>
    <w:link w:val="NL"/>
    <w:rsid w:val="00390B61"/>
    <w:rPr>
      <w:szCs w:val="24"/>
      <w:lang w:eastAsia="en-US"/>
    </w:rPr>
  </w:style>
  <w:style w:type="paragraph" w:customStyle="1" w:styleId="NLTOP">
    <w:name w:val="NL_TOP"/>
    <w:rsid w:val="005D508F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paragraph" w:customStyle="1" w:styleId="FILLline">
    <w:name w:val="FILL_line"/>
    <w:rsid w:val="00F17F1D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character" w:customStyle="1" w:styleId="i-notetoDTOcharacter">
    <w:name w:val="&lt;i - note to DTO character&gt;"/>
    <w:qFormat/>
    <w:rsid w:val="00F17F1D"/>
    <w:rPr>
      <w:rFonts w:ascii="Arial" w:hAnsi="Arial"/>
      <w:b/>
      <w:bCs/>
      <w:color w:val="FF0000"/>
      <w:sz w:val="28"/>
      <w:szCs w:val="24"/>
      <w:lang w:eastAsia="ja-JP"/>
    </w:rPr>
  </w:style>
  <w:style w:type="paragraph" w:customStyle="1" w:styleId="PARANoindent">
    <w:name w:val="PARA_No_indent"/>
    <w:qFormat/>
    <w:rsid w:val="00474E3A"/>
    <w:pPr>
      <w:spacing w:after="240" w:line="240" w:lineRule="atLeast"/>
    </w:pPr>
    <w:rPr>
      <w:rFonts w:eastAsia="Calibri" w:cs="Times-Bold"/>
      <w:bCs/>
      <w:szCs w:val="22"/>
    </w:rPr>
  </w:style>
  <w:style w:type="paragraph" w:customStyle="1" w:styleId="i-tablecolumntextcentred">
    <w:name w:val="i - table column text centred"/>
    <w:qFormat/>
    <w:rsid w:val="00474E3A"/>
    <w:pPr>
      <w:jc w:val="center"/>
    </w:pPr>
    <w:rPr>
      <w:sz w:val="24"/>
      <w:szCs w:val="24"/>
      <w:lang w:eastAsia="en-US"/>
    </w:rPr>
  </w:style>
  <w:style w:type="paragraph" w:customStyle="1" w:styleId="NormalWeb21">
    <w:name w:val="Normal (Web)21"/>
    <w:basedOn w:val="Normal"/>
    <w:rsid w:val="0076158F"/>
    <w:pPr>
      <w:spacing w:before="193" w:after="193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669D2"/>
    <w:rPr>
      <w:b/>
      <w:bCs/>
    </w:rPr>
  </w:style>
  <w:style w:type="character" w:customStyle="1" w:styleId="katex-mathml2">
    <w:name w:val="katex-mathml2"/>
    <w:basedOn w:val="DefaultParagraphFont"/>
    <w:rsid w:val="00A669D2"/>
    <w:rPr>
      <w:bdr w:val="none" w:sz="0" w:space="0" w:color="auto" w:frame="1"/>
    </w:rPr>
  </w:style>
  <w:style w:type="character" w:customStyle="1" w:styleId="mord">
    <w:name w:val="mord"/>
    <w:basedOn w:val="DefaultParagraphFont"/>
    <w:rsid w:val="00A669D2"/>
  </w:style>
  <w:style w:type="paragraph" w:customStyle="1" w:styleId="Hangingindent">
    <w:name w:val="Hanging indent"/>
    <w:basedOn w:val="Normal"/>
    <w:rsid w:val="007721A5"/>
    <w:pPr>
      <w:ind w:left="340" w:hanging="340"/>
    </w:pPr>
    <w:rPr>
      <w:sz w:val="24"/>
      <w:lang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721A5"/>
    <w:rPr>
      <w:rFonts w:eastAsia="Calibri"/>
      <w:lang w:eastAsia="en-US"/>
    </w:rPr>
  </w:style>
  <w:style w:type="paragraph" w:customStyle="1" w:styleId="PartA">
    <w:name w:val="PartA"/>
    <w:basedOn w:val="Normal"/>
    <w:link w:val="PartAChar"/>
    <w:rsid w:val="007721A5"/>
    <w:pPr>
      <w:tabs>
        <w:tab w:val="left" w:pos="680"/>
        <w:tab w:val="right" w:pos="9469"/>
      </w:tabs>
      <w:ind w:left="660" w:hangingChars="300" w:hanging="660"/>
    </w:pPr>
    <w:rPr>
      <w:rFonts w:ascii="Arial" w:hAnsi="Arial"/>
      <w:sz w:val="22"/>
      <w:szCs w:val="24"/>
    </w:rPr>
  </w:style>
  <w:style w:type="character" w:customStyle="1" w:styleId="PartAChar">
    <w:name w:val="PartA Char"/>
    <w:basedOn w:val="DefaultParagraphFont"/>
    <w:link w:val="PartA"/>
    <w:rsid w:val="007721A5"/>
    <w:rPr>
      <w:rFonts w:ascii="Arial" w:hAnsi="Arial"/>
      <w:sz w:val="22"/>
      <w:szCs w:val="24"/>
      <w:lang w:eastAsia="en-US"/>
    </w:rPr>
  </w:style>
  <w:style w:type="character" w:styleId="Hyperlink">
    <w:name w:val="Hyperlink"/>
    <w:basedOn w:val="DefaultParagraphFont"/>
    <w:unhideWhenUsed/>
    <w:rsid w:val="00B833DA"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rsid w:val="00F51FD4"/>
    <w:rPr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iPriority="22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B16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SUP">
    <w:name w:val="SUP"/>
    <w:basedOn w:val="DefaultParagraphFont"/>
    <w:rsid w:val="00E10339"/>
    <w:rPr>
      <w:vertAlign w:val="superscript"/>
    </w:rPr>
  </w:style>
  <w:style w:type="character" w:customStyle="1" w:styleId="ITAL">
    <w:name w:val="ITAL"/>
    <w:basedOn w:val="DefaultParagraphFont"/>
    <w:rsid w:val="00E10339"/>
    <w:rPr>
      <w:i/>
    </w:rPr>
  </w:style>
  <w:style w:type="paragraph" w:customStyle="1" w:styleId="PARAcenter">
    <w:name w:val="PARA_center"/>
    <w:qFormat/>
    <w:rsid w:val="00390B61"/>
    <w:pPr>
      <w:spacing w:line="240" w:lineRule="atLeast"/>
      <w:jc w:val="center"/>
    </w:pPr>
    <w:rPr>
      <w:rFonts w:eastAsia="Calibri" w:cs="Times-Bold"/>
      <w:bCs/>
      <w:szCs w:val="22"/>
    </w:rPr>
  </w:style>
  <w:style w:type="character" w:customStyle="1" w:styleId="NLLLNUM">
    <w:name w:val="NL_LL_NUM"/>
    <w:uiPriority w:val="1"/>
    <w:qFormat/>
    <w:rsid w:val="00390B61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390B61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390B61"/>
    <w:pPr>
      <w:tabs>
        <w:tab w:val="left" w:pos="288"/>
        <w:tab w:val="left" w:pos="2899"/>
        <w:tab w:val="left" w:pos="3187"/>
      </w:tabs>
      <w:spacing w:before="120" w:line="240" w:lineRule="atLeast"/>
      <w:ind w:left="576" w:hanging="288"/>
    </w:pPr>
    <w:rPr>
      <w:szCs w:val="24"/>
      <w:lang w:eastAsia="en-US"/>
    </w:rPr>
  </w:style>
  <w:style w:type="character" w:customStyle="1" w:styleId="NLChar">
    <w:name w:val="NL Char"/>
    <w:basedOn w:val="DefaultParagraphFont"/>
    <w:link w:val="NL"/>
    <w:rsid w:val="00390B61"/>
    <w:rPr>
      <w:szCs w:val="24"/>
      <w:lang w:eastAsia="en-US"/>
    </w:rPr>
  </w:style>
  <w:style w:type="paragraph" w:customStyle="1" w:styleId="NLTOP">
    <w:name w:val="NL_TOP"/>
    <w:rsid w:val="005D508F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paragraph" w:customStyle="1" w:styleId="FILLline">
    <w:name w:val="FILL_line"/>
    <w:rsid w:val="00F17F1D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character" w:customStyle="1" w:styleId="i-notetoDTOcharacter">
    <w:name w:val="&lt;i - note to DTO character&gt;"/>
    <w:qFormat/>
    <w:rsid w:val="00F17F1D"/>
    <w:rPr>
      <w:rFonts w:ascii="Arial" w:hAnsi="Arial"/>
      <w:b/>
      <w:bCs/>
      <w:color w:val="FF0000"/>
      <w:sz w:val="28"/>
      <w:szCs w:val="24"/>
      <w:lang w:eastAsia="ja-JP"/>
    </w:rPr>
  </w:style>
  <w:style w:type="paragraph" w:customStyle="1" w:styleId="PARANoindent">
    <w:name w:val="PARA_No_indent"/>
    <w:qFormat/>
    <w:rsid w:val="00474E3A"/>
    <w:pPr>
      <w:spacing w:after="240" w:line="240" w:lineRule="atLeast"/>
    </w:pPr>
    <w:rPr>
      <w:rFonts w:eastAsia="Calibri" w:cs="Times-Bold"/>
      <w:bCs/>
      <w:szCs w:val="22"/>
    </w:rPr>
  </w:style>
  <w:style w:type="paragraph" w:customStyle="1" w:styleId="i-tablecolumntextcentred">
    <w:name w:val="i - table column text centred"/>
    <w:qFormat/>
    <w:rsid w:val="00474E3A"/>
    <w:pPr>
      <w:jc w:val="center"/>
    </w:pPr>
    <w:rPr>
      <w:sz w:val="24"/>
      <w:szCs w:val="24"/>
      <w:lang w:eastAsia="en-US"/>
    </w:rPr>
  </w:style>
  <w:style w:type="paragraph" w:customStyle="1" w:styleId="NormalWeb21">
    <w:name w:val="Normal (Web)21"/>
    <w:basedOn w:val="Normal"/>
    <w:rsid w:val="0076158F"/>
    <w:pPr>
      <w:spacing w:before="193" w:after="193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669D2"/>
    <w:rPr>
      <w:b/>
      <w:bCs/>
    </w:rPr>
  </w:style>
  <w:style w:type="character" w:customStyle="1" w:styleId="katex-mathml2">
    <w:name w:val="katex-mathml2"/>
    <w:basedOn w:val="DefaultParagraphFont"/>
    <w:rsid w:val="00A669D2"/>
    <w:rPr>
      <w:bdr w:val="none" w:sz="0" w:space="0" w:color="auto" w:frame="1"/>
    </w:rPr>
  </w:style>
  <w:style w:type="character" w:customStyle="1" w:styleId="mord">
    <w:name w:val="mord"/>
    <w:basedOn w:val="DefaultParagraphFont"/>
    <w:rsid w:val="00A669D2"/>
  </w:style>
  <w:style w:type="paragraph" w:customStyle="1" w:styleId="Hangingindent">
    <w:name w:val="Hanging indent"/>
    <w:basedOn w:val="Normal"/>
    <w:rsid w:val="007721A5"/>
    <w:pPr>
      <w:ind w:left="340" w:hanging="340"/>
    </w:pPr>
    <w:rPr>
      <w:sz w:val="24"/>
      <w:lang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721A5"/>
    <w:rPr>
      <w:rFonts w:eastAsia="Calibri"/>
      <w:lang w:eastAsia="en-US"/>
    </w:rPr>
  </w:style>
  <w:style w:type="paragraph" w:customStyle="1" w:styleId="PartA">
    <w:name w:val="PartA"/>
    <w:basedOn w:val="Normal"/>
    <w:link w:val="PartAChar"/>
    <w:rsid w:val="007721A5"/>
    <w:pPr>
      <w:tabs>
        <w:tab w:val="left" w:pos="680"/>
        <w:tab w:val="right" w:pos="9469"/>
      </w:tabs>
      <w:ind w:left="660" w:hangingChars="300" w:hanging="660"/>
    </w:pPr>
    <w:rPr>
      <w:rFonts w:ascii="Arial" w:hAnsi="Arial"/>
      <w:sz w:val="22"/>
      <w:szCs w:val="24"/>
    </w:rPr>
  </w:style>
  <w:style w:type="character" w:customStyle="1" w:styleId="PartAChar">
    <w:name w:val="PartA Char"/>
    <w:basedOn w:val="DefaultParagraphFont"/>
    <w:link w:val="PartA"/>
    <w:rsid w:val="007721A5"/>
    <w:rPr>
      <w:rFonts w:ascii="Arial" w:hAnsi="Arial"/>
      <w:sz w:val="22"/>
      <w:szCs w:val="24"/>
      <w:lang w:eastAsia="en-US"/>
    </w:rPr>
  </w:style>
  <w:style w:type="character" w:styleId="Hyperlink">
    <w:name w:val="Hyperlink"/>
    <w:basedOn w:val="DefaultParagraphFont"/>
    <w:unhideWhenUsed/>
    <w:rsid w:val="00B833DA"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rsid w:val="00F51FD4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9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6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3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66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34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9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10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3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57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37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231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80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822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77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610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110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1101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3732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3772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D6D8DA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5664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80811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41030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38762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75639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30"/>
                                                                                                                      <w:marBottom w:val="3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17433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30"/>
                                                                                                                          <w:marBottom w:val="33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489649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30"/>
                                                                                                                      <w:marBottom w:val="3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69605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30"/>
                                                                                                                          <w:marBottom w:val="33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8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5312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FRASER-JONES Laura</cp:lastModifiedBy>
  <cp:revision>3</cp:revision>
  <cp:lastPrinted>2016-09-12T00:24:00Z</cp:lastPrinted>
  <dcterms:created xsi:type="dcterms:W3CDTF">2016-09-12T07:06:00Z</dcterms:created>
  <dcterms:modified xsi:type="dcterms:W3CDTF">2016-09-12T07:24:00Z</dcterms:modified>
</cp:coreProperties>
</file>