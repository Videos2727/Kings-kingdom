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65875" w14:paraId="5D5F07DD" w14:textId="77777777" w:rsidTr="00F3463E">
        <w:tc>
          <w:tcPr>
            <w:tcW w:w="10740" w:type="dxa"/>
          </w:tcPr>
          <w:p w14:paraId="46753D3A" w14:textId="138FF9AE" w:rsidR="00ED0C6C" w:rsidRPr="00564A80" w:rsidRDefault="00B16259" w:rsidP="00564A80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51584" behindDoc="0" locked="0" layoutInCell="1" allowOverlap="1" wp14:anchorId="78203D0B" wp14:editId="6A99853F">
                  <wp:simplePos x="0" y="0"/>
                  <wp:positionH relativeFrom="column">
                    <wp:posOffset>5881429</wp:posOffset>
                  </wp:positionH>
                  <wp:positionV relativeFrom="paragraph">
                    <wp:posOffset>-156845</wp:posOffset>
                  </wp:positionV>
                  <wp:extent cx="940375" cy="1056640"/>
                  <wp:effectExtent l="0" t="0" r="0" b="1016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39" cy="1061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 w:rsidRPr="00F65875">
              <w:rPr>
                <w:rFonts w:asciiTheme="minorHAnsi" w:hAnsiTheme="minorHAnsi" w:cs="Calibri"/>
                <w:sz w:val="24"/>
                <w:szCs w:val="24"/>
              </w:rPr>
              <w:t>Year 10</w:t>
            </w:r>
            <w:r w:rsidR="00564A80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-</w:t>
            </w:r>
            <w:r w:rsidR="00564A80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Pathway </w:t>
            </w:r>
            <w:r w:rsidR="00564A80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564A80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B0E9A9D" w14:textId="42531997" w:rsidR="00564A80" w:rsidRPr="00564A80" w:rsidRDefault="00F87460" w:rsidP="00564A80">
            <w:pPr>
              <w:pStyle w:val="Heading1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Mini Test </w:t>
            </w:r>
            <w:r w:rsidR="00CE6B18">
              <w:rPr>
                <w:rFonts w:asciiTheme="minorHAnsi" w:hAnsiTheme="minorHAnsi" w:cstheme="minorHAnsi"/>
                <w:sz w:val="24"/>
                <w:szCs w:val="24"/>
                <w:u w:val="none"/>
              </w:rPr>
              <w:t>5</w:t>
            </w:r>
            <w:r w:rsidR="00564A80"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-Semester 2</w:t>
            </w:r>
            <w:r w:rsidR="003D5A48"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</w:t>
            </w:r>
          </w:p>
          <w:p w14:paraId="3E4C69FB" w14:textId="41532C70" w:rsidR="003D5A48" w:rsidRPr="00564A80" w:rsidRDefault="007721A5" w:rsidP="003D5A48">
            <w:pPr>
              <w:pStyle w:val="Heading1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>Statistics</w:t>
            </w:r>
          </w:p>
          <w:p w14:paraId="148A8A58" w14:textId="77777777" w:rsidR="003D5A48" w:rsidRPr="00F65875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4E377933" w14:textId="77777777" w:rsidR="005B44BF" w:rsidRPr="005B44BF" w:rsidRDefault="005B44BF" w:rsidP="005B44BF">
            <w:pPr>
              <w:rPr>
                <w:lang w:val="en-US"/>
              </w:rPr>
            </w:pPr>
          </w:p>
          <w:p w14:paraId="4C534823" w14:textId="36460484" w:rsidR="00F51FD4" w:rsidRDefault="00F51FD4" w:rsidP="00F51FD4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5B44BF">
              <w:rPr>
                <w:rFonts w:asciiTheme="minorHAnsi" w:hAnsiTheme="minorHAnsi" w:cs="Calibri"/>
                <w:sz w:val="24"/>
                <w:szCs w:val="24"/>
              </w:rPr>
              <w:t>40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 minutes              </w:t>
            </w:r>
            <w:r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>____/</w:t>
            </w:r>
            <w:r w:rsidR="00BD6D20">
              <w:rPr>
                <w:rFonts w:asciiTheme="minorHAnsi" w:hAnsiTheme="minorHAnsi"/>
                <w:sz w:val="24"/>
                <w:szCs w:val="24"/>
                <w:lang w:val="en-US"/>
              </w:rPr>
              <w:t>38</w:t>
            </w:r>
          </w:p>
          <w:p w14:paraId="21283BC8" w14:textId="77777777" w:rsidR="005B44BF" w:rsidRDefault="005B44BF" w:rsidP="00F51FD4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2969DD64" w14:textId="5EAEEF8B" w:rsidR="007721A5" w:rsidRPr="0098515D" w:rsidRDefault="00F51FD4" w:rsidP="0098515D">
            <w:pPr>
              <w:spacing w:line="276" w:lineRule="auto"/>
              <w:jc w:val="center"/>
              <w:rPr>
                <w:rFonts w:asciiTheme="minorHAnsi" w:hAnsiTheme="minorHAnsi"/>
                <w:b/>
                <w:sz w:val="28"/>
                <w:szCs w:val="24"/>
                <w:lang w:val="en-US"/>
              </w:rPr>
            </w:pPr>
            <w:r w:rsidRPr="0098515D">
              <w:rPr>
                <w:rFonts w:asciiTheme="minorHAnsi" w:hAnsiTheme="minorHAnsi" w:cstheme="minorHAnsi"/>
                <w:b/>
                <w:sz w:val="24"/>
              </w:rPr>
              <w:t>Show working and answers on this sheet. Show working in sufficient detail to support your answers. Incorrect answers without supporting reasoning may be allocated zero marks.</w:t>
            </w:r>
          </w:p>
        </w:tc>
      </w:tr>
    </w:tbl>
    <w:p w14:paraId="15F7CE38" w14:textId="77777777" w:rsidR="0098515D" w:rsidRDefault="0098515D" w:rsidP="00A81EE7">
      <w:pPr>
        <w:rPr>
          <w:rFonts w:asciiTheme="minorHAnsi" w:hAnsiTheme="minorHAnsi" w:cs="Arial"/>
          <w:b/>
          <w:sz w:val="24"/>
          <w:szCs w:val="24"/>
        </w:rPr>
      </w:pPr>
    </w:p>
    <w:p w14:paraId="055816CD" w14:textId="7EF92A92" w:rsidR="006749B2" w:rsidRDefault="00F65875" w:rsidP="006749B2">
      <w:pPr>
        <w:rPr>
          <w:rFonts w:asciiTheme="minorHAnsi" w:hAnsiTheme="minorHAnsi" w:cs="Arial"/>
          <w:b/>
          <w:sz w:val="24"/>
          <w:szCs w:val="24"/>
        </w:rPr>
      </w:pPr>
      <w:r w:rsidRPr="00F65875">
        <w:rPr>
          <w:rFonts w:asciiTheme="minorHAnsi" w:hAnsiTheme="minorHAnsi" w:cs="Arial"/>
          <w:b/>
          <w:sz w:val="24"/>
          <w:szCs w:val="24"/>
        </w:rPr>
        <w:t xml:space="preserve">Question </w:t>
      </w:r>
      <w:proofErr w:type="gramStart"/>
      <w:r w:rsidRPr="00F65875">
        <w:rPr>
          <w:rFonts w:asciiTheme="minorHAnsi" w:hAnsiTheme="minorHAnsi" w:cs="Arial"/>
          <w:b/>
          <w:sz w:val="24"/>
          <w:szCs w:val="24"/>
        </w:rPr>
        <w:t xml:space="preserve">1 </w:t>
      </w:r>
      <w:r w:rsidR="001D7021">
        <w:rPr>
          <w:rFonts w:asciiTheme="minorHAnsi" w:hAnsiTheme="minorHAnsi" w:cs="Arial"/>
          <w:b/>
          <w:sz w:val="24"/>
          <w:szCs w:val="24"/>
        </w:rPr>
        <w:t xml:space="preserve"> </w:t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proofErr w:type="gramEnd"/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</w:r>
      <w:r w:rsidR="001D7021">
        <w:rPr>
          <w:rFonts w:asciiTheme="minorHAnsi" w:hAnsiTheme="minorHAnsi" w:cs="Arial"/>
          <w:b/>
          <w:sz w:val="24"/>
          <w:szCs w:val="24"/>
        </w:rPr>
        <w:tab/>
        <w:t>(</w:t>
      </w:r>
      <w:r w:rsidR="001D7021" w:rsidRPr="001D7021">
        <w:rPr>
          <w:rFonts w:asciiTheme="minorHAnsi" w:hAnsiTheme="minorHAnsi" w:cs="Arial"/>
          <w:sz w:val="24"/>
          <w:szCs w:val="24"/>
        </w:rPr>
        <w:t>1,1,1,1</w:t>
      </w:r>
      <w:r w:rsidR="001D7021">
        <w:rPr>
          <w:rFonts w:asciiTheme="minorHAnsi" w:hAnsiTheme="minorHAnsi" w:cs="Arial"/>
          <w:b/>
          <w:sz w:val="24"/>
          <w:szCs w:val="24"/>
        </w:rPr>
        <w:t xml:space="preserve"> – 4</w:t>
      </w:r>
      <w:r w:rsidR="00610373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2CC3AF2E" w14:textId="77777777" w:rsidR="00CE6B18" w:rsidRPr="00F65875" w:rsidRDefault="00CE6B18" w:rsidP="006749B2">
      <w:pPr>
        <w:rPr>
          <w:rFonts w:asciiTheme="minorHAnsi" w:hAnsiTheme="minorHAnsi" w:cs="Arial"/>
          <w:b/>
          <w:sz w:val="24"/>
          <w:szCs w:val="24"/>
        </w:rPr>
      </w:pPr>
    </w:p>
    <w:p w14:paraId="1F6F5A84" w14:textId="77777777" w:rsidR="006749B2" w:rsidRPr="00F65875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In a market survey, 200 people were asked how many hours of television they watched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in the previous week. The results are presented in the boxplot below. </w:t>
      </w:r>
    </w:p>
    <w:p w14:paraId="542AEE30" w14:textId="5708B1C9" w:rsidR="006749B2" w:rsidRPr="0098515D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5E7029F4" wp14:editId="1006540E">
            <wp:extent cx="5422900" cy="1054100"/>
            <wp:effectExtent l="0" t="0" r="1270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 Shot 2016-09-06 at 11.01.3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9B94" w14:textId="77777777" w:rsidR="006749B2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maximum number of hours anyone watched television? </w:t>
      </w:r>
    </w:p>
    <w:p w14:paraId="4CD0DDF5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85D4512" w14:textId="77777777" w:rsidR="006749B2" w:rsidRPr="006749B2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more than 8 hours of television?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3CA6DB7E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D2FA83E" w14:textId="77777777" w:rsidR="006749B2" w:rsidRPr="006749B2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interquartile range?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214488FD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9422C55" w14:textId="3EC84505" w:rsidR="0098515D" w:rsidRPr="0098515D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between 8 hours and 11 hours of television?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16BC4389" w14:textId="77777777" w:rsidR="0098515D" w:rsidRDefault="0098515D" w:rsidP="004B71AD">
      <w:pPr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7C5F6B31" w14:textId="6F30ECD7" w:rsidR="00CE6B18" w:rsidRPr="002F0BD8" w:rsidRDefault="005555B5" w:rsidP="00A81EE7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2</w:t>
      </w:r>
      <w:r w:rsidR="002F0BD8">
        <w:rPr>
          <w:rFonts w:asciiTheme="minorHAnsi" w:hAnsiTheme="minorHAnsi" w:cs="Arial"/>
          <w:b/>
          <w:sz w:val="24"/>
          <w:szCs w:val="24"/>
        </w:rPr>
        <w:t xml:space="preserve"> </w:t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F0BD8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 xml:space="preserve"> </w:t>
      </w:r>
      <w:proofErr w:type="gramStart"/>
      <w:r w:rsidR="002B0016">
        <w:rPr>
          <w:rFonts w:asciiTheme="minorHAnsi" w:hAnsiTheme="minorHAnsi" w:cs="Arial"/>
          <w:b/>
          <w:sz w:val="24"/>
          <w:szCs w:val="24"/>
        </w:rPr>
        <w:t xml:space="preserve">   </w:t>
      </w:r>
      <w:r w:rsidR="002F0BD8">
        <w:rPr>
          <w:rFonts w:asciiTheme="minorHAnsi" w:hAnsiTheme="minorHAnsi" w:cs="ZWAdobeF"/>
          <w:b/>
          <w:sz w:val="24"/>
          <w:szCs w:val="24"/>
        </w:rPr>
        <w:t>(</w:t>
      </w:r>
      <w:proofErr w:type="gramEnd"/>
      <w:r w:rsidR="002F0BD8">
        <w:rPr>
          <w:rFonts w:asciiTheme="minorHAnsi" w:hAnsiTheme="minorHAnsi" w:cs="ZWAdobeF"/>
          <w:b/>
          <w:sz w:val="24"/>
          <w:szCs w:val="24"/>
        </w:rPr>
        <w:t>1</w:t>
      </w:r>
      <w:r w:rsidR="002F0BD8" w:rsidRPr="00F65875">
        <w:rPr>
          <w:rFonts w:asciiTheme="minorHAnsi" w:hAnsiTheme="minorHAnsi" w:cs="ZWAdobeF"/>
          <w:b/>
          <w:sz w:val="24"/>
          <w:szCs w:val="24"/>
        </w:rPr>
        <w:t xml:space="preserve">  marks)</w:t>
      </w:r>
    </w:p>
    <w:p w14:paraId="70EB337D" w14:textId="77777777" w:rsidR="002F0BD8" w:rsidRDefault="002F0BD8" w:rsidP="00A81EE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2C2FEBF6" w14:textId="457BF8B0" w:rsidR="002F0BD8" w:rsidRPr="002F0BD8" w:rsidRDefault="002F0BD8" w:rsidP="00A81EE7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 w:rsidRPr="002F0BD8">
        <w:rPr>
          <w:rFonts w:asciiTheme="minorHAnsi" w:hAnsiTheme="minorHAnsi" w:cs="Arial"/>
          <w:sz w:val="24"/>
          <w:szCs w:val="24"/>
        </w:rPr>
        <w:t>The histogram and box plot below show how many hours that people spend watching televisions each week.  Which data display can you use to find the largest number of hours?</w:t>
      </w:r>
    </w:p>
    <w:p w14:paraId="7D55C39A" w14:textId="40004AE2" w:rsidR="002F0BD8" w:rsidRDefault="002F0BD8" w:rsidP="00A81EE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73A02671" w14:textId="5B9AB091" w:rsidR="00CE6B18" w:rsidRDefault="002F0BD8" w:rsidP="00A81EE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noProof/>
          <w:sz w:val="24"/>
          <w:szCs w:val="24"/>
          <w:lang w:val="en-GB" w:eastAsia="en-GB"/>
        </w:rPr>
        <w:drawing>
          <wp:inline distT="0" distB="0" distL="0" distR="0" wp14:anchorId="125A70F2" wp14:editId="32ABA13F">
            <wp:extent cx="6527800" cy="199390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8-07 at 2.04.17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AFC4" w14:textId="7896F19B" w:rsidR="00CE6B18" w:rsidRDefault="002F0BD8" w:rsidP="002F0BD8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Select and circle the correct answer</w:t>
      </w:r>
    </w:p>
    <w:p w14:paraId="51BFC111" w14:textId="77777777" w:rsidR="002F0BD8" w:rsidRDefault="002F0BD8" w:rsidP="002F0BD8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</w:p>
    <w:p w14:paraId="4336CFA4" w14:textId="390D650D" w:rsidR="00CE6B18" w:rsidRDefault="002F0BD8" w:rsidP="002F0BD8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Box plot</w:t>
      </w:r>
    </w:p>
    <w:p w14:paraId="7C1126E0" w14:textId="2A3252D8" w:rsidR="002F0BD8" w:rsidRDefault="002F0BD8" w:rsidP="002F0BD8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Box plot and histogram</w:t>
      </w:r>
    </w:p>
    <w:p w14:paraId="0DE1CAEB" w14:textId="4233A861" w:rsidR="002F0BD8" w:rsidRDefault="002F0BD8" w:rsidP="002F0BD8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Histogram</w:t>
      </w:r>
    </w:p>
    <w:p w14:paraId="271D2272" w14:textId="065963F9" w:rsidR="002F0BD8" w:rsidRPr="00BA55DA" w:rsidRDefault="002F0BD8" w:rsidP="00BA55DA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neither</w:t>
      </w:r>
    </w:p>
    <w:p w14:paraId="561B676A" w14:textId="77777777" w:rsidR="006A02E5" w:rsidRPr="00F65875" w:rsidRDefault="006A02E5" w:rsidP="006A02E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45B2313" w14:textId="1DC24DAD" w:rsidR="006A02E5" w:rsidRPr="00CE6B18" w:rsidRDefault="006A02E5" w:rsidP="006A02E5">
      <w:pPr>
        <w:rPr>
          <w:rFonts w:asciiTheme="minorHAnsi" w:hAnsiTheme="minorHAnsi" w:cs="Times"/>
          <w:b/>
          <w:sz w:val="24"/>
          <w:szCs w:val="24"/>
          <w:lang w:val="en-US" w:eastAsia="en-AU"/>
        </w:rPr>
      </w:pPr>
      <w:r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Question </w:t>
      </w:r>
      <w:r w:rsidR="00BD6D20">
        <w:rPr>
          <w:rFonts w:asciiTheme="minorHAnsi" w:hAnsiTheme="minorHAnsi" w:cs="Times"/>
          <w:b/>
          <w:sz w:val="24"/>
          <w:szCs w:val="24"/>
          <w:lang w:val="en-US" w:eastAsia="en-AU"/>
        </w:rPr>
        <w:t>3</w:t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Arial"/>
          <w:b/>
          <w:sz w:val="24"/>
          <w:szCs w:val="24"/>
        </w:rPr>
        <w:t xml:space="preserve"> (</w:t>
      </w:r>
      <w:r w:rsidRPr="001D7021">
        <w:rPr>
          <w:rFonts w:asciiTheme="minorHAnsi" w:hAnsiTheme="minorHAnsi" w:cs="Arial"/>
          <w:sz w:val="24"/>
          <w:szCs w:val="24"/>
        </w:rPr>
        <w:t>3,2</w:t>
      </w:r>
      <w:r>
        <w:rPr>
          <w:rFonts w:asciiTheme="minorHAnsi" w:hAnsiTheme="minorHAnsi" w:cs="Arial"/>
          <w:b/>
          <w:sz w:val="24"/>
          <w:szCs w:val="24"/>
        </w:rPr>
        <w:t xml:space="preserve"> – 5 Marks)</w:t>
      </w:r>
    </w:p>
    <w:p w14:paraId="675D7A60" w14:textId="77777777" w:rsidR="006A02E5" w:rsidRPr="00F65875" w:rsidRDefault="006A02E5" w:rsidP="006A02E5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b/>
          <w:bCs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The boxplot shows the distribution of test scores in a class (Class A) of 20 students.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082C9310" w14:textId="77777777" w:rsidR="006A02E5" w:rsidRPr="00F65875" w:rsidRDefault="006A02E5" w:rsidP="006A02E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1128CA7" w14:textId="77777777" w:rsidR="006A02E5" w:rsidRDefault="006A02E5" w:rsidP="006A02E5">
      <w:pPr>
        <w:widowControl w:val="0"/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7F123000" wp14:editId="77C8773E">
            <wp:extent cx="12700" cy="50800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6093807B" wp14:editId="15B4CB5F">
            <wp:extent cx="12700" cy="50800"/>
            <wp:effectExtent l="0" t="0" r="1270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53EAC970" wp14:editId="713EA3ED">
            <wp:extent cx="12700" cy="21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0B23BDED" wp14:editId="7539E644">
            <wp:extent cx="5422900" cy="1079500"/>
            <wp:effectExtent l="0" t="0" r="1270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6-09-06 at 11.01.42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B338" w14:textId="77777777" w:rsidR="006A02E5" w:rsidRPr="004609F1" w:rsidRDefault="006A02E5" w:rsidP="006A02E5">
      <w:pPr>
        <w:widowControl w:val="0"/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The lowest score in the class was 38, the range of the scores was 50 and the median was 61. </w:t>
      </w:r>
    </w:p>
    <w:p w14:paraId="42AA28EF" w14:textId="77777777" w:rsidR="006A02E5" w:rsidRPr="004609F1" w:rsidRDefault="006A02E5" w:rsidP="006A02E5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14F13E81" w14:textId="77777777" w:rsidR="006A02E5" w:rsidRPr="006749B2" w:rsidRDefault="006A02E5" w:rsidP="006A02E5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i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>Write down the values of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>a =</w:t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  <w:t>c =</w:t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6749B2">
        <w:rPr>
          <w:rFonts w:asciiTheme="minorHAnsi" w:hAnsiTheme="minorHAnsi" w:cs="Times"/>
          <w:i/>
          <w:sz w:val="24"/>
          <w:szCs w:val="24"/>
          <w:lang w:val="en-US" w:eastAsia="en-AU"/>
        </w:rPr>
        <w:tab/>
        <w:t>e =</w:t>
      </w:r>
      <w:r w:rsidRPr="006749B2">
        <w:rPr>
          <w:rFonts w:ascii="MS Mincho" w:eastAsia="MS Mincho" w:hAnsi="MS Mincho" w:cs="MS Mincho"/>
          <w:i/>
          <w:sz w:val="24"/>
          <w:szCs w:val="24"/>
          <w:lang w:val="en-US" w:eastAsia="en-AU"/>
        </w:rPr>
        <w:t> </w:t>
      </w:r>
    </w:p>
    <w:p w14:paraId="05F7A100" w14:textId="77777777" w:rsidR="006A02E5" w:rsidRPr="00F65875" w:rsidRDefault="006A02E5" w:rsidP="006A02E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7E83114" w14:textId="77777777" w:rsidR="006A02E5" w:rsidRPr="00F65875" w:rsidRDefault="006A02E5" w:rsidP="006A02E5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When all the test scores were added up the total was 1240. What was the mean of the test scores?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71AF88F4" w14:textId="77777777" w:rsidR="006A02E5" w:rsidRPr="00F65875" w:rsidRDefault="006A02E5" w:rsidP="006A02E5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7625FDC9" w14:textId="77777777" w:rsidR="006A02E5" w:rsidRPr="00F65875" w:rsidRDefault="006A02E5" w:rsidP="006A02E5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2A85FFAF" w14:textId="77777777" w:rsidR="006A02E5" w:rsidRPr="00F65875" w:rsidRDefault="006A02E5" w:rsidP="006A02E5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71AE9332" w14:textId="77777777" w:rsidR="006A02E5" w:rsidRDefault="006A02E5" w:rsidP="006A02E5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5151CEF6" w14:textId="77777777" w:rsidR="006A02E5" w:rsidRDefault="006A02E5" w:rsidP="006A02E5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4A7D9F7D" w14:textId="77777777" w:rsidR="006A02E5" w:rsidRDefault="006A02E5" w:rsidP="006A02E5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505C5C5F" w14:textId="77777777" w:rsidR="006A02E5" w:rsidRDefault="006A02E5" w:rsidP="006A02E5">
      <w:pPr>
        <w:rPr>
          <w:rFonts w:asciiTheme="minorHAnsi" w:hAnsiTheme="minorHAnsi" w:cs="Arial"/>
          <w:sz w:val="24"/>
          <w:szCs w:val="24"/>
        </w:rPr>
      </w:pPr>
    </w:p>
    <w:p w14:paraId="0AA592B9" w14:textId="77777777" w:rsidR="002B0016" w:rsidRDefault="002B0016" w:rsidP="006A02E5">
      <w:pPr>
        <w:rPr>
          <w:rFonts w:asciiTheme="minorHAnsi" w:hAnsiTheme="minorHAnsi" w:cs="Arial"/>
          <w:sz w:val="24"/>
          <w:szCs w:val="24"/>
        </w:rPr>
      </w:pPr>
    </w:p>
    <w:p w14:paraId="1AA473CD" w14:textId="77777777" w:rsidR="002B0016" w:rsidRDefault="002B0016" w:rsidP="006A02E5">
      <w:pPr>
        <w:rPr>
          <w:rFonts w:asciiTheme="minorHAnsi" w:hAnsiTheme="minorHAnsi" w:cs="Arial"/>
          <w:sz w:val="24"/>
          <w:szCs w:val="24"/>
        </w:rPr>
      </w:pPr>
    </w:p>
    <w:p w14:paraId="72802D83" w14:textId="212222F6" w:rsidR="007721A5" w:rsidRPr="00F65875" w:rsidRDefault="005555B5" w:rsidP="00A81EE7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4</w:t>
      </w:r>
      <w:r w:rsidR="004B71AD">
        <w:rPr>
          <w:rFonts w:asciiTheme="minorHAnsi" w:hAnsiTheme="minorHAnsi" w:cs="Arial"/>
          <w:b/>
          <w:sz w:val="24"/>
          <w:szCs w:val="24"/>
        </w:rPr>
        <w:t xml:space="preserve"> </w:t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4B71AD">
        <w:rPr>
          <w:rFonts w:asciiTheme="minorHAnsi" w:hAnsiTheme="minorHAnsi" w:cs="Arial"/>
          <w:b/>
          <w:sz w:val="24"/>
          <w:szCs w:val="24"/>
        </w:rPr>
        <w:tab/>
      </w:r>
      <w:r w:rsidR="007721A5" w:rsidRPr="00F65875">
        <w:rPr>
          <w:rFonts w:asciiTheme="minorHAnsi" w:hAnsiTheme="minorHAnsi" w:cs="Arial"/>
          <w:b/>
          <w:sz w:val="24"/>
          <w:szCs w:val="24"/>
        </w:rPr>
        <w:t xml:space="preserve"> (</w:t>
      </w:r>
      <w:r w:rsidR="007721A5" w:rsidRPr="001D7021">
        <w:rPr>
          <w:rFonts w:asciiTheme="minorHAnsi" w:hAnsiTheme="minorHAnsi" w:cs="Arial"/>
          <w:sz w:val="24"/>
          <w:szCs w:val="24"/>
        </w:rPr>
        <w:t>3,2,2</w:t>
      </w:r>
      <w:r w:rsidR="007721A5" w:rsidRPr="00F65875">
        <w:rPr>
          <w:rFonts w:asciiTheme="minorHAnsi" w:hAnsiTheme="minorHAnsi" w:cs="Arial"/>
          <w:b/>
          <w:sz w:val="24"/>
          <w:szCs w:val="24"/>
        </w:rPr>
        <w:t xml:space="preserve"> </w:t>
      </w:r>
      <w:r w:rsidR="004B71AD">
        <w:rPr>
          <w:rFonts w:asciiTheme="minorHAnsi" w:hAnsiTheme="minorHAnsi" w:cs="Arial"/>
          <w:b/>
          <w:sz w:val="24"/>
          <w:szCs w:val="24"/>
        </w:rPr>
        <w:t>-7</w:t>
      </w:r>
      <w:r w:rsidR="002528E6">
        <w:rPr>
          <w:rFonts w:asciiTheme="minorHAnsi" w:hAnsiTheme="minorHAnsi" w:cs="Arial"/>
          <w:b/>
          <w:sz w:val="24"/>
          <w:szCs w:val="24"/>
        </w:rPr>
        <w:t xml:space="preserve"> </w:t>
      </w:r>
      <w:r w:rsidR="007721A5" w:rsidRPr="00F65875">
        <w:rPr>
          <w:rFonts w:asciiTheme="minorHAnsi" w:hAnsiTheme="minorHAnsi" w:cs="Arial"/>
          <w:b/>
          <w:sz w:val="24"/>
          <w:szCs w:val="24"/>
        </w:rPr>
        <w:t>Marks</w:t>
      </w:r>
      <w:r w:rsidR="00F65875" w:rsidRPr="00F65875">
        <w:rPr>
          <w:rFonts w:asciiTheme="minorHAnsi" w:hAnsiTheme="minorHAnsi" w:cs="Arial"/>
          <w:b/>
          <w:sz w:val="24"/>
          <w:szCs w:val="24"/>
        </w:rPr>
        <w:t>)</w:t>
      </w:r>
    </w:p>
    <w:p w14:paraId="64C5DDBC" w14:textId="77777777" w:rsidR="007721A5" w:rsidRPr="00F65875" w:rsidRDefault="007721A5" w:rsidP="00F65875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The number of late passes issued daily by a school over a </w:t>
      </w:r>
      <w:proofErr w:type="gramStart"/>
      <w:r w:rsidRPr="00F65875">
        <w:rPr>
          <w:rFonts w:asciiTheme="minorHAnsi" w:hAnsiTheme="minorHAnsi"/>
          <w:sz w:val="24"/>
        </w:rPr>
        <w:t>four week</w:t>
      </w:r>
      <w:proofErr w:type="gramEnd"/>
      <w:r w:rsidRPr="00F65875">
        <w:rPr>
          <w:rFonts w:asciiTheme="minorHAnsi" w:hAnsiTheme="minorHAnsi"/>
          <w:sz w:val="24"/>
        </w:rPr>
        <w:t xml:space="preserve"> period were as follows:</w:t>
      </w:r>
    </w:p>
    <w:p w14:paraId="15D86A0A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62C4109" w14:textId="52A25B76" w:rsidR="00F65875" w:rsidRDefault="00BA55DA" w:rsidP="00BA55DA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4, 4, 4, 5, 5, 6, 6, 6, 6, 7, 7, 7, 7, 8, 8, 8, 9, 9, 10, 14</w:t>
      </w:r>
    </w:p>
    <w:p w14:paraId="399B9DC7" w14:textId="77777777" w:rsidR="00BA55DA" w:rsidRPr="00F65875" w:rsidRDefault="00BA55DA" w:rsidP="00BA55DA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</w:p>
    <w:p w14:paraId="3F179814" w14:textId="09FF6758" w:rsidR="007721A5" w:rsidRPr="00F65875" w:rsidRDefault="007721A5" w:rsidP="00F65875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Determine the </w:t>
      </w:r>
      <w:proofErr w:type="gramStart"/>
      <w:r w:rsidRPr="00F65875">
        <w:rPr>
          <w:rFonts w:asciiTheme="minorHAnsi" w:hAnsiTheme="minorHAnsi"/>
          <w:sz w:val="24"/>
        </w:rPr>
        <w:t>five number</w:t>
      </w:r>
      <w:proofErr w:type="gramEnd"/>
      <w:r w:rsidRPr="00F65875">
        <w:rPr>
          <w:rFonts w:asciiTheme="minorHAnsi" w:hAnsiTheme="minorHAnsi"/>
          <w:sz w:val="24"/>
        </w:rPr>
        <w:t xml:space="preserve"> summary for this data.</w:t>
      </w:r>
      <w:r w:rsidRPr="00F65875">
        <w:rPr>
          <w:rFonts w:asciiTheme="minorHAnsi" w:hAnsiTheme="minorHAnsi"/>
          <w:sz w:val="24"/>
        </w:rPr>
        <w:tab/>
      </w:r>
    </w:p>
    <w:p w14:paraId="073204BF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4ECBFD2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987AA1E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1BDEFEEE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4549CE8F" w14:textId="2304409F" w:rsidR="007721A5" w:rsidRPr="00F65875" w:rsidRDefault="007721A5" w:rsidP="00F65875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Is the value of 14 in the above list an </w:t>
      </w:r>
      <w:r w:rsidRPr="00C32A5E">
        <w:rPr>
          <w:rFonts w:asciiTheme="minorHAnsi" w:hAnsiTheme="minorHAnsi"/>
          <w:b/>
          <w:i/>
          <w:sz w:val="24"/>
        </w:rPr>
        <w:t>outlier</w:t>
      </w:r>
      <w:r w:rsidRPr="00F65875">
        <w:rPr>
          <w:rFonts w:asciiTheme="minorHAnsi" w:hAnsiTheme="minorHAnsi"/>
          <w:sz w:val="24"/>
        </w:rPr>
        <w:t xml:space="preserve"> for the data set? Justify your answer.</w:t>
      </w:r>
    </w:p>
    <w:p w14:paraId="3B860B48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ab/>
      </w:r>
      <w:r w:rsidRPr="00F65875">
        <w:rPr>
          <w:rFonts w:asciiTheme="minorHAnsi" w:hAnsiTheme="minorHAnsi"/>
          <w:sz w:val="24"/>
        </w:rPr>
        <w:tab/>
      </w:r>
      <w:r w:rsidRPr="00F65875">
        <w:rPr>
          <w:rFonts w:asciiTheme="minorHAnsi" w:hAnsiTheme="minorHAnsi"/>
          <w:sz w:val="24"/>
        </w:rPr>
        <w:tab/>
      </w:r>
    </w:p>
    <w:p w14:paraId="206BA000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BE5E77B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1DEE3E77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61E3866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44E34A2E" w14:textId="2306A009" w:rsidR="007721A5" w:rsidRPr="00F65875" w:rsidRDefault="007721A5" w:rsidP="00F65875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Use the </w:t>
      </w:r>
      <w:proofErr w:type="gramStart"/>
      <w:r w:rsidRPr="00F65875">
        <w:rPr>
          <w:rFonts w:asciiTheme="minorHAnsi" w:hAnsiTheme="minorHAnsi"/>
          <w:sz w:val="24"/>
        </w:rPr>
        <w:t>five number</w:t>
      </w:r>
      <w:proofErr w:type="gramEnd"/>
      <w:r w:rsidRPr="00F65875">
        <w:rPr>
          <w:rFonts w:asciiTheme="minorHAnsi" w:hAnsiTheme="minorHAnsi"/>
          <w:sz w:val="24"/>
        </w:rPr>
        <w:t xml:space="preserve"> summary to construct a box plot on the scale below that reflects your response in (b).</w:t>
      </w:r>
      <w:r w:rsidRPr="00F65875">
        <w:rPr>
          <w:rFonts w:asciiTheme="minorHAnsi" w:hAnsiTheme="minorHAnsi"/>
          <w:sz w:val="24"/>
        </w:rPr>
        <w:tab/>
      </w:r>
    </w:p>
    <w:p w14:paraId="4B0BB80A" w14:textId="77777777" w:rsidR="007721A5" w:rsidRPr="00F65875" w:rsidRDefault="007721A5" w:rsidP="00A81EE7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1BA03179" w14:textId="6A351D63" w:rsidR="007721A5" w:rsidRPr="00F65875" w:rsidRDefault="007721A5" w:rsidP="00A81EE7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noProof/>
          <w:sz w:val="24"/>
          <w:lang w:val="en-GB" w:eastAsia="en-GB"/>
        </w:rPr>
        <w:drawing>
          <wp:inline distT="0" distB="0" distL="0" distR="0" wp14:anchorId="5207060E" wp14:editId="6FBE14E9">
            <wp:extent cx="5384800" cy="127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C0A0" w14:textId="77777777" w:rsidR="007721A5" w:rsidRDefault="007721A5" w:rsidP="00A81EE7">
      <w:pPr>
        <w:rPr>
          <w:rFonts w:asciiTheme="minorHAnsi" w:hAnsiTheme="minorHAnsi" w:cs="Arial"/>
          <w:sz w:val="24"/>
          <w:szCs w:val="24"/>
        </w:rPr>
      </w:pPr>
    </w:p>
    <w:p w14:paraId="1D1AE3F2" w14:textId="77777777" w:rsidR="00BA55DA" w:rsidRDefault="00BA55DA" w:rsidP="002B0016">
      <w:pPr>
        <w:rPr>
          <w:rFonts w:asciiTheme="minorHAnsi" w:hAnsiTheme="minorHAnsi" w:cs="Arial"/>
          <w:sz w:val="24"/>
          <w:szCs w:val="24"/>
        </w:rPr>
      </w:pPr>
    </w:p>
    <w:p w14:paraId="2BA7804D" w14:textId="1DBA9E33" w:rsidR="00BA55DA" w:rsidRPr="002B0016" w:rsidRDefault="005555B5" w:rsidP="002B0016">
      <w:pPr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5</w:t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</w:r>
      <w:r w:rsidR="002B001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 w:rsidR="002B0016">
        <w:rPr>
          <w:rFonts w:asciiTheme="minorHAnsi" w:hAnsiTheme="minorHAnsi" w:cs="ZWAdobeF"/>
          <w:b/>
          <w:sz w:val="24"/>
          <w:szCs w:val="24"/>
        </w:rPr>
        <w:t>(</w:t>
      </w:r>
      <w:proofErr w:type="gramStart"/>
      <w:r w:rsidR="002B0016">
        <w:rPr>
          <w:rFonts w:asciiTheme="minorHAnsi" w:hAnsiTheme="minorHAnsi" w:cs="ZWAdobeF"/>
          <w:b/>
          <w:sz w:val="24"/>
          <w:szCs w:val="24"/>
        </w:rPr>
        <w:t>5</w:t>
      </w:r>
      <w:r w:rsidR="002B0016" w:rsidRPr="00F65875">
        <w:rPr>
          <w:rFonts w:asciiTheme="minorHAnsi" w:hAnsiTheme="minorHAnsi" w:cs="ZWAdobeF"/>
          <w:b/>
          <w:sz w:val="24"/>
          <w:szCs w:val="24"/>
        </w:rPr>
        <w:t xml:space="preserve">  marks</w:t>
      </w:r>
      <w:proofErr w:type="gramEnd"/>
      <w:r w:rsidR="002B0016" w:rsidRPr="00F65875">
        <w:rPr>
          <w:rFonts w:asciiTheme="minorHAnsi" w:hAnsiTheme="minorHAnsi" w:cs="ZWAdobeF"/>
          <w:b/>
          <w:sz w:val="24"/>
          <w:szCs w:val="24"/>
        </w:rPr>
        <w:t>)</w:t>
      </w:r>
    </w:p>
    <w:p w14:paraId="2462E8C5" w14:textId="1B53D130" w:rsidR="002B0016" w:rsidRDefault="00974E6E" w:rsidP="002B001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>
        <w:rPr>
          <w:noProof/>
          <w:color w:val="000000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7942460" wp14:editId="5576B989">
            <wp:simplePos x="0" y="0"/>
            <wp:positionH relativeFrom="column">
              <wp:posOffset>2552700</wp:posOffset>
            </wp:positionH>
            <wp:positionV relativeFrom="paragraph">
              <wp:posOffset>75565</wp:posOffset>
            </wp:positionV>
            <wp:extent cx="4426585" cy="4223385"/>
            <wp:effectExtent l="0" t="0" r="0" b="0"/>
            <wp:wrapTight wrapText="bothSides">
              <wp:wrapPolygon edited="0">
                <wp:start x="0" y="0"/>
                <wp:lineTo x="0" y="21434"/>
                <wp:lineTo x="21442" y="21434"/>
                <wp:lineTo x="21442" y="0"/>
                <wp:lineTo x="0" y="0"/>
              </wp:wrapPolygon>
            </wp:wrapTight>
            <wp:docPr id="7" name="Picture 7" descr="MatchHis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chHis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BB29E" w14:textId="1A4B0FDB" w:rsidR="002B0016" w:rsidRDefault="002B0016" w:rsidP="002B001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Consider all of the graphs (to the right)</w:t>
      </w:r>
      <w:r w:rsidRPr="002B0016">
        <w:rPr>
          <w:rFonts w:asciiTheme="minorHAnsi" w:hAnsiTheme="minorHAnsi"/>
          <w:color w:val="000000"/>
        </w:rPr>
        <w:t xml:space="preserve"> the histograms and the boxplots, to be on the same scale. </w:t>
      </w:r>
    </w:p>
    <w:p w14:paraId="538A3506" w14:textId="77777777" w:rsidR="002B0016" w:rsidRDefault="002B0016" w:rsidP="002B001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</w:p>
    <w:p w14:paraId="31FB32F3" w14:textId="598019EF" w:rsidR="002B0016" w:rsidRPr="002B0016" w:rsidRDefault="002B0016" w:rsidP="002B001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2B0016">
        <w:rPr>
          <w:rFonts w:asciiTheme="minorHAnsi" w:hAnsiTheme="minorHAnsi"/>
          <w:color w:val="000000"/>
        </w:rPr>
        <w:t>Match each histogram with its corresponding boxplot, by writing the letter of the box plot in the space provided.</w:t>
      </w:r>
    </w:p>
    <w:p w14:paraId="0CDE65F4" w14:textId="4F955C0D" w:rsidR="002B0016" w:rsidRDefault="002B0016" w:rsidP="002B0016">
      <w:pPr>
        <w:pStyle w:val="NormalWeb"/>
        <w:spacing w:after="60" w:afterAutospacing="0"/>
        <w:rPr>
          <w:color w:val="000000"/>
        </w:rPr>
      </w:pPr>
    </w:p>
    <w:p w14:paraId="53F1C517" w14:textId="77777777" w:rsidR="00BA55DA" w:rsidRDefault="00BA55DA" w:rsidP="00A81EE7">
      <w:pPr>
        <w:rPr>
          <w:rFonts w:asciiTheme="minorHAnsi" w:hAnsiTheme="minorHAnsi" w:cs="Arial"/>
          <w:sz w:val="24"/>
          <w:szCs w:val="24"/>
        </w:rPr>
      </w:pPr>
    </w:p>
    <w:p w14:paraId="77F9AA50" w14:textId="77777777" w:rsidR="00807CE7" w:rsidRDefault="00807CE7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509FEC0A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22F097C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018BA953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65EB8F5F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18E80E86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1981F5E9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9C3AD35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52D8A19F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5BBD22A8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17A3A650" w14:textId="77777777" w:rsidR="002B0016" w:rsidRDefault="002B0016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4F948FD6" w14:textId="4F8C675A" w:rsidR="005555B5" w:rsidRPr="00F65875" w:rsidRDefault="00BD6D20" w:rsidP="005555B5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Question 6</w:t>
      </w:r>
    </w:p>
    <w:p w14:paraId="115EEDB8" w14:textId="77777777" w:rsidR="005555B5" w:rsidRPr="00F65875" w:rsidRDefault="005555B5" w:rsidP="005555B5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  <w:t xml:space="preserve">        (</w:t>
      </w:r>
      <w:r w:rsidRPr="001D7021">
        <w:rPr>
          <w:rFonts w:asciiTheme="minorHAnsi" w:hAnsiTheme="minorHAnsi"/>
          <w:sz w:val="24"/>
          <w:szCs w:val="24"/>
        </w:rPr>
        <w:t>1,1,2,2,2</w:t>
      </w:r>
      <w:r>
        <w:rPr>
          <w:rFonts w:asciiTheme="minorHAnsi" w:hAnsiTheme="minorHAnsi"/>
          <w:b/>
          <w:sz w:val="24"/>
          <w:szCs w:val="24"/>
        </w:rPr>
        <w:t xml:space="preserve"> – 8 Marks)</w:t>
      </w:r>
    </w:p>
    <w:p w14:paraId="01D271AE" w14:textId="77777777" w:rsidR="005555B5" w:rsidRPr="00F65875" w:rsidRDefault="005555B5" w:rsidP="005555B5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F65875">
        <w:rPr>
          <w:rFonts w:asciiTheme="minorHAnsi" w:hAnsiTheme="minorHAnsi"/>
          <w:sz w:val="24"/>
          <w:szCs w:val="24"/>
          <w:lang w:val="en-US" w:eastAsia="en-AU"/>
        </w:rPr>
        <w:t xml:space="preserve">Two PE classes of students have their pulse rates (in beats per minute) measured. The results are shown in these box plots. </w:t>
      </w:r>
    </w:p>
    <w:p w14:paraId="015FDEC8" w14:textId="77777777" w:rsidR="005555B5" w:rsidRPr="00F65875" w:rsidRDefault="005555B5" w:rsidP="005555B5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11B2E082" wp14:editId="165B8EA1">
            <wp:extent cx="5753100" cy="1562100"/>
            <wp:effectExtent l="0" t="0" r="12700" b="1270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creen Shot 2016-09-06 at 11.11.33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4578" w14:textId="77777777" w:rsidR="005555B5" w:rsidRPr="00336CDF" w:rsidRDefault="005555B5" w:rsidP="005555B5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What was the lowest pulse rate across both classes? </w:t>
      </w:r>
    </w:p>
    <w:p w14:paraId="4A6000E0" w14:textId="77777777" w:rsidR="005555B5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600E7ADF" w14:textId="77777777" w:rsidR="005555B5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268CB3A0" w14:textId="77777777" w:rsidR="005555B5" w:rsidRPr="00336CDF" w:rsidRDefault="005555B5" w:rsidP="005555B5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S Mincho" w:eastAsia="MS Mincho" w:hAnsi="MS Mincho" w:cs="MS Mincho"/>
          <w:sz w:val="24"/>
          <w:szCs w:val="24"/>
          <w:lang w:val="en-US" w:eastAsia="en-AU"/>
        </w:rPr>
      </w:pPr>
      <w:r w:rsidRPr="00336CDF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Find the interquartile range for class 10Z. </w:t>
      </w:r>
      <w:r w:rsidRPr="00336CDF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7ED3C934" w14:textId="77777777" w:rsidR="005555B5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S Mincho" w:eastAsia="MS Mincho" w:hAnsi="MS Mincho" w:cs="MS Mincho"/>
          <w:sz w:val="24"/>
          <w:szCs w:val="24"/>
          <w:lang w:val="en-US" w:eastAsia="en-AU"/>
        </w:rPr>
      </w:pPr>
    </w:p>
    <w:p w14:paraId="1DDAC60E" w14:textId="77777777" w:rsidR="005555B5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6CECCBCB" w14:textId="77777777" w:rsidR="005555B5" w:rsidRPr="00336CDF" w:rsidRDefault="005555B5" w:rsidP="005555B5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If there are 24 students in class 10Y, how many had a pulse rate between 74.5 and 81.5? </w:t>
      </w:r>
    </w:p>
    <w:p w14:paraId="53531A3D" w14:textId="77777777" w:rsidR="005555B5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36227ACA" w14:textId="77777777" w:rsidR="005555B5" w:rsidRPr="009E7C1B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63CD6F0C" w14:textId="77777777" w:rsidR="005555B5" w:rsidRPr="00336CDF" w:rsidRDefault="005555B5" w:rsidP="005555B5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Which class had the higher pulse rate on average? How does the box plot show this? </w:t>
      </w:r>
    </w:p>
    <w:p w14:paraId="5B2A0D21" w14:textId="77777777" w:rsidR="005555B5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/>
          <w:sz w:val="24"/>
          <w:szCs w:val="24"/>
          <w:lang w:val="en-US" w:eastAsia="en-AU"/>
        </w:rPr>
      </w:pPr>
    </w:p>
    <w:p w14:paraId="774688CC" w14:textId="77777777" w:rsidR="005555B5" w:rsidRPr="00F65875" w:rsidRDefault="005555B5" w:rsidP="005555B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B9E1FB8" w14:textId="02AFAADD" w:rsidR="005555B5" w:rsidRPr="00974E6E" w:rsidRDefault="005555B5" w:rsidP="00BD6D20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Which class had more spread of pulse rates? How does the box plot show this? </w:t>
      </w:r>
    </w:p>
    <w:p w14:paraId="46B89855" w14:textId="77777777" w:rsidR="00974E6E" w:rsidRDefault="00974E6E" w:rsidP="00974E6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9494561" w14:textId="77777777" w:rsidR="00974E6E" w:rsidRPr="00974E6E" w:rsidRDefault="00974E6E" w:rsidP="00974E6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D193237" w14:textId="6791B5F2" w:rsidR="009D533B" w:rsidRPr="00F65875" w:rsidRDefault="005555B5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  <w:r>
        <w:rPr>
          <w:rFonts w:asciiTheme="minorHAnsi" w:hAnsiTheme="minorHAnsi"/>
          <w:b/>
          <w:sz w:val="24"/>
          <w:szCs w:val="24"/>
        </w:rPr>
        <w:lastRenderedPageBreak/>
        <w:t>Q</w:t>
      </w:r>
      <w:r w:rsidR="00BD6D20">
        <w:rPr>
          <w:rFonts w:asciiTheme="minorHAnsi" w:hAnsiTheme="minorHAnsi"/>
          <w:b/>
          <w:sz w:val="24"/>
          <w:szCs w:val="24"/>
        </w:rPr>
        <w:t>uestion 7</w:t>
      </w:r>
      <w:r w:rsidR="004B71AD">
        <w:rPr>
          <w:rFonts w:asciiTheme="minorHAnsi" w:hAnsiTheme="minorHAnsi"/>
          <w:b/>
          <w:sz w:val="24"/>
          <w:szCs w:val="24"/>
        </w:rPr>
        <w:t xml:space="preserve">   </w:t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</w:r>
      <w:r w:rsidR="004B71AD">
        <w:rPr>
          <w:rFonts w:asciiTheme="minorHAnsi" w:hAnsiTheme="minorHAnsi"/>
          <w:b/>
          <w:sz w:val="24"/>
          <w:szCs w:val="24"/>
        </w:rPr>
        <w:tab/>
        <w:t>(</w:t>
      </w:r>
      <w:r w:rsidR="004B71AD" w:rsidRPr="001D7021">
        <w:rPr>
          <w:rFonts w:asciiTheme="minorHAnsi" w:hAnsiTheme="minorHAnsi" w:cs="Arial"/>
          <w:sz w:val="24"/>
          <w:szCs w:val="24"/>
        </w:rPr>
        <w:t>5, 4,</w:t>
      </w:r>
      <w:r w:rsidR="00BD6D20">
        <w:rPr>
          <w:rFonts w:asciiTheme="minorHAnsi" w:hAnsiTheme="minorHAnsi" w:cs="Arial"/>
          <w:sz w:val="24"/>
          <w:szCs w:val="24"/>
        </w:rPr>
        <w:t>2</w:t>
      </w:r>
      <w:r w:rsidR="00BD6D20">
        <w:rPr>
          <w:rFonts w:asciiTheme="minorHAnsi" w:hAnsiTheme="minorHAnsi" w:cs="Arial"/>
          <w:b/>
          <w:sz w:val="24"/>
          <w:szCs w:val="24"/>
        </w:rPr>
        <w:t xml:space="preserve"> -8</w:t>
      </w:r>
      <w:r w:rsidR="004B71AD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2F7BA19E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The data below gives the average monthly minimum daily temperatures of two Australian cities. The months are in order: January to December.</w:t>
      </w:r>
    </w:p>
    <w:p w14:paraId="34F40583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108447A3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City X: 11.2, 11.8, 13.2, 9.3, 7.4, 5.8, 4.3, 5.9, 6.9, 19.8, 18.3, 12.4</w:t>
      </w:r>
    </w:p>
    <w:p w14:paraId="3DBCF1E9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City Y: 23.2, 22.6, 18.4, 14.5, 7.2, 4.1, 3, 6.9, 8.7, 13.1, 18.3, 22.4</w:t>
      </w:r>
    </w:p>
    <w:p w14:paraId="14994C3E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580E9CC5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>(a)</w:t>
      </w:r>
      <w:r w:rsidRPr="00F65875">
        <w:rPr>
          <w:rFonts w:asciiTheme="minorHAnsi" w:hAnsiTheme="minorHAnsi"/>
          <w:sz w:val="24"/>
          <w:szCs w:val="24"/>
        </w:rPr>
        <w:t xml:space="preserve"> Find the five-number summary for each city.</w:t>
      </w:r>
    </w:p>
    <w:p w14:paraId="43A11EE3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172AC4D5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5ECDD51A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1975295A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3EC0328B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6E5FD7F5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6DECCD8F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 xml:space="preserve">(b) </w:t>
      </w:r>
      <w:r w:rsidRPr="00F65875">
        <w:rPr>
          <w:rFonts w:asciiTheme="minorHAnsi" w:hAnsiTheme="minorHAnsi"/>
          <w:sz w:val="24"/>
          <w:szCs w:val="24"/>
        </w:rPr>
        <w:t>Draw a parallel box plot for the two cities.</w:t>
      </w:r>
    </w:p>
    <w:p w14:paraId="3096D505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</w:p>
    <w:p w14:paraId="2E8EF578" w14:textId="6B6B7974" w:rsidR="00D073CD" w:rsidRPr="00F65875" w:rsidRDefault="005F7029" w:rsidP="00D073CD">
      <w:pPr>
        <w:rPr>
          <w:rFonts w:asciiTheme="minorHAnsi" w:hAnsiTheme="minorHAnsi"/>
          <w:sz w:val="24"/>
          <w:szCs w:val="24"/>
        </w:rPr>
      </w:pPr>
      <w:bookmarkStart w:id="0" w:name="_GoBack"/>
      <w:bookmarkEnd w:id="0"/>
      <w:r>
        <w:rPr>
          <w:rFonts w:asciiTheme="minorHAnsi" w:hAnsiTheme="minorHAnsi"/>
          <w:noProof/>
          <w:sz w:val="24"/>
          <w:szCs w:val="24"/>
          <w:lang w:val="en-GB" w:eastAsia="en-GB"/>
        </w:rPr>
        <w:drawing>
          <wp:inline distT="0" distB="0" distL="0" distR="0" wp14:anchorId="31750224" wp14:editId="716283E9">
            <wp:extent cx="6840220" cy="47732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6-09-09 at 8.25.39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C7D2" w14:textId="77777777" w:rsidR="00D073CD" w:rsidRPr="00F65875" w:rsidRDefault="00D073CD" w:rsidP="00D073CD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 xml:space="preserve">(c) </w:t>
      </w:r>
      <w:r w:rsidRPr="00F65875">
        <w:rPr>
          <w:rFonts w:asciiTheme="minorHAnsi" w:hAnsiTheme="minorHAnsi"/>
          <w:sz w:val="24"/>
          <w:szCs w:val="24"/>
        </w:rPr>
        <w:t>Write a couple of sentences comparing and contrasting the two cities.</w:t>
      </w:r>
    </w:p>
    <w:p w14:paraId="512B70C1" w14:textId="77777777" w:rsidR="004553AF" w:rsidRPr="00F65875" w:rsidRDefault="004553AF" w:rsidP="00A81EE7">
      <w:pPr>
        <w:rPr>
          <w:rFonts w:asciiTheme="minorHAnsi" w:hAnsiTheme="minorHAnsi"/>
          <w:sz w:val="24"/>
          <w:szCs w:val="24"/>
        </w:rPr>
      </w:pPr>
    </w:p>
    <w:p w14:paraId="0A9174D5" w14:textId="77777777" w:rsidR="004553AF" w:rsidRPr="00F65875" w:rsidRDefault="004553AF" w:rsidP="00A81EE7">
      <w:pPr>
        <w:rPr>
          <w:rFonts w:asciiTheme="minorHAnsi" w:hAnsiTheme="minorHAnsi"/>
          <w:sz w:val="24"/>
          <w:szCs w:val="24"/>
        </w:rPr>
      </w:pPr>
    </w:p>
    <w:p w14:paraId="093BC542" w14:textId="77777777" w:rsidR="004553AF" w:rsidRPr="00F65875" w:rsidRDefault="004553AF" w:rsidP="00A81EE7">
      <w:pPr>
        <w:rPr>
          <w:rFonts w:asciiTheme="minorHAnsi" w:hAnsiTheme="minorHAnsi"/>
          <w:sz w:val="24"/>
          <w:szCs w:val="24"/>
        </w:rPr>
      </w:pPr>
    </w:p>
    <w:p w14:paraId="550B1917" w14:textId="77777777" w:rsidR="004553AF" w:rsidRPr="00F65875" w:rsidRDefault="004553AF" w:rsidP="00A81EE7">
      <w:pPr>
        <w:rPr>
          <w:rFonts w:asciiTheme="minorHAnsi" w:hAnsiTheme="minorHAnsi"/>
          <w:sz w:val="24"/>
          <w:szCs w:val="24"/>
        </w:rPr>
      </w:pPr>
    </w:p>
    <w:p w14:paraId="302EBF24" w14:textId="77777777" w:rsidR="00775635" w:rsidRPr="00F65875" w:rsidRDefault="00775635" w:rsidP="00A81EE7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0C67A1FF" w14:textId="77777777" w:rsidR="00775635" w:rsidRPr="00F65875" w:rsidRDefault="00775635" w:rsidP="00A81EE7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27106195" w14:textId="77777777" w:rsidR="002F0A19" w:rsidRPr="00F65875" w:rsidRDefault="002F0A19" w:rsidP="00A81EE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4007BE5E" w14:textId="77777777" w:rsidR="00807CE7" w:rsidRDefault="00807CE7" w:rsidP="009D533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0906AD05" w14:textId="511AC952" w:rsidR="00807CE7" w:rsidRPr="00BD6D20" w:rsidRDefault="00807CE7" w:rsidP="00BD6D2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  <w:lang w:eastAsia="en-AU"/>
        </w:rPr>
      </w:pPr>
    </w:p>
    <w:p w14:paraId="2120BDFB" w14:textId="7CA5CA61" w:rsidR="00A669D2" w:rsidRPr="00A81EE7" w:rsidRDefault="00CB235B" w:rsidP="00A81EE7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81EE7">
        <w:rPr>
          <w:rFonts w:asciiTheme="minorHAnsi" w:hAnsiTheme="minorHAnsi" w:cstheme="minorHAnsi"/>
          <w:b/>
          <w:sz w:val="24"/>
          <w:szCs w:val="24"/>
        </w:rPr>
        <w:t>~End of Test~</w:t>
      </w:r>
    </w:p>
    <w:sectPr w:rsidR="00A669D2" w:rsidRPr="00A81EE7" w:rsidSect="00E10339">
      <w:footerReference w:type="even" r:id="rId17"/>
      <w:footerReference w:type="default" r:id="rId1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47334A" w14:textId="77777777" w:rsidR="00AA254C" w:rsidRDefault="00AA254C">
      <w:r>
        <w:separator/>
      </w:r>
    </w:p>
  </w:endnote>
  <w:endnote w:type="continuationSeparator" w:id="0">
    <w:p w14:paraId="705E2899" w14:textId="77777777" w:rsidR="00AA254C" w:rsidRDefault="00AA2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-Bold">
    <w:altName w:val="Times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ZWAdobeF">
    <w:charset w:val="00"/>
    <w:family w:val="auto"/>
    <w:pitch w:val="variable"/>
    <w:sig w:usb0="20002A87" w:usb1="00000000" w:usb2="00000000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74E6E">
      <w:rPr>
        <w:rStyle w:val="PageNumber"/>
        <w:noProof/>
      </w:rPr>
      <w:t>4</w:t>
    </w:r>
    <w:r>
      <w:rPr>
        <w:rStyle w:val="PageNumber"/>
      </w:rPr>
      <w:fldChar w:fldCharType="end"/>
    </w:r>
  </w:p>
  <w:p w14:paraId="2077DF64" w14:textId="77777777" w:rsidR="00801A85" w:rsidRDefault="00801A85" w:rsidP="0098515D">
    <w:pPr>
      <w:pStyle w:val="Footer"/>
      <w:framePr w:h="617" w:hRule="exact" w:wrap="auto" w:hAnchor="text" w:y="322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E4CE91" w14:textId="77777777" w:rsidR="00AA254C" w:rsidRDefault="00AA254C">
      <w:r>
        <w:separator/>
      </w:r>
    </w:p>
  </w:footnote>
  <w:footnote w:type="continuationSeparator" w:id="0">
    <w:p w14:paraId="185C8113" w14:textId="77777777" w:rsidR="00AA254C" w:rsidRDefault="00AA2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74922B5"/>
    <w:multiLevelType w:val="hybridMultilevel"/>
    <w:tmpl w:val="418E3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26472"/>
    <w:multiLevelType w:val="hybridMultilevel"/>
    <w:tmpl w:val="62DC1B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20F8F"/>
    <w:multiLevelType w:val="hybridMultilevel"/>
    <w:tmpl w:val="1400AD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D82CCD"/>
    <w:multiLevelType w:val="hybridMultilevel"/>
    <w:tmpl w:val="2594F66E"/>
    <w:lvl w:ilvl="0" w:tplc="F28CAFFE">
      <w:start w:val="1"/>
      <w:numFmt w:val="decimal"/>
      <w:lvlText w:val="%1"/>
      <w:lvlJc w:val="left"/>
      <w:pPr>
        <w:tabs>
          <w:tab w:val="num" w:pos="930"/>
        </w:tabs>
        <w:ind w:left="930" w:hanging="57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BD56A8B"/>
    <w:multiLevelType w:val="hybridMultilevel"/>
    <w:tmpl w:val="6CB49A20"/>
    <w:lvl w:ilvl="0" w:tplc="801C4534">
      <w:start w:val="2"/>
      <w:numFmt w:val="lowerLetter"/>
      <w:lvlText w:val="%1)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2">
    <w:nsid w:val="1C1B5C40"/>
    <w:multiLevelType w:val="hybridMultilevel"/>
    <w:tmpl w:val="7E784B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8F4583"/>
    <w:multiLevelType w:val="hybridMultilevel"/>
    <w:tmpl w:val="F25C4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D60D71"/>
    <w:multiLevelType w:val="hybridMultilevel"/>
    <w:tmpl w:val="B72817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300527"/>
    <w:multiLevelType w:val="hybridMultilevel"/>
    <w:tmpl w:val="CED0BD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C0E0B"/>
    <w:multiLevelType w:val="hybridMultilevel"/>
    <w:tmpl w:val="CB785D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5B5495"/>
    <w:multiLevelType w:val="hybridMultilevel"/>
    <w:tmpl w:val="4A5C16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EA7C67"/>
    <w:multiLevelType w:val="hybridMultilevel"/>
    <w:tmpl w:val="9542B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6F7442"/>
    <w:multiLevelType w:val="hybridMultilevel"/>
    <w:tmpl w:val="D01AFD6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58817A5"/>
    <w:multiLevelType w:val="hybridMultilevel"/>
    <w:tmpl w:val="89B8FE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364F64"/>
    <w:multiLevelType w:val="hybridMultilevel"/>
    <w:tmpl w:val="E4D8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69C46AF"/>
    <w:multiLevelType w:val="hybridMultilevel"/>
    <w:tmpl w:val="CF80DF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0738C6"/>
    <w:multiLevelType w:val="hybridMultilevel"/>
    <w:tmpl w:val="160639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C35FE6"/>
    <w:multiLevelType w:val="hybridMultilevel"/>
    <w:tmpl w:val="AD2E40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5D7274"/>
    <w:multiLevelType w:val="hybridMultilevel"/>
    <w:tmpl w:val="0A5CB4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DB49B7"/>
    <w:multiLevelType w:val="hybridMultilevel"/>
    <w:tmpl w:val="62C699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3751675"/>
    <w:multiLevelType w:val="hybridMultilevel"/>
    <w:tmpl w:val="F33CD84A"/>
    <w:lvl w:ilvl="0" w:tplc="06402BB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1E4BBF"/>
    <w:multiLevelType w:val="hybridMultilevel"/>
    <w:tmpl w:val="7DE2DA90"/>
    <w:lvl w:ilvl="0" w:tplc="2BE682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6DF1C5D"/>
    <w:multiLevelType w:val="hybridMultilevel"/>
    <w:tmpl w:val="7BCCAC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>
    <w:nsid w:val="77CD4E4E"/>
    <w:multiLevelType w:val="hybridMultilevel"/>
    <w:tmpl w:val="7EDE77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0"/>
  </w:num>
  <w:num w:numId="2">
    <w:abstractNumId w:val="23"/>
  </w:num>
  <w:num w:numId="3">
    <w:abstractNumId w:val="41"/>
  </w:num>
  <w:num w:numId="4">
    <w:abstractNumId w:val="14"/>
  </w:num>
  <w:num w:numId="5">
    <w:abstractNumId w:val="38"/>
  </w:num>
  <w:num w:numId="6">
    <w:abstractNumId w:val="24"/>
  </w:num>
  <w:num w:numId="7">
    <w:abstractNumId w:val="29"/>
  </w:num>
  <w:num w:numId="8">
    <w:abstractNumId w:val="7"/>
  </w:num>
  <w:num w:numId="9">
    <w:abstractNumId w:val="19"/>
  </w:num>
  <w:num w:numId="10">
    <w:abstractNumId w:val="18"/>
  </w:num>
  <w:num w:numId="11">
    <w:abstractNumId w:val="11"/>
  </w:num>
  <w:num w:numId="12">
    <w:abstractNumId w:val="37"/>
  </w:num>
  <w:num w:numId="13">
    <w:abstractNumId w:val="31"/>
  </w:num>
  <w:num w:numId="14">
    <w:abstractNumId w:val="27"/>
  </w:num>
  <w:num w:numId="15">
    <w:abstractNumId w:val="26"/>
  </w:num>
  <w:num w:numId="16">
    <w:abstractNumId w:val="9"/>
  </w:num>
  <w:num w:numId="17">
    <w:abstractNumId w:val="32"/>
  </w:num>
  <w:num w:numId="18">
    <w:abstractNumId w:val="0"/>
  </w:num>
  <w:num w:numId="19">
    <w:abstractNumId w:val="1"/>
  </w:num>
  <w:num w:numId="20">
    <w:abstractNumId w:val="2"/>
  </w:num>
  <w:num w:numId="21">
    <w:abstractNumId w:val="3"/>
  </w:num>
  <w:num w:numId="22">
    <w:abstractNumId w:val="4"/>
  </w:num>
  <w:num w:numId="23">
    <w:abstractNumId w:val="5"/>
  </w:num>
  <w:num w:numId="24">
    <w:abstractNumId w:val="10"/>
  </w:num>
  <w:num w:numId="25">
    <w:abstractNumId w:val="21"/>
  </w:num>
  <w:num w:numId="26">
    <w:abstractNumId w:val="36"/>
  </w:num>
  <w:num w:numId="27">
    <w:abstractNumId w:val="22"/>
  </w:num>
  <w:num w:numId="28">
    <w:abstractNumId w:val="17"/>
  </w:num>
  <w:num w:numId="29">
    <w:abstractNumId w:val="15"/>
  </w:num>
  <w:num w:numId="30">
    <w:abstractNumId w:val="34"/>
  </w:num>
  <w:num w:numId="31">
    <w:abstractNumId w:val="12"/>
  </w:num>
  <w:num w:numId="32">
    <w:abstractNumId w:val="20"/>
  </w:num>
  <w:num w:numId="33">
    <w:abstractNumId w:val="25"/>
  </w:num>
  <w:num w:numId="34">
    <w:abstractNumId w:val="28"/>
  </w:num>
  <w:num w:numId="35">
    <w:abstractNumId w:val="8"/>
  </w:num>
  <w:num w:numId="36">
    <w:abstractNumId w:val="13"/>
  </w:num>
  <w:num w:numId="37">
    <w:abstractNumId w:val="35"/>
  </w:num>
  <w:num w:numId="38">
    <w:abstractNumId w:val="33"/>
  </w:num>
  <w:num w:numId="39">
    <w:abstractNumId w:val="16"/>
  </w:num>
  <w:num w:numId="40">
    <w:abstractNumId w:val="40"/>
  </w:num>
  <w:num w:numId="41">
    <w:abstractNumId w:val="6"/>
  </w:num>
  <w:num w:numId="42">
    <w:abstractNumId w:val="3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73D3B"/>
    <w:rsid w:val="00093386"/>
    <w:rsid w:val="0009768A"/>
    <w:rsid w:val="000B033A"/>
    <w:rsid w:val="000D39F5"/>
    <w:rsid w:val="000E40BB"/>
    <w:rsid w:val="000E7D39"/>
    <w:rsid w:val="000F41A2"/>
    <w:rsid w:val="000F7CDF"/>
    <w:rsid w:val="00102787"/>
    <w:rsid w:val="0010566F"/>
    <w:rsid w:val="001155B6"/>
    <w:rsid w:val="00117DB3"/>
    <w:rsid w:val="001273DD"/>
    <w:rsid w:val="00141080"/>
    <w:rsid w:val="00154E36"/>
    <w:rsid w:val="00155FE7"/>
    <w:rsid w:val="0017116C"/>
    <w:rsid w:val="001848B9"/>
    <w:rsid w:val="001A5B0E"/>
    <w:rsid w:val="001D34CA"/>
    <w:rsid w:val="001D5C76"/>
    <w:rsid w:val="001D7021"/>
    <w:rsid w:val="001F1ED5"/>
    <w:rsid w:val="001F2F98"/>
    <w:rsid w:val="001F7D2D"/>
    <w:rsid w:val="002053E5"/>
    <w:rsid w:val="00210622"/>
    <w:rsid w:val="002122E0"/>
    <w:rsid w:val="00223491"/>
    <w:rsid w:val="00230237"/>
    <w:rsid w:val="00235670"/>
    <w:rsid w:val="00242B6C"/>
    <w:rsid w:val="0024354B"/>
    <w:rsid w:val="002528E6"/>
    <w:rsid w:val="0026127D"/>
    <w:rsid w:val="00274525"/>
    <w:rsid w:val="002748F9"/>
    <w:rsid w:val="00296ED0"/>
    <w:rsid w:val="002B0016"/>
    <w:rsid w:val="002B19E0"/>
    <w:rsid w:val="002C1F4F"/>
    <w:rsid w:val="002D21C6"/>
    <w:rsid w:val="002D3E67"/>
    <w:rsid w:val="002E0DC6"/>
    <w:rsid w:val="002E3CD8"/>
    <w:rsid w:val="002F0A19"/>
    <w:rsid w:val="002F0BD8"/>
    <w:rsid w:val="00303A8F"/>
    <w:rsid w:val="00311950"/>
    <w:rsid w:val="0032127E"/>
    <w:rsid w:val="00336CDF"/>
    <w:rsid w:val="00342979"/>
    <w:rsid w:val="003450BB"/>
    <w:rsid w:val="00355D5F"/>
    <w:rsid w:val="00360664"/>
    <w:rsid w:val="00367786"/>
    <w:rsid w:val="00377404"/>
    <w:rsid w:val="00390B61"/>
    <w:rsid w:val="00397FF6"/>
    <w:rsid w:val="003B7149"/>
    <w:rsid w:val="003C564C"/>
    <w:rsid w:val="003D5A48"/>
    <w:rsid w:val="00402C04"/>
    <w:rsid w:val="004206D9"/>
    <w:rsid w:val="004270F8"/>
    <w:rsid w:val="004305D9"/>
    <w:rsid w:val="0044109B"/>
    <w:rsid w:val="004553AF"/>
    <w:rsid w:val="004609F1"/>
    <w:rsid w:val="00460E30"/>
    <w:rsid w:val="00464D8C"/>
    <w:rsid w:val="00467187"/>
    <w:rsid w:val="004723C1"/>
    <w:rsid w:val="004727EF"/>
    <w:rsid w:val="00474E3A"/>
    <w:rsid w:val="00491297"/>
    <w:rsid w:val="004A4E14"/>
    <w:rsid w:val="004A5BC9"/>
    <w:rsid w:val="004B71AD"/>
    <w:rsid w:val="004C5B67"/>
    <w:rsid w:val="004E54E7"/>
    <w:rsid w:val="004E6CC9"/>
    <w:rsid w:val="004F0019"/>
    <w:rsid w:val="004F031D"/>
    <w:rsid w:val="004F172B"/>
    <w:rsid w:val="0050563A"/>
    <w:rsid w:val="005123B0"/>
    <w:rsid w:val="00527A80"/>
    <w:rsid w:val="0054462B"/>
    <w:rsid w:val="005555B5"/>
    <w:rsid w:val="00564A80"/>
    <w:rsid w:val="00576F06"/>
    <w:rsid w:val="0058707E"/>
    <w:rsid w:val="005A522F"/>
    <w:rsid w:val="005A76F7"/>
    <w:rsid w:val="005B44BF"/>
    <w:rsid w:val="005C048E"/>
    <w:rsid w:val="005C164C"/>
    <w:rsid w:val="005D508F"/>
    <w:rsid w:val="005D79EF"/>
    <w:rsid w:val="005E51C3"/>
    <w:rsid w:val="005F3A2A"/>
    <w:rsid w:val="005F7029"/>
    <w:rsid w:val="00610373"/>
    <w:rsid w:val="00644A5E"/>
    <w:rsid w:val="0066518A"/>
    <w:rsid w:val="0067228C"/>
    <w:rsid w:val="006749B2"/>
    <w:rsid w:val="00686434"/>
    <w:rsid w:val="00686E03"/>
    <w:rsid w:val="00692BB3"/>
    <w:rsid w:val="00693132"/>
    <w:rsid w:val="006A02E5"/>
    <w:rsid w:val="006B0A6F"/>
    <w:rsid w:val="006B1F6E"/>
    <w:rsid w:val="006B2811"/>
    <w:rsid w:val="006B57BE"/>
    <w:rsid w:val="006C1AD3"/>
    <w:rsid w:val="006C575B"/>
    <w:rsid w:val="006C70BA"/>
    <w:rsid w:val="00702079"/>
    <w:rsid w:val="00704261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6158F"/>
    <w:rsid w:val="007721A5"/>
    <w:rsid w:val="0077452F"/>
    <w:rsid w:val="00775635"/>
    <w:rsid w:val="0077617B"/>
    <w:rsid w:val="00780641"/>
    <w:rsid w:val="007815C9"/>
    <w:rsid w:val="00786AA2"/>
    <w:rsid w:val="0079112A"/>
    <w:rsid w:val="00795659"/>
    <w:rsid w:val="00795744"/>
    <w:rsid w:val="00797334"/>
    <w:rsid w:val="007A479B"/>
    <w:rsid w:val="007B0EEF"/>
    <w:rsid w:val="007C2D82"/>
    <w:rsid w:val="007D7C3F"/>
    <w:rsid w:val="007E6AD2"/>
    <w:rsid w:val="007F14AB"/>
    <w:rsid w:val="007F2EC1"/>
    <w:rsid w:val="00801A85"/>
    <w:rsid w:val="00807CE7"/>
    <w:rsid w:val="00840A92"/>
    <w:rsid w:val="008519A5"/>
    <w:rsid w:val="00865787"/>
    <w:rsid w:val="008A18FB"/>
    <w:rsid w:val="008A406A"/>
    <w:rsid w:val="008A42B7"/>
    <w:rsid w:val="008B1631"/>
    <w:rsid w:val="008B1EE9"/>
    <w:rsid w:val="008B2A3F"/>
    <w:rsid w:val="008C3C78"/>
    <w:rsid w:val="008D6E5D"/>
    <w:rsid w:val="008E3F0D"/>
    <w:rsid w:val="008E5A88"/>
    <w:rsid w:val="008E78A7"/>
    <w:rsid w:val="008F0DAD"/>
    <w:rsid w:val="008F7890"/>
    <w:rsid w:val="009129B3"/>
    <w:rsid w:val="009345DE"/>
    <w:rsid w:val="00945038"/>
    <w:rsid w:val="009566AA"/>
    <w:rsid w:val="00962DBC"/>
    <w:rsid w:val="009660F1"/>
    <w:rsid w:val="00974E6E"/>
    <w:rsid w:val="0098515D"/>
    <w:rsid w:val="0099192D"/>
    <w:rsid w:val="00996DD6"/>
    <w:rsid w:val="009A31AE"/>
    <w:rsid w:val="009D0CC4"/>
    <w:rsid w:val="009D533B"/>
    <w:rsid w:val="009D5C78"/>
    <w:rsid w:val="009E7C1B"/>
    <w:rsid w:val="009F7A31"/>
    <w:rsid w:val="00A20564"/>
    <w:rsid w:val="00A64438"/>
    <w:rsid w:val="00A65165"/>
    <w:rsid w:val="00A652B1"/>
    <w:rsid w:val="00A669D2"/>
    <w:rsid w:val="00A76037"/>
    <w:rsid w:val="00A81EE7"/>
    <w:rsid w:val="00A876BA"/>
    <w:rsid w:val="00A90E7C"/>
    <w:rsid w:val="00AA173F"/>
    <w:rsid w:val="00AA254C"/>
    <w:rsid w:val="00AD1580"/>
    <w:rsid w:val="00AE0333"/>
    <w:rsid w:val="00AE2402"/>
    <w:rsid w:val="00AF2958"/>
    <w:rsid w:val="00AF447D"/>
    <w:rsid w:val="00B002F9"/>
    <w:rsid w:val="00B12434"/>
    <w:rsid w:val="00B15E75"/>
    <w:rsid w:val="00B16259"/>
    <w:rsid w:val="00B323F7"/>
    <w:rsid w:val="00B41E63"/>
    <w:rsid w:val="00B431CA"/>
    <w:rsid w:val="00B60B0F"/>
    <w:rsid w:val="00B833DA"/>
    <w:rsid w:val="00B90075"/>
    <w:rsid w:val="00B9777B"/>
    <w:rsid w:val="00BA008C"/>
    <w:rsid w:val="00BA55DA"/>
    <w:rsid w:val="00BB367F"/>
    <w:rsid w:val="00BC5A39"/>
    <w:rsid w:val="00BD2862"/>
    <w:rsid w:val="00BD34E4"/>
    <w:rsid w:val="00BD6D20"/>
    <w:rsid w:val="00BF5E1F"/>
    <w:rsid w:val="00BF70D3"/>
    <w:rsid w:val="00C05AE4"/>
    <w:rsid w:val="00C14BCC"/>
    <w:rsid w:val="00C21452"/>
    <w:rsid w:val="00C21DF9"/>
    <w:rsid w:val="00C32A5E"/>
    <w:rsid w:val="00C351CE"/>
    <w:rsid w:val="00C40D77"/>
    <w:rsid w:val="00C44B30"/>
    <w:rsid w:val="00C51584"/>
    <w:rsid w:val="00C81E56"/>
    <w:rsid w:val="00C86916"/>
    <w:rsid w:val="00C93DF8"/>
    <w:rsid w:val="00CA56F7"/>
    <w:rsid w:val="00CA7D3F"/>
    <w:rsid w:val="00CB235B"/>
    <w:rsid w:val="00CC7CDE"/>
    <w:rsid w:val="00CD1B6C"/>
    <w:rsid w:val="00CE0505"/>
    <w:rsid w:val="00CE1FDD"/>
    <w:rsid w:val="00CE6B18"/>
    <w:rsid w:val="00CF2F8B"/>
    <w:rsid w:val="00D02D14"/>
    <w:rsid w:val="00D067E0"/>
    <w:rsid w:val="00D07084"/>
    <w:rsid w:val="00D073CD"/>
    <w:rsid w:val="00D153DD"/>
    <w:rsid w:val="00D2664E"/>
    <w:rsid w:val="00D36CB7"/>
    <w:rsid w:val="00D37E32"/>
    <w:rsid w:val="00D443AD"/>
    <w:rsid w:val="00D64810"/>
    <w:rsid w:val="00D75A63"/>
    <w:rsid w:val="00D76372"/>
    <w:rsid w:val="00D83577"/>
    <w:rsid w:val="00DA4A24"/>
    <w:rsid w:val="00DA546C"/>
    <w:rsid w:val="00DB493F"/>
    <w:rsid w:val="00DC3D9A"/>
    <w:rsid w:val="00DD5E9F"/>
    <w:rsid w:val="00DE37E1"/>
    <w:rsid w:val="00DF751B"/>
    <w:rsid w:val="00E029B1"/>
    <w:rsid w:val="00E10339"/>
    <w:rsid w:val="00E26B9C"/>
    <w:rsid w:val="00E64197"/>
    <w:rsid w:val="00E6526A"/>
    <w:rsid w:val="00E73E1E"/>
    <w:rsid w:val="00E863ED"/>
    <w:rsid w:val="00E90450"/>
    <w:rsid w:val="00E95BE6"/>
    <w:rsid w:val="00EA0A76"/>
    <w:rsid w:val="00EA7511"/>
    <w:rsid w:val="00EB5394"/>
    <w:rsid w:val="00EC3434"/>
    <w:rsid w:val="00EC6497"/>
    <w:rsid w:val="00ED0C6C"/>
    <w:rsid w:val="00EE41EA"/>
    <w:rsid w:val="00EF36AF"/>
    <w:rsid w:val="00F00A2D"/>
    <w:rsid w:val="00F01F7E"/>
    <w:rsid w:val="00F17F1D"/>
    <w:rsid w:val="00F2669A"/>
    <w:rsid w:val="00F2701B"/>
    <w:rsid w:val="00F273D8"/>
    <w:rsid w:val="00F27D49"/>
    <w:rsid w:val="00F32249"/>
    <w:rsid w:val="00F341D6"/>
    <w:rsid w:val="00F3463E"/>
    <w:rsid w:val="00F42CBC"/>
    <w:rsid w:val="00F44AFA"/>
    <w:rsid w:val="00F50119"/>
    <w:rsid w:val="00F51FD4"/>
    <w:rsid w:val="00F56E5A"/>
    <w:rsid w:val="00F57EE2"/>
    <w:rsid w:val="00F65875"/>
    <w:rsid w:val="00F81993"/>
    <w:rsid w:val="00F85C37"/>
    <w:rsid w:val="00F87460"/>
    <w:rsid w:val="00F92A17"/>
    <w:rsid w:val="00F95D1C"/>
    <w:rsid w:val="00FA13B6"/>
    <w:rsid w:val="00FA3C83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7B0A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  <w:style w:type="paragraph" w:customStyle="1" w:styleId="Hangingindent">
    <w:name w:val="Hanging indent"/>
    <w:basedOn w:val="Normal"/>
    <w:rsid w:val="007721A5"/>
    <w:pPr>
      <w:ind w:left="340" w:hanging="340"/>
    </w:pPr>
    <w:rPr>
      <w:sz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21A5"/>
    <w:rPr>
      <w:rFonts w:eastAsia="Calibri"/>
      <w:lang w:eastAsia="en-US"/>
    </w:rPr>
  </w:style>
  <w:style w:type="paragraph" w:customStyle="1" w:styleId="PartA">
    <w:name w:val="PartA"/>
    <w:basedOn w:val="Normal"/>
    <w:link w:val="PartAChar"/>
    <w:rsid w:val="007721A5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7721A5"/>
    <w:rPr>
      <w:rFonts w:ascii="Arial" w:hAnsi="Arial"/>
      <w:sz w:val="22"/>
      <w:szCs w:val="24"/>
      <w:lang w:eastAsia="en-US"/>
    </w:rPr>
  </w:style>
  <w:style w:type="character" w:styleId="Hyperlink">
    <w:name w:val="Hyperlink"/>
    <w:basedOn w:val="DefaultParagraphFont"/>
    <w:unhideWhenUsed/>
    <w:rsid w:val="00B833DA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F51FD4"/>
    <w:rPr>
      <w:lang w:eastAsia="en-US"/>
    </w:rPr>
  </w:style>
  <w:style w:type="paragraph" w:styleId="NormalWeb">
    <w:name w:val="Normal (Web)"/>
    <w:basedOn w:val="Normal"/>
    <w:rsid w:val="002B0016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587</Words>
  <Characters>2748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Kath Farmer</cp:lastModifiedBy>
  <cp:revision>7</cp:revision>
  <cp:lastPrinted>2016-08-08T05:14:00Z</cp:lastPrinted>
  <dcterms:created xsi:type="dcterms:W3CDTF">2017-08-03T08:11:00Z</dcterms:created>
  <dcterms:modified xsi:type="dcterms:W3CDTF">2017-08-08T02:48:00Z</dcterms:modified>
</cp:coreProperties>
</file>